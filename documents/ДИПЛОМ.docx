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D36A78" w:rsidP="00A80EAC">
      <w:pPr>
        <w:pStyle w:val="Titul"/>
        <w:ind w:left="2835"/>
        <w:jc w:val="left"/>
        <w:rPr>
          <w:b w:val="0"/>
          <w:sz w:val="28"/>
        </w:rPr>
      </w:pPr>
      <w:r>
        <w:rPr>
          <w:b w:val="0"/>
          <w:sz w:val="28"/>
        </w:rPr>
        <w:t>Рецензент ст. в</w:t>
      </w:r>
      <w:r>
        <w:rPr>
          <w:b w:val="0"/>
          <w:sz w:val="28"/>
          <w:lang w:val="ru-RU"/>
        </w:rPr>
        <w:t>икладач</w:t>
      </w:r>
      <w:r w:rsidR="00162661" w:rsidRPr="00162661">
        <w:rPr>
          <w:b w:val="0"/>
          <w:sz w:val="28"/>
        </w:rPr>
        <w:t xml:space="preserve"> кафедри ІПЗ</w:t>
      </w:r>
      <w:r w:rsidR="00A80EAC"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sidR="00162661">
        <w:rPr>
          <w:b w:val="0"/>
          <w:sz w:val="28"/>
        </w:rPr>
        <w:t>В</w:t>
      </w:r>
      <w:r w:rsidRPr="00E63F36">
        <w:rPr>
          <w:b w:val="0"/>
          <w:sz w:val="28"/>
        </w:rPr>
        <w:t>.</w:t>
      </w:r>
      <w:r w:rsidR="00162661">
        <w:rPr>
          <w:b w:val="0"/>
          <w:sz w:val="28"/>
        </w:rPr>
        <w:t>О</w:t>
      </w:r>
      <w:r w:rsidRPr="00E63F36">
        <w:rPr>
          <w:b w:val="0"/>
          <w:sz w:val="28"/>
        </w:rPr>
        <w:t>.</w:t>
      </w:r>
      <w:r w:rsidR="00162661">
        <w:rPr>
          <w:b w:val="0"/>
          <w:sz w:val="28"/>
        </w:rPr>
        <w:t>Скачков</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2148AD" w:rsidRDefault="00A80EAC" w:rsidP="00A80EAC">
      <w:pPr>
        <w:pStyle w:val="Textheader16"/>
        <w:spacing w:line="240" w:lineRule="auto"/>
        <w:rPr>
          <w:szCs w:val="32"/>
          <w:lang w:val="ru-RU"/>
        </w:rPr>
        <w:sectPr w:rsidR="002148AD" w:rsidSect="008225BE">
          <w:headerReference w:type="default" r:id="rId8"/>
          <w:pgSz w:w="11906" w:h="16838"/>
          <w:pgMar w:top="1134" w:right="567" w:bottom="1134" w:left="1701" w:header="720" w:footer="720" w:gutter="0"/>
          <w:pgNumType w:start="3"/>
          <w:cols w:space="720"/>
        </w:sectPr>
      </w:pPr>
      <w:r>
        <w:rPr>
          <w:szCs w:val="32"/>
        </w:rPr>
        <w:t>Житомир – 201</w:t>
      </w:r>
      <w:r w:rsidR="0006177F">
        <w:rPr>
          <w:szCs w:val="32"/>
          <w:lang w:val="ru-RU"/>
        </w:rPr>
        <w:t>8</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lastRenderedPageBreak/>
        <w:t>ЖИТОМИРСЬКИЙ ДЕРЖАВНИЙ ТЕХНОЛОГІЧНИЙ УНІВЕРСИТЕТ</w:t>
      </w:r>
    </w:p>
    <w:p w:rsidR="0006177F" w:rsidRPr="0006177F" w:rsidRDefault="0006177F" w:rsidP="0006177F">
      <w:pPr>
        <w:spacing w:line="240" w:lineRule="auto"/>
        <w:ind w:firstLine="0"/>
        <w:jc w:val="center"/>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ФАКУЛЬТЕТ 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КАФЕДРА_______________________________________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СПЕЦІАЛЬНІСТЬ____________________________________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ЗАТВЕРДЖУЮ</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Зав. кафедри 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кафедри)</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 ______________ 20_____ р.</w:t>
      </w:r>
    </w:p>
    <w:p w:rsidR="0006177F" w:rsidRPr="0006177F" w:rsidRDefault="0006177F" w:rsidP="0006177F">
      <w:pPr>
        <w:spacing w:line="240" w:lineRule="auto"/>
        <w:ind w:left="5103" w:firstLine="0"/>
        <w:jc w:val="left"/>
        <w:rPr>
          <w:rFonts w:ascii="Bookman Old Style" w:eastAsia="Calibri" w:hAnsi="Bookman Old Style"/>
          <w:lang w:eastAsia="en-US"/>
        </w:rPr>
      </w:pPr>
    </w:p>
    <w:p w:rsidR="0006177F" w:rsidRPr="0006177F" w:rsidRDefault="0006177F" w:rsidP="0006177F">
      <w:pPr>
        <w:spacing w:line="240" w:lineRule="auto"/>
        <w:ind w:firstLine="0"/>
        <w:jc w:val="left"/>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b/>
          <w:lang w:eastAsia="en-US"/>
        </w:rPr>
      </w:pPr>
      <w:r w:rsidRPr="0006177F">
        <w:rPr>
          <w:rFonts w:ascii="Bookman Old Style" w:eastAsia="Calibri" w:hAnsi="Bookman Old Style"/>
          <w:b/>
          <w:lang w:eastAsia="en-US"/>
        </w:rPr>
        <w:t>ЗАВДАННЯ</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 xml:space="preserve">на магістерську атестаційну роботу </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Студента 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Тема роботи: 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Затверджена Наказом університету від «____» _______________ 20___ р. № 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Термін здачі студентом закінченої роботи  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Вихідні дані роботи (зазначається предмет і об’єкт дослідження)  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Консультанти з атестаційної роботи магістра із зазначенням розділів, що їх стосуються</w:t>
      </w:r>
    </w:p>
    <w:tbl>
      <w:tblPr>
        <w:tblStyle w:val="31"/>
        <w:tblW w:w="0" w:type="auto"/>
        <w:tblLook w:val="04A0" w:firstRow="1" w:lastRow="0" w:firstColumn="1" w:lastColumn="0" w:noHBand="0" w:noVBand="1"/>
      </w:tblPr>
      <w:tblGrid>
        <w:gridCol w:w="1436"/>
        <w:gridCol w:w="2406"/>
        <w:gridCol w:w="3066"/>
        <w:gridCol w:w="3494"/>
      </w:tblGrid>
      <w:tr w:rsidR="0006177F" w:rsidRPr="0006177F" w:rsidTr="00F744AA">
        <w:trPr>
          <w:trHeight w:val="339"/>
        </w:trPr>
        <w:tc>
          <w:tcPr>
            <w:tcW w:w="143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Розділ</w:t>
            </w:r>
          </w:p>
        </w:tc>
        <w:tc>
          <w:tcPr>
            <w:tcW w:w="240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Консультант</w:t>
            </w:r>
          </w:p>
        </w:tc>
        <w:tc>
          <w:tcPr>
            <w:tcW w:w="6560" w:type="dxa"/>
            <w:gridSpan w:val="2"/>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Підпис, дата</w:t>
            </w:r>
          </w:p>
        </w:tc>
      </w:tr>
      <w:tr w:rsidR="0006177F" w:rsidRPr="0006177F" w:rsidTr="00F744AA">
        <w:trPr>
          <w:trHeight w:val="155"/>
        </w:trPr>
        <w:tc>
          <w:tcPr>
            <w:tcW w:w="143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240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306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видав</w:t>
            </w:r>
          </w:p>
        </w:tc>
        <w:tc>
          <w:tcPr>
            <w:tcW w:w="3494"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прийняв</w:t>
            </w: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line="240" w:lineRule="auto"/>
        <w:ind w:firstLine="0"/>
        <w:jc w:val="right"/>
        <w:rPr>
          <w:rFonts w:ascii="Bookman Old Style" w:eastAsia="Calibri" w:hAnsi="Bookman Old Style"/>
          <w:sz w:val="24"/>
          <w:szCs w:val="24"/>
          <w:lang w:eastAsia="en-US"/>
        </w:rPr>
      </w:pPr>
    </w:p>
    <w:p w:rsidR="0006177F" w:rsidRPr="0006177F" w:rsidRDefault="0006177F" w:rsidP="0006177F">
      <w:pPr>
        <w:spacing w:line="240" w:lineRule="auto"/>
        <w:ind w:firstLine="0"/>
        <w:jc w:val="righ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spacing w:line="240" w:lineRule="auto"/>
        <w:ind w:firstLine="0"/>
        <w:jc w:val="righ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(підпис)</w:t>
      </w:r>
      <w:r w:rsidRPr="0006177F">
        <w:rPr>
          <w:rFonts w:ascii="Bookman Old Style" w:eastAsia="Calibri" w:hAnsi="Bookman Old Style"/>
          <w:sz w:val="20"/>
          <w:szCs w:val="20"/>
          <w:lang w:eastAsia="en-US"/>
        </w:rPr>
        <w:br w:type="page"/>
      </w:r>
    </w:p>
    <w:p w:rsidR="0006177F" w:rsidRPr="0006177F" w:rsidRDefault="0006177F" w:rsidP="0006177F">
      <w:pPr>
        <w:spacing w:after="40" w:line="240" w:lineRule="auto"/>
        <w:ind w:firstLine="0"/>
        <w:jc w:val="center"/>
        <w:rPr>
          <w:rFonts w:ascii="Bookman Old Style" w:eastAsia="Calibri" w:hAnsi="Bookman Old Style"/>
          <w:b/>
          <w:sz w:val="24"/>
          <w:szCs w:val="24"/>
          <w:lang w:eastAsia="en-US"/>
        </w:rPr>
      </w:pPr>
      <w:r w:rsidRPr="0006177F">
        <w:rPr>
          <w:rFonts w:ascii="Bookman Old Style" w:eastAsia="Calibri" w:hAnsi="Bookman Old Style"/>
          <w:b/>
          <w:sz w:val="24"/>
          <w:szCs w:val="24"/>
          <w:lang w:eastAsia="en-US"/>
        </w:rPr>
        <w:lastRenderedPageBreak/>
        <w:t>Календарний план</w:t>
      </w:r>
    </w:p>
    <w:p w:rsidR="0006177F" w:rsidRPr="0006177F" w:rsidRDefault="0006177F" w:rsidP="0006177F">
      <w:pPr>
        <w:spacing w:after="40" w:line="240" w:lineRule="auto"/>
        <w:ind w:firstLine="0"/>
        <w:jc w:val="center"/>
        <w:rPr>
          <w:rFonts w:ascii="Bookman Old Style" w:eastAsia="Calibri" w:hAnsi="Bookman Old Style"/>
          <w:sz w:val="24"/>
          <w:szCs w:val="24"/>
          <w:lang w:eastAsia="en-US"/>
        </w:rPr>
      </w:pPr>
    </w:p>
    <w:tbl>
      <w:tblPr>
        <w:tblStyle w:val="31"/>
        <w:tblW w:w="0" w:type="auto"/>
        <w:tblLook w:val="04A0" w:firstRow="1" w:lastRow="0" w:firstColumn="1" w:lastColumn="0" w:noHBand="0" w:noVBand="1"/>
      </w:tblPr>
      <w:tblGrid>
        <w:gridCol w:w="776"/>
        <w:gridCol w:w="4176"/>
        <w:gridCol w:w="3947"/>
        <w:gridCol w:w="1522"/>
      </w:tblGrid>
      <w:tr w:rsidR="0006177F" w:rsidRPr="0006177F" w:rsidTr="00F744AA">
        <w:trPr>
          <w:trHeight w:val="339"/>
        </w:trPr>
        <w:tc>
          <w:tcPr>
            <w:tcW w:w="7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w:t>
            </w:r>
          </w:p>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з/п</w:t>
            </w:r>
          </w:p>
        </w:tc>
        <w:tc>
          <w:tcPr>
            <w:tcW w:w="41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 xml:space="preserve">Назва етапів магістерської атестаційної роботи </w:t>
            </w:r>
          </w:p>
        </w:tc>
        <w:tc>
          <w:tcPr>
            <w:tcW w:w="3947"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Термін виконання етапів роботи</w:t>
            </w:r>
          </w:p>
        </w:tc>
        <w:tc>
          <w:tcPr>
            <w:tcW w:w="1522"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Примітка</w:t>
            </w: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 _________________________</w:t>
      </w:r>
    </w:p>
    <w:p w:rsidR="0006177F" w:rsidRPr="0006177F" w:rsidRDefault="0006177F" w:rsidP="0006177F">
      <w:pPr>
        <w:tabs>
          <w:tab w:val="left" w:pos="5670"/>
        </w:tabs>
        <w:spacing w:after="40"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tabs>
          <w:tab w:val="left" w:pos="5670"/>
        </w:tabs>
        <w:spacing w:after="40" w:line="240" w:lineRule="auto"/>
        <w:ind w:left="5670" w:firstLine="0"/>
        <w:jc w:val="left"/>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206D2C" w:rsidRPr="001F6318" w:rsidRDefault="00206D2C" w:rsidP="00206D2C">
      <w:pPr>
        <w:pStyle w:val="Text121"/>
        <w:spacing w:line="288" w:lineRule="auto"/>
      </w:pPr>
    </w:p>
    <w:p w:rsidR="002148AD" w:rsidRDefault="00206D2C" w:rsidP="00206D2C">
      <w:pPr>
        <w:pStyle w:val="12"/>
        <w:sectPr w:rsidR="002148AD" w:rsidSect="002148AD">
          <w:pgSz w:w="11906" w:h="16838"/>
          <w:pgMar w:top="567" w:right="567" w:bottom="731" w:left="1134" w:header="720" w:footer="720" w:gutter="0"/>
          <w:pgNumType w:start="3"/>
          <w:cols w:space="720"/>
        </w:sectPr>
      </w:pPr>
      <w:r w:rsidRPr="001F6318">
        <w:br w:type="page"/>
      </w:r>
      <w:bookmarkStart w:id="0" w:name="_Toc482712251"/>
    </w:p>
    <w:p w:rsidR="00206D2C" w:rsidRPr="001F6318" w:rsidRDefault="00206D2C" w:rsidP="00206D2C">
      <w:pPr>
        <w:pStyle w:val="12"/>
      </w:pPr>
      <w:bookmarkStart w:id="1" w:name="_Toc531815421"/>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9902A2">
        <w:t>3</w:t>
      </w:r>
      <w:r>
        <w:t xml:space="preserve">-х розділів, висновків, </w:t>
      </w:r>
      <w:r w:rsidR="009902A2">
        <w:t xml:space="preserve">списку використаних джерел із </w:t>
      </w:r>
      <w:r w:rsidR="009902A2" w:rsidRPr="009902A2">
        <w:t>23</w:t>
      </w:r>
      <w:r w:rsidR="009902A2">
        <w:t xml:space="preserve"> найменувань, </w:t>
      </w:r>
      <w:r w:rsidR="009902A2" w:rsidRPr="009902A2">
        <w:t>3</w:t>
      </w:r>
      <w:r w:rsidR="009902A2">
        <w:t xml:space="preserve"> додатків</w:t>
      </w:r>
      <w:r w:rsidR="002C494F">
        <w:t>, 3 таблиць та 23</w:t>
      </w:r>
      <w:r>
        <w:t xml:space="preserve"> ілюстрацій по тексту. </w:t>
      </w:r>
      <w:r w:rsidR="002C494F">
        <w:t>Повний обсяг роботи становить 62 сторінок, з них 44</w:t>
      </w:r>
      <w:r>
        <w:t xml:space="preserve">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31815422"/>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w:t>
      </w:r>
      <w:r w:rsidR="002C494F">
        <w:t>ns, list of used sources from 23 names, 3 applications, 3 tables and 23</w:t>
      </w:r>
      <w:r>
        <w:t xml:space="preserve"> illustrations in the text. T</w:t>
      </w:r>
      <w:r w:rsidR="002C494F">
        <w:t>he full volume of the work is 62 pages, including 44</w:t>
      </w:r>
      <w:r>
        <w:t xml:space="preserve">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w:t>
      </w:r>
      <w:r w:rsidR="002C494F">
        <w:t>l be able to place ads for lost/</w:t>
      </w:r>
      <w:r>
        <w:t>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2B60AE" w:rsidRPr="002B60AE" w:rsidRDefault="00206D2C"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r w:rsidRPr="002B60AE">
        <w:rPr>
          <w:rFonts w:ascii="Times New Roman" w:hAnsi="Times New Roman"/>
          <w:b w:val="0"/>
          <w:caps w:val="0"/>
          <w:sz w:val="28"/>
          <w:szCs w:val="28"/>
        </w:rPr>
        <w:fldChar w:fldCharType="begin"/>
      </w:r>
      <w:r w:rsidRPr="002B60AE">
        <w:rPr>
          <w:rFonts w:ascii="Times New Roman" w:hAnsi="Times New Roman"/>
          <w:b w:val="0"/>
          <w:caps w:val="0"/>
          <w:sz w:val="28"/>
          <w:szCs w:val="28"/>
        </w:rPr>
        <w:instrText xml:space="preserve"> TOC \o "1-2" \h \z \u </w:instrText>
      </w:r>
      <w:r w:rsidRPr="002B60AE">
        <w:rPr>
          <w:rFonts w:ascii="Times New Roman" w:hAnsi="Times New Roman"/>
          <w:b w:val="0"/>
          <w:caps w:val="0"/>
          <w:sz w:val="28"/>
          <w:szCs w:val="28"/>
        </w:rPr>
        <w:fldChar w:fldCharType="separate"/>
      </w:r>
      <w:hyperlink w:anchor="_Toc531815421" w:history="1">
        <w:r w:rsidR="002B60AE" w:rsidRPr="002B60AE">
          <w:rPr>
            <w:rStyle w:val="a5"/>
            <w:rFonts w:ascii="Times New Roman" w:hAnsi="Times New Roman"/>
            <w:b w:val="0"/>
            <w:noProof/>
            <w:sz w:val="28"/>
            <w:szCs w:val="28"/>
          </w:rPr>
          <w:t>РЕФЕРАТ</w:t>
        </w:r>
        <w:r w:rsidR="002B60AE" w:rsidRPr="002B60AE">
          <w:rPr>
            <w:rFonts w:ascii="Times New Roman" w:hAnsi="Times New Roman"/>
            <w:b w:val="0"/>
            <w:noProof/>
            <w:webHidden/>
            <w:sz w:val="28"/>
            <w:szCs w:val="28"/>
          </w:rPr>
          <w:tab/>
        </w:r>
        <w:r w:rsidR="002B60AE">
          <w:rPr>
            <w:rFonts w:ascii="Times New Roman" w:hAnsi="Times New Roman"/>
            <w:b w:val="0"/>
            <w:noProof/>
            <w:webHidden/>
            <w:sz w:val="28"/>
            <w:szCs w:val="28"/>
          </w:rPr>
          <w:t>4</w:t>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2" w:history="1">
        <w:r w:rsidR="002B60AE" w:rsidRPr="002B60AE">
          <w:rPr>
            <w:rStyle w:val="a5"/>
            <w:rFonts w:ascii="Times New Roman" w:hAnsi="Times New Roman"/>
            <w:b w:val="0"/>
            <w:noProof/>
            <w:sz w:val="28"/>
            <w:szCs w:val="28"/>
          </w:rPr>
          <w:t>ABSTRACT</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_Toc531815422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5</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3" w:history="1">
        <w:r w:rsidR="002B60AE" w:rsidRPr="002B60AE">
          <w:rPr>
            <w:rStyle w:val="a5"/>
            <w:rFonts w:ascii="Times New Roman" w:hAnsi="Times New Roman"/>
            <w:b w:val="0"/>
            <w:noProof/>
            <w:sz w:val="28"/>
            <w:szCs w:val="28"/>
          </w:rPr>
          <w:t>ПЕРЕЛІК УМОВНИХ ПОЗНАЧЕНЬ</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_Toc531815423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7</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4" w:history="1">
        <w:r w:rsidR="002B60AE" w:rsidRPr="002B60AE">
          <w:rPr>
            <w:rStyle w:val="a5"/>
            <w:rFonts w:ascii="Times New Roman" w:hAnsi="Times New Roman"/>
            <w:b w:val="0"/>
            <w:noProof/>
            <w:sz w:val="28"/>
            <w:szCs w:val="28"/>
          </w:rPr>
          <w:t>ВСТУП</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_Toc531815424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8</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25" w:history="1">
        <w:r w:rsidR="002B60AE" w:rsidRPr="002B60AE">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002B60AE" w:rsidRPr="002B60AE">
          <w:rPr>
            <w:rStyle w:val="a5"/>
            <w:rFonts w:ascii="Times New Roman" w:hAnsi="Times New Roman"/>
            <w:b w:val="0"/>
            <w:noProof/>
            <w:sz w:val="28"/>
            <w:szCs w:val="28"/>
            <w:lang w:val="ru-RU"/>
          </w:rPr>
          <w:t>У</w:t>
        </w:r>
        <w:r w:rsidR="002B60AE" w:rsidRPr="002B60AE">
          <w:rPr>
            <w:rStyle w:val="a5"/>
            <w:rFonts w:ascii="Times New Roman" w:hAnsi="Times New Roman"/>
            <w:b w:val="0"/>
            <w:noProof/>
            <w:sz w:val="28"/>
            <w:szCs w:val="28"/>
          </w:rPr>
          <w:t xml:space="preserve"> ПО ПОШУКУ ДОМАШНІХ ТВАРИН</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_Toc531815425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10</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26" w:history="1">
        <w:r w:rsidR="002B60AE" w:rsidRPr="002B60AE">
          <w:rPr>
            <w:rStyle w:val="a5"/>
            <w:rFonts w:ascii="Times New Roman" w:hAnsi="Times New Roman"/>
            <w:noProof/>
            <w:sz w:val="28"/>
            <w:szCs w:val="28"/>
          </w:rPr>
          <w:t>1.1.</w:t>
        </w:r>
        <w:r w:rsidR="002B60AE" w:rsidRPr="002B60AE">
          <w:rPr>
            <w:rFonts w:ascii="Times New Roman" w:eastAsiaTheme="minorEastAsia" w:hAnsi="Times New Roman"/>
            <w:smallCaps w:val="0"/>
            <w:noProof/>
            <w:sz w:val="28"/>
            <w:szCs w:val="28"/>
            <w:lang w:val="en-US" w:eastAsia="en-US"/>
          </w:rPr>
          <w:tab/>
        </w:r>
        <w:r w:rsidR="002B60AE" w:rsidRPr="002B60AE">
          <w:rPr>
            <w:rStyle w:val="a5"/>
            <w:rFonts w:ascii="Times New Roman" w:hAnsi="Times New Roman"/>
            <w:noProof/>
            <w:sz w:val="28"/>
            <w:szCs w:val="28"/>
          </w:rPr>
          <w:t>Аналіз аналогів програмного продукту</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_Toc531815426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10</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27" w:history="1">
        <w:r w:rsidR="002B60AE" w:rsidRPr="002B60AE">
          <w:rPr>
            <w:rStyle w:val="a5"/>
            <w:rFonts w:ascii="Times New Roman" w:hAnsi="Times New Roman"/>
            <w:noProof/>
            <w:sz w:val="28"/>
            <w:szCs w:val="28"/>
          </w:rPr>
          <w:t>1.2.</w:t>
        </w:r>
        <w:r w:rsidR="002B60AE" w:rsidRPr="002B60AE">
          <w:rPr>
            <w:rFonts w:ascii="Times New Roman" w:eastAsiaTheme="minorEastAsia" w:hAnsi="Times New Roman"/>
            <w:smallCaps w:val="0"/>
            <w:noProof/>
            <w:sz w:val="28"/>
            <w:szCs w:val="28"/>
            <w:lang w:val="en-US" w:eastAsia="en-US"/>
          </w:rPr>
          <w:tab/>
        </w:r>
        <w:r w:rsidR="002B60AE" w:rsidRPr="002B60AE">
          <w:rPr>
            <w:rStyle w:val="a5"/>
            <w:rFonts w:ascii="Times New Roman" w:hAnsi="Times New Roman"/>
            <w:noProof/>
            <w:sz w:val="28"/>
            <w:szCs w:val="28"/>
          </w:rPr>
          <w:t>Вибір архітектури</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_Toc531815427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13</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28" w:history="1">
        <w:r w:rsidR="002B60AE" w:rsidRPr="002B60AE">
          <w:rPr>
            <w:rStyle w:val="a5"/>
            <w:rFonts w:ascii="Times New Roman" w:hAnsi="Times New Roman"/>
            <w:noProof/>
            <w:sz w:val="28"/>
            <w:szCs w:val="28"/>
          </w:rPr>
          <w:t>1.3.</w:t>
        </w:r>
        <w:r w:rsidR="002B60AE" w:rsidRPr="002B60AE">
          <w:rPr>
            <w:rFonts w:ascii="Times New Roman" w:eastAsiaTheme="minorEastAsia" w:hAnsi="Times New Roman"/>
            <w:smallCaps w:val="0"/>
            <w:noProof/>
            <w:sz w:val="28"/>
            <w:szCs w:val="28"/>
            <w:lang w:val="en-US" w:eastAsia="en-US"/>
          </w:rPr>
          <w:tab/>
        </w:r>
        <w:r w:rsidR="002B60AE" w:rsidRPr="002B60AE">
          <w:rPr>
            <w:rStyle w:val="a5"/>
            <w:rFonts w:ascii="Times New Roman" w:hAnsi="Times New Roman"/>
            <w:noProof/>
            <w:sz w:val="28"/>
            <w:szCs w:val="28"/>
          </w:rPr>
          <w:t>Постановка задачі</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_Toc531815428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19</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29" w:history="1">
        <w:r w:rsidR="002B60AE" w:rsidRPr="002B60AE">
          <w:rPr>
            <w:rStyle w:val="a5"/>
            <w:rFonts w:ascii="Times New Roman" w:hAnsi="Times New Roman"/>
            <w:noProof/>
            <w:sz w:val="28"/>
            <w:szCs w:val="28"/>
          </w:rPr>
          <w:t>Висновки до розділу 1</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_Toc531815429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21</w:t>
        </w:r>
        <w:r w:rsidR="002B60AE" w:rsidRPr="002B60AE">
          <w:rPr>
            <w:rFonts w:ascii="Times New Roman" w:hAnsi="Times New Roman"/>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30" w:history="1">
        <w:r w:rsidR="002B60AE" w:rsidRPr="002B60AE">
          <w:rPr>
            <w:rStyle w:val="a5"/>
            <w:rFonts w:ascii="Times New Roman" w:hAnsi="Times New Roman"/>
            <w:b w:val="0"/>
            <w:noProof/>
            <w:sz w:val="28"/>
            <w:szCs w:val="28"/>
          </w:rPr>
          <w:t>РОЗДІЛ 2. МОДЕЛЮВАННЯ</w:t>
        </w:r>
        <w:r w:rsidR="002B60AE" w:rsidRPr="002B60AE">
          <w:rPr>
            <w:rStyle w:val="a5"/>
            <w:rFonts w:ascii="Times New Roman" w:hAnsi="Times New Roman"/>
            <w:b w:val="0"/>
            <w:noProof/>
            <w:sz w:val="28"/>
            <w:szCs w:val="28"/>
            <w:lang w:val="ru-RU"/>
          </w:rPr>
          <w:t xml:space="preserve"> </w:t>
        </w:r>
        <w:r w:rsidR="002B60AE" w:rsidRPr="002B60AE">
          <w:rPr>
            <w:rStyle w:val="a5"/>
            <w:rFonts w:ascii="Times New Roman" w:hAnsi="Times New Roman"/>
            <w:b w:val="0"/>
            <w:noProof/>
            <w:sz w:val="28"/>
            <w:szCs w:val="28"/>
          </w:rPr>
          <w:t xml:space="preserve">ІНТЕРАКТИВНОГО </w:t>
        </w:r>
        <w:r w:rsidR="002B60AE" w:rsidRPr="002B60AE">
          <w:rPr>
            <w:rStyle w:val="a5"/>
            <w:rFonts w:ascii="Times New Roman" w:hAnsi="Times New Roman"/>
            <w:b w:val="0"/>
            <w:noProof/>
            <w:sz w:val="28"/>
            <w:szCs w:val="28"/>
            <w:lang w:val="en-GB"/>
          </w:rPr>
          <w:t>WEB</w:t>
        </w:r>
        <w:r w:rsidR="002B60AE" w:rsidRPr="002B60AE">
          <w:rPr>
            <w:rStyle w:val="a5"/>
            <w:rFonts w:ascii="Times New Roman" w:hAnsi="Times New Roman"/>
            <w:b w:val="0"/>
            <w:noProof/>
            <w:sz w:val="28"/>
            <w:szCs w:val="28"/>
            <w:lang w:val="ru-RU"/>
          </w:rPr>
          <w:t>-</w:t>
        </w:r>
        <w:r w:rsidR="002B60AE" w:rsidRPr="002B60AE">
          <w:rPr>
            <w:rStyle w:val="a5"/>
            <w:rFonts w:ascii="Times New Roman" w:hAnsi="Times New Roman"/>
            <w:b w:val="0"/>
            <w:noProof/>
            <w:sz w:val="28"/>
            <w:szCs w:val="28"/>
          </w:rPr>
          <w:t>СЕРВІСУ ДЛЯ ПОШУКУ ДОМАШНІХ ТВАРИН</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_Toc531815430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22</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1" w:history="1">
        <w:r w:rsidR="002B60AE" w:rsidRPr="002B60AE">
          <w:rPr>
            <w:rStyle w:val="a5"/>
            <w:rFonts w:ascii="Times New Roman" w:hAnsi="Times New Roman"/>
            <w:noProof/>
            <w:sz w:val="28"/>
            <w:szCs w:val="28"/>
          </w:rPr>
          <w:t>2.1. Розробка бази даних системи</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_Toc531815431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22</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2" w:history="1">
        <w:r w:rsidR="002B60AE" w:rsidRPr="002B60AE">
          <w:rPr>
            <w:rStyle w:val="a5"/>
            <w:rFonts w:ascii="Times New Roman" w:hAnsi="Times New Roman"/>
            <w:noProof/>
            <w:sz w:val="28"/>
            <w:szCs w:val="28"/>
          </w:rPr>
          <w:t>2.2. Розробка компонентно-орієнтованої структури системи</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_Toc531815432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24</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3" w:history="1">
        <w:r w:rsidR="002B60AE" w:rsidRPr="002B60AE">
          <w:rPr>
            <w:rStyle w:val="a5"/>
            <w:rFonts w:ascii="Times New Roman" w:hAnsi="Times New Roman"/>
            <w:noProof/>
            <w:sz w:val="28"/>
            <w:szCs w:val="28"/>
          </w:rPr>
          <w:t>2.3. Розробка алгоритмів</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_Toc531815433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27</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4" w:history="1">
        <w:r w:rsidR="002B60AE" w:rsidRPr="002B60AE">
          <w:rPr>
            <w:rStyle w:val="a5"/>
            <w:rFonts w:ascii="Times New Roman" w:hAnsi="Times New Roman"/>
            <w:noProof/>
            <w:sz w:val="28"/>
            <w:szCs w:val="28"/>
          </w:rPr>
          <w:t>Висновки до розділу 2</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_Toc531815434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38</w:t>
        </w:r>
        <w:r w:rsidR="002B60AE" w:rsidRPr="002B60AE">
          <w:rPr>
            <w:rFonts w:ascii="Times New Roman" w:hAnsi="Times New Roman"/>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35" w:history="1">
        <w:r w:rsidR="002B60AE" w:rsidRPr="002B60AE">
          <w:rPr>
            <w:rStyle w:val="a5"/>
            <w:rFonts w:ascii="Times New Roman" w:hAnsi="Times New Roman"/>
            <w:b w:val="0"/>
            <w:noProof/>
            <w:sz w:val="28"/>
            <w:szCs w:val="28"/>
          </w:rPr>
          <w:t>РОЗДІЛ 3. ПРОЕКТУВАННЯ</w:t>
        </w:r>
        <w:r w:rsidR="002B60AE" w:rsidRPr="002B60AE">
          <w:rPr>
            <w:rStyle w:val="a5"/>
            <w:rFonts w:ascii="Times New Roman" w:hAnsi="Times New Roman"/>
            <w:b w:val="0"/>
            <w:noProof/>
            <w:sz w:val="28"/>
            <w:szCs w:val="28"/>
            <w:lang w:val="ru-RU"/>
          </w:rPr>
          <w:t xml:space="preserve"> </w:t>
        </w:r>
        <w:r w:rsidR="002B60AE" w:rsidRPr="002B60AE">
          <w:rPr>
            <w:rStyle w:val="a5"/>
            <w:rFonts w:ascii="Times New Roman" w:hAnsi="Times New Roman"/>
            <w:b w:val="0"/>
            <w:noProof/>
            <w:sz w:val="28"/>
            <w:szCs w:val="28"/>
          </w:rPr>
          <w:t xml:space="preserve">ІНТЕРАКТИВНОГО </w:t>
        </w:r>
        <w:r w:rsidR="002B60AE" w:rsidRPr="002B60AE">
          <w:rPr>
            <w:rStyle w:val="a5"/>
            <w:rFonts w:ascii="Times New Roman" w:hAnsi="Times New Roman"/>
            <w:b w:val="0"/>
            <w:noProof/>
            <w:sz w:val="28"/>
            <w:szCs w:val="28"/>
            <w:lang w:val="en-GB"/>
          </w:rPr>
          <w:t>WEB</w:t>
        </w:r>
        <w:r w:rsidR="002B60AE" w:rsidRPr="002B60AE">
          <w:rPr>
            <w:rStyle w:val="a5"/>
            <w:rFonts w:ascii="Times New Roman" w:hAnsi="Times New Roman"/>
            <w:b w:val="0"/>
            <w:noProof/>
            <w:sz w:val="28"/>
            <w:szCs w:val="28"/>
            <w:lang w:val="ru-RU"/>
          </w:rPr>
          <w:t>-</w:t>
        </w:r>
        <w:r w:rsidR="002B60AE" w:rsidRPr="002B60AE">
          <w:rPr>
            <w:rStyle w:val="a5"/>
            <w:rFonts w:ascii="Times New Roman" w:hAnsi="Times New Roman"/>
            <w:b w:val="0"/>
            <w:noProof/>
            <w:sz w:val="28"/>
            <w:szCs w:val="28"/>
          </w:rPr>
          <w:t>СЕРВІСУ ДЛЯ ПОШУКУ ДОМАШНІХ ТВАРИН</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_Toc531815435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39</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6" w:history="1">
        <w:r w:rsidR="002B60AE" w:rsidRPr="002B60AE">
          <w:rPr>
            <w:rStyle w:val="a5"/>
            <w:rFonts w:ascii="Times New Roman" w:hAnsi="Times New Roman"/>
            <w:noProof/>
            <w:sz w:val="28"/>
            <w:szCs w:val="28"/>
          </w:rPr>
          <w:t>3.1. Основні вимоги до системи</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_Toc531815436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39</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7" w:history="1">
        <w:r w:rsidR="002B60AE" w:rsidRPr="002B60AE">
          <w:rPr>
            <w:rStyle w:val="a5"/>
            <w:rFonts w:ascii="Times New Roman" w:hAnsi="Times New Roman"/>
            <w:noProof/>
            <w:sz w:val="28"/>
            <w:szCs w:val="28"/>
          </w:rPr>
          <w:t>3.2. Обґрунтування вибору інструментальних засобів</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_Toc531815437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42</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8" w:history="1">
        <w:r w:rsidR="002B60AE" w:rsidRPr="002B60AE">
          <w:rPr>
            <w:rStyle w:val="a5"/>
            <w:rFonts w:ascii="Times New Roman" w:hAnsi="Times New Roman"/>
            <w:noProof/>
            <w:sz w:val="28"/>
            <w:szCs w:val="28"/>
          </w:rPr>
          <w:t>3.3. Опис інтерфейсу програмного продукту</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_Toc531815438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48</w:t>
        </w:r>
        <w:r w:rsidR="002B60AE" w:rsidRPr="002B60AE">
          <w:rPr>
            <w:rFonts w:ascii="Times New Roman" w:hAnsi="Times New Roman"/>
            <w:noProof/>
            <w:webHidden/>
            <w:sz w:val="28"/>
            <w:szCs w:val="28"/>
          </w:rPr>
          <w:fldChar w:fldCharType="end"/>
        </w:r>
      </w:hyperlink>
    </w:p>
    <w:p w:rsidR="002B60AE" w:rsidRPr="002B60AE" w:rsidRDefault="00037770" w:rsidP="002B60AE">
      <w:pPr>
        <w:pStyle w:val="22"/>
        <w:spacing w:line="300" w:lineRule="auto"/>
        <w:rPr>
          <w:rFonts w:ascii="Times New Roman" w:eastAsiaTheme="minorEastAsia" w:hAnsi="Times New Roman"/>
          <w:smallCaps w:val="0"/>
          <w:noProof/>
          <w:sz w:val="28"/>
          <w:szCs w:val="28"/>
          <w:lang w:val="en-US" w:eastAsia="en-US"/>
        </w:rPr>
      </w:pPr>
      <w:hyperlink w:anchor="_Toc531815439" w:history="1">
        <w:r w:rsidR="002B60AE" w:rsidRPr="002B60AE">
          <w:rPr>
            <w:rStyle w:val="a5"/>
            <w:rFonts w:ascii="Times New Roman" w:hAnsi="Times New Roman"/>
            <w:noProof/>
            <w:sz w:val="28"/>
            <w:szCs w:val="28"/>
          </w:rPr>
          <w:t>Висновки до розділу 3</w:t>
        </w:r>
        <w:r w:rsidR="002B60AE" w:rsidRPr="002B60AE">
          <w:rPr>
            <w:rFonts w:ascii="Times New Roman" w:hAnsi="Times New Roman"/>
            <w:noProof/>
            <w:webHidden/>
            <w:sz w:val="28"/>
            <w:szCs w:val="28"/>
          </w:rPr>
          <w:tab/>
        </w:r>
        <w:r w:rsidR="002B60AE" w:rsidRPr="002B60AE">
          <w:rPr>
            <w:rFonts w:ascii="Times New Roman" w:hAnsi="Times New Roman"/>
            <w:noProof/>
            <w:webHidden/>
            <w:sz w:val="28"/>
            <w:szCs w:val="28"/>
          </w:rPr>
          <w:fldChar w:fldCharType="begin"/>
        </w:r>
        <w:r w:rsidR="002B60AE" w:rsidRPr="002B60AE">
          <w:rPr>
            <w:rFonts w:ascii="Times New Roman" w:hAnsi="Times New Roman"/>
            <w:noProof/>
            <w:webHidden/>
            <w:sz w:val="28"/>
            <w:szCs w:val="28"/>
          </w:rPr>
          <w:instrText xml:space="preserve"> PAGEREF _Toc531815439 \h </w:instrText>
        </w:r>
        <w:r w:rsidR="002B60AE" w:rsidRPr="002B60AE">
          <w:rPr>
            <w:rFonts w:ascii="Times New Roman" w:hAnsi="Times New Roman"/>
            <w:noProof/>
            <w:webHidden/>
            <w:sz w:val="28"/>
            <w:szCs w:val="28"/>
          </w:rPr>
        </w:r>
        <w:r w:rsidR="002B60AE" w:rsidRPr="002B60AE">
          <w:rPr>
            <w:rFonts w:ascii="Times New Roman" w:hAnsi="Times New Roman"/>
            <w:noProof/>
            <w:webHidden/>
            <w:sz w:val="28"/>
            <w:szCs w:val="28"/>
          </w:rPr>
          <w:fldChar w:fldCharType="separate"/>
        </w:r>
        <w:r w:rsidR="002B60AE" w:rsidRPr="002B60AE">
          <w:rPr>
            <w:rFonts w:ascii="Times New Roman" w:hAnsi="Times New Roman"/>
            <w:noProof/>
            <w:webHidden/>
            <w:sz w:val="28"/>
            <w:szCs w:val="28"/>
          </w:rPr>
          <w:t>54</w:t>
        </w:r>
        <w:r w:rsidR="002B60AE" w:rsidRPr="002B60AE">
          <w:rPr>
            <w:rFonts w:ascii="Times New Roman" w:hAnsi="Times New Roman"/>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40" w:history="1">
        <w:r w:rsidR="002B60AE" w:rsidRPr="002B60AE">
          <w:rPr>
            <w:rStyle w:val="a5"/>
            <w:rFonts w:ascii="Times New Roman" w:hAnsi="Times New Roman"/>
            <w:b w:val="0"/>
            <w:noProof/>
            <w:sz w:val="28"/>
            <w:szCs w:val="28"/>
          </w:rPr>
          <w:t>ВИСНОВКИ</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_Toc531815440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55</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41" w:history="1">
        <w:r w:rsidR="002B60AE" w:rsidRPr="002B60AE">
          <w:rPr>
            <w:rStyle w:val="a5"/>
            <w:rFonts w:ascii="Times New Roman" w:hAnsi="Times New Roman"/>
            <w:b w:val="0"/>
            <w:noProof/>
            <w:sz w:val="28"/>
            <w:szCs w:val="28"/>
          </w:rPr>
          <w:t>СПИСОК ВИКОРИСТАНИХ ДЖЕРЕЛ</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_Toc531815441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57</w:t>
        </w:r>
        <w:r w:rsidR="002B60AE" w:rsidRPr="002B60AE">
          <w:rPr>
            <w:rFonts w:ascii="Times New Roman" w:hAnsi="Times New Roman"/>
            <w:b w:val="0"/>
            <w:noProof/>
            <w:webHidden/>
            <w:sz w:val="28"/>
            <w:szCs w:val="28"/>
          </w:rPr>
          <w:fldChar w:fldCharType="end"/>
        </w:r>
      </w:hyperlink>
    </w:p>
    <w:p w:rsidR="002B60AE" w:rsidRPr="002B60AE" w:rsidRDefault="00037770"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hyperlink w:anchor="_Toc531815442" w:history="1">
        <w:r w:rsidR="002B60AE" w:rsidRPr="002B60AE">
          <w:rPr>
            <w:rStyle w:val="a5"/>
            <w:rFonts w:ascii="Times New Roman" w:hAnsi="Times New Roman"/>
            <w:b w:val="0"/>
            <w:noProof/>
            <w:sz w:val="28"/>
            <w:szCs w:val="28"/>
          </w:rPr>
          <w:t>ДОДАТКИ</w:t>
        </w:r>
        <w:r w:rsidR="002B60AE" w:rsidRPr="002B60AE">
          <w:rPr>
            <w:rFonts w:ascii="Times New Roman" w:hAnsi="Times New Roman"/>
            <w:b w:val="0"/>
            <w:noProof/>
            <w:webHidden/>
            <w:sz w:val="28"/>
            <w:szCs w:val="28"/>
          </w:rPr>
          <w:tab/>
        </w:r>
        <w:r w:rsidR="002B60AE" w:rsidRPr="002B60AE">
          <w:rPr>
            <w:rFonts w:ascii="Times New Roman" w:hAnsi="Times New Roman"/>
            <w:b w:val="0"/>
            <w:noProof/>
            <w:webHidden/>
            <w:sz w:val="28"/>
            <w:szCs w:val="28"/>
          </w:rPr>
          <w:fldChar w:fldCharType="begin"/>
        </w:r>
        <w:r w:rsidR="002B60AE" w:rsidRPr="002B60AE">
          <w:rPr>
            <w:rFonts w:ascii="Times New Roman" w:hAnsi="Times New Roman"/>
            <w:b w:val="0"/>
            <w:noProof/>
            <w:webHidden/>
            <w:sz w:val="28"/>
            <w:szCs w:val="28"/>
          </w:rPr>
          <w:instrText xml:space="preserve"> PAGEREF _Toc531815442 \h </w:instrText>
        </w:r>
        <w:r w:rsidR="002B60AE" w:rsidRPr="002B60AE">
          <w:rPr>
            <w:rFonts w:ascii="Times New Roman" w:hAnsi="Times New Roman"/>
            <w:b w:val="0"/>
            <w:noProof/>
            <w:webHidden/>
            <w:sz w:val="28"/>
            <w:szCs w:val="28"/>
          </w:rPr>
        </w:r>
        <w:r w:rsidR="002B60AE" w:rsidRPr="002B60AE">
          <w:rPr>
            <w:rFonts w:ascii="Times New Roman" w:hAnsi="Times New Roman"/>
            <w:b w:val="0"/>
            <w:noProof/>
            <w:webHidden/>
            <w:sz w:val="28"/>
            <w:szCs w:val="28"/>
          </w:rPr>
          <w:fldChar w:fldCharType="separate"/>
        </w:r>
        <w:r w:rsidR="002B60AE" w:rsidRPr="002B60AE">
          <w:rPr>
            <w:rFonts w:ascii="Times New Roman" w:hAnsi="Times New Roman"/>
            <w:b w:val="0"/>
            <w:noProof/>
            <w:webHidden/>
            <w:sz w:val="28"/>
            <w:szCs w:val="28"/>
          </w:rPr>
          <w:t>59</w:t>
        </w:r>
        <w:r w:rsidR="002B60AE" w:rsidRPr="002B60AE">
          <w:rPr>
            <w:rFonts w:ascii="Times New Roman" w:hAnsi="Times New Roman"/>
            <w:b w:val="0"/>
            <w:noProof/>
            <w:webHidden/>
            <w:sz w:val="28"/>
            <w:szCs w:val="28"/>
          </w:rPr>
          <w:fldChar w:fldCharType="end"/>
        </w:r>
      </w:hyperlink>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p>
    <w:p w:rsidR="002B60AE" w:rsidRPr="002B60AE" w:rsidRDefault="002B60AE" w:rsidP="002B60AE">
      <w:pPr>
        <w:pStyle w:val="11"/>
        <w:tabs>
          <w:tab w:val="right" w:leader="dot" w:pos="9628"/>
        </w:tabs>
        <w:spacing w:line="300" w:lineRule="auto"/>
        <w:rPr>
          <w:rFonts w:ascii="Times New Roman" w:eastAsiaTheme="minorEastAsia" w:hAnsi="Times New Roman"/>
          <w:b w:val="0"/>
          <w:bCs w:val="0"/>
          <w:caps w:val="0"/>
          <w:noProof/>
          <w:sz w:val="28"/>
          <w:szCs w:val="28"/>
          <w:lang w:val="en-US" w:eastAsia="en-US"/>
        </w:rPr>
      </w:pPr>
    </w:p>
    <w:p w:rsidR="00206D2C" w:rsidRPr="005C66EB" w:rsidRDefault="00206D2C" w:rsidP="002B60AE">
      <w:pPr>
        <w:pStyle w:val="11"/>
        <w:tabs>
          <w:tab w:val="right" w:leader="dot" w:pos="9628"/>
        </w:tabs>
        <w:spacing w:line="300" w:lineRule="auto"/>
        <w:ind w:firstLine="0"/>
        <w:rPr>
          <w:lang w:val="en-US"/>
        </w:rPr>
      </w:pPr>
      <w:r w:rsidRPr="002B60AE">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8" w:name="_Toc359655619"/>
      <w:bookmarkStart w:id="19" w:name="_Toc481680747"/>
      <w:bookmarkStart w:id="20" w:name="_Toc482712252"/>
      <w:bookmarkStart w:id="21" w:name="_Toc531815423"/>
      <w:r w:rsidRPr="001F6318">
        <w:lastRenderedPageBreak/>
        <w:t>ПЕРЕЛІК УМОВНИХ ПОЗНАЧЕНЬ</w:t>
      </w:r>
      <w:bookmarkEnd w:id="18"/>
      <w:bookmarkEnd w:id="19"/>
      <w:bookmarkEnd w:id="20"/>
      <w:bookmarkEnd w:id="21"/>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Default="00206D2C" w:rsidP="000C3360">
            <w:pPr>
              <w:ind w:firstLine="0"/>
              <w:contextualSpacing/>
            </w:pPr>
            <w:r>
              <w:t>ПЗ</w:t>
            </w:r>
          </w:p>
          <w:p w:rsidR="005A407B" w:rsidRPr="005A407B" w:rsidRDefault="005A407B" w:rsidP="000C3360">
            <w:pPr>
              <w:ind w:firstLine="0"/>
              <w:contextualSpacing/>
              <w:rPr>
                <w:lang w:val="en-GB"/>
              </w:rPr>
            </w:pPr>
            <w:r>
              <w:rPr>
                <w:lang w:val="en-GB"/>
              </w:rPr>
              <w:t>SPA</w:t>
            </w:r>
          </w:p>
        </w:tc>
        <w:tc>
          <w:tcPr>
            <w:tcW w:w="7762" w:type="dxa"/>
            <w:shd w:val="clear" w:color="auto" w:fill="auto"/>
          </w:tcPr>
          <w:p w:rsidR="00206D2C" w:rsidRDefault="00206D2C" w:rsidP="00D45D9D">
            <w:pPr>
              <w:numPr>
                <w:ilvl w:val="0"/>
                <w:numId w:val="11"/>
              </w:numPr>
              <w:ind w:left="282" w:hanging="283"/>
              <w:contextualSpacing/>
            </w:pPr>
            <w:r w:rsidRPr="002B16B4">
              <w:t>програмне забезпечення</w:t>
            </w:r>
          </w:p>
          <w:p w:rsidR="005A407B" w:rsidRPr="001F6318" w:rsidRDefault="005A407B" w:rsidP="00D45D9D">
            <w:pPr>
              <w:numPr>
                <w:ilvl w:val="0"/>
                <w:numId w:val="11"/>
              </w:numPr>
              <w:ind w:left="282" w:hanging="283"/>
              <w:contextualSpacing/>
            </w:pPr>
            <w:r>
              <w:t>Односторінковий застосунок</w:t>
            </w:r>
          </w:p>
        </w:tc>
      </w:tr>
    </w:tbl>
    <w:p w:rsidR="00206D2C" w:rsidRPr="00DA496C" w:rsidRDefault="00206D2C" w:rsidP="00206D2C">
      <w:pPr>
        <w:pStyle w:val="S"/>
        <w:rPr>
          <w:sz w:val="2"/>
          <w:szCs w:val="2"/>
        </w:rPr>
      </w:pPr>
      <w:r w:rsidRPr="001F6318">
        <w:br w:type="page"/>
      </w:r>
      <w:bookmarkStart w:id="22" w:name="_Toc481680748"/>
      <w:bookmarkStart w:id="23" w:name="_Toc482712253"/>
    </w:p>
    <w:p w:rsidR="00206D2C" w:rsidRPr="001F6318" w:rsidRDefault="00206D2C" w:rsidP="00206D2C">
      <w:pPr>
        <w:pStyle w:val="12"/>
      </w:pPr>
      <w:bookmarkStart w:id="24" w:name="_Toc531815424"/>
      <w:r w:rsidRPr="001F6318">
        <w:lastRenderedPageBreak/>
        <w:t>ВСТУП</w:t>
      </w:r>
      <w:bookmarkEnd w:id="22"/>
      <w:bookmarkEnd w:id="23"/>
      <w:bookmarkEnd w:id="24"/>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w:t>
      </w:r>
      <w:r w:rsidR="00C75E04">
        <w:t>ого із нас є мобільний телефон з</w:t>
      </w:r>
      <w:r>
        <w:t xml:space="preserve">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20D05" w:rsidRPr="00220D05" w:rsidRDefault="00220D05" w:rsidP="00220D05">
      <w:pPr>
        <w:ind w:firstLine="708"/>
      </w:pPr>
      <w:r w:rsidRPr="00220D05">
        <w:rPr>
          <w:b/>
        </w:rPr>
        <w:t>Публікація.</w:t>
      </w:r>
      <w:r w:rsidRPr="00220D05">
        <w:t xml:space="preserve"> За темою атестаційної магістерської роботи опубліковано тези: </w:t>
      </w:r>
    </w:p>
    <w:p w:rsidR="00220D05" w:rsidRPr="00220D05" w:rsidRDefault="00FC6537" w:rsidP="00FC6537">
      <w:pPr>
        <w:ind w:firstLine="708"/>
      </w:pPr>
      <w:r>
        <w:t>В.М</w:t>
      </w:r>
      <w:r w:rsidR="00220D05" w:rsidRPr="00220D05">
        <w:t xml:space="preserve">. </w:t>
      </w:r>
      <w:r>
        <w:t>Данюк, магістр, гр. ПІ-47м, О.І</w:t>
      </w:r>
      <w:r w:rsidR="00220D05" w:rsidRPr="00220D05">
        <w:t xml:space="preserve">. </w:t>
      </w:r>
      <w:r>
        <w:t>Грабар</w:t>
      </w:r>
      <w:r w:rsidR="00220D05" w:rsidRPr="00220D05">
        <w:t xml:space="preserve">. </w:t>
      </w:r>
      <w:r>
        <w:t>АНАЛІЗ ІНТЕРАКТИВНИХ WEB-СЕРВІСІВ ДЛЯ ПОШУКУ ДОМАШНІХ ТВАРИН</w:t>
      </w:r>
      <w:r w:rsidR="00220D05" w:rsidRPr="00220D05">
        <w:t>. Тези Всеукраїнської науково-практичної on-line конференції аспірантів, молодих учених та студентів, м. Житомир, 19–21 жовтня 2018 року, с.33.</w:t>
      </w:r>
    </w:p>
    <w:p w:rsidR="00206D2C" w:rsidRPr="00DA496C" w:rsidRDefault="00206D2C" w:rsidP="00491E5A">
      <w:pPr>
        <w:pStyle w:val="S"/>
        <w:ind w:firstLine="0"/>
        <w:rPr>
          <w:sz w:val="2"/>
          <w:szCs w:val="2"/>
        </w:rPr>
      </w:pPr>
      <w:r w:rsidRPr="001F6318">
        <w:br w:type="page"/>
      </w:r>
      <w:bookmarkStart w:id="25"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6" w:name="_Toc531815425"/>
      <w:r w:rsidRPr="001F6318">
        <w:t xml:space="preserve">РОЗДІЛ 1. АНАЛІЗ НАПРЯМКІВ ВИКОРИСТАННЯ ІНФОРМАЦІЙНИХ ТЕХНОЛОГІЙ ДЛЯ </w:t>
      </w:r>
      <w:bookmarkEnd w:id="25"/>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6"/>
    </w:p>
    <w:p w:rsidR="00751AB3" w:rsidRPr="001F6318" w:rsidRDefault="00751AB3" w:rsidP="00751AB3">
      <w:pPr>
        <w:pStyle w:val="2"/>
      </w:pPr>
      <w:bookmarkStart w:id="27" w:name="_Toc481680751"/>
      <w:bookmarkStart w:id="28" w:name="_Toc482712255"/>
      <w:bookmarkStart w:id="29" w:name="_Toc531815426"/>
      <w:bookmarkStart w:id="30" w:name="_Toc481680750"/>
      <w:bookmarkStart w:id="31" w:name="_Toc482712254"/>
      <w:r w:rsidRPr="001F6318">
        <w:t>Аналіз аналогів програмного продукту</w:t>
      </w:r>
      <w:bookmarkEnd w:id="27"/>
      <w:bookmarkEnd w:id="28"/>
      <w:bookmarkEnd w:id="29"/>
      <w:r w:rsidRPr="001F6318">
        <w:t xml:space="preserve"> </w:t>
      </w:r>
    </w:p>
    <w:p w:rsidR="00751AB3" w:rsidRDefault="00751AB3" w:rsidP="00751AB3">
      <w:pPr>
        <w:pStyle w:val="aff"/>
        <w:ind w:firstLine="709"/>
        <w:rPr>
          <w:lang w:val="ru-RU"/>
        </w:rPr>
      </w:pPr>
      <w:r w:rsidRPr="00751AB3">
        <w:t>Щоб зрозуміти яким повинен бути веб-сервіс потрібно проаналізувати його аналоги. На сьогоднішній день їх налічується велика кількість, переглянувш</w:t>
      </w:r>
      <w:r>
        <w:t>и їх я зміг відібрати декілька.</w:t>
      </w:r>
    </w:p>
    <w:p w:rsidR="00751AB3" w:rsidRDefault="00751AB3" w:rsidP="00751AB3">
      <w:pPr>
        <w:pStyle w:val="aff"/>
        <w:spacing w:after="160"/>
        <w:ind w:firstLine="709"/>
        <w:contextualSpacing/>
      </w:pPr>
      <w:r w:rsidRPr="001F6318">
        <w:t>Опишемо кожну із розглянутих програмних систем</w:t>
      </w:r>
      <w:r>
        <w:t>.</w:t>
      </w:r>
    </w:p>
    <w:p w:rsidR="00DB364E" w:rsidRDefault="00DB364E" w:rsidP="00E673C2">
      <w:pPr>
        <w:pStyle w:val="aff"/>
        <w:spacing w:after="160"/>
        <w:ind w:firstLine="0"/>
        <w:contextualSpacing/>
        <w:jc w:val="center"/>
      </w:pPr>
      <w:r>
        <w:rPr>
          <w:noProof/>
          <w:lang w:val="en-US" w:eastAsia="en-US"/>
        </w:rPr>
        <w:drawing>
          <wp:inline distT="0" distB="0" distL="0" distR="0" wp14:anchorId="71A2A2C1" wp14:editId="24A45ED8">
            <wp:extent cx="5434732" cy="390265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4626" cy="3909761"/>
                    </a:xfrm>
                    <a:prstGeom prst="rect">
                      <a:avLst/>
                    </a:prstGeom>
                  </pic:spPr>
                </pic:pic>
              </a:graphicData>
            </a:graphic>
          </wp:inline>
        </w:drawing>
      </w:r>
    </w:p>
    <w:p w:rsidR="00DB364E" w:rsidRPr="00E673C2" w:rsidRDefault="00DB364E" w:rsidP="00DB364E">
      <w:pPr>
        <w:pStyle w:val="aff"/>
        <w:spacing w:after="160"/>
        <w:ind w:firstLine="0"/>
        <w:contextualSpacing/>
        <w:jc w:val="center"/>
      </w:pPr>
      <w:r>
        <w:t>Рис. 1.1</w:t>
      </w:r>
      <w:r w:rsidR="00E673C2">
        <w:t xml:space="preserve">.1. Вигляд оголошення на сайті </w:t>
      </w:r>
      <w:r w:rsidR="00E673C2" w:rsidRPr="001D2EAD">
        <w:t xml:space="preserve">“Всеукраинского онлайн-бюро находок </w:t>
      </w:r>
      <w:r w:rsidR="00E673C2">
        <w:t>в</w:t>
      </w:r>
      <w:r w:rsidR="00E673C2" w:rsidRPr="001D2EAD">
        <w:t>ерни”</w:t>
      </w:r>
    </w:p>
    <w:p w:rsidR="00751AB3" w:rsidRDefault="00E673C2" w:rsidP="00751AB3">
      <w:pPr>
        <w:pStyle w:val="aff"/>
        <w:spacing w:after="160"/>
        <w:ind w:firstLine="709"/>
        <w:contextualSpacing/>
      </w:pPr>
      <w:r w:rsidRPr="001D2EAD">
        <w:t>“</w:t>
      </w:r>
      <w:r w:rsidR="00751AB3" w:rsidRPr="001D2EAD">
        <w:t xml:space="preserve">Всеукраинского онлайн-бюро находок </w:t>
      </w:r>
      <w:r>
        <w:t>в</w:t>
      </w:r>
      <w:r w:rsidR="00751AB3" w:rsidRPr="001D2EAD">
        <w:t>ерни”</w:t>
      </w:r>
      <w:r w:rsidR="00751AB3">
        <w:t>. Перевагами цього сервісу є те, що він має фільтр по регіонам, для створення об</w:t>
      </w:r>
      <w:r w:rsidR="00751AB3" w:rsidRPr="002F3FD0">
        <w:rPr>
          <w:lang w:val="ru-RU"/>
        </w:rPr>
        <w:t>’</w:t>
      </w:r>
      <w:r w:rsidR="00751AB3">
        <w:t>яви не потрібно реєструватись та пошук по об</w:t>
      </w:r>
      <w:r w:rsidR="00751AB3" w:rsidRPr="002F3FD0">
        <w:rPr>
          <w:lang w:val="ru-RU"/>
        </w:rPr>
        <w:t>’</w:t>
      </w:r>
      <w:r w:rsidR="00751AB3">
        <w:t>явам. Недоліками сервісу є те, що він не підтримує локалізацію інших мов, в об</w:t>
      </w:r>
      <w:r w:rsidR="00751AB3" w:rsidRPr="002F3FD0">
        <w:t>’</w:t>
      </w:r>
      <w:r w:rsidR="00751AB3">
        <w:t>явах немає карти на якій відображається місце знахідки/пропажі також сервіс немає фільтра по іншим критеріям об</w:t>
      </w:r>
      <w:r w:rsidR="00751AB3" w:rsidRPr="002F3FD0">
        <w:t>’</w:t>
      </w:r>
      <w:r w:rsidR="00751AB3">
        <w:t>яви.</w:t>
      </w:r>
    </w:p>
    <w:p w:rsidR="00E673C2" w:rsidRDefault="00E673C2" w:rsidP="00E673C2">
      <w:pPr>
        <w:pStyle w:val="aff"/>
        <w:spacing w:after="160"/>
        <w:ind w:firstLine="0"/>
        <w:contextualSpacing/>
        <w:jc w:val="center"/>
      </w:pPr>
      <w:r>
        <w:rPr>
          <w:noProof/>
          <w:lang w:val="en-US" w:eastAsia="en-US"/>
        </w:rPr>
        <w:lastRenderedPageBreak/>
        <w:drawing>
          <wp:inline distT="0" distB="0" distL="0" distR="0" wp14:anchorId="7FC2CCCA" wp14:editId="2755331B">
            <wp:extent cx="5298440" cy="418960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237" cy="4193399"/>
                    </a:xfrm>
                    <a:prstGeom prst="rect">
                      <a:avLst/>
                    </a:prstGeom>
                  </pic:spPr>
                </pic:pic>
              </a:graphicData>
            </a:graphic>
          </wp:inline>
        </w:drawing>
      </w:r>
    </w:p>
    <w:p w:rsidR="00E673C2" w:rsidRDefault="00E673C2" w:rsidP="00E673C2">
      <w:pPr>
        <w:pStyle w:val="aff"/>
        <w:spacing w:after="160"/>
        <w:ind w:firstLine="0"/>
        <w:contextualSpacing/>
        <w:jc w:val="center"/>
      </w:pPr>
      <w:r>
        <w:t xml:space="preserve">Рис. 1.1.2. Вигляд списика оголошень на сайті </w:t>
      </w:r>
      <w:r w:rsidRPr="002351F4">
        <w:t>PETSI</w:t>
      </w:r>
    </w:p>
    <w:p w:rsidR="00751AB3" w:rsidRDefault="00751AB3" w:rsidP="00751AB3">
      <w:pPr>
        <w:pStyle w:val="aff"/>
        <w:spacing w:after="160"/>
        <w:ind w:firstLine="709"/>
        <w:contextualSpacing/>
      </w:pPr>
      <w:r w:rsidRPr="002351F4">
        <w:t>PETSI</w:t>
      </w:r>
      <w:r>
        <w:t>. Сервіс має сучасний адаптивний дизайн та пошук по об</w:t>
      </w:r>
      <w:r w:rsidRPr="002F3FD0">
        <w:rPr>
          <w:lang w:val="ru-RU"/>
        </w:rPr>
        <w:t>’</w:t>
      </w:r>
      <w:r>
        <w:t xml:space="preserve">явам. Особливість цього сервісу є те, що він має магазин та довідник </w:t>
      </w:r>
      <w:r w:rsidR="004A1BCD">
        <w:rPr>
          <w:lang w:val="ru-RU"/>
        </w:rPr>
        <w:t>пород</w:t>
      </w:r>
      <w:r>
        <w:rPr>
          <w:lang w:val="ru-RU"/>
        </w:rPr>
        <w:t xml:space="preserve"> тварин</w:t>
      </w:r>
      <w:r>
        <w:t>. Недоліками сервісу є те, що він не має фільтрації оголошень та локалізації для інших мов.</w:t>
      </w:r>
    </w:p>
    <w:p w:rsidR="00E673C2" w:rsidRDefault="00E673C2" w:rsidP="00E673C2">
      <w:pPr>
        <w:pStyle w:val="aff"/>
        <w:spacing w:after="160"/>
        <w:ind w:firstLine="0"/>
        <w:contextualSpacing/>
        <w:jc w:val="center"/>
      </w:pPr>
      <w:r>
        <w:rPr>
          <w:noProof/>
          <w:lang w:val="en-US" w:eastAsia="en-US"/>
        </w:rPr>
        <w:drawing>
          <wp:inline distT="0" distB="0" distL="0" distR="0" wp14:anchorId="069924DD" wp14:editId="75F637E0">
            <wp:extent cx="6003244" cy="2673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745" cy="2688289"/>
                    </a:xfrm>
                    <a:prstGeom prst="rect">
                      <a:avLst/>
                    </a:prstGeom>
                  </pic:spPr>
                </pic:pic>
              </a:graphicData>
            </a:graphic>
          </wp:inline>
        </w:drawing>
      </w:r>
    </w:p>
    <w:p w:rsidR="00E673C2" w:rsidRPr="002E3502" w:rsidRDefault="00E673C2" w:rsidP="00E673C2">
      <w:pPr>
        <w:pStyle w:val="aff"/>
        <w:spacing w:after="160"/>
        <w:ind w:firstLine="0"/>
        <w:contextualSpacing/>
        <w:jc w:val="center"/>
        <w:rPr>
          <w:lang w:val="ru-RU"/>
        </w:rPr>
      </w:pPr>
      <w:r>
        <w:t xml:space="preserve">Рис. 1.1.3. Вигляд списика оголошень на сайті </w:t>
      </w:r>
      <w:r w:rsidRPr="006B4905">
        <w:t>LOSTPETS</w:t>
      </w:r>
    </w:p>
    <w:p w:rsidR="00751AB3" w:rsidRDefault="00751AB3" w:rsidP="00751AB3">
      <w:pPr>
        <w:pStyle w:val="aff"/>
        <w:spacing w:after="160"/>
        <w:ind w:firstLine="709"/>
        <w:contextualSpacing/>
      </w:pPr>
      <w:r w:rsidRPr="006B4905">
        <w:lastRenderedPageBreak/>
        <w:t>LOSTPETS</w:t>
      </w:r>
      <w:r>
        <w:t xml:space="preserve">. Переваги сервісу в тому, що </w:t>
      </w:r>
      <w:r w:rsidRPr="007471F7">
        <w:t>він надає різні послуги</w:t>
      </w:r>
      <w:r>
        <w:t>, відображає місце знахідки/втрати на карті та має фільтрацію по оголошенням. Недоліки сервісу</w:t>
      </w:r>
      <w:r>
        <w:rPr>
          <w:lang w:val="ru-RU"/>
        </w:rPr>
        <w:t xml:space="preserve"> в тому, </w:t>
      </w:r>
      <w:r>
        <w:t>що він дуже повільно працює, застарілий дизайн, не коректна верстка та не має пошуку.</w:t>
      </w:r>
    </w:p>
    <w:p w:rsidR="00E673C2" w:rsidRDefault="00E673C2" w:rsidP="00E673C2">
      <w:pPr>
        <w:pStyle w:val="aff"/>
        <w:spacing w:after="160"/>
        <w:ind w:firstLine="0"/>
        <w:contextualSpacing/>
        <w:jc w:val="center"/>
      </w:pPr>
      <w:r>
        <w:rPr>
          <w:noProof/>
          <w:lang w:val="en-US" w:eastAsia="en-US"/>
        </w:rPr>
        <w:drawing>
          <wp:inline distT="0" distB="0" distL="0" distR="0" wp14:anchorId="74A71D45" wp14:editId="5F6FF33A">
            <wp:extent cx="6120130" cy="38969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96995"/>
                    </a:xfrm>
                    <a:prstGeom prst="rect">
                      <a:avLst/>
                    </a:prstGeom>
                  </pic:spPr>
                </pic:pic>
              </a:graphicData>
            </a:graphic>
          </wp:inline>
        </w:drawing>
      </w:r>
    </w:p>
    <w:p w:rsidR="00E673C2" w:rsidRPr="001F6318" w:rsidRDefault="00E673C2" w:rsidP="00E673C2">
      <w:pPr>
        <w:pStyle w:val="aff"/>
        <w:spacing w:after="160"/>
        <w:ind w:firstLine="0"/>
        <w:contextualSpacing/>
        <w:jc w:val="center"/>
      </w:pPr>
      <w:r>
        <w:t>Рис. 1.1</w:t>
      </w:r>
      <w:r w:rsidR="00181332">
        <w:t>.4</w:t>
      </w:r>
      <w:r>
        <w:t xml:space="preserve">. Вигляд </w:t>
      </w:r>
      <w:r w:rsidR="00181332">
        <w:t>оголошення</w:t>
      </w:r>
      <w:r>
        <w:t xml:space="preserve"> на сайті </w:t>
      </w:r>
      <w:r w:rsidRPr="006B4905">
        <w:t>LOSTPETS</w:t>
      </w:r>
    </w:p>
    <w:p w:rsidR="00751AB3" w:rsidRDefault="00751AB3" w:rsidP="00751AB3">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t>AngularJS</w:t>
      </w:r>
      <w:r>
        <w:t>. Недоліки його в тому, що він не має фільтра, меню розміщено тільки внизу сторінки та авторизацію яку важко знайти.</w:t>
      </w:r>
    </w:p>
    <w:p w:rsidR="00181332" w:rsidRPr="00181332" w:rsidRDefault="00181332" w:rsidP="00751AB3">
      <w:pPr>
        <w:pStyle w:val="aff"/>
        <w:spacing w:after="160"/>
        <w:ind w:firstLine="709"/>
        <w:contextualSpacing/>
      </w:pPr>
      <w:r w:rsidRPr="001F6318">
        <w:t xml:space="preserve">Переглянувши список аналогів </w:t>
      </w:r>
      <w:r w:rsidRPr="008921B5">
        <w:t>інтерактивних</w:t>
      </w:r>
      <w:r>
        <w:t xml:space="preserve"> web-сервісів</w:t>
      </w:r>
      <w:r w:rsidRPr="008921B5">
        <w:t xml:space="preserve"> для пошуку домашніх тварин</w:t>
      </w:r>
      <w:r w:rsidRPr="00181332">
        <w:t xml:space="preserve"> </w:t>
      </w:r>
      <w:r>
        <w:t>можна зробити висновок</w:t>
      </w:r>
      <w:r w:rsidRPr="001F6318">
        <w:t>, що майже всі програми</w:t>
      </w:r>
      <w:r>
        <w:t xml:space="preserve"> однотипні і тільки один сервіс відрізняється від інших і це </w:t>
      </w:r>
      <w:r w:rsidRPr="00181332">
        <w:t>“</w:t>
      </w:r>
      <w:r w:rsidRPr="005864D0">
        <w:rPr>
          <w:sz w:val="24"/>
          <w:szCs w:val="24"/>
        </w:rPr>
        <w:t>LUCKFIND</w:t>
      </w:r>
      <w:r w:rsidRPr="00181332">
        <w:t>”.</w:t>
      </w:r>
    </w:p>
    <w:p w:rsidR="00181332" w:rsidRDefault="00181332" w:rsidP="00181332">
      <w:pPr>
        <w:pStyle w:val="aff"/>
        <w:spacing w:after="160"/>
        <w:ind w:firstLine="709"/>
        <w:contextualSpacing/>
      </w:pPr>
      <w:r>
        <w:t>У кожного</w:t>
      </w:r>
      <w:r w:rsidR="005A432E">
        <w:t xml:space="preserve"> сервісу</w:t>
      </w:r>
      <w:r>
        <w:t xml:space="preserve"> є </w:t>
      </w:r>
      <w:r w:rsidR="005A432E">
        <w:t xml:space="preserve">свій особливий функціонал, але </w:t>
      </w:r>
      <w:r w:rsidRPr="00181332">
        <w:t>можна</w:t>
      </w:r>
      <w:r>
        <w:t xml:space="preserve"> виділити спільний.</w:t>
      </w:r>
      <w:r w:rsidRPr="00181332">
        <w:t xml:space="preserve"> </w:t>
      </w:r>
      <w:r w:rsidR="00751AB3" w:rsidRPr="00181332">
        <w:t xml:space="preserve">Для того, </w:t>
      </w:r>
      <w:r w:rsidR="00751AB3">
        <w:t xml:space="preserve">щоб зробити якісь висновки потрібно порівняти їх на функціональні можливості, тому порівняння будуть наведені в </w:t>
      </w:r>
      <w:r w:rsidR="00751AB3" w:rsidRPr="00E77F1C">
        <w:t>табл.</w:t>
      </w:r>
      <w:r w:rsidR="00751AB3">
        <w:t> 1.1.1.</w:t>
      </w:r>
    </w:p>
    <w:p w:rsidR="005A432E" w:rsidRPr="00A23392" w:rsidRDefault="005A432E" w:rsidP="00181332">
      <w:pPr>
        <w:pStyle w:val="aff"/>
        <w:spacing w:after="160"/>
        <w:ind w:firstLine="709"/>
        <w:contextualSpacing/>
      </w:pPr>
    </w:p>
    <w:p w:rsidR="00751AB3" w:rsidRPr="001F6318" w:rsidRDefault="00751AB3" w:rsidP="00751AB3">
      <w:pPr>
        <w:pStyle w:val="aff"/>
        <w:spacing w:after="160"/>
        <w:ind w:left="-141" w:firstLine="0"/>
        <w:contextualSpacing/>
        <w:jc w:val="right"/>
      </w:pPr>
      <w:r>
        <w:lastRenderedPageBreak/>
        <w:t>Таблиця 1.1.1</w:t>
      </w:r>
    </w:p>
    <w:p w:rsidR="00751AB3" w:rsidRDefault="00751AB3" w:rsidP="00751AB3">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751AB3" w:rsidRPr="007614C9" w:rsidRDefault="00E673C2" w:rsidP="00E673C2">
            <w:pPr>
              <w:spacing w:line="240" w:lineRule="auto"/>
              <w:ind w:firstLine="0"/>
              <w:jc w:val="center"/>
              <w:rPr>
                <w:rFonts w:eastAsia="Calibri"/>
                <w:sz w:val="24"/>
                <w:szCs w:val="24"/>
                <w:lang w:eastAsia="en-US"/>
              </w:rPr>
            </w:pPr>
            <w:r w:rsidRPr="007614C9">
              <w:rPr>
                <w:rFonts w:eastAsia="Calibri"/>
                <w:sz w:val="24"/>
                <w:szCs w:val="24"/>
                <w:lang w:eastAsia="en-US"/>
              </w:rPr>
              <w:t>"</w:t>
            </w:r>
            <w:r w:rsidR="00751AB3" w:rsidRPr="007614C9">
              <w:rPr>
                <w:rFonts w:eastAsia="Calibri"/>
                <w:sz w:val="24"/>
                <w:szCs w:val="24"/>
                <w:lang w:eastAsia="en-US"/>
              </w:rPr>
              <w:t xml:space="preserve">Всеукраинское виртуальное онлайн-бюро находок </w:t>
            </w:r>
            <w:r>
              <w:rPr>
                <w:rFonts w:eastAsia="Calibri"/>
                <w:sz w:val="24"/>
                <w:szCs w:val="24"/>
                <w:lang w:eastAsia="en-US"/>
              </w:rPr>
              <w:t>в</w:t>
            </w:r>
            <w:r w:rsidR="00751AB3" w:rsidRPr="007614C9">
              <w:rPr>
                <w:rFonts w:eastAsia="Calibri"/>
                <w:sz w:val="24"/>
                <w:szCs w:val="24"/>
                <w:lang w:eastAsia="en-US"/>
              </w:rPr>
              <w:t>ерни"</w:t>
            </w:r>
          </w:p>
        </w:tc>
        <w:tc>
          <w:tcPr>
            <w:tcW w:w="2126" w:type="dxa"/>
            <w:shd w:val="clear" w:color="auto" w:fill="auto"/>
            <w:vAlign w:val="center"/>
          </w:tcPr>
          <w:p w:rsidR="00751AB3" w:rsidRPr="007471F7" w:rsidRDefault="00751AB3" w:rsidP="00751AB3">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751AB3" w:rsidRPr="007471F7" w:rsidRDefault="00751AB3" w:rsidP="00751AB3">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5B0774">
              <w:rPr>
                <w:rFonts w:eastAsia="Calibri"/>
                <w:sz w:val="24"/>
                <w:szCs w:val="24"/>
                <w:lang w:eastAsia="en-US"/>
              </w:rPr>
              <w:t>Відображення</w:t>
            </w:r>
            <w:r w:rsidRPr="007614C9">
              <w:rPr>
                <w:rFonts w:eastAsia="Calibri"/>
                <w:sz w:val="24"/>
                <w:szCs w:val="24"/>
                <w:lang w:eastAsia="en-US"/>
              </w:rPr>
              <w:t xml:space="preserve"> місця втрати та знахідки на карті</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 xml:space="preserve">Можливість залишити </w:t>
            </w:r>
            <w:r w:rsidR="005B0774" w:rsidRPr="007614C9">
              <w:rPr>
                <w:rFonts w:eastAsia="Calibri"/>
                <w:sz w:val="24"/>
                <w:szCs w:val="24"/>
                <w:lang w:eastAsia="en-US"/>
              </w:rPr>
              <w:t>коментарі</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751AB3" w:rsidRPr="00A81E4C" w:rsidTr="00751AB3">
        <w:tc>
          <w:tcPr>
            <w:tcW w:w="1702"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751AB3" w:rsidRPr="007614C9" w:rsidRDefault="00751AB3" w:rsidP="00751AB3">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751AB3" w:rsidRDefault="00751AB3" w:rsidP="00181332">
      <w:pPr>
        <w:ind w:firstLine="0"/>
      </w:pPr>
    </w:p>
    <w:p w:rsidR="00751AB3" w:rsidRDefault="00751AB3" w:rsidP="00751AB3">
      <w:pPr>
        <w:ind w:firstLine="709"/>
      </w:pPr>
      <w:r>
        <w:t>Та</w:t>
      </w:r>
      <w:r w:rsidRPr="008921B5">
        <w:t>ким чином, основним я зробив висновок, що мій сервіс повинен мати такі функціональні можливості</w:t>
      </w:r>
      <w:r w:rsidRPr="00E44FBC">
        <w:rPr>
          <w:lang w:val="ru-RU"/>
        </w:rPr>
        <w:t>:</w:t>
      </w:r>
      <w:r>
        <w:t xml:space="preserve"> </w:t>
      </w:r>
    </w:p>
    <w:p w:rsidR="00751AB3" w:rsidRDefault="00751AB3" w:rsidP="00751AB3">
      <w:pPr>
        <w:ind w:firstLine="709"/>
      </w:pPr>
      <w:r>
        <w:t>−</w:t>
      </w:r>
      <w:r>
        <w:tab/>
        <w:t>Фільтр за різними критеріями.</w:t>
      </w:r>
    </w:p>
    <w:p w:rsidR="00751AB3" w:rsidRDefault="00751AB3" w:rsidP="00751AB3">
      <w:pPr>
        <w:ind w:firstLine="709"/>
      </w:pPr>
      <w:r>
        <w:t>−</w:t>
      </w:r>
      <w:r>
        <w:tab/>
        <w:t>Дані повинні оновлюватись оперативно швидко.</w:t>
      </w:r>
    </w:p>
    <w:p w:rsidR="00751AB3" w:rsidRDefault="00751AB3" w:rsidP="00751AB3">
      <w:pPr>
        <w:ind w:firstLine="709"/>
      </w:pPr>
      <w:r>
        <w:t>−</w:t>
      </w:r>
      <w:r>
        <w:tab/>
        <w:t>Простота у використанні.</w:t>
      </w:r>
    </w:p>
    <w:p w:rsidR="00751AB3" w:rsidRDefault="00751AB3" w:rsidP="00751AB3">
      <w:pPr>
        <w:ind w:firstLine="709"/>
      </w:pPr>
      <w:r>
        <w:t>−</w:t>
      </w:r>
      <w:r>
        <w:tab/>
        <w:t>Електронний вхід/вихід.</w:t>
      </w:r>
    </w:p>
    <w:p w:rsidR="00751AB3" w:rsidRDefault="00751AB3" w:rsidP="00751AB3">
      <w:pPr>
        <w:ind w:firstLine="709"/>
      </w:pPr>
      <w:r>
        <w:t>−</w:t>
      </w:r>
      <w:r>
        <w:tab/>
        <w:t>Пошук.</w:t>
      </w:r>
    </w:p>
    <w:p w:rsidR="00751AB3" w:rsidRDefault="00751AB3" w:rsidP="00751AB3">
      <w:pPr>
        <w:ind w:firstLine="709"/>
      </w:pPr>
      <w:r>
        <w:t>−</w:t>
      </w:r>
      <w:r>
        <w:tab/>
        <w:t>Локалізація.</w:t>
      </w:r>
    </w:p>
    <w:p w:rsidR="00751AB3" w:rsidRDefault="00751AB3" w:rsidP="00751AB3">
      <w:pPr>
        <w:ind w:firstLine="709"/>
      </w:pPr>
      <w:r>
        <w:t>−</w:t>
      </w:r>
      <w:r>
        <w:tab/>
        <w:t>Відображення місця втрати та знахідки на карті.</w:t>
      </w:r>
    </w:p>
    <w:p w:rsidR="00751AB3" w:rsidRPr="00751AB3" w:rsidRDefault="00751AB3" w:rsidP="00751AB3">
      <w:pPr>
        <w:ind w:firstLine="709"/>
        <w:rPr>
          <w:lang w:val="en-GB"/>
        </w:rPr>
      </w:pPr>
      <w:r>
        <w:t>−</w:t>
      </w:r>
      <w:r>
        <w:tab/>
        <w:t>Модерація об’яв.</w:t>
      </w:r>
    </w:p>
    <w:p w:rsidR="00751AB3" w:rsidRPr="001F6318" w:rsidRDefault="00751AB3" w:rsidP="00751AB3">
      <w:pPr>
        <w:pStyle w:val="2"/>
      </w:pPr>
      <w:bookmarkStart w:id="32" w:name="_Toc481680752"/>
      <w:bookmarkStart w:id="33" w:name="_Toc482712256"/>
      <w:bookmarkStart w:id="34" w:name="_Toc531815427"/>
      <w:r w:rsidRPr="001F6318">
        <w:t>Вибір архітектури</w:t>
      </w:r>
      <w:bookmarkEnd w:id="32"/>
      <w:bookmarkEnd w:id="33"/>
      <w:bookmarkEnd w:id="34"/>
    </w:p>
    <w:p w:rsidR="00751AB3" w:rsidRDefault="00751AB3" w:rsidP="00751AB3">
      <w:pPr>
        <w:ind w:firstLine="709"/>
      </w:pPr>
      <w:r w:rsidRPr="0052395A">
        <w:t>Для реалізації даного проекту було використано клієнт-серверну архітектуру.</w:t>
      </w:r>
    </w:p>
    <w:p w:rsidR="00751AB3" w:rsidRDefault="00751AB3" w:rsidP="00751AB3">
      <w:pPr>
        <w:ind w:firstLine="709"/>
        <w:jc w:val="center"/>
      </w:pPr>
      <w:r>
        <w:rPr>
          <w:noProof/>
          <w:lang w:val="en-US" w:eastAsia="en-US"/>
        </w:rPr>
        <w:lastRenderedPageBreak/>
        <w:drawing>
          <wp:inline distT="0" distB="0" distL="0" distR="0" wp14:anchorId="3F700064" wp14:editId="46CBC023">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751AB3" w:rsidRPr="0052395A" w:rsidRDefault="00751AB3" w:rsidP="00751AB3">
      <w:pPr>
        <w:ind w:firstLine="709"/>
        <w:jc w:val="center"/>
      </w:pPr>
      <w:r>
        <w:t>Рис. 1.2</w:t>
      </w:r>
      <w:r w:rsidRPr="0052395A">
        <w:t>.1. Клієнт-серверна архітектура</w:t>
      </w:r>
    </w:p>
    <w:p w:rsidR="00751AB3" w:rsidRPr="00905538" w:rsidRDefault="00751AB3" w:rsidP="00751AB3">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751AB3" w:rsidRPr="00905538" w:rsidRDefault="00751AB3" w:rsidP="00751AB3">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751AB3" w:rsidRPr="00905538" w:rsidRDefault="00751AB3" w:rsidP="00751AB3">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751AB3" w:rsidRPr="00905538" w:rsidRDefault="00751AB3" w:rsidP="00751AB3">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751AB3" w:rsidRPr="000C0816" w:rsidRDefault="00751AB3" w:rsidP="00751AB3">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751AB3" w:rsidRDefault="00751AB3" w:rsidP="00751AB3">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751AB3" w:rsidRDefault="00751AB3" w:rsidP="00751AB3">
      <w:pPr>
        <w:ind w:firstLine="709"/>
      </w:pPr>
      <w:r w:rsidRPr="001F6318">
        <w:lastRenderedPageBreak/>
        <w:t xml:space="preserve">Для реалізації </w:t>
      </w:r>
      <w:r>
        <w:t>веб</w:t>
      </w:r>
      <w:r w:rsidRPr="001F6318">
        <w:t>-</w:t>
      </w:r>
      <w:r>
        <w:t>сервісу по</w:t>
      </w:r>
      <w:r w:rsidRPr="008921B5">
        <w:t xml:space="preserve"> пошуку домашніх тварин</w:t>
      </w:r>
      <w:r w:rsidRPr="001F6318">
        <w:t xml:space="preserve"> </w:t>
      </w:r>
      <w:r>
        <w:t xml:space="preserve">був обраний фреймворк </w:t>
      </w:r>
      <w:r>
        <w:rPr>
          <w:lang w:val="en-GB"/>
        </w:rPr>
        <w:t>Vue</w:t>
      </w:r>
      <w:r w:rsidRPr="005560B6">
        <w:rPr>
          <w:lang w:val="ru-RU"/>
        </w:rPr>
        <w:t xml:space="preserve"> </w:t>
      </w:r>
      <w:r>
        <w:t>який використовує</w:t>
      </w:r>
      <w:r w:rsidRPr="001F6318">
        <w:t xml:space="preserve"> архітектурний </w:t>
      </w:r>
      <w:r>
        <w:t>патерн MV</w:t>
      </w:r>
      <w:r>
        <w:rPr>
          <w:lang w:val="en-GB"/>
        </w:rPr>
        <w:t>VM</w:t>
      </w:r>
      <w:r>
        <w:t>.</w:t>
      </w:r>
    </w:p>
    <w:p w:rsidR="00751AB3" w:rsidRDefault="00751AB3" w:rsidP="00751AB3">
      <w:pPr>
        <w:ind w:firstLine="709"/>
      </w:pPr>
      <w:r>
        <w:t>В класичному варіанті, MVVM</w:t>
      </w:r>
      <w:r w:rsidRPr="001F6318">
        <w:t xml:space="preserve"> складається з трьох частин, які і дали йому назву (рис.1.</w:t>
      </w:r>
      <w:r>
        <w:t>2.2</w:t>
      </w:r>
      <w:r w:rsidRPr="001F6318">
        <w:t>). Розглянемо їх особливості більш детально:</w:t>
      </w:r>
    </w:p>
    <w:p w:rsidR="00751AB3" w:rsidRDefault="00751AB3" w:rsidP="00751AB3">
      <w:pPr>
        <w:jc w:val="center"/>
      </w:pPr>
      <w:r>
        <w:rPr>
          <w:noProof/>
          <w:lang w:val="en-US" w:eastAsia="en-US"/>
        </w:rPr>
        <w:drawing>
          <wp:inline distT="0" distB="0" distL="0" distR="0" wp14:anchorId="1196E751" wp14:editId="6534D7C7">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751AB3" w:rsidRPr="005560B6" w:rsidRDefault="00751AB3" w:rsidP="00751AB3">
      <w:pPr>
        <w:jc w:val="center"/>
      </w:pPr>
      <w:r>
        <w:t xml:space="preserve">Рис.1.2.2. Узагальнена архітектура </w:t>
      </w:r>
      <w:r>
        <w:rPr>
          <w:lang w:val="en-US"/>
        </w:rPr>
        <w:t>MV</w:t>
      </w:r>
      <w:r>
        <w:rPr>
          <w:lang w:val="en-GB"/>
        </w:rPr>
        <w:t>VM</w:t>
      </w:r>
    </w:p>
    <w:p w:rsidR="00751AB3" w:rsidRDefault="00751AB3" w:rsidP="00751AB3">
      <w:pPr>
        <w:ind w:firstLine="709"/>
      </w:pPr>
      <w:r w:rsidRPr="005560B6">
        <w:t xml:space="preserve">MVVM полегшує відокремлення розробки графічного інтерфейсу </w:t>
      </w:r>
      <w:r w:rsidR="00FE3600">
        <w:t>від розробки бізнес логіки (бек</w:t>
      </w:r>
      <w:r w:rsidRPr="005560B6">
        <w:t>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w:t>
      </w:r>
      <w:r w:rsidR="005A407B">
        <w:t>ор, організовуючи доступ до бек</w:t>
      </w:r>
      <w:r w:rsidRPr="005560B6">
        <w:t>енд логіки навколо множини правил використання, які підтримуються представленням.</w:t>
      </w:r>
    </w:p>
    <w:p w:rsidR="00751AB3" w:rsidRDefault="00751AB3" w:rsidP="00751AB3">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751AB3" w:rsidRDefault="00751AB3" w:rsidP="00751AB3">
      <w:pPr>
        <w:ind w:firstLine="709"/>
      </w:pPr>
      <w:r w:rsidRPr="005560B6">
        <w:t xml:space="preserve">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w:t>
      </w:r>
      <w:r w:rsidRPr="005560B6">
        <w:lastRenderedPageBreak/>
        <w:t>реалізує логіку цього інтерфейсу, але технології типу Swing або MFC просто-напросто не дозволяють чинити таким чином.</w:t>
      </w:r>
    </w:p>
    <w:p w:rsidR="00751AB3" w:rsidRDefault="00751AB3" w:rsidP="00751AB3">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751AB3" w:rsidRDefault="00751AB3" w:rsidP="00751AB3">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751AB3" w:rsidRDefault="00751AB3" w:rsidP="00751AB3">
      <w:pPr>
        <w:ind w:firstLine="709"/>
      </w:pPr>
      <w:r w:rsidRPr="00AB0C9F">
        <w:t>Архітектура MVVM вирішує цю проблему ясним поділом відповідальності:</w:t>
      </w:r>
    </w:p>
    <w:p w:rsidR="00751AB3" w:rsidRDefault="00751AB3" w:rsidP="00751AB3">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751AB3" w:rsidRDefault="00751AB3" w:rsidP="00751AB3">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751AB3" w:rsidRDefault="00751AB3" w:rsidP="00751AB3">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751AB3" w:rsidRPr="00153321" w:rsidRDefault="00751AB3" w:rsidP="00751AB3">
      <w:pPr>
        <w:ind w:firstLine="709"/>
      </w:pPr>
      <w:r>
        <w:t>Веб-сервіс</w:t>
      </w:r>
      <w:r w:rsidRPr="00153321">
        <w:t xml:space="preserve"> складається із декількох </w:t>
      </w:r>
      <w:r>
        <w:t>під</w:t>
      </w:r>
      <w:r w:rsidRPr="00153321">
        <w:t>додатків, таких як:</w:t>
      </w:r>
    </w:p>
    <w:p w:rsidR="00751AB3" w:rsidRPr="00153321" w:rsidRDefault="00751AB3" w:rsidP="00751AB3">
      <w:pPr>
        <w:numPr>
          <w:ilvl w:val="0"/>
          <w:numId w:val="14"/>
        </w:numPr>
        <w:ind w:left="993" w:hanging="284"/>
      </w:pPr>
      <w:r w:rsidRPr="00153321">
        <w:t>front end: та частина сайту, яку бачать користувачі;</w:t>
      </w:r>
    </w:p>
    <w:p w:rsidR="00751AB3" w:rsidRPr="00153321" w:rsidRDefault="00751AB3" w:rsidP="00751AB3">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751AB3" w:rsidRPr="00153321" w:rsidRDefault="00751AB3" w:rsidP="00751AB3">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751AB3" w:rsidRPr="00AE005D" w:rsidRDefault="00751AB3" w:rsidP="00751AB3">
      <w:pPr>
        <w:numPr>
          <w:ilvl w:val="0"/>
          <w:numId w:val="14"/>
        </w:numPr>
        <w:ind w:left="993" w:hanging="284"/>
      </w:pPr>
      <w:r w:rsidRPr="00153321">
        <w:t>API: надає стороннім додаткам інтерфейси для інтеграції з вашим додатком.</w:t>
      </w:r>
    </w:p>
    <w:p w:rsidR="00751AB3" w:rsidRDefault="00751AB3" w:rsidP="00751AB3">
      <w:pPr>
        <w:ind w:firstLine="480"/>
      </w:pPr>
      <w:r w:rsidRPr="00AB0C9F">
        <w:t>Шаблон MVVM ділиться на три частини:</w:t>
      </w:r>
    </w:p>
    <w:p w:rsidR="00751AB3" w:rsidRDefault="00751AB3" w:rsidP="00751AB3">
      <w:pPr>
        <w:pStyle w:val="aff"/>
        <w:numPr>
          <w:ilvl w:val="0"/>
          <w:numId w:val="17"/>
        </w:numPr>
      </w:pPr>
      <w:r w:rsidRPr="00AB0C9F">
        <w:lastRenderedPageBreak/>
        <w:t>Модель (Model), як і в класичному шаблоні MVC, Модель являє собою фундаментальні дані, що необхідні для роботи застосунку.</w:t>
      </w:r>
    </w:p>
    <w:p w:rsidR="00751AB3" w:rsidRDefault="00751AB3" w:rsidP="00751AB3">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751AB3" w:rsidRDefault="00751AB3" w:rsidP="00751AB3">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751AB3" w:rsidRDefault="00751AB3" w:rsidP="00751AB3">
      <w:pPr>
        <w:pStyle w:val="aff"/>
        <w:numPr>
          <w:ilvl w:val="0"/>
          <w:numId w:val="18"/>
        </w:numPr>
      </w:pPr>
      <w:r w:rsidRPr="00AB0C9F">
        <w:t>Здійснювати зв'язок між моделлю та вікном</w:t>
      </w:r>
      <w:r>
        <w:t>.</w:t>
      </w:r>
    </w:p>
    <w:p w:rsidR="00751AB3" w:rsidRDefault="00751AB3" w:rsidP="00751AB3">
      <w:pPr>
        <w:pStyle w:val="aff"/>
        <w:numPr>
          <w:ilvl w:val="0"/>
          <w:numId w:val="18"/>
        </w:numPr>
      </w:pPr>
      <w:r w:rsidRPr="00AB0C9F">
        <w:t>Відслідковувати зміни в даних, що зроблені користувачем</w:t>
      </w:r>
      <w:r>
        <w:t>.</w:t>
      </w:r>
    </w:p>
    <w:p w:rsidR="00751AB3" w:rsidRDefault="00751AB3" w:rsidP="00751AB3">
      <w:pPr>
        <w:pStyle w:val="aff"/>
        <w:numPr>
          <w:ilvl w:val="0"/>
          <w:numId w:val="18"/>
        </w:numPr>
      </w:pPr>
      <w:r w:rsidRPr="00AB0C9F">
        <w:t>Відпрацьовувати логіку роботи View (механізм команд)</w:t>
      </w:r>
      <w:r>
        <w:t>.</w:t>
      </w:r>
    </w:p>
    <w:p w:rsidR="005A432E" w:rsidRDefault="003C77D2" w:rsidP="00751AB3">
      <w:pPr>
        <w:ind w:firstLine="480"/>
      </w:pPr>
      <w:r w:rsidRPr="003C77D2">
        <w:rPr>
          <w:b/>
        </w:rPr>
        <w:t>Односторінковий застосунок (</w:t>
      </w:r>
      <w:r>
        <w:rPr>
          <w:b/>
          <w:lang w:val="en-GB"/>
        </w:rPr>
        <w:t>SPA</w:t>
      </w:r>
      <w:r w:rsidRPr="003C77D2">
        <w:rPr>
          <w:b/>
        </w:rPr>
        <w:t>)</w:t>
      </w:r>
      <w:r w:rsidRPr="003C77D2">
        <w:t xml:space="preserve"> - представляє собою веб-</w:t>
      </w:r>
      <w:r>
        <w:t>застосунок</w:t>
      </w:r>
      <w:r w:rsidRPr="003C77D2">
        <w:t xml:space="preserve"> або веб-сайт, який взаємодіє з користувачем за допомогою динамічної перезапису поточної сторінки, а не завантажує цілі нові сторінки з сервера. Такий підхід дозволяє уникнути перерв роботи користувача між послідовними сторінками, що робить додаток більш схожі на настільну програму. </w:t>
      </w:r>
    </w:p>
    <w:p w:rsidR="00222FED" w:rsidRDefault="003C77D2" w:rsidP="00751AB3">
      <w:pPr>
        <w:ind w:firstLine="480"/>
      </w:pPr>
      <w:r w:rsidRPr="003C77D2">
        <w:t>В SPA</w:t>
      </w:r>
      <w:r>
        <w:t xml:space="preserve"> увесь</w:t>
      </w:r>
      <w:r w:rsidRPr="003C77D2">
        <w:t xml:space="preserve">  необхідний код - HTML, JavaScript і CSS - вилучається з за</w:t>
      </w:r>
      <w:r>
        <w:t xml:space="preserve">вантаженням однієї сторінки, </w:t>
      </w:r>
      <w:r w:rsidRPr="003C77D2">
        <w:t xml:space="preserve"> або відповідні ресурси динамічно завантажуються і додаються на сторінку за необхідності, як правило, у відповідь на дії користувача. </w:t>
      </w:r>
      <w:r w:rsidR="00AA23F7">
        <w:t>Сторінка</w:t>
      </w:r>
      <w:r w:rsidRPr="003C77D2">
        <w:t xml:space="preserve"> не </w:t>
      </w:r>
      <w:r w:rsidR="00AA23F7">
        <w:t>перезавантажується</w:t>
      </w:r>
      <w:r w:rsidRPr="003C77D2">
        <w:t xml:space="preserve"> в будь-який момен</w:t>
      </w:r>
      <w:r w:rsidR="00AA23F7">
        <w:t>т процесу, а також не перенесе</w:t>
      </w:r>
      <w:r w:rsidRPr="003C77D2">
        <w:t xml:space="preserve"> передачу на іншу сторінку, хоча розташування хешу або HTML5 історії API можуть бути використані для забезпечення </w:t>
      </w:r>
      <w:r w:rsidR="00AA23F7" w:rsidRPr="00AA23F7">
        <w:t>сприйняття</w:t>
      </w:r>
      <w:r w:rsidR="00AA23F7">
        <w:t xml:space="preserve"> </w:t>
      </w:r>
      <w:r w:rsidR="00DE2703">
        <w:t>та наві</w:t>
      </w:r>
      <w:r w:rsidR="00DE2703" w:rsidRPr="003C77D2">
        <w:t>гації</w:t>
      </w:r>
      <w:r w:rsidRPr="003C77D2">
        <w:t xml:space="preserve"> окремих логічних </w:t>
      </w:r>
      <w:r w:rsidR="00AA23F7" w:rsidRPr="003C77D2">
        <w:t>сторінок</w:t>
      </w:r>
      <w:r w:rsidRPr="003C77D2">
        <w:t xml:space="preserve"> у </w:t>
      </w:r>
      <w:r w:rsidR="00AA23F7">
        <w:t xml:space="preserve">застосунку. </w:t>
      </w:r>
      <w:r w:rsidRPr="003C77D2">
        <w:t xml:space="preserve">Взаємодія з одностороннім </w:t>
      </w:r>
      <w:r w:rsidR="00AA23F7">
        <w:t>застосунком часто пов'язана з динамічним</w:t>
      </w:r>
      <w:r w:rsidRPr="003C77D2">
        <w:t xml:space="preserve"> зв'язком з веб-сервером за кулісами.</w:t>
      </w:r>
    </w:p>
    <w:p w:rsidR="005A432E" w:rsidRDefault="005A432E" w:rsidP="00751AB3">
      <w:pPr>
        <w:ind w:firstLine="480"/>
      </w:pPr>
      <w:r>
        <w:t>Принцип роботи клієнта з сервером буде наведено на рис. 1.2.3.</w:t>
      </w:r>
    </w:p>
    <w:p w:rsidR="00DB364E" w:rsidRDefault="00DB364E" w:rsidP="00DB364E">
      <w:pPr>
        <w:ind w:firstLine="0"/>
      </w:pPr>
      <w:r w:rsidRPr="00DB364E">
        <w:rPr>
          <w:noProof/>
          <w:lang w:val="en-US" w:eastAsia="en-US"/>
        </w:rPr>
        <w:lastRenderedPageBreak/>
        <w:drawing>
          <wp:inline distT="0" distB="0" distL="0" distR="0">
            <wp:extent cx="6120130" cy="1655762"/>
            <wp:effectExtent l="0" t="0" r="0" b="0"/>
            <wp:docPr id="6" name="Рисунок 6" descr="C:\Users\vovan\Desktop\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van\Desktop\Untitled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655762"/>
                    </a:xfrm>
                    <a:prstGeom prst="rect">
                      <a:avLst/>
                    </a:prstGeom>
                    <a:noFill/>
                    <a:ln>
                      <a:noFill/>
                    </a:ln>
                  </pic:spPr>
                </pic:pic>
              </a:graphicData>
            </a:graphic>
          </wp:inline>
        </w:drawing>
      </w:r>
    </w:p>
    <w:p w:rsidR="00DB364E" w:rsidRPr="002E3502" w:rsidRDefault="00DB364E" w:rsidP="00DB364E">
      <w:pPr>
        <w:ind w:firstLine="0"/>
        <w:jc w:val="center"/>
        <w:rPr>
          <w:lang w:val="ru-RU"/>
        </w:rPr>
      </w:pPr>
      <w:r>
        <w:t xml:space="preserve">Рис.1.2.3. </w:t>
      </w:r>
      <w:r w:rsidRPr="00DB364E">
        <w:t>Принцип роботи SPA</w:t>
      </w:r>
    </w:p>
    <w:p w:rsidR="00DE2703" w:rsidRDefault="00DE2703" w:rsidP="00751AB3">
      <w:pPr>
        <w:ind w:firstLine="480"/>
      </w:pPr>
      <w:r w:rsidRPr="00DE2703">
        <w:t>Принципи будь-якого фреймворка, який реалізує парадигму SPA повинні дотримуватися наступних понять і визначень:</w:t>
      </w:r>
    </w:p>
    <w:p w:rsidR="00DE2703" w:rsidRDefault="00DE2703" w:rsidP="00DE2703">
      <w:pPr>
        <w:pStyle w:val="aff"/>
        <w:numPr>
          <w:ilvl w:val="0"/>
          <w:numId w:val="38"/>
        </w:numPr>
      </w:pPr>
      <w:r w:rsidRPr="00DE2703">
        <w:t>SP</w:t>
      </w:r>
      <w:r>
        <w:t>A підтримує клієнтську навігацію</w:t>
      </w:r>
      <w:r w:rsidRPr="00DE2703">
        <w:t>. Всі "ходіння" користувача за модулями-сторінок однозначно фіксуються в історії навігації, причому навігація при цьому є "глибокою", тобто якщо користувач скопіює і відкриє посилання на внутрішню модуль-сторінку в іншому браузері або вікні, він потрапить на відповідну сторінку.</w:t>
      </w:r>
    </w:p>
    <w:p w:rsidR="00DE2703" w:rsidRPr="00DE2703" w:rsidRDefault="00DE2703" w:rsidP="00DE2703">
      <w:pPr>
        <w:pStyle w:val="aff"/>
        <w:numPr>
          <w:ilvl w:val="0"/>
          <w:numId w:val="38"/>
        </w:numPr>
      </w:pPr>
      <w:r w:rsidRPr="00DE2703">
        <w:t>SPA розміщується на</w:t>
      </w:r>
      <w:r>
        <w:t xml:space="preserve"> одній web-сторінці, значить всі необхідні для роботи сайту </w:t>
      </w:r>
      <w:r w:rsidRPr="00DE2703">
        <w:t>(порталу) скрипти і стилі повинні бути визначені в одному місці проекту - на єдиній web-сторінці.</w:t>
      </w:r>
    </w:p>
    <w:p w:rsidR="00AA23F7" w:rsidRDefault="00AA23F7" w:rsidP="00751AB3">
      <w:pPr>
        <w:ind w:firstLine="480"/>
        <w:rPr>
          <w:lang w:val="en-GB"/>
        </w:rPr>
      </w:pPr>
      <w:r>
        <w:t xml:space="preserve">Переваги </w:t>
      </w:r>
      <w:r>
        <w:rPr>
          <w:lang w:val="en-GB"/>
        </w:rPr>
        <w:t>SPA:</w:t>
      </w:r>
    </w:p>
    <w:p w:rsidR="00AA23F7" w:rsidRDefault="00AA23F7" w:rsidP="00AA23F7">
      <w:pPr>
        <w:pStyle w:val="aff"/>
        <w:numPr>
          <w:ilvl w:val="0"/>
          <w:numId w:val="37"/>
        </w:numPr>
        <w:rPr>
          <w:lang w:val="en-GB"/>
        </w:rPr>
      </w:pPr>
      <w:r w:rsidRPr="00AA23F7">
        <w:t>SPA характеризуються відмінною швидкодією, так як більшість ресурсів, які в</w:t>
      </w:r>
      <w:r>
        <w:t>ін</w:t>
      </w:r>
      <w:r w:rsidRPr="00AA23F7">
        <w:t xml:space="preserve"> використовує (HTML + CSS + Скрипти), завантажуються лише </w:t>
      </w:r>
      <w:r>
        <w:t>один раз</w:t>
      </w:r>
      <w:r w:rsidRPr="00AA23F7">
        <w:t xml:space="preserve"> протягом сесії використання програми. Після </w:t>
      </w:r>
      <w:r>
        <w:t>виконання</w:t>
      </w:r>
      <w:r w:rsidRPr="00AA23F7">
        <w:t xml:space="preserve"> дій на сторінці змінюються лише дані</w:t>
      </w:r>
      <w:r w:rsidRPr="00AA23F7">
        <w:rPr>
          <w:lang w:val="en-GB"/>
        </w:rPr>
        <w:t>.</w:t>
      </w:r>
    </w:p>
    <w:p w:rsidR="00AA23F7" w:rsidRDefault="00AA23F7" w:rsidP="00AA23F7">
      <w:pPr>
        <w:pStyle w:val="aff"/>
        <w:numPr>
          <w:ilvl w:val="0"/>
          <w:numId w:val="37"/>
        </w:numPr>
      </w:pPr>
      <w:r w:rsidRPr="00AA23F7">
        <w:t>Розробка веб-</w:t>
      </w:r>
      <w:r>
        <w:t>застосунків</w:t>
      </w:r>
      <w:r w:rsidRPr="00AA23F7">
        <w:t xml:space="preserve"> зазвичай швидше і ефективніше. Немає необхідності писати окремий код для рендера сторінки на стороні сервера. Також набагато легше запустити процес розробки подібних програм, тому що писати код </w:t>
      </w:r>
      <w:r>
        <w:t>можна починати з файлу file://</w:t>
      </w:r>
      <w:r w:rsidRPr="00AA23F7">
        <w:t>URI, не використовуючи при цьому сервер.</w:t>
      </w:r>
    </w:p>
    <w:p w:rsidR="00AA23F7" w:rsidRDefault="00AA23F7" w:rsidP="00AA23F7">
      <w:pPr>
        <w:pStyle w:val="aff"/>
        <w:numPr>
          <w:ilvl w:val="0"/>
          <w:numId w:val="37"/>
        </w:numPr>
      </w:pPr>
      <w:r w:rsidRPr="00AA23F7">
        <w:t>SPA оптимізовані для Chrome debugging, розробники можуть відстежувати дії мережі, вивчати елементи сторінок і дані,</w:t>
      </w:r>
      <w:r>
        <w:t xml:space="preserve"> які</w:t>
      </w:r>
      <w:r w:rsidRPr="00AA23F7">
        <w:t xml:space="preserve"> з ними асоціюються.</w:t>
      </w:r>
    </w:p>
    <w:p w:rsidR="00AA23F7" w:rsidRDefault="00AA23F7" w:rsidP="00AA23F7">
      <w:pPr>
        <w:pStyle w:val="aff"/>
        <w:numPr>
          <w:ilvl w:val="0"/>
          <w:numId w:val="37"/>
        </w:numPr>
      </w:pPr>
      <w:r w:rsidRPr="00AA23F7">
        <w:lastRenderedPageBreak/>
        <w:t xml:space="preserve">Якщо у вас вже є SPA, буде можливість з </w:t>
      </w:r>
      <w:r w:rsidR="00DE2703">
        <w:t>тією ж</w:t>
      </w:r>
      <w:r w:rsidRPr="00AA23F7">
        <w:t xml:space="preserve"> бекенд</w:t>
      </w:r>
      <w:r w:rsidR="00DE2703">
        <w:t xml:space="preserve"> частиною</w:t>
      </w:r>
      <w:r w:rsidRPr="00AA23F7">
        <w:t xml:space="preserve"> створити і мобільний </w:t>
      </w:r>
      <w:r w:rsidR="00DE2703">
        <w:t>застосунок</w:t>
      </w:r>
      <w:r w:rsidRPr="00AA23F7">
        <w:t>.</w:t>
      </w:r>
    </w:p>
    <w:p w:rsidR="00DE2703" w:rsidRPr="00AA23F7" w:rsidRDefault="00DE2703" w:rsidP="00DE2703">
      <w:pPr>
        <w:pStyle w:val="aff"/>
        <w:numPr>
          <w:ilvl w:val="0"/>
          <w:numId w:val="37"/>
        </w:numPr>
      </w:pPr>
      <w:r w:rsidRPr="00DE2703">
        <w:t xml:space="preserve">SPA більш ефективні в кешуванні даних на локальних носіях. </w:t>
      </w:r>
      <w:r>
        <w:t>Застосунок</w:t>
      </w:r>
      <w:r w:rsidRPr="00DE2703">
        <w:t xml:space="preserve"> висилає один запит, збирає всі необхідні дані, і з цього моменту може працювати навіть в режимі оффлайн.</w:t>
      </w:r>
    </w:p>
    <w:p w:rsidR="00751AB3" w:rsidRDefault="00751AB3" w:rsidP="00751AB3">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w:t>
      </w:r>
      <w:r w:rsidR="00DE2703">
        <w:t>застосунку</w:t>
      </w:r>
      <w:r w:rsidRPr="001161F9">
        <w:t xml:space="preserve"> із дотриманням принципів </w:t>
      </w:r>
      <w:r>
        <w:t>ООП</w:t>
      </w:r>
      <w:r w:rsidRPr="001161F9">
        <w:t>.</w:t>
      </w:r>
      <w:r>
        <w:t xml:space="preserve"> Такий підхід надає можливість на </w:t>
      </w:r>
      <w:r w:rsidRPr="001161F9">
        <w:t>успішну реалізацію</w:t>
      </w:r>
      <w:r w:rsidR="00DE2703">
        <w:t>, ефективну підтримку,</w:t>
      </w:r>
      <w:r w:rsidRPr="001161F9">
        <w:t xml:space="preserve"> подальшу його модифікацію та розвиток</w:t>
      </w:r>
      <w:r w:rsidR="00DE2703">
        <w:t xml:space="preserve"> проекта</w:t>
      </w:r>
      <w:r>
        <w:t>.</w:t>
      </w:r>
    </w:p>
    <w:p w:rsidR="00206D2C" w:rsidRPr="001F6318" w:rsidRDefault="00206D2C" w:rsidP="00206D2C">
      <w:pPr>
        <w:pStyle w:val="2"/>
      </w:pPr>
      <w:bookmarkStart w:id="35" w:name="_Toc531815428"/>
      <w:r w:rsidRPr="001F6318">
        <w:t>Постановка задачі</w:t>
      </w:r>
      <w:bookmarkEnd w:id="30"/>
      <w:bookmarkEnd w:id="31"/>
      <w:bookmarkEnd w:id="35"/>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C75E04">
        <w:t>спливаюче вікно з</w:t>
      </w:r>
      <w:r w:rsidR="005C3A81">
        <w:t xml:space="preserve">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lastRenderedPageBreak/>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lastRenderedPageBreak/>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D8099B" w:rsidRPr="00D8099B" w:rsidRDefault="00206D2C" w:rsidP="00DB364E">
      <w:pPr>
        <w:tabs>
          <w:tab w:val="left" w:pos="993"/>
        </w:tabs>
        <w:ind w:firstLine="709"/>
      </w:pPr>
      <w:r w:rsidRPr="001F6318">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numPr>
          <w:ilvl w:val="0"/>
          <w:numId w:val="0"/>
        </w:numPr>
        <w:spacing w:line="312" w:lineRule="auto"/>
        <w:ind w:left="709"/>
      </w:pPr>
      <w:bookmarkStart w:id="36" w:name="_Toc482351334"/>
      <w:bookmarkStart w:id="37" w:name="_Toc482712258"/>
      <w:bookmarkStart w:id="38" w:name="_Toc482712676"/>
      <w:bookmarkStart w:id="39" w:name="_Toc531815429"/>
      <w:r w:rsidRPr="001F6318">
        <w:t>Висновки до розділу 1</w:t>
      </w:r>
      <w:bookmarkEnd w:id="36"/>
      <w:bookmarkEnd w:id="37"/>
      <w:bookmarkEnd w:id="38"/>
      <w:bookmarkEnd w:id="39"/>
    </w:p>
    <w:p w:rsidR="005A432E" w:rsidRDefault="005A432E" w:rsidP="00206D2C">
      <w:pPr>
        <w:spacing w:line="312" w:lineRule="auto"/>
        <w:ind w:firstLine="567"/>
      </w:pPr>
      <w:r w:rsidRPr="001F6318">
        <w:t>Огляд наявних аналогів показав, що основними функціями таких систем є:</w:t>
      </w:r>
    </w:p>
    <w:p w:rsidR="005A432E" w:rsidRDefault="00DC45CD" w:rsidP="005A432E">
      <w:pPr>
        <w:pStyle w:val="aff"/>
        <w:numPr>
          <w:ilvl w:val="0"/>
          <w:numId w:val="39"/>
        </w:numPr>
        <w:spacing w:line="312" w:lineRule="auto"/>
      </w:pPr>
      <w:r>
        <w:t>Н</w:t>
      </w:r>
      <w:r w:rsidR="005A432E" w:rsidRPr="001F6318">
        <w:t>аявність модулів</w:t>
      </w:r>
      <w:r>
        <w:t xml:space="preserve"> розміщення оголошень.</w:t>
      </w:r>
      <w:r w:rsidR="005A432E">
        <w:t xml:space="preserve"> </w:t>
      </w:r>
    </w:p>
    <w:p w:rsidR="005A432E" w:rsidRDefault="00DC45CD" w:rsidP="005A432E">
      <w:pPr>
        <w:pStyle w:val="aff"/>
        <w:numPr>
          <w:ilvl w:val="0"/>
          <w:numId w:val="39"/>
        </w:numPr>
        <w:spacing w:line="312" w:lineRule="auto"/>
      </w:pPr>
      <w:r>
        <w:t>Модерація оголошень.</w:t>
      </w:r>
    </w:p>
    <w:p w:rsidR="005A432E" w:rsidRDefault="00DC45CD" w:rsidP="005A432E">
      <w:pPr>
        <w:pStyle w:val="aff"/>
        <w:numPr>
          <w:ilvl w:val="0"/>
          <w:numId w:val="39"/>
        </w:numPr>
        <w:spacing w:line="312" w:lineRule="auto"/>
      </w:pPr>
      <w:r>
        <w:t>Ф</w:t>
      </w:r>
      <w:r w:rsidR="005A432E">
        <w:t>ільтрація</w:t>
      </w:r>
      <w:r>
        <w:t xml:space="preserve"> оголошень</w:t>
      </w:r>
      <w:r w:rsidR="005A432E">
        <w:t xml:space="preserve"> за різними критеріями</w:t>
      </w:r>
      <w:r>
        <w:t>.</w:t>
      </w:r>
    </w:p>
    <w:p w:rsidR="005A432E" w:rsidRDefault="00DC45CD" w:rsidP="005A432E">
      <w:pPr>
        <w:pStyle w:val="aff"/>
        <w:numPr>
          <w:ilvl w:val="0"/>
          <w:numId w:val="39"/>
        </w:numPr>
        <w:spacing w:line="312" w:lineRule="auto"/>
      </w:pPr>
      <w:r>
        <w:t>В</w:t>
      </w:r>
      <w:r w:rsidR="005A432E">
        <w:t>ідображення</w:t>
      </w:r>
      <w:r>
        <w:t xml:space="preserve"> місця знахідки/втрати на карті.</w:t>
      </w:r>
    </w:p>
    <w:p w:rsidR="005A432E" w:rsidRDefault="00DC45CD" w:rsidP="005A432E">
      <w:pPr>
        <w:pStyle w:val="aff"/>
        <w:numPr>
          <w:ilvl w:val="0"/>
          <w:numId w:val="39"/>
        </w:numPr>
        <w:spacing w:line="312" w:lineRule="auto"/>
      </w:pPr>
      <w:r>
        <w:t>Локалізація трьома мовами.</w:t>
      </w:r>
    </w:p>
    <w:p w:rsidR="005A432E" w:rsidRDefault="00DC45CD" w:rsidP="005A432E">
      <w:pPr>
        <w:pStyle w:val="aff"/>
        <w:numPr>
          <w:ilvl w:val="0"/>
          <w:numId w:val="39"/>
        </w:numPr>
        <w:spacing w:line="312" w:lineRule="auto"/>
      </w:pPr>
      <w:r>
        <w:t>А</w:t>
      </w:r>
      <w:r w:rsidR="005A432E">
        <w:t>вторизація і реєстрація.</w:t>
      </w:r>
    </w:p>
    <w:p w:rsidR="005A432E" w:rsidRDefault="00DC45CD" w:rsidP="005A432E">
      <w:pPr>
        <w:pStyle w:val="aff"/>
        <w:numPr>
          <w:ilvl w:val="0"/>
          <w:numId w:val="39"/>
        </w:numPr>
        <w:spacing w:line="312" w:lineRule="auto"/>
      </w:pPr>
      <w:r>
        <w:t>Л</w:t>
      </w:r>
      <w:r w:rsidR="005A432E">
        <w:t>окалізація</w:t>
      </w:r>
      <w:r>
        <w:t>.</w:t>
      </w:r>
    </w:p>
    <w:p w:rsidR="00DC45CD" w:rsidRDefault="00DC45CD" w:rsidP="005A432E">
      <w:pPr>
        <w:pStyle w:val="aff"/>
        <w:numPr>
          <w:ilvl w:val="0"/>
          <w:numId w:val="39"/>
        </w:numPr>
        <w:spacing w:line="312" w:lineRule="auto"/>
      </w:pPr>
      <w:r>
        <w:t>Побудова маршруту тварини на карті.</w:t>
      </w:r>
    </w:p>
    <w:p w:rsidR="005A432E" w:rsidRDefault="005A432E" w:rsidP="005A432E">
      <w:pPr>
        <w:spacing w:line="312" w:lineRule="auto"/>
        <w:ind w:firstLine="567"/>
      </w:pPr>
      <w:r>
        <w:t xml:space="preserve">Проаналізовано архітектуру </w:t>
      </w:r>
      <w:r>
        <w:rPr>
          <w:lang w:val="en-GB"/>
        </w:rPr>
        <w:t>MVVM</w:t>
      </w:r>
      <w:r w:rsidRPr="005A432E">
        <w:rPr>
          <w:lang w:val="ru-RU"/>
        </w:rPr>
        <w:t xml:space="preserve"> та </w:t>
      </w:r>
      <w:r w:rsidRPr="005A432E">
        <w:t>її переваги серед інших архітектурних рішень.</w:t>
      </w:r>
    </w:p>
    <w:p w:rsidR="005A432E"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005A432E">
        <w:t xml:space="preserve"> </w:t>
      </w:r>
      <w:r w:rsidR="005A432E" w:rsidRPr="001F6318">
        <w:t xml:space="preserve">Розробити механізм </w:t>
      </w:r>
      <w:r w:rsidR="005A432E">
        <w:t>локалізації та фільтрації за різними критеріями.</w:t>
      </w:r>
    </w:p>
    <w:p w:rsidR="00206D2C" w:rsidRPr="001F6318" w:rsidRDefault="00206D2C" w:rsidP="00206D2C">
      <w:pPr>
        <w:ind w:firstLine="567"/>
        <w:rPr>
          <w:color w:val="000000"/>
          <w:spacing w:val="6"/>
        </w:rPr>
      </w:pPr>
    </w:p>
    <w:p w:rsidR="00206D2C" w:rsidRDefault="00206D2C" w:rsidP="00206D2C">
      <w:pPr>
        <w:pStyle w:val="S"/>
      </w:pPr>
      <w:r w:rsidRPr="001F6318">
        <w:br w:type="page"/>
      </w:r>
    </w:p>
    <w:p w:rsidR="00F85FAE" w:rsidRDefault="00037770" w:rsidP="00F85FAE">
      <w:pPr>
        <w:pStyle w:val="12"/>
      </w:pPr>
      <w:hyperlink r:id="rId16" w:anchor="_Toc212894718" w:history="1">
        <w:bookmarkStart w:id="40" w:name="_Toc531815430"/>
        <w:r w:rsidR="00F85FAE">
          <w:t>РОЗДІЛ 2. МОДЕЛЮВАННЯ</w:t>
        </w:r>
      </w:hyperlink>
      <w:r w:rsidR="00F85FAE" w:rsidRPr="00053EE8">
        <w:rPr>
          <w:lang w:val="ru-RU"/>
        </w:rPr>
        <w:t xml:space="preserve"> </w:t>
      </w:r>
      <w:r w:rsidR="00F85FAE">
        <w:t xml:space="preserve">ІНТЕРАКТИВНОГО </w:t>
      </w:r>
      <w:r w:rsidR="00F85FAE">
        <w:rPr>
          <w:lang w:val="en-GB"/>
        </w:rPr>
        <w:t>WEB</w:t>
      </w:r>
      <w:r w:rsidR="00F85FAE" w:rsidRPr="00053EE8">
        <w:rPr>
          <w:lang w:val="ru-RU"/>
        </w:rPr>
        <w:t>-</w:t>
      </w:r>
      <w:r w:rsidR="00F85FAE">
        <w:t>СЕРВІСУ ДЛЯ ПОШУКУ ДОМАШНІХ ТВАРИН</w:t>
      </w:r>
      <w:bookmarkEnd w:id="40"/>
    </w:p>
    <w:p w:rsidR="00751AB3" w:rsidRPr="001F6318" w:rsidRDefault="00751AB3" w:rsidP="00751AB3">
      <w:pPr>
        <w:pStyle w:val="2"/>
        <w:numPr>
          <w:ilvl w:val="0"/>
          <w:numId w:val="0"/>
        </w:numPr>
        <w:ind w:left="709"/>
      </w:pPr>
      <w:r>
        <w:fldChar w:fldCharType="begin"/>
      </w:r>
      <w:r>
        <w:instrText xml:space="preserve"> HYPERLINK "file:///C:\\Users\\Anna\\AppData\\Roaming\\Skype\\бакалаврат\\fragment_bakalavr.docx" \l "_Toc212894719" </w:instrText>
      </w:r>
      <w:r>
        <w:fldChar w:fldCharType="separate"/>
      </w:r>
      <w:bookmarkStart w:id="41" w:name="_Toc531815431"/>
      <w:r w:rsidR="005A0A2A">
        <w:t>2</w:t>
      </w:r>
      <w:r w:rsidR="005A0A2A" w:rsidRPr="001F6318">
        <w:t xml:space="preserve">.1. </w:t>
      </w:r>
      <w:hyperlink r:id="rId17" w:anchor="_Toc212894723" w:history="1">
        <w:bookmarkStart w:id="42" w:name="_Toc482712260"/>
        <w:r w:rsidRPr="001F6318">
          <w:t>Розробка бази</w:t>
        </w:r>
      </w:hyperlink>
      <w:r w:rsidRPr="001F6318">
        <w:t xml:space="preserve"> даних системи</w:t>
      </w:r>
      <w:bookmarkEnd w:id="41"/>
      <w:bookmarkEnd w:id="42"/>
    </w:p>
    <w:p w:rsidR="00751AB3" w:rsidRPr="00100B81" w:rsidRDefault="00751AB3" w:rsidP="00751AB3">
      <w:pPr>
        <w:ind w:firstLine="720"/>
      </w:pPr>
      <w:r>
        <w:t xml:space="preserve">Реалізована база даних </w:t>
      </w:r>
      <w:r>
        <w:rPr>
          <w:lang w:val="en-GB"/>
        </w:rPr>
        <w:t>Firebase</w:t>
      </w:r>
      <w:r w:rsidRPr="00D901FE">
        <w:t xml:space="preserve"> </w:t>
      </w:r>
      <w:r>
        <w:rPr>
          <w:lang w:val="en-GB"/>
        </w:rPr>
        <w:t>Realtime</w:t>
      </w:r>
      <w:r>
        <w:t xml:space="preserve"> складається з 7</w:t>
      </w:r>
      <w:r w:rsidRPr="001F6318">
        <w:t xml:space="preserve"> </w:t>
      </w:r>
      <w:r w:rsidR="00957FA5">
        <w:t>колекцій</w:t>
      </w:r>
      <w:r w:rsidRPr="001F6318">
        <w:t xml:space="preserve">, які містять у собі всі дані для роботи </w:t>
      </w:r>
      <w:r>
        <w:t>веб-сервісу</w:t>
      </w:r>
      <w:r w:rsidRPr="001F6318">
        <w:t>.</w:t>
      </w:r>
    </w:p>
    <w:p w:rsidR="00751AB3" w:rsidRDefault="00751AB3" w:rsidP="00751AB3">
      <w:pPr>
        <w:ind w:firstLine="720"/>
      </w:pPr>
      <w:r>
        <w:t>Структура бази даних наведена на рис. В</w:t>
      </w:r>
      <w:r w:rsidRPr="00100B81">
        <w:t>.1</w:t>
      </w:r>
      <w:r>
        <w:t>.</w:t>
      </w:r>
      <w:r>
        <w:tab/>
      </w:r>
    </w:p>
    <w:p w:rsidR="00751AB3" w:rsidRDefault="00957FA5" w:rsidP="00751AB3">
      <w:pPr>
        <w:ind w:firstLine="709"/>
      </w:pPr>
      <w:r>
        <w:t>Колекція</w:t>
      </w:r>
      <w:r w:rsidR="00751AB3">
        <w:t xml:space="preserve"> «</w:t>
      </w:r>
      <w:r w:rsidR="00751AB3">
        <w:rPr>
          <w:lang w:val="en-GB"/>
        </w:rPr>
        <w:t>users</w:t>
      </w:r>
      <w:r w:rsidR="00751AB3">
        <w:t>»</w:t>
      </w:r>
      <w:r w:rsidR="00751AB3" w:rsidRPr="007E4502">
        <w:rPr>
          <w:lang w:val="ru-RU"/>
        </w:rPr>
        <w:t xml:space="preserve"> </w:t>
      </w:r>
      <w:r>
        <w:t>призначена</w:t>
      </w:r>
      <w:r w:rsidR="00751AB3">
        <w:t xml:space="preserve"> для зберігання інформації про користувачів, він має наступні поля:</w:t>
      </w:r>
    </w:p>
    <w:p w:rsidR="00751AB3" w:rsidRDefault="00751AB3" w:rsidP="00751AB3">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751AB3" w:rsidRDefault="00751AB3" w:rsidP="00751AB3">
      <w:pPr>
        <w:pStyle w:val="aff"/>
        <w:numPr>
          <w:ilvl w:val="0"/>
          <w:numId w:val="28"/>
        </w:numPr>
        <w:ind w:left="993"/>
      </w:pPr>
      <w:r>
        <w:rPr>
          <w:lang w:val="en-GB"/>
        </w:rPr>
        <w:t xml:space="preserve">email – </w:t>
      </w:r>
      <w:r>
        <w:t>електрона пошта;</w:t>
      </w:r>
    </w:p>
    <w:p w:rsidR="00751AB3" w:rsidRDefault="00751AB3" w:rsidP="00751AB3">
      <w:pPr>
        <w:pStyle w:val="aff"/>
        <w:numPr>
          <w:ilvl w:val="0"/>
          <w:numId w:val="28"/>
        </w:numPr>
        <w:ind w:left="993"/>
      </w:pPr>
      <w:r>
        <w:rPr>
          <w:lang w:val="en-GB"/>
        </w:rPr>
        <w:t xml:space="preserve">password – </w:t>
      </w:r>
      <w:r>
        <w:t>пароль;</w:t>
      </w:r>
    </w:p>
    <w:p w:rsidR="00751AB3" w:rsidRDefault="00751AB3" w:rsidP="00751AB3">
      <w:pPr>
        <w:pStyle w:val="aff"/>
        <w:numPr>
          <w:ilvl w:val="0"/>
          <w:numId w:val="28"/>
        </w:numPr>
        <w:ind w:left="993"/>
      </w:pPr>
      <w:r>
        <w:rPr>
          <w:lang w:val="en-GB"/>
        </w:rPr>
        <w:t xml:space="preserve">role – </w:t>
      </w:r>
      <w:r w:rsidRPr="007E4502">
        <w:t>роль користувача</w:t>
      </w:r>
      <w:r>
        <w:t>.</w:t>
      </w:r>
    </w:p>
    <w:p w:rsidR="00751AB3" w:rsidRDefault="00957FA5" w:rsidP="00751AB3">
      <w:pPr>
        <w:ind w:firstLine="709"/>
      </w:pPr>
      <w:r w:rsidRPr="00957FA5">
        <w:t xml:space="preserve">Колекція </w:t>
      </w:r>
      <w:r w:rsidR="00751AB3">
        <w:t>«</w:t>
      </w:r>
      <w:r w:rsidR="00751AB3">
        <w:rPr>
          <w:lang w:val="en-GB"/>
        </w:rPr>
        <w:t>adverts</w:t>
      </w:r>
      <w:r w:rsidR="00751AB3">
        <w:t>»</w:t>
      </w:r>
      <w:r w:rsidR="00751AB3" w:rsidRPr="00957FA5">
        <w:t xml:space="preserve"> </w:t>
      </w:r>
      <w:r w:rsidRPr="00957FA5">
        <w:t>призначена</w:t>
      </w:r>
      <w:r>
        <w:t xml:space="preserve"> </w:t>
      </w:r>
      <w:r w:rsidR="00751AB3">
        <w:t xml:space="preserve">для зберігання інформації про </w:t>
      </w:r>
      <w:r w:rsidR="00751AB3" w:rsidRPr="007E4502">
        <w:t>оголошення</w:t>
      </w:r>
      <w:r w:rsidR="00751AB3">
        <w:t>, він має наступні поля:</w:t>
      </w:r>
    </w:p>
    <w:p w:rsidR="00751AB3" w:rsidRDefault="00751AB3" w:rsidP="00751AB3">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751AB3"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751AB3" w:rsidRPr="007E4502" w:rsidRDefault="00751AB3" w:rsidP="00751AB3">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751AB3" w:rsidRPr="007E4502" w:rsidRDefault="00751AB3" w:rsidP="00751AB3">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751AB3" w:rsidRPr="007E4502" w:rsidRDefault="00751AB3" w:rsidP="00751AB3">
      <w:pPr>
        <w:pStyle w:val="aff"/>
        <w:numPr>
          <w:ilvl w:val="0"/>
          <w:numId w:val="27"/>
        </w:numPr>
      </w:pPr>
      <w:r w:rsidRPr="0049154A">
        <w:rPr>
          <w:lang w:val="en-GB"/>
        </w:rPr>
        <w:t>typeMarker</w:t>
      </w:r>
      <w:r>
        <w:t xml:space="preserve"> – тип оголошення;</w:t>
      </w:r>
    </w:p>
    <w:p w:rsidR="00751AB3" w:rsidRPr="007E4502" w:rsidRDefault="00751AB3" w:rsidP="00751AB3">
      <w:pPr>
        <w:pStyle w:val="aff"/>
        <w:numPr>
          <w:ilvl w:val="0"/>
          <w:numId w:val="27"/>
        </w:numPr>
      </w:pPr>
      <w:r>
        <w:rPr>
          <w:lang w:val="en-GB"/>
        </w:rPr>
        <w:t>id</w:t>
      </w:r>
      <w:r w:rsidRPr="009E26C3">
        <w:t>_</w:t>
      </w:r>
      <w:r>
        <w:rPr>
          <w:lang w:val="en-GB"/>
        </w:rPr>
        <w:t>pet</w:t>
      </w:r>
      <w:r w:rsidRPr="009E26C3">
        <w:t>_</w:t>
      </w:r>
      <w:r>
        <w:rPr>
          <w:lang w:val="en-GB"/>
        </w:rPr>
        <w:t>a</w:t>
      </w:r>
      <w:r w:rsidRPr="0049154A">
        <w:rPr>
          <w:lang w:val="en-GB"/>
        </w:rPr>
        <w:t>ge</w:t>
      </w:r>
      <w:r>
        <w:t xml:space="preserve"> – унікальний</w:t>
      </w:r>
      <w:r w:rsidRPr="009E26C3">
        <w:t xml:space="preserve"> </w:t>
      </w:r>
      <w:r>
        <w:t xml:space="preserve">ідентифікаційний номер </w:t>
      </w:r>
      <w:r w:rsidRPr="009E26C3">
        <w:t>вік</w:t>
      </w:r>
      <w:r>
        <w:t>у</w:t>
      </w:r>
      <w:r w:rsidRPr="009E26C3">
        <w:t xml:space="preserve"> тварини;</w:t>
      </w:r>
    </w:p>
    <w:p w:rsidR="00751AB3" w:rsidRPr="007E4502" w:rsidRDefault="00751AB3" w:rsidP="00751AB3">
      <w:pPr>
        <w:pStyle w:val="aff"/>
        <w:numPr>
          <w:ilvl w:val="0"/>
          <w:numId w:val="27"/>
        </w:numPr>
      </w:pPr>
      <w:r w:rsidRPr="0049154A">
        <w:rPr>
          <w:lang w:val="en-GB"/>
        </w:rPr>
        <w:t>status</w:t>
      </w:r>
      <w:r>
        <w:t xml:space="preserve"> – статус оголошення;</w:t>
      </w:r>
    </w:p>
    <w:p w:rsidR="00751AB3" w:rsidRPr="007E4502" w:rsidRDefault="00751AB3" w:rsidP="00751AB3">
      <w:pPr>
        <w:pStyle w:val="aff"/>
        <w:numPr>
          <w:ilvl w:val="0"/>
          <w:numId w:val="27"/>
        </w:numPr>
      </w:pPr>
      <w:r w:rsidRPr="0049154A">
        <w:rPr>
          <w:lang w:val="en-GB"/>
        </w:rPr>
        <w:t>position</w:t>
      </w:r>
      <w:r>
        <w:t xml:space="preserve"> – позиція оголошення на карті;</w:t>
      </w:r>
    </w:p>
    <w:p w:rsidR="00751AB3" w:rsidRPr="007E4502" w:rsidRDefault="00751AB3" w:rsidP="00751AB3">
      <w:pPr>
        <w:pStyle w:val="aff"/>
        <w:numPr>
          <w:ilvl w:val="0"/>
          <w:numId w:val="27"/>
        </w:numPr>
      </w:pPr>
      <w:r w:rsidRPr="0049154A">
        <w:rPr>
          <w:lang w:val="en-GB"/>
        </w:rPr>
        <w:t>contactInfo</w:t>
      </w:r>
      <w:r>
        <w:t xml:space="preserve"> – контактна інформація;</w:t>
      </w:r>
    </w:p>
    <w:p w:rsidR="00751AB3" w:rsidRDefault="00751AB3" w:rsidP="00751AB3">
      <w:pPr>
        <w:pStyle w:val="aff"/>
        <w:numPr>
          <w:ilvl w:val="0"/>
          <w:numId w:val="27"/>
        </w:numPr>
      </w:pPr>
      <w:r w:rsidRPr="0049154A">
        <w:rPr>
          <w:lang w:val="en-GB"/>
        </w:rPr>
        <w:t>dateCreate</w:t>
      </w:r>
      <w:r>
        <w:t xml:space="preserve"> – дата створення оголошення;</w:t>
      </w:r>
    </w:p>
    <w:p w:rsidR="00751AB3" w:rsidRDefault="00751AB3" w:rsidP="00751AB3">
      <w:pPr>
        <w:pStyle w:val="aff"/>
        <w:numPr>
          <w:ilvl w:val="0"/>
          <w:numId w:val="27"/>
        </w:numPr>
      </w:pPr>
      <w:r w:rsidRPr="009E26C3">
        <w:t>previousPosition</w:t>
      </w:r>
      <w:r>
        <w:t xml:space="preserve"> – попередня позиція оголошення</w:t>
      </w:r>
      <w:r>
        <w:rPr>
          <w:lang w:val="en-GB"/>
        </w:rPr>
        <w:t>.</w:t>
      </w:r>
    </w:p>
    <w:p w:rsidR="00751AB3" w:rsidRDefault="00957FA5" w:rsidP="00751AB3">
      <w:pPr>
        <w:ind w:firstLine="709"/>
      </w:pPr>
      <w:r w:rsidRPr="00957FA5">
        <w:lastRenderedPageBreak/>
        <w:t xml:space="preserve">Колекція </w:t>
      </w:r>
      <w:r w:rsidR="00751AB3">
        <w:t>«</w:t>
      </w:r>
      <w:r w:rsidR="00751AB3">
        <w:rPr>
          <w:lang w:val="en-GB"/>
        </w:rPr>
        <w:t>pet</w:t>
      </w:r>
      <w:r w:rsidR="00751AB3" w:rsidRPr="0049154A">
        <w:rPr>
          <w:lang w:val="ru-RU"/>
        </w:rPr>
        <w:t>_</w:t>
      </w:r>
      <w:r w:rsidR="00751AB3">
        <w:rPr>
          <w:lang w:val="en-GB"/>
        </w:rPr>
        <w:t>breeds</w:t>
      </w:r>
      <w:r w:rsidR="00751AB3">
        <w:t>»</w:t>
      </w:r>
      <w:r w:rsidR="00751AB3" w:rsidRPr="007E4502">
        <w:rPr>
          <w:lang w:val="ru-RU"/>
        </w:rPr>
        <w:t xml:space="preserve"> </w:t>
      </w:r>
      <w:r w:rsidRPr="00957FA5">
        <w:t xml:space="preserve">призначена </w:t>
      </w:r>
      <w:r w:rsidR="00751AB3">
        <w:t>для зберігання інформації про породи тварини, він має наступні поля:</w:t>
      </w:r>
    </w:p>
    <w:p w:rsidR="00751AB3" w:rsidRDefault="00751AB3" w:rsidP="00751AB3">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751AB3" w:rsidRPr="0049154A" w:rsidRDefault="00751AB3" w:rsidP="00751AB3">
      <w:pPr>
        <w:pStyle w:val="aff"/>
        <w:numPr>
          <w:ilvl w:val="0"/>
          <w:numId w:val="29"/>
        </w:numPr>
        <w:ind w:left="993"/>
      </w:pPr>
      <w:r>
        <w:rPr>
          <w:lang w:val="en-GB"/>
        </w:rPr>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751AB3" w:rsidRPr="0049154A" w:rsidRDefault="00751AB3" w:rsidP="00751AB3">
      <w:pPr>
        <w:pStyle w:val="aff"/>
        <w:numPr>
          <w:ilvl w:val="0"/>
          <w:numId w:val="29"/>
        </w:numPr>
        <w:ind w:left="993"/>
      </w:pPr>
      <w:r>
        <w:rPr>
          <w:lang w:val="en-GB"/>
        </w:rPr>
        <w:t>en</w:t>
      </w:r>
      <w:r>
        <w:t xml:space="preserve"> – назва на англійській мові;</w:t>
      </w:r>
    </w:p>
    <w:p w:rsidR="00751AB3" w:rsidRPr="0049154A" w:rsidRDefault="00751AB3" w:rsidP="00751AB3">
      <w:pPr>
        <w:pStyle w:val="aff"/>
        <w:numPr>
          <w:ilvl w:val="0"/>
          <w:numId w:val="29"/>
        </w:numPr>
        <w:ind w:left="993"/>
      </w:pPr>
      <w:r>
        <w:rPr>
          <w:lang w:val="en-GB"/>
        </w:rPr>
        <w:t>ru</w:t>
      </w:r>
      <w:r>
        <w:t xml:space="preserve"> – назва на російській мові;</w:t>
      </w:r>
    </w:p>
    <w:p w:rsidR="00751AB3" w:rsidRDefault="00751AB3" w:rsidP="00751AB3">
      <w:pPr>
        <w:pStyle w:val="aff"/>
        <w:numPr>
          <w:ilvl w:val="0"/>
          <w:numId w:val="29"/>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colorings</w:t>
      </w:r>
      <w:r w:rsidR="00751AB3">
        <w:t>»</w:t>
      </w:r>
      <w:r w:rsidR="00751AB3" w:rsidRPr="00957FA5">
        <w:t xml:space="preserve"> </w:t>
      </w:r>
      <w:r w:rsidRPr="00957FA5">
        <w:t xml:space="preserve">призначена </w:t>
      </w:r>
      <w:r w:rsidR="00751AB3">
        <w:t>для зберігання інформації про забарвлення тварини, він має наступні поля:</w:t>
      </w:r>
    </w:p>
    <w:p w:rsidR="00751AB3" w:rsidRDefault="00751AB3" w:rsidP="00751AB3">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751AB3" w:rsidRPr="0049154A" w:rsidRDefault="00751AB3" w:rsidP="00751AB3">
      <w:pPr>
        <w:pStyle w:val="aff"/>
        <w:numPr>
          <w:ilvl w:val="0"/>
          <w:numId w:val="30"/>
        </w:numPr>
        <w:ind w:left="993"/>
      </w:pPr>
      <w:r>
        <w:rPr>
          <w:lang w:val="en-GB"/>
        </w:rPr>
        <w:t>en</w:t>
      </w:r>
      <w:r>
        <w:t xml:space="preserve"> – назва на англійській мові;</w:t>
      </w:r>
    </w:p>
    <w:p w:rsidR="00751AB3" w:rsidRPr="0049154A" w:rsidRDefault="00751AB3" w:rsidP="00751AB3">
      <w:pPr>
        <w:pStyle w:val="aff"/>
        <w:numPr>
          <w:ilvl w:val="0"/>
          <w:numId w:val="30"/>
        </w:numPr>
        <w:ind w:left="993"/>
      </w:pPr>
      <w:r>
        <w:rPr>
          <w:lang w:val="en-GB"/>
        </w:rPr>
        <w:t>ru</w:t>
      </w:r>
      <w:r>
        <w:t xml:space="preserve"> – назва на російській мові;</w:t>
      </w:r>
    </w:p>
    <w:p w:rsidR="00751AB3" w:rsidRDefault="00751AB3" w:rsidP="00751AB3">
      <w:pPr>
        <w:pStyle w:val="aff"/>
        <w:numPr>
          <w:ilvl w:val="0"/>
          <w:numId w:val="30"/>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colors</w:t>
      </w:r>
      <w:r w:rsidR="00751AB3">
        <w:t>»</w:t>
      </w:r>
      <w:r w:rsidR="00751AB3" w:rsidRPr="00957FA5">
        <w:t xml:space="preserve"> </w:t>
      </w:r>
      <w:r w:rsidRPr="00957FA5">
        <w:t xml:space="preserve">призначена </w:t>
      </w:r>
      <w:r w:rsidR="00751AB3">
        <w:t>для зберігання інформації про кольори тварин, він має наступні поля:</w:t>
      </w:r>
    </w:p>
    <w:p w:rsidR="00751AB3" w:rsidRDefault="00751AB3" w:rsidP="00751AB3">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751AB3" w:rsidRPr="0049154A" w:rsidRDefault="00751AB3" w:rsidP="00751AB3">
      <w:pPr>
        <w:pStyle w:val="aff"/>
        <w:numPr>
          <w:ilvl w:val="0"/>
          <w:numId w:val="31"/>
        </w:numPr>
        <w:ind w:left="993"/>
      </w:pPr>
      <w:r>
        <w:rPr>
          <w:lang w:val="en-GB"/>
        </w:rPr>
        <w:t>en</w:t>
      </w:r>
      <w:r>
        <w:t xml:space="preserve"> – назва на англійській мові;</w:t>
      </w:r>
    </w:p>
    <w:p w:rsidR="00751AB3" w:rsidRPr="0049154A" w:rsidRDefault="00751AB3" w:rsidP="00751AB3">
      <w:pPr>
        <w:pStyle w:val="aff"/>
        <w:numPr>
          <w:ilvl w:val="0"/>
          <w:numId w:val="31"/>
        </w:numPr>
        <w:ind w:left="993"/>
      </w:pPr>
      <w:r>
        <w:rPr>
          <w:lang w:val="en-GB"/>
        </w:rPr>
        <w:t>ru</w:t>
      </w:r>
      <w:r>
        <w:t xml:space="preserve"> – назва на російській мові;</w:t>
      </w:r>
    </w:p>
    <w:p w:rsidR="00751AB3" w:rsidRDefault="00751AB3" w:rsidP="00751AB3">
      <w:pPr>
        <w:pStyle w:val="aff"/>
        <w:numPr>
          <w:ilvl w:val="0"/>
          <w:numId w:val="31"/>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types</w:t>
      </w:r>
      <w:r w:rsidR="00751AB3">
        <w:t>»</w:t>
      </w:r>
      <w:r w:rsidR="00751AB3" w:rsidRPr="00957FA5">
        <w:t xml:space="preserve"> </w:t>
      </w:r>
      <w:r w:rsidRPr="00957FA5">
        <w:t xml:space="preserve">призначена </w:t>
      </w:r>
      <w:r w:rsidR="00751AB3">
        <w:t>для зберігання інформації про види тварин, він має наступні поля:</w:t>
      </w:r>
    </w:p>
    <w:p w:rsidR="00751AB3" w:rsidRDefault="00751AB3" w:rsidP="00751AB3">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751AB3" w:rsidRPr="0049154A" w:rsidRDefault="00751AB3" w:rsidP="00751AB3">
      <w:pPr>
        <w:pStyle w:val="aff"/>
        <w:numPr>
          <w:ilvl w:val="0"/>
          <w:numId w:val="32"/>
        </w:numPr>
        <w:ind w:left="993"/>
      </w:pPr>
      <w:r>
        <w:rPr>
          <w:lang w:val="en-GB"/>
        </w:rPr>
        <w:t>en</w:t>
      </w:r>
      <w:r>
        <w:t xml:space="preserve"> – назва на англійській мові;</w:t>
      </w:r>
    </w:p>
    <w:p w:rsidR="00751AB3" w:rsidRPr="0049154A" w:rsidRDefault="00751AB3" w:rsidP="00751AB3">
      <w:pPr>
        <w:pStyle w:val="aff"/>
        <w:numPr>
          <w:ilvl w:val="0"/>
          <w:numId w:val="32"/>
        </w:numPr>
        <w:ind w:left="993"/>
      </w:pPr>
      <w:r>
        <w:rPr>
          <w:lang w:val="en-GB"/>
        </w:rPr>
        <w:t>ru</w:t>
      </w:r>
      <w:r>
        <w:t xml:space="preserve"> – назва на російській мові;</w:t>
      </w:r>
    </w:p>
    <w:p w:rsidR="00751AB3" w:rsidRDefault="00751AB3" w:rsidP="00751AB3">
      <w:pPr>
        <w:pStyle w:val="aff"/>
        <w:numPr>
          <w:ilvl w:val="0"/>
          <w:numId w:val="32"/>
        </w:numPr>
        <w:ind w:left="993"/>
      </w:pPr>
      <w:r>
        <w:rPr>
          <w:lang w:val="en-GB"/>
        </w:rPr>
        <w:t>ua</w:t>
      </w:r>
      <w:r>
        <w:t xml:space="preserve"> – назва на українській мові.</w:t>
      </w:r>
    </w:p>
    <w:p w:rsidR="00751AB3" w:rsidRDefault="00957FA5" w:rsidP="00751AB3">
      <w:pPr>
        <w:ind w:firstLine="709"/>
      </w:pPr>
      <w:r w:rsidRPr="00957FA5">
        <w:t xml:space="preserve">Колекція </w:t>
      </w:r>
      <w:r w:rsidR="00751AB3">
        <w:t>«</w:t>
      </w:r>
      <w:r w:rsidR="00751AB3">
        <w:rPr>
          <w:lang w:val="en-GB"/>
        </w:rPr>
        <w:t>pet</w:t>
      </w:r>
      <w:r w:rsidR="00751AB3" w:rsidRPr="00957FA5">
        <w:t>_</w:t>
      </w:r>
      <w:r w:rsidR="00751AB3">
        <w:rPr>
          <w:lang w:val="en-GB"/>
        </w:rPr>
        <w:t>ages</w:t>
      </w:r>
      <w:r w:rsidR="00751AB3">
        <w:t>»</w:t>
      </w:r>
      <w:r w:rsidR="00751AB3" w:rsidRPr="00957FA5">
        <w:t xml:space="preserve"> </w:t>
      </w:r>
      <w:r w:rsidRPr="00957FA5">
        <w:t xml:space="preserve">призначена </w:t>
      </w:r>
      <w:r w:rsidR="00751AB3">
        <w:t>для зберігання інформації про вік тварин, він має наступні поля:</w:t>
      </w:r>
    </w:p>
    <w:p w:rsidR="00751AB3" w:rsidRDefault="00751AB3" w:rsidP="00751AB3">
      <w:pPr>
        <w:pStyle w:val="aff"/>
        <w:numPr>
          <w:ilvl w:val="1"/>
          <w:numId w:val="14"/>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віку тварини;</w:t>
      </w:r>
    </w:p>
    <w:p w:rsidR="00751AB3" w:rsidRPr="0049154A" w:rsidRDefault="00751AB3" w:rsidP="00751AB3">
      <w:pPr>
        <w:pStyle w:val="aff"/>
        <w:numPr>
          <w:ilvl w:val="1"/>
          <w:numId w:val="14"/>
        </w:numPr>
        <w:ind w:left="993"/>
      </w:pPr>
      <w:r>
        <w:rPr>
          <w:lang w:val="en-GB"/>
        </w:rPr>
        <w:t>en</w:t>
      </w:r>
      <w:r>
        <w:t xml:space="preserve"> – назва на англійській мові;</w:t>
      </w:r>
    </w:p>
    <w:p w:rsidR="00751AB3" w:rsidRPr="0049154A" w:rsidRDefault="00751AB3" w:rsidP="00751AB3">
      <w:pPr>
        <w:pStyle w:val="aff"/>
        <w:numPr>
          <w:ilvl w:val="1"/>
          <w:numId w:val="14"/>
        </w:numPr>
        <w:ind w:left="993"/>
      </w:pPr>
      <w:r>
        <w:rPr>
          <w:lang w:val="en-GB"/>
        </w:rPr>
        <w:t>ru</w:t>
      </w:r>
      <w:r>
        <w:t xml:space="preserve"> – назва на російській мові;</w:t>
      </w:r>
    </w:p>
    <w:p w:rsidR="00751AB3" w:rsidRDefault="00751AB3" w:rsidP="00751AB3">
      <w:pPr>
        <w:pStyle w:val="aff"/>
        <w:numPr>
          <w:ilvl w:val="1"/>
          <w:numId w:val="14"/>
        </w:numPr>
        <w:ind w:left="993"/>
      </w:pPr>
      <w:r>
        <w:rPr>
          <w:lang w:val="en-GB"/>
        </w:rPr>
        <w:lastRenderedPageBreak/>
        <w:t>ua</w:t>
      </w:r>
      <w:r>
        <w:t xml:space="preserve"> – назва на українській мові</w:t>
      </w:r>
      <w:r w:rsidR="00957FA5">
        <w:t>.</w:t>
      </w:r>
    </w:p>
    <w:p w:rsidR="00957FA5" w:rsidRPr="001F6318" w:rsidRDefault="00037770" w:rsidP="00957FA5">
      <w:pPr>
        <w:pStyle w:val="2"/>
        <w:numPr>
          <w:ilvl w:val="0"/>
          <w:numId w:val="0"/>
        </w:numPr>
        <w:ind w:firstLine="709"/>
      </w:pPr>
      <w:hyperlink r:id="rId18" w:anchor="_Toc212894719" w:history="1">
        <w:bookmarkStart w:id="43" w:name="_Toc482712259"/>
        <w:bookmarkStart w:id="44" w:name="_Toc531815432"/>
        <w:r w:rsidR="00631198" w:rsidRPr="00AE7867">
          <w:t>2</w:t>
        </w:r>
        <w:r w:rsidR="00631198">
          <w:t>.2</w:t>
        </w:r>
        <w:r w:rsidR="00957FA5" w:rsidRPr="001F6318">
          <w:t xml:space="preserve">. </w:t>
        </w:r>
      </w:hyperlink>
      <w:r w:rsidR="00AE7867">
        <w:t>Р</w:t>
      </w:r>
      <w:r w:rsidR="00957FA5">
        <w:t>озробка</w:t>
      </w:r>
      <w:r w:rsidR="00957FA5" w:rsidRPr="001F6318">
        <w:t xml:space="preserve"> </w:t>
      </w:r>
      <w:r w:rsidR="00957FA5">
        <w:t>компонентно</w:t>
      </w:r>
      <w:r w:rsidR="00957FA5" w:rsidRPr="001F6318">
        <w:t>-орієнтованої структури системи</w:t>
      </w:r>
      <w:bookmarkEnd w:id="43"/>
      <w:bookmarkEnd w:id="44"/>
    </w:p>
    <w:p w:rsidR="00957FA5" w:rsidRDefault="00957FA5" w:rsidP="00957FA5">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Pr>
          <w:color w:val="000000"/>
          <w:lang w:val="en-GB" w:eastAsia="en-US" w:bidi="en-US"/>
        </w:rPr>
        <w:t>MVVM</w:t>
      </w:r>
      <w:r w:rsidRPr="001F6318">
        <w:rPr>
          <w:color w:val="000000"/>
          <w:lang w:val="uk-UA" w:bidi="uk-UA"/>
        </w:rPr>
        <w:t>, та</w:t>
      </w:r>
      <w:r w:rsidRPr="005822B4">
        <w:rPr>
          <w:color w:val="000000"/>
          <w:lang w:val="uk-UA" w:bidi="uk-UA"/>
        </w:rPr>
        <w:t xml:space="preserve"> </w:t>
      </w:r>
      <w:r>
        <w:rPr>
          <w:color w:val="000000"/>
          <w:lang w:val="uk-UA" w:bidi="uk-UA"/>
        </w:rPr>
        <w:t>браузерна</w:t>
      </w:r>
      <w:r w:rsidRPr="001F6318">
        <w:rPr>
          <w:color w:val="000000"/>
          <w:lang w:val="uk-UA" w:bidi="uk-UA"/>
        </w:rPr>
        <w:t xml:space="preserve"> мова програмування </w:t>
      </w:r>
      <w:r>
        <w:rPr>
          <w:color w:val="000000"/>
          <w:lang w:val="en-GB" w:bidi="uk-UA"/>
        </w:rPr>
        <w:t>JavaScript</w:t>
      </w:r>
      <w:r w:rsidRPr="005822B4">
        <w:rPr>
          <w:color w:val="000000"/>
          <w:lang w:val="uk-UA" w:bidi="uk-UA"/>
        </w:rPr>
        <w:t xml:space="preserve"> </w:t>
      </w:r>
      <w:r>
        <w:rPr>
          <w:color w:val="000000"/>
          <w:lang w:val="uk-UA" w:bidi="uk-UA"/>
        </w:rPr>
        <w:t xml:space="preserve">з використанням фреймворку </w:t>
      </w:r>
      <w:r>
        <w:rPr>
          <w:color w:val="000000"/>
          <w:lang w:val="en-GB" w:bidi="uk-UA"/>
        </w:rPr>
        <w:t>Vue</w:t>
      </w:r>
      <w:r w:rsidRPr="001F6318">
        <w:rPr>
          <w:color w:val="000000"/>
          <w:lang w:val="uk-UA" w:bidi="uk-UA"/>
        </w:rPr>
        <w:t>.</w:t>
      </w:r>
    </w:p>
    <w:p w:rsidR="00957FA5" w:rsidRPr="00F85FAE" w:rsidRDefault="00957FA5" w:rsidP="00957FA5">
      <w:pPr>
        <w:pStyle w:val="Bodytext20"/>
        <w:shd w:val="clear" w:color="auto" w:fill="auto"/>
        <w:spacing w:before="0" w:line="372" w:lineRule="auto"/>
        <w:ind w:firstLine="709"/>
      </w:pPr>
      <w:r w:rsidRPr="00022B7C">
        <w:rPr>
          <w:lang w:val="uk-UA"/>
        </w:rPr>
        <w:t>На рис.</w:t>
      </w:r>
      <w:r w:rsidRPr="00FF4038">
        <w:rPr>
          <w:lang w:val="uk-UA"/>
        </w:rPr>
        <w:t xml:space="preserve"> </w:t>
      </w:r>
      <w:r>
        <w:rPr>
          <w:lang w:val="uk-UA"/>
        </w:rPr>
        <w:t>Б.1</w:t>
      </w:r>
      <w:r w:rsidRPr="00022B7C">
        <w:rPr>
          <w:lang w:val="uk-UA"/>
        </w:rPr>
        <w:t xml:space="preserve"> наведено діаграму компонентів та</w:t>
      </w:r>
      <w:r>
        <w:rPr>
          <w:lang w:val="uk-UA"/>
        </w:rPr>
        <w:t xml:space="preserve"> класів.</w:t>
      </w:r>
    </w:p>
    <w:p w:rsidR="00957FA5" w:rsidRPr="00022B7C" w:rsidRDefault="00957FA5" w:rsidP="00957FA5">
      <w:pPr>
        <w:pStyle w:val="aff"/>
        <w:spacing w:after="160"/>
        <w:ind w:firstLine="480"/>
        <w:contextualSpacing/>
        <w:jc w:val="left"/>
      </w:pPr>
      <w:r w:rsidRPr="00B77055">
        <w:t>Для даного програм</w:t>
      </w:r>
      <w:r>
        <w:t xml:space="preserve">ного продукту було реалізовано </w:t>
      </w:r>
      <w:r w:rsidRPr="00022B7C">
        <w:t>13 компонентів та 3</w:t>
      </w:r>
      <w:r>
        <w:t xml:space="preserve"> класи</w:t>
      </w:r>
      <w:r w:rsidRPr="00B77055">
        <w:t>.</w:t>
      </w:r>
    </w:p>
    <w:p w:rsidR="00957FA5" w:rsidRDefault="00957FA5" w:rsidP="00957FA5">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957FA5" w:rsidRDefault="00957FA5" w:rsidP="00957FA5">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957FA5" w:rsidRDefault="00957FA5" w:rsidP="00957FA5">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957FA5" w:rsidRDefault="00957FA5" w:rsidP="00957FA5">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957FA5" w:rsidRDefault="00957FA5" w:rsidP="00957FA5">
      <w:pPr>
        <w:pStyle w:val="aff"/>
        <w:numPr>
          <w:ilvl w:val="0"/>
          <w:numId w:val="21"/>
        </w:numPr>
        <w:spacing w:after="160"/>
        <w:ind w:left="993"/>
        <w:contextualSpacing/>
      </w:pPr>
      <w:r w:rsidRPr="00C2034D">
        <w:t>onSignup</w:t>
      </w:r>
      <w:r>
        <w:t>(), викликається для створення нового користувача;</w:t>
      </w:r>
    </w:p>
    <w:p w:rsidR="00957FA5" w:rsidRDefault="00957FA5" w:rsidP="00957FA5">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57FA5" w:rsidRDefault="00957FA5" w:rsidP="00957FA5">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57FA5" w:rsidRDefault="00957FA5" w:rsidP="00957FA5">
      <w:pPr>
        <w:pStyle w:val="aff"/>
        <w:numPr>
          <w:ilvl w:val="0"/>
          <w:numId w:val="22"/>
        </w:numPr>
        <w:spacing w:after="160"/>
        <w:ind w:left="993"/>
        <w:contextualSpacing/>
      </w:pPr>
      <w:r w:rsidRPr="00986544">
        <w:t>onSignin</w:t>
      </w:r>
      <w:r>
        <w:t>(), викликається для авторизації користувача;</w:t>
      </w:r>
    </w:p>
    <w:p w:rsidR="00957FA5" w:rsidRPr="00986544" w:rsidRDefault="00957FA5" w:rsidP="00957FA5">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957FA5" w:rsidRDefault="00957FA5" w:rsidP="00957FA5">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957FA5" w:rsidRDefault="00957FA5" w:rsidP="00957FA5">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957FA5" w:rsidRDefault="00957FA5" w:rsidP="00957FA5">
      <w:pPr>
        <w:pStyle w:val="aff"/>
        <w:numPr>
          <w:ilvl w:val="0"/>
          <w:numId w:val="23"/>
        </w:numPr>
        <w:spacing w:after="160"/>
        <w:ind w:left="993"/>
        <w:contextualSpacing/>
      </w:pPr>
      <w:r w:rsidRPr="008C54E5">
        <w:lastRenderedPageBreak/>
        <w:t>setNewCenter</w:t>
      </w:r>
      <w:r>
        <w:t>(), потрібен для задання нових координат для центру карти;</w:t>
      </w:r>
    </w:p>
    <w:p w:rsidR="00957FA5" w:rsidRDefault="00957FA5" w:rsidP="00957FA5">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957FA5" w:rsidRDefault="00957FA5" w:rsidP="00957FA5">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957FA5" w:rsidRDefault="00957FA5" w:rsidP="00957FA5">
      <w:pPr>
        <w:pStyle w:val="aff"/>
        <w:numPr>
          <w:ilvl w:val="0"/>
          <w:numId w:val="23"/>
        </w:numPr>
        <w:spacing w:after="160"/>
        <w:ind w:left="993"/>
        <w:contextualSpacing/>
      </w:pPr>
      <w:r w:rsidRPr="00FA37D7">
        <w:t>setNewCenterPosition(position)</w:t>
      </w:r>
      <w:r>
        <w:t>, потрібен для задання початкового центру на карті;</w:t>
      </w:r>
    </w:p>
    <w:p w:rsidR="00957FA5" w:rsidRDefault="00957FA5" w:rsidP="00957FA5">
      <w:pPr>
        <w:pStyle w:val="aff"/>
        <w:numPr>
          <w:ilvl w:val="0"/>
          <w:numId w:val="23"/>
        </w:numPr>
        <w:spacing w:after="160"/>
        <w:ind w:left="993"/>
        <w:contextualSpacing/>
      </w:pPr>
      <w:r w:rsidRPr="00FA37D7">
        <w:t>getAdverts</w:t>
      </w:r>
      <w:r>
        <w:t>(), потрібен для отримання всіх оголошень, які підійшли під фільтр;</w:t>
      </w:r>
    </w:p>
    <w:p w:rsidR="00957FA5" w:rsidRPr="008C54E5" w:rsidRDefault="00957FA5" w:rsidP="00957FA5">
      <w:pPr>
        <w:pStyle w:val="aff"/>
        <w:numPr>
          <w:ilvl w:val="0"/>
          <w:numId w:val="23"/>
        </w:numPr>
        <w:spacing w:after="160"/>
        <w:ind w:left="993"/>
        <w:contextualSpacing/>
      </w:pPr>
      <w:r w:rsidRPr="00FA37D7">
        <w:t>filterRadius(adverts)</w:t>
      </w:r>
      <w:r>
        <w:t>, фільтрує оголошення за введеним радіусом.</w:t>
      </w:r>
    </w:p>
    <w:p w:rsidR="00957FA5" w:rsidRDefault="00957FA5" w:rsidP="00957FA5">
      <w:pPr>
        <w:pStyle w:val="aff"/>
        <w:spacing w:after="160"/>
        <w:ind w:firstLine="709"/>
        <w:contextualSpacing/>
      </w:pPr>
      <w:r>
        <w:t xml:space="preserve">Класс </w:t>
      </w:r>
      <w:r>
        <w:rPr>
          <w:lang w:val="en-GB"/>
        </w:rPr>
        <w:t>Store</w:t>
      </w:r>
      <w:r w:rsidRPr="005C3233">
        <w:rPr>
          <w:lang w:val="ru-RU"/>
        </w:rPr>
        <w:t xml:space="preserve"> – </w:t>
      </w:r>
      <w:r>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957FA5" w:rsidRDefault="00957FA5" w:rsidP="00957FA5">
      <w:pPr>
        <w:pStyle w:val="aff"/>
        <w:numPr>
          <w:ilvl w:val="0"/>
          <w:numId w:val="24"/>
        </w:numPr>
        <w:spacing w:after="160"/>
        <w:ind w:left="993"/>
        <w:contextualSpacing/>
      </w:pPr>
      <w:r w:rsidRPr="005C3233">
        <w:t>loadPetTypes</w:t>
      </w:r>
      <w:r>
        <w:t>(), потрібен для завантаження видів тварин з БД;</w:t>
      </w:r>
    </w:p>
    <w:p w:rsidR="00957FA5" w:rsidRDefault="00957FA5" w:rsidP="00957FA5">
      <w:pPr>
        <w:pStyle w:val="aff"/>
        <w:numPr>
          <w:ilvl w:val="0"/>
          <w:numId w:val="24"/>
        </w:numPr>
        <w:spacing w:after="160"/>
        <w:ind w:left="993"/>
        <w:contextualSpacing/>
      </w:pPr>
      <w:r w:rsidRPr="005C3233">
        <w:t>loadPetBreeds</w:t>
      </w:r>
      <w:r>
        <w:t>(), потрібен для завантаження порід тварин з БД;</w:t>
      </w:r>
    </w:p>
    <w:p w:rsidR="00957FA5" w:rsidRDefault="00957FA5" w:rsidP="00957FA5">
      <w:pPr>
        <w:pStyle w:val="aff"/>
        <w:numPr>
          <w:ilvl w:val="0"/>
          <w:numId w:val="24"/>
        </w:numPr>
        <w:spacing w:after="160"/>
        <w:ind w:left="993"/>
        <w:contextualSpacing/>
      </w:pPr>
      <w:r w:rsidRPr="005C3233">
        <w:t>loadPetColors</w:t>
      </w:r>
      <w:r>
        <w:t>(), потрібен для завантаження кольорів тварин з БД;</w:t>
      </w:r>
    </w:p>
    <w:p w:rsidR="00957FA5" w:rsidRDefault="00957FA5" w:rsidP="00957FA5">
      <w:pPr>
        <w:pStyle w:val="aff"/>
        <w:numPr>
          <w:ilvl w:val="0"/>
          <w:numId w:val="24"/>
        </w:numPr>
        <w:spacing w:after="160"/>
        <w:ind w:left="993"/>
        <w:contextualSpacing/>
      </w:pPr>
      <w:r w:rsidRPr="005C3233">
        <w:t>loadPetColorings</w:t>
      </w:r>
      <w:r>
        <w:t>(), потрібен для завантаження забарвлень тварин з БД;</w:t>
      </w:r>
    </w:p>
    <w:p w:rsidR="00957FA5" w:rsidRDefault="00957FA5" w:rsidP="00957FA5">
      <w:pPr>
        <w:pStyle w:val="aff"/>
        <w:numPr>
          <w:ilvl w:val="0"/>
          <w:numId w:val="24"/>
        </w:numPr>
        <w:spacing w:after="160"/>
        <w:ind w:left="993"/>
        <w:contextualSpacing/>
      </w:pPr>
      <w:r w:rsidRPr="005C3233">
        <w:t>loadAdverts</w:t>
      </w:r>
      <w:r>
        <w:t>(), призначений для завантаження всіх оголошень з БД;</w:t>
      </w:r>
    </w:p>
    <w:p w:rsidR="00957FA5" w:rsidRDefault="00957FA5" w:rsidP="00957FA5">
      <w:pPr>
        <w:pStyle w:val="aff"/>
        <w:numPr>
          <w:ilvl w:val="0"/>
          <w:numId w:val="24"/>
        </w:numPr>
        <w:spacing w:after="160"/>
        <w:ind w:left="993"/>
        <w:contextualSpacing/>
      </w:pPr>
      <w:r>
        <w:t>createAdvert(</w:t>
      </w:r>
      <w:r w:rsidRPr="005C3233">
        <w:t>advertData)</w:t>
      </w:r>
      <w:r>
        <w:t>, викликається для створення оголошення;</w:t>
      </w:r>
    </w:p>
    <w:p w:rsidR="00957FA5" w:rsidRDefault="00957FA5" w:rsidP="00957FA5">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957FA5" w:rsidRDefault="00957FA5" w:rsidP="00957FA5">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957FA5" w:rsidRDefault="00957FA5" w:rsidP="00957FA5">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957FA5" w:rsidRDefault="00957FA5" w:rsidP="00957FA5">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957FA5" w:rsidRDefault="00957FA5" w:rsidP="00957FA5">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957FA5" w:rsidRDefault="00957FA5" w:rsidP="00957FA5">
      <w:pPr>
        <w:pStyle w:val="aff"/>
        <w:numPr>
          <w:ilvl w:val="0"/>
          <w:numId w:val="24"/>
        </w:numPr>
        <w:spacing w:after="160"/>
        <w:ind w:left="993"/>
        <w:contextualSpacing/>
      </w:pPr>
      <w:r>
        <w:lastRenderedPageBreak/>
        <w:t>autoSign(</w:t>
      </w:r>
      <w:r w:rsidRPr="0023284D">
        <w:t>payload)</w:t>
      </w:r>
      <w:r>
        <w:t>, викликається для автоматичної авторизації користувача;</w:t>
      </w:r>
    </w:p>
    <w:p w:rsidR="00957FA5" w:rsidRDefault="00957FA5" w:rsidP="00957FA5">
      <w:pPr>
        <w:pStyle w:val="aff"/>
        <w:numPr>
          <w:ilvl w:val="0"/>
          <w:numId w:val="24"/>
        </w:numPr>
        <w:spacing w:after="160"/>
        <w:ind w:left="993"/>
        <w:contextualSpacing/>
      </w:pPr>
      <w:r w:rsidRPr="0023284D">
        <w:t>signUserUp</w:t>
      </w:r>
      <w:r>
        <w:t>(</w:t>
      </w:r>
      <w:r>
        <w:rPr>
          <w:lang w:val="en-GB"/>
        </w:rPr>
        <w:t>payload</w:t>
      </w:r>
      <w:r>
        <w:t>),</w:t>
      </w:r>
      <w:r w:rsidRPr="00BA57F9">
        <w:t xml:space="preserve"> </w:t>
      </w:r>
      <w:r>
        <w:t>викликається для реєстрації користувача;</w:t>
      </w:r>
    </w:p>
    <w:p w:rsidR="00957FA5" w:rsidRDefault="00957FA5" w:rsidP="00957FA5">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957FA5" w:rsidRDefault="00957FA5" w:rsidP="00957FA5">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957FA5" w:rsidRDefault="00957FA5" w:rsidP="00957FA5">
      <w:pPr>
        <w:pStyle w:val="aff"/>
        <w:numPr>
          <w:ilvl w:val="0"/>
          <w:numId w:val="24"/>
        </w:numPr>
        <w:spacing w:after="160"/>
        <w:ind w:left="993"/>
        <w:contextualSpacing/>
      </w:pPr>
      <w:r w:rsidRPr="00BA57F9">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957FA5" w:rsidRPr="005C3233" w:rsidRDefault="00957FA5" w:rsidP="00957FA5">
      <w:pPr>
        <w:pStyle w:val="aff"/>
        <w:numPr>
          <w:ilvl w:val="0"/>
          <w:numId w:val="24"/>
        </w:numPr>
        <w:spacing w:after="160"/>
        <w:ind w:left="993"/>
        <w:contextualSpacing/>
      </w:pPr>
      <w:r w:rsidRPr="00BA57F9">
        <w:t>logout</w:t>
      </w:r>
      <w:r>
        <w:rPr>
          <w:lang w:val="ru-RU"/>
        </w:rPr>
        <w:t>(),</w:t>
      </w:r>
      <w:r>
        <w:t xml:space="preserve"> викликається для припинення сеансу роботи в якості зареєстрованого користувача. </w:t>
      </w:r>
    </w:p>
    <w:p w:rsidR="00957FA5" w:rsidRDefault="00957FA5" w:rsidP="00957FA5">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призначений для відображення списку оголошень, він має наступні методи:</w:t>
      </w:r>
    </w:p>
    <w:p w:rsidR="00957FA5" w:rsidRDefault="00957FA5" w:rsidP="00957FA5">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957FA5" w:rsidRDefault="00957FA5" w:rsidP="00957FA5">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957FA5" w:rsidRPr="000D5DDE" w:rsidRDefault="00957FA5" w:rsidP="00957FA5">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957FA5" w:rsidRDefault="00957FA5" w:rsidP="00957FA5">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957FA5" w:rsidRPr="007C43D6" w:rsidRDefault="00957FA5" w:rsidP="00957FA5">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957FA5" w:rsidRDefault="00957FA5" w:rsidP="00957FA5">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957FA5" w:rsidRDefault="00957FA5" w:rsidP="00957FA5">
      <w:pPr>
        <w:pStyle w:val="aff"/>
        <w:numPr>
          <w:ilvl w:val="0"/>
          <w:numId w:val="26"/>
        </w:numPr>
        <w:spacing w:after="160"/>
        <w:ind w:left="993"/>
        <w:contextualSpacing/>
      </w:pPr>
      <w:r w:rsidRPr="00484327">
        <w:t>createMarker</w:t>
      </w:r>
      <w:r>
        <w:t>(), викликається для створення оголошення;</w:t>
      </w:r>
    </w:p>
    <w:p w:rsidR="00957FA5" w:rsidRDefault="00957FA5" w:rsidP="00957FA5">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957FA5" w:rsidRDefault="00957FA5" w:rsidP="00957FA5">
      <w:pPr>
        <w:pStyle w:val="aff"/>
        <w:numPr>
          <w:ilvl w:val="0"/>
          <w:numId w:val="26"/>
        </w:numPr>
        <w:spacing w:after="160"/>
        <w:ind w:left="993"/>
        <w:contextualSpacing/>
      </w:pPr>
      <w:r w:rsidRPr="00484327">
        <w:t>hidePopup</w:t>
      </w:r>
      <w:r>
        <w:t>(), викликається для закриття спливаючого вікна;</w:t>
      </w:r>
    </w:p>
    <w:p w:rsidR="00957FA5" w:rsidRDefault="00957FA5" w:rsidP="00957FA5">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957FA5" w:rsidRDefault="00957FA5" w:rsidP="00957FA5">
      <w:pPr>
        <w:pStyle w:val="aff"/>
        <w:numPr>
          <w:ilvl w:val="0"/>
          <w:numId w:val="26"/>
        </w:numPr>
        <w:spacing w:after="160"/>
        <w:ind w:left="993"/>
        <w:contextualSpacing/>
      </w:pPr>
      <w:r w:rsidRPr="00484327">
        <w:lastRenderedPageBreak/>
        <w:t>onChangePetType(value)</w:t>
      </w:r>
      <w:r>
        <w:t>, викликається при змінні типу тварину;</w:t>
      </w:r>
    </w:p>
    <w:p w:rsidR="00957FA5" w:rsidRPr="00484327" w:rsidRDefault="00957FA5" w:rsidP="00957FA5">
      <w:pPr>
        <w:pStyle w:val="aff"/>
        <w:numPr>
          <w:ilvl w:val="0"/>
          <w:numId w:val="26"/>
        </w:numPr>
        <w:spacing w:after="160"/>
        <w:ind w:left="993"/>
        <w:contextualSpacing/>
      </w:pPr>
      <w:r w:rsidRPr="00484327">
        <w:t>onCancelEdit()</w:t>
      </w:r>
      <w:r>
        <w:t>, викликається для відхилення змін в оголошенні.</w:t>
      </w:r>
    </w:p>
    <w:p w:rsidR="00957FA5" w:rsidRDefault="00957FA5" w:rsidP="00957FA5">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фільтрацію оголошень за різними критеріями</w:t>
      </w:r>
      <w:r w:rsidRPr="00781F3B">
        <w:t>.</w:t>
      </w:r>
    </w:p>
    <w:p w:rsidR="00957FA5" w:rsidRDefault="00037770" w:rsidP="00957FA5">
      <w:pPr>
        <w:pStyle w:val="2"/>
        <w:numPr>
          <w:ilvl w:val="0"/>
          <w:numId w:val="0"/>
        </w:numPr>
        <w:ind w:left="709"/>
      </w:pPr>
      <w:hyperlink r:id="rId19" w:anchor="_Toc212894719" w:history="1">
        <w:bookmarkStart w:id="45" w:name="_Toc531815433"/>
        <w:r w:rsidR="00957FA5">
          <w:t>2.3</w:t>
        </w:r>
        <w:r w:rsidR="00957FA5" w:rsidRPr="001F6318">
          <w:t xml:space="preserve">. </w:t>
        </w:r>
        <w:r w:rsidR="00957FA5" w:rsidRPr="004B68A1">
          <w:t xml:space="preserve">Розробка </w:t>
        </w:r>
        <w:r w:rsidR="00957FA5">
          <w:t>алгоритмів</w:t>
        </w:r>
        <w:bookmarkEnd w:id="45"/>
      </w:hyperlink>
    </w:p>
    <w:p w:rsidR="00957FA5" w:rsidRPr="005745BA" w:rsidRDefault="00957FA5" w:rsidP="00957FA5">
      <w:pPr>
        <w:pStyle w:val="Bodytext20"/>
        <w:shd w:val="clear" w:color="auto" w:fill="auto"/>
        <w:spacing w:before="0" w:line="360" w:lineRule="auto"/>
        <w:jc w:val="center"/>
        <w:rPr>
          <w:lang w:val="en-US"/>
        </w:rPr>
      </w:pPr>
      <w:r>
        <w:rPr>
          <w:noProof/>
          <w:lang w:val="en-US" w:eastAsia="en-US"/>
        </w:rPr>
        <w:drawing>
          <wp:inline distT="0" distB="0" distL="0" distR="0" wp14:anchorId="7B679FC2" wp14:editId="5168C425">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957FA5" w:rsidRPr="0005460D" w:rsidRDefault="00957FA5" w:rsidP="00957FA5">
      <w:pPr>
        <w:pStyle w:val="Bodytext20"/>
        <w:shd w:val="clear" w:color="auto" w:fill="auto"/>
        <w:spacing w:before="0" w:line="360" w:lineRule="auto"/>
        <w:ind w:firstLine="740"/>
        <w:jc w:val="center"/>
      </w:pPr>
      <w:r>
        <w:t>Рис.2</w:t>
      </w:r>
      <w:r w:rsidRPr="001F6318">
        <w:t>.</w:t>
      </w:r>
      <w:r w:rsidRPr="0005460D">
        <w:t>3</w:t>
      </w:r>
      <w:r w:rsidRPr="001F6318">
        <w:t>.</w:t>
      </w:r>
      <w:r w:rsidRPr="0005460D">
        <w:t>1.</w:t>
      </w:r>
      <w:r w:rsidRPr="001F6318">
        <w:t xml:space="preserve"> </w:t>
      </w:r>
      <w:r>
        <w:t xml:space="preserve">Діаграма активності </w:t>
      </w:r>
      <w:r w:rsidRPr="0005460D">
        <w:t>“</w:t>
      </w:r>
      <w:r>
        <w:t>Реєстрація користувача</w:t>
      </w:r>
      <w:r w:rsidRPr="0005460D">
        <w:t>”</w:t>
      </w:r>
    </w:p>
    <w:p w:rsidR="00957FA5" w:rsidRDefault="00957FA5" w:rsidP="00957FA5">
      <w:pPr>
        <w:pStyle w:val="Bodytext20"/>
        <w:shd w:val="clear" w:color="auto" w:fill="auto"/>
        <w:spacing w:before="0" w:line="360" w:lineRule="auto"/>
        <w:ind w:firstLine="740"/>
        <w:rPr>
          <w:lang w:val="uk-UA"/>
        </w:rPr>
      </w:pPr>
      <w:r>
        <w:t>Як показано на рис.</w:t>
      </w:r>
      <w:r w:rsidRPr="009E26C3">
        <w:t xml:space="preserve"> </w:t>
      </w:r>
      <w:r>
        <w:t xml:space="preserve">2.3.1 ми </w:t>
      </w:r>
      <w:r w:rsidRPr="005B0774">
        <w:rPr>
          <w:lang w:val="uk-UA"/>
        </w:rPr>
        <w:t>бачимо</w:t>
      </w:r>
      <w:r>
        <w:t>,</w:t>
      </w:r>
      <w:r w:rsidRPr="002F3FD0">
        <w:t xml:space="preserve"> </w:t>
      </w:r>
      <w:r>
        <w:rPr>
          <w:lang w:val="uk-UA"/>
        </w:rPr>
        <w:t>п</w:t>
      </w:r>
      <w:r w:rsidRPr="00536E8C">
        <w:rPr>
          <w:lang w:val="uk-UA"/>
        </w:rPr>
        <w:t xml:space="preserve">ісля того як користувач перейшов на сторінку реєстрації йому потрібно буде ввести данні: електрону пошту, пароль, </w:t>
      </w:r>
      <w:r>
        <w:rPr>
          <w:lang w:val="uk-UA"/>
        </w:rPr>
        <w:t>підтвердження паролю</w:t>
      </w:r>
      <w:r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Pr="00536E8C">
        <w:rPr>
          <w:lang w:val="uk-UA"/>
        </w:rPr>
        <w:t>, якщо ні то йому виводиться повідомлення які поля не були заповнені</w:t>
      </w:r>
      <w:r>
        <w:rPr>
          <w:lang w:val="uk-UA"/>
        </w:rPr>
        <w:t xml:space="preserve"> або були заповнені не коректно</w:t>
      </w:r>
      <w:r w:rsidRPr="00536E8C">
        <w:rPr>
          <w:lang w:val="uk-UA"/>
        </w:rPr>
        <w:t xml:space="preserve">. Якщо </w:t>
      </w:r>
      <w:r w:rsidRPr="00536E8C">
        <w:rPr>
          <w:lang w:val="uk-UA"/>
        </w:rPr>
        <w:lastRenderedPageBreak/>
        <w:t>ж всі поля заповнені відбувається аунтифікація – пере</w:t>
      </w:r>
      <w:r>
        <w:rPr>
          <w:lang w:val="uk-UA"/>
        </w:rPr>
        <w:t>віряється чи користувач з такою</w:t>
      </w:r>
      <w:r w:rsidRPr="00536E8C">
        <w:rPr>
          <w:lang w:val="uk-UA"/>
        </w:rPr>
        <w:t xml:space="preserve"> електронною поштою зареєстрований, якщо є збіги то виводиться помилка. Якщо ж так</w:t>
      </w:r>
      <w:r>
        <w:rPr>
          <w:lang w:val="uk-UA"/>
        </w:rPr>
        <w:t>,</w:t>
      </w:r>
      <w:r w:rsidRPr="00536E8C">
        <w:rPr>
          <w:lang w:val="uk-UA"/>
        </w:rPr>
        <w:t xml:space="preserve"> то користувач зберігається в базі даних і стає зареєстрованим користувачем.</w:t>
      </w:r>
    </w:p>
    <w:p w:rsidR="003F04FB" w:rsidRPr="00813470" w:rsidRDefault="003F04FB" w:rsidP="00957FA5">
      <w:pPr>
        <w:pStyle w:val="Bodytext20"/>
        <w:shd w:val="clear" w:color="auto" w:fill="auto"/>
        <w:spacing w:before="0" w:line="360" w:lineRule="auto"/>
        <w:ind w:firstLine="740"/>
        <w:rPr>
          <w:lang w:val="uk-UA"/>
        </w:rPr>
      </w:pPr>
      <w:r>
        <w:rPr>
          <w:lang w:val="uk-UA"/>
        </w:rPr>
        <w:t>Після всіх перевірок на правильність вводу даних</w:t>
      </w:r>
      <w:r w:rsidR="00813470" w:rsidRPr="00813470">
        <w:t xml:space="preserve"> </w:t>
      </w:r>
      <w:r w:rsidR="00813470">
        <w:rPr>
          <w:lang w:val="uk-UA"/>
        </w:rPr>
        <w:t xml:space="preserve">в компоненті </w:t>
      </w:r>
      <w:r w:rsidR="00813470">
        <w:rPr>
          <w:lang w:val="en-GB"/>
        </w:rPr>
        <w:t>Signup</w:t>
      </w:r>
      <w:r>
        <w:rPr>
          <w:lang w:val="uk-UA"/>
        </w:rPr>
        <w:t xml:space="preserve"> викликається метод </w:t>
      </w:r>
      <w:r w:rsidRPr="003F04FB">
        <w:rPr>
          <w:lang w:val="uk-UA"/>
        </w:rPr>
        <w:t>onSignup</w:t>
      </w:r>
      <w:r>
        <w:rPr>
          <w:lang w:val="uk-UA"/>
        </w:rPr>
        <w:t>().</w:t>
      </w:r>
    </w:p>
    <w:p w:rsidR="003F04FB" w:rsidRPr="003F04FB" w:rsidRDefault="003F04FB" w:rsidP="003F04FB">
      <w:pPr>
        <w:rPr>
          <w:sz w:val="24"/>
          <w:szCs w:val="24"/>
        </w:rPr>
      </w:pPr>
      <w:r w:rsidRPr="003F04FB">
        <w:rPr>
          <w:sz w:val="24"/>
          <w:szCs w:val="24"/>
        </w:rPr>
        <w:t>onSignup() {</w:t>
      </w:r>
    </w:p>
    <w:p w:rsidR="003F04FB" w:rsidRPr="003F04FB" w:rsidRDefault="003F04FB" w:rsidP="003F04FB">
      <w:pPr>
        <w:spacing w:line="240" w:lineRule="auto"/>
        <w:rPr>
          <w:sz w:val="24"/>
          <w:szCs w:val="24"/>
        </w:rPr>
      </w:pPr>
      <w:r w:rsidRPr="003F04FB">
        <w:rPr>
          <w:sz w:val="24"/>
          <w:szCs w:val="24"/>
        </w:rPr>
        <w:t xml:space="preserve">      this.$store.dispatch('signUserUp', {</w:t>
      </w:r>
    </w:p>
    <w:p w:rsidR="003F04FB" w:rsidRPr="003F04FB" w:rsidRDefault="003F04FB" w:rsidP="003F04FB">
      <w:pPr>
        <w:spacing w:line="240" w:lineRule="auto"/>
        <w:rPr>
          <w:sz w:val="24"/>
          <w:szCs w:val="24"/>
        </w:rPr>
      </w:pPr>
      <w:r w:rsidRPr="003F04FB">
        <w:rPr>
          <w:sz w:val="24"/>
          <w:szCs w:val="24"/>
        </w:rPr>
        <w:t xml:space="preserve">        email: this.email,</w:t>
      </w:r>
    </w:p>
    <w:p w:rsidR="003F04FB" w:rsidRPr="003F04FB" w:rsidRDefault="003F04FB" w:rsidP="003F04FB">
      <w:pPr>
        <w:spacing w:line="240" w:lineRule="auto"/>
        <w:rPr>
          <w:sz w:val="24"/>
          <w:szCs w:val="24"/>
        </w:rPr>
      </w:pPr>
      <w:r w:rsidRPr="003F04FB">
        <w:rPr>
          <w:sz w:val="24"/>
          <w:szCs w:val="24"/>
        </w:rPr>
        <w:t xml:space="preserve">        password: this.password,</w:t>
      </w:r>
    </w:p>
    <w:p w:rsidR="003F04FB" w:rsidRPr="003F04FB" w:rsidRDefault="003F04FB" w:rsidP="003F04FB">
      <w:pPr>
        <w:spacing w:line="240" w:lineRule="auto"/>
        <w:rPr>
          <w:sz w:val="24"/>
          <w:szCs w:val="24"/>
        </w:rPr>
      </w:pPr>
      <w:r w:rsidRPr="003F04FB">
        <w:rPr>
          <w:sz w:val="24"/>
          <w:szCs w:val="24"/>
        </w:rPr>
        <w:t xml:space="preserve">      });</w:t>
      </w:r>
    </w:p>
    <w:p w:rsidR="003F04FB" w:rsidRDefault="003F04FB" w:rsidP="003F04FB">
      <w:pPr>
        <w:rPr>
          <w:sz w:val="24"/>
          <w:szCs w:val="24"/>
        </w:rPr>
      </w:pPr>
      <w:r w:rsidRPr="003F04FB">
        <w:rPr>
          <w:sz w:val="24"/>
          <w:szCs w:val="24"/>
        </w:rPr>
        <w:t xml:space="preserve">    }</w:t>
      </w:r>
    </w:p>
    <w:p w:rsidR="003F04FB" w:rsidRDefault="003F04FB" w:rsidP="003F04FB">
      <w:r>
        <w:t xml:space="preserve">Ці дані відправляються в </w:t>
      </w:r>
      <w:r w:rsidRPr="003F04FB">
        <w:t>Store (сховище для управління станом усього додатку)</w:t>
      </w:r>
      <w:r>
        <w:t xml:space="preserve">, де викликається метод </w:t>
      </w:r>
      <w:r w:rsidRPr="003F04FB">
        <w:t>signUserUp</w:t>
      </w:r>
      <w:r>
        <w:t>().</w:t>
      </w:r>
    </w:p>
    <w:p w:rsidR="003F04FB" w:rsidRPr="003F04FB" w:rsidRDefault="003F04FB" w:rsidP="003F04FB">
      <w:pPr>
        <w:spacing w:line="240" w:lineRule="auto"/>
        <w:rPr>
          <w:sz w:val="24"/>
          <w:szCs w:val="24"/>
          <w:lang w:val="en-US"/>
        </w:rPr>
      </w:pPr>
      <w:r w:rsidRPr="003F04FB">
        <w:rPr>
          <w:sz w:val="24"/>
          <w:szCs w:val="24"/>
          <w:lang w:val="en-US"/>
        </w:rPr>
        <w:t>signUserUp({ commit, dispatch }, payload) {</w:t>
      </w:r>
    </w:p>
    <w:p w:rsidR="003F04FB" w:rsidRPr="003F04FB" w:rsidRDefault="003F04FB" w:rsidP="003F04FB">
      <w:pPr>
        <w:spacing w:line="240" w:lineRule="auto"/>
        <w:rPr>
          <w:sz w:val="24"/>
          <w:szCs w:val="24"/>
          <w:lang w:val="en-US"/>
        </w:rPr>
      </w:pPr>
      <w:r w:rsidRPr="003F04FB">
        <w:rPr>
          <w:sz w:val="24"/>
          <w:szCs w:val="24"/>
          <w:lang w:val="en-US"/>
        </w:rPr>
        <w:t xml:space="preserve">      commit('setLoading', true);</w:t>
      </w:r>
    </w:p>
    <w:p w:rsidR="003F04FB" w:rsidRPr="003F04FB" w:rsidRDefault="003F04FB" w:rsidP="003F04FB">
      <w:pPr>
        <w:spacing w:line="240" w:lineRule="auto"/>
        <w:rPr>
          <w:sz w:val="24"/>
          <w:szCs w:val="24"/>
          <w:lang w:val="en-US"/>
        </w:rPr>
      </w:pPr>
      <w:r w:rsidRPr="003F04FB">
        <w:rPr>
          <w:sz w:val="24"/>
          <w:szCs w:val="24"/>
          <w:lang w:val="en-US"/>
        </w:rPr>
        <w:t xml:space="preserve">      commit('clearError');</w:t>
      </w:r>
    </w:p>
    <w:p w:rsidR="003F04FB" w:rsidRPr="003F04FB" w:rsidRDefault="003F04FB" w:rsidP="003F04FB">
      <w:pPr>
        <w:spacing w:line="240" w:lineRule="auto"/>
        <w:rPr>
          <w:sz w:val="24"/>
          <w:szCs w:val="24"/>
          <w:lang w:val="en-US"/>
        </w:rPr>
      </w:pPr>
      <w:r w:rsidRPr="003F04FB">
        <w:rPr>
          <w:sz w:val="24"/>
          <w:szCs w:val="24"/>
          <w:lang w:val="en-US"/>
        </w:rPr>
        <w:t xml:space="preserve">      firebase</w:t>
      </w:r>
    </w:p>
    <w:p w:rsidR="003F04FB" w:rsidRPr="003F04FB" w:rsidRDefault="003F04FB" w:rsidP="003F04FB">
      <w:pPr>
        <w:spacing w:line="240" w:lineRule="auto"/>
        <w:rPr>
          <w:sz w:val="24"/>
          <w:szCs w:val="24"/>
          <w:lang w:val="en-US"/>
        </w:rPr>
      </w:pPr>
      <w:r w:rsidRPr="003F04FB">
        <w:rPr>
          <w:sz w:val="24"/>
          <w:szCs w:val="24"/>
          <w:lang w:val="en-US"/>
        </w:rPr>
        <w:t xml:space="preserve">        .auth()</w:t>
      </w:r>
    </w:p>
    <w:p w:rsidR="003F04FB" w:rsidRPr="003F04FB" w:rsidRDefault="003F04FB" w:rsidP="003F04FB">
      <w:pPr>
        <w:spacing w:line="240" w:lineRule="auto"/>
        <w:rPr>
          <w:sz w:val="24"/>
          <w:szCs w:val="24"/>
          <w:lang w:val="en-US"/>
        </w:rPr>
      </w:pPr>
      <w:r w:rsidRPr="003F04FB">
        <w:rPr>
          <w:sz w:val="24"/>
          <w:szCs w:val="24"/>
          <w:lang w:val="en-US"/>
        </w:rPr>
        <w:t xml:space="preserve">        .createUserWithEmailAndPassword(payload.email, payload.password)</w:t>
      </w:r>
    </w:p>
    <w:p w:rsidR="003F04FB" w:rsidRPr="003F04FB" w:rsidRDefault="003F04FB" w:rsidP="003F04FB">
      <w:pPr>
        <w:spacing w:line="240" w:lineRule="auto"/>
        <w:rPr>
          <w:sz w:val="24"/>
          <w:szCs w:val="24"/>
          <w:lang w:val="en-US"/>
        </w:rPr>
      </w:pPr>
      <w:r w:rsidRPr="003F04FB">
        <w:rPr>
          <w:sz w:val="24"/>
          <w:szCs w:val="24"/>
          <w:lang w:val="en-US"/>
        </w:rPr>
        <w:t xml:space="preserve">        .then(() =&gt; {</w:t>
      </w:r>
    </w:p>
    <w:p w:rsidR="003F04FB" w:rsidRPr="003F04FB" w:rsidRDefault="003F04FB" w:rsidP="003F04FB">
      <w:pPr>
        <w:spacing w:line="240" w:lineRule="auto"/>
        <w:rPr>
          <w:sz w:val="24"/>
          <w:szCs w:val="24"/>
          <w:lang w:val="en-US"/>
        </w:rPr>
      </w:pPr>
      <w:r w:rsidRPr="003F04FB">
        <w:rPr>
          <w:sz w:val="24"/>
          <w:szCs w:val="24"/>
          <w:lang w:val="en-US"/>
        </w:rPr>
        <w:t xml:space="preserve">          dispatch('createUser');</w:t>
      </w:r>
    </w:p>
    <w:p w:rsidR="003F04FB" w:rsidRPr="003F04FB" w:rsidRDefault="003F04FB" w:rsidP="003F04FB">
      <w:pPr>
        <w:spacing w:line="240" w:lineRule="auto"/>
        <w:rPr>
          <w:sz w:val="24"/>
          <w:szCs w:val="24"/>
          <w:lang w:val="en-US"/>
        </w:rPr>
      </w:pPr>
      <w:r w:rsidRPr="003F04FB">
        <w:rPr>
          <w:sz w:val="24"/>
          <w:szCs w:val="24"/>
          <w:lang w:val="en-US"/>
        </w:rPr>
        <w:t xml:space="preserve">        })</w:t>
      </w:r>
    </w:p>
    <w:p w:rsidR="003F04FB" w:rsidRPr="003F04FB" w:rsidRDefault="003F04FB" w:rsidP="003F04FB">
      <w:pPr>
        <w:spacing w:line="240" w:lineRule="auto"/>
        <w:rPr>
          <w:sz w:val="24"/>
          <w:szCs w:val="24"/>
          <w:lang w:val="en-US"/>
        </w:rPr>
      </w:pPr>
      <w:r w:rsidRPr="003F04FB">
        <w:rPr>
          <w:sz w:val="24"/>
          <w:szCs w:val="24"/>
          <w:lang w:val="en-US"/>
        </w:rPr>
        <w:t xml:space="preserve">        .catch(error =&gt; {</w:t>
      </w:r>
    </w:p>
    <w:p w:rsidR="003F04FB" w:rsidRPr="003F04FB" w:rsidRDefault="003F04FB" w:rsidP="003F04FB">
      <w:pPr>
        <w:spacing w:line="240" w:lineRule="auto"/>
        <w:rPr>
          <w:sz w:val="24"/>
          <w:szCs w:val="24"/>
          <w:lang w:val="en-US"/>
        </w:rPr>
      </w:pPr>
      <w:r w:rsidRPr="003F04FB">
        <w:rPr>
          <w:sz w:val="24"/>
          <w:szCs w:val="24"/>
          <w:lang w:val="en-US"/>
        </w:rPr>
        <w:t xml:space="preserve">          commit('setLoading', false);</w:t>
      </w:r>
    </w:p>
    <w:p w:rsidR="003F04FB" w:rsidRPr="003F04FB" w:rsidRDefault="003F04FB" w:rsidP="003F04FB">
      <w:pPr>
        <w:spacing w:line="240" w:lineRule="auto"/>
        <w:rPr>
          <w:sz w:val="24"/>
          <w:szCs w:val="24"/>
          <w:lang w:val="en-US"/>
        </w:rPr>
      </w:pPr>
      <w:r w:rsidRPr="003F04FB">
        <w:rPr>
          <w:sz w:val="24"/>
          <w:szCs w:val="24"/>
          <w:lang w:val="en-US"/>
        </w:rPr>
        <w:t xml:space="preserve">          commit('setError', error);</w:t>
      </w:r>
    </w:p>
    <w:p w:rsidR="003F04FB" w:rsidRPr="003F04FB" w:rsidRDefault="003F04FB" w:rsidP="003F04FB">
      <w:pPr>
        <w:spacing w:line="240" w:lineRule="auto"/>
        <w:rPr>
          <w:sz w:val="24"/>
          <w:szCs w:val="24"/>
          <w:lang w:val="en-US"/>
        </w:rPr>
      </w:pPr>
      <w:r w:rsidRPr="003F04FB">
        <w:rPr>
          <w:sz w:val="24"/>
          <w:szCs w:val="24"/>
          <w:lang w:val="en-US"/>
        </w:rPr>
        <w:t xml:space="preserve">          // eslint-disable-next-line</w:t>
      </w:r>
    </w:p>
    <w:p w:rsidR="003F04FB" w:rsidRPr="003F04FB" w:rsidRDefault="003F04FB" w:rsidP="003F04FB">
      <w:pPr>
        <w:spacing w:line="240" w:lineRule="auto"/>
        <w:rPr>
          <w:sz w:val="24"/>
          <w:szCs w:val="24"/>
          <w:lang w:val="en-US"/>
        </w:rPr>
      </w:pPr>
      <w:r w:rsidRPr="003F04FB">
        <w:rPr>
          <w:sz w:val="24"/>
          <w:szCs w:val="24"/>
          <w:lang w:val="en-US"/>
        </w:rPr>
        <w:t xml:space="preserve">          console.log(error);</w:t>
      </w:r>
    </w:p>
    <w:p w:rsidR="003F04FB" w:rsidRPr="002E3502" w:rsidRDefault="003F04FB" w:rsidP="003F04FB">
      <w:pPr>
        <w:spacing w:line="240" w:lineRule="auto"/>
        <w:rPr>
          <w:sz w:val="24"/>
          <w:szCs w:val="24"/>
          <w:lang w:val="en-US"/>
        </w:rPr>
      </w:pPr>
      <w:r w:rsidRPr="003F04FB">
        <w:rPr>
          <w:sz w:val="24"/>
          <w:szCs w:val="24"/>
          <w:lang w:val="en-US"/>
        </w:rPr>
        <w:t xml:space="preserve">        </w:t>
      </w:r>
      <w:r w:rsidRPr="002E3502">
        <w:rPr>
          <w:sz w:val="24"/>
          <w:szCs w:val="24"/>
          <w:lang w:val="en-US"/>
        </w:rPr>
        <w:t>});</w:t>
      </w:r>
    </w:p>
    <w:p w:rsidR="003F04FB" w:rsidRPr="002E3502" w:rsidRDefault="003F04FB" w:rsidP="003F04FB">
      <w:pPr>
        <w:rPr>
          <w:sz w:val="24"/>
          <w:szCs w:val="24"/>
          <w:lang w:val="en-US"/>
        </w:rPr>
      </w:pPr>
      <w:r w:rsidRPr="002E3502">
        <w:rPr>
          <w:sz w:val="24"/>
          <w:szCs w:val="24"/>
          <w:lang w:val="en-US"/>
        </w:rPr>
        <w:t xml:space="preserve">    }</w:t>
      </w:r>
    </w:p>
    <w:p w:rsidR="003F04FB" w:rsidRDefault="00DD7127" w:rsidP="003F04FB">
      <w:r>
        <w:rPr>
          <w:lang w:val="ru-RU"/>
        </w:rPr>
        <w:t>Так</w:t>
      </w:r>
      <w:r w:rsidRPr="002E3502">
        <w:rPr>
          <w:lang w:val="en-US"/>
        </w:rPr>
        <w:t xml:space="preserve"> </w:t>
      </w:r>
      <w:r>
        <w:rPr>
          <w:lang w:val="ru-RU"/>
        </w:rPr>
        <w:t>як</w:t>
      </w:r>
      <w:r w:rsidRPr="002E3502">
        <w:rPr>
          <w:lang w:val="en-US"/>
        </w:rPr>
        <w:t xml:space="preserve"> </w:t>
      </w:r>
      <w:r>
        <w:rPr>
          <w:lang w:val="ru-RU"/>
        </w:rPr>
        <w:t>база</w:t>
      </w:r>
      <w:r w:rsidRPr="002E3502">
        <w:rPr>
          <w:lang w:val="en-US"/>
        </w:rPr>
        <w:t xml:space="preserve"> </w:t>
      </w:r>
      <w:r>
        <w:rPr>
          <w:lang w:val="en-GB"/>
        </w:rPr>
        <w:t>Firebase</w:t>
      </w:r>
      <w:r w:rsidRPr="002E3502">
        <w:rPr>
          <w:lang w:val="en-US"/>
        </w:rPr>
        <w:t xml:space="preserve"> </w:t>
      </w:r>
      <w:r>
        <w:rPr>
          <w:lang w:val="en-GB"/>
        </w:rPr>
        <w:t>Realtime</w:t>
      </w:r>
      <w:r w:rsidRPr="002E3502">
        <w:rPr>
          <w:lang w:val="en-US"/>
        </w:rPr>
        <w:t xml:space="preserve"> </w:t>
      </w:r>
      <w:r>
        <w:t>зберігає користувачів окремо від основної бази, а користувачам потрібно додати спеціальне поле роль, то за допомогою метода  createUser</w:t>
      </w:r>
      <w:r w:rsidRPr="002E3502">
        <w:rPr>
          <w:lang w:val="en-US"/>
        </w:rPr>
        <w:t xml:space="preserve">(), </w:t>
      </w:r>
      <w:r w:rsidRPr="00DD7127">
        <w:t>користувачі</w:t>
      </w:r>
      <w:r>
        <w:t xml:space="preserve"> зберігаються в основній базі.</w:t>
      </w:r>
    </w:p>
    <w:p w:rsidR="00DD7127" w:rsidRPr="00DD7127" w:rsidRDefault="00DD7127" w:rsidP="00DD7127">
      <w:pPr>
        <w:spacing w:line="240" w:lineRule="auto"/>
        <w:rPr>
          <w:sz w:val="24"/>
          <w:szCs w:val="24"/>
          <w:lang w:val="en-US"/>
        </w:rPr>
      </w:pPr>
      <w:r w:rsidRPr="00DD7127">
        <w:rPr>
          <w:sz w:val="24"/>
          <w:szCs w:val="24"/>
          <w:lang w:val="en-US"/>
        </w:rPr>
        <w:t>createUser({ commit }) {</w:t>
      </w:r>
    </w:p>
    <w:p w:rsidR="00DD7127" w:rsidRPr="00DD7127" w:rsidRDefault="00DD7127" w:rsidP="00DD7127">
      <w:pPr>
        <w:spacing w:line="240" w:lineRule="auto"/>
        <w:rPr>
          <w:sz w:val="24"/>
          <w:szCs w:val="24"/>
          <w:lang w:val="en-US"/>
        </w:rPr>
      </w:pPr>
      <w:r w:rsidRPr="00DD7127">
        <w:rPr>
          <w:sz w:val="24"/>
          <w:szCs w:val="24"/>
          <w:lang w:val="en-US"/>
        </w:rPr>
        <w:t xml:space="preserve">      const userId = firebase.auth().currentUser.uid;</w:t>
      </w:r>
    </w:p>
    <w:p w:rsidR="00DD7127" w:rsidRPr="00DD7127" w:rsidRDefault="00DD7127" w:rsidP="00DD7127">
      <w:pPr>
        <w:spacing w:line="240" w:lineRule="auto"/>
        <w:rPr>
          <w:sz w:val="24"/>
          <w:szCs w:val="24"/>
          <w:lang w:val="en-US"/>
        </w:rPr>
      </w:pPr>
      <w:r w:rsidRPr="00DD7127">
        <w:rPr>
          <w:sz w:val="24"/>
          <w:szCs w:val="24"/>
          <w:lang w:val="en-US"/>
        </w:rPr>
        <w:t xml:space="preserve">      const newUser = {</w:t>
      </w:r>
    </w:p>
    <w:p w:rsidR="00DD7127" w:rsidRPr="00DD7127" w:rsidRDefault="00DD7127" w:rsidP="00DD7127">
      <w:pPr>
        <w:spacing w:line="240" w:lineRule="auto"/>
        <w:rPr>
          <w:sz w:val="24"/>
          <w:szCs w:val="24"/>
          <w:lang w:val="en-US"/>
        </w:rPr>
      </w:pPr>
      <w:r w:rsidRPr="00DD7127">
        <w:rPr>
          <w:sz w:val="24"/>
          <w:szCs w:val="24"/>
          <w:lang w:val="en-US"/>
        </w:rPr>
        <w:t xml:space="preserve">        id: userId,</w:t>
      </w:r>
    </w:p>
    <w:p w:rsidR="00DD7127" w:rsidRPr="00DD7127" w:rsidRDefault="00DD7127" w:rsidP="00DD7127">
      <w:pPr>
        <w:spacing w:line="240" w:lineRule="auto"/>
        <w:rPr>
          <w:sz w:val="24"/>
          <w:szCs w:val="24"/>
          <w:lang w:val="en-US"/>
        </w:rPr>
      </w:pPr>
      <w:r w:rsidRPr="00DD7127">
        <w:rPr>
          <w:sz w:val="24"/>
          <w:szCs w:val="24"/>
          <w:lang w:val="en-US"/>
        </w:rPr>
        <w:t xml:space="preserve">        role: 'user',</w:t>
      </w:r>
    </w:p>
    <w:p w:rsidR="00DD7127" w:rsidRPr="00DD7127" w:rsidRDefault="00DD7127" w:rsidP="00DD7127">
      <w:pPr>
        <w:spacing w:line="240" w:lineRule="auto"/>
        <w:rPr>
          <w:sz w:val="24"/>
          <w:szCs w:val="24"/>
          <w:lang w:val="en-US"/>
        </w:rPr>
      </w:pPr>
      <w:r w:rsidRPr="00DD7127">
        <w:rPr>
          <w:sz w:val="24"/>
          <w:szCs w:val="24"/>
          <w:lang w:val="en-US"/>
        </w:rPr>
        <w:t xml:space="preserve">      };</w:t>
      </w:r>
    </w:p>
    <w:p w:rsidR="00DD7127" w:rsidRPr="00DD7127" w:rsidRDefault="00DD7127" w:rsidP="00DD7127">
      <w:pPr>
        <w:spacing w:line="240" w:lineRule="auto"/>
        <w:rPr>
          <w:sz w:val="24"/>
          <w:szCs w:val="24"/>
          <w:lang w:val="en-US"/>
        </w:rPr>
      </w:pPr>
      <w:r w:rsidRPr="00DD7127">
        <w:rPr>
          <w:sz w:val="24"/>
          <w:szCs w:val="24"/>
          <w:lang w:val="en-US"/>
        </w:rPr>
        <w:t xml:space="preserve">      firebase</w:t>
      </w:r>
    </w:p>
    <w:p w:rsidR="00DD7127" w:rsidRPr="00DD7127" w:rsidRDefault="00DD7127" w:rsidP="00DD7127">
      <w:pPr>
        <w:spacing w:line="240" w:lineRule="auto"/>
        <w:rPr>
          <w:sz w:val="24"/>
          <w:szCs w:val="24"/>
          <w:lang w:val="en-US"/>
        </w:rPr>
      </w:pPr>
      <w:r w:rsidRPr="00DD7127">
        <w:rPr>
          <w:sz w:val="24"/>
          <w:szCs w:val="24"/>
          <w:lang w:val="en-US"/>
        </w:rPr>
        <w:t xml:space="preserve">        .database()</w:t>
      </w:r>
    </w:p>
    <w:p w:rsidR="00DD7127" w:rsidRPr="00DD7127" w:rsidRDefault="00DD7127" w:rsidP="00DD7127">
      <w:pPr>
        <w:spacing w:line="240" w:lineRule="auto"/>
        <w:rPr>
          <w:sz w:val="24"/>
          <w:szCs w:val="24"/>
          <w:lang w:val="en-US"/>
        </w:rPr>
      </w:pPr>
      <w:r w:rsidRPr="00DD7127">
        <w:rPr>
          <w:sz w:val="24"/>
          <w:szCs w:val="24"/>
          <w:lang w:val="en-US"/>
        </w:rPr>
        <w:t xml:space="preserve">        .ref(`users/${userId}`)</w:t>
      </w:r>
    </w:p>
    <w:p w:rsidR="00DD7127" w:rsidRPr="00DD7127" w:rsidRDefault="00DD7127" w:rsidP="00DD7127">
      <w:pPr>
        <w:spacing w:line="240" w:lineRule="auto"/>
        <w:rPr>
          <w:sz w:val="24"/>
          <w:szCs w:val="24"/>
          <w:lang w:val="en-US"/>
        </w:rPr>
      </w:pPr>
      <w:r w:rsidRPr="00DD7127">
        <w:rPr>
          <w:sz w:val="24"/>
          <w:szCs w:val="24"/>
          <w:lang w:val="en-US"/>
        </w:rPr>
        <w:lastRenderedPageBreak/>
        <w:t xml:space="preserve">        .set(newUser)</w:t>
      </w:r>
    </w:p>
    <w:p w:rsidR="00DD7127" w:rsidRPr="00DD7127" w:rsidRDefault="00DD7127" w:rsidP="00DD7127">
      <w:pPr>
        <w:spacing w:line="240" w:lineRule="auto"/>
        <w:rPr>
          <w:sz w:val="24"/>
          <w:szCs w:val="24"/>
          <w:lang w:val="en-US"/>
        </w:rPr>
      </w:pPr>
      <w:r w:rsidRPr="00DD7127">
        <w:rPr>
          <w:sz w:val="24"/>
          <w:szCs w:val="24"/>
          <w:lang w:val="en-US"/>
        </w:rPr>
        <w:t xml:space="preserve">        .then(() =&gt; {</w:t>
      </w:r>
    </w:p>
    <w:p w:rsidR="00DD7127" w:rsidRPr="00DD7127" w:rsidRDefault="00DD7127" w:rsidP="00DD7127">
      <w:pPr>
        <w:spacing w:line="240" w:lineRule="auto"/>
        <w:rPr>
          <w:sz w:val="24"/>
          <w:szCs w:val="24"/>
          <w:lang w:val="en-US"/>
        </w:rPr>
      </w:pPr>
      <w:r w:rsidRPr="00DD7127">
        <w:rPr>
          <w:sz w:val="24"/>
          <w:szCs w:val="24"/>
          <w:lang w:val="en-US"/>
        </w:rPr>
        <w:t xml:space="preserve">          commit('setLoading', false);</w:t>
      </w:r>
    </w:p>
    <w:p w:rsidR="00DD7127" w:rsidRPr="00DD7127" w:rsidRDefault="00DD7127" w:rsidP="00DD7127">
      <w:pPr>
        <w:spacing w:line="240" w:lineRule="auto"/>
        <w:rPr>
          <w:sz w:val="24"/>
          <w:szCs w:val="24"/>
          <w:lang w:val="en-US"/>
        </w:rPr>
      </w:pPr>
      <w:r w:rsidRPr="00DD7127">
        <w:rPr>
          <w:sz w:val="24"/>
          <w:szCs w:val="24"/>
          <w:lang w:val="en-US"/>
        </w:rPr>
        <w:t xml:space="preserve">          commit('setUser', newUser);</w:t>
      </w:r>
    </w:p>
    <w:p w:rsidR="00DD7127" w:rsidRPr="00DD7127" w:rsidRDefault="00DD7127" w:rsidP="00DD7127">
      <w:pPr>
        <w:spacing w:line="240" w:lineRule="auto"/>
        <w:rPr>
          <w:sz w:val="24"/>
          <w:szCs w:val="24"/>
          <w:lang w:val="en-US"/>
        </w:rPr>
      </w:pPr>
      <w:r w:rsidRPr="00DD7127">
        <w:rPr>
          <w:sz w:val="24"/>
          <w:szCs w:val="24"/>
          <w:lang w:val="en-US"/>
        </w:rPr>
        <w:t xml:space="preserve">          commit('changeNavigationMenu', true);</w:t>
      </w:r>
    </w:p>
    <w:p w:rsidR="00DD7127" w:rsidRPr="00DD7127" w:rsidRDefault="00DD7127" w:rsidP="00DD7127">
      <w:pPr>
        <w:spacing w:line="240" w:lineRule="auto"/>
        <w:rPr>
          <w:sz w:val="24"/>
          <w:szCs w:val="24"/>
          <w:lang w:val="en-US"/>
        </w:rPr>
      </w:pPr>
      <w:r w:rsidRPr="00DD7127">
        <w:rPr>
          <w:sz w:val="24"/>
          <w:szCs w:val="24"/>
          <w:lang w:val="en-US"/>
        </w:rPr>
        <w:t xml:space="preserve">        })</w:t>
      </w:r>
    </w:p>
    <w:p w:rsidR="00DD7127" w:rsidRPr="00DD7127" w:rsidRDefault="00DD7127" w:rsidP="00DD7127">
      <w:pPr>
        <w:spacing w:line="240" w:lineRule="auto"/>
        <w:rPr>
          <w:sz w:val="24"/>
          <w:szCs w:val="24"/>
          <w:lang w:val="en-US"/>
        </w:rPr>
      </w:pPr>
      <w:r w:rsidRPr="00DD7127">
        <w:rPr>
          <w:sz w:val="24"/>
          <w:szCs w:val="24"/>
          <w:lang w:val="en-US"/>
        </w:rPr>
        <w:t xml:space="preserve">        .catch(error =&gt; {</w:t>
      </w:r>
    </w:p>
    <w:p w:rsidR="00DD7127" w:rsidRPr="00DD7127" w:rsidRDefault="00DD7127" w:rsidP="00DD7127">
      <w:pPr>
        <w:spacing w:line="240" w:lineRule="auto"/>
        <w:rPr>
          <w:sz w:val="24"/>
          <w:szCs w:val="24"/>
          <w:lang w:val="en-US"/>
        </w:rPr>
      </w:pPr>
      <w:r w:rsidRPr="00DD7127">
        <w:rPr>
          <w:sz w:val="24"/>
          <w:szCs w:val="24"/>
          <w:lang w:val="en-US"/>
        </w:rPr>
        <w:t xml:space="preserve">          commit('setLoading', false);</w:t>
      </w:r>
    </w:p>
    <w:p w:rsidR="00DD7127" w:rsidRPr="00DD7127" w:rsidRDefault="00DD7127" w:rsidP="00DD7127">
      <w:pPr>
        <w:spacing w:line="240" w:lineRule="auto"/>
        <w:rPr>
          <w:sz w:val="24"/>
          <w:szCs w:val="24"/>
          <w:lang w:val="en-US"/>
        </w:rPr>
      </w:pPr>
      <w:r w:rsidRPr="00DD7127">
        <w:rPr>
          <w:sz w:val="24"/>
          <w:szCs w:val="24"/>
          <w:lang w:val="en-US"/>
        </w:rPr>
        <w:t xml:space="preserve">          commit('setError', error);</w:t>
      </w:r>
    </w:p>
    <w:p w:rsidR="00DD7127" w:rsidRPr="00DD7127" w:rsidRDefault="00DD7127" w:rsidP="00DD7127">
      <w:pPr>
        <w:spacing w:line="240" w:lineRule="auto"/>
        <w:rPr>
          <w:sz w:val="24"/>
          <w:szCs w:val="24"/>
          <w:lang w:val="en-US"/>
        </w:rPr>
      </w:pPr>
      <w:r w:rsidRPr="00DD7127">
        <w:rPr>
          <w:sz w:val="24"/>
          <w:szCs w:val="24"/>
          <w:lang w:val="en-US"/>
        </w:rPr>
        <w:t xml:space="preserve">          // eslint-disable-next-line</w:t>
      </w:r>
    </w:p>
    <w:p w:rsidR="00DD7127" w:rsidRPr="00DD7127" w:rsidRDefault="00DD7127" w:rsidP="00DD7127">
      <w:pPr>
        <w:spacing w:line="240" w:lineRule="auto"/>
        <w:rPr>
          <w:sz w:val="24"/>
          <w:szCs w:val="24"/>
          <w:lang w:val="ru-RU"/>
        </w:rPr>
      </w:pPr>
      <w:r w:rsidRPr="00DD7127">
        <w:rPr>
          <w:sz w:val="24"/>
          <w:szCs w:val="24"/>
          <w:lang w:val="en-US"/>
        </w:rPr>
        <w:t xml:space="preserve">          </w:t>
      </w:r>
      <w:r w:rsidRPr="00DD7127">
        <w:rPr>
          <w:sz w:val="24"/>
          <w:szCs w:val="24"/>
          <w:lang w:val="ru-RU"/>
        </w:rPr>
        <w:t>console.log(error);</w:t>
      </w:r>
    </w:p>
    <w:p w:rsidR="00DD7127" w:rsidRPr="00DD7127" w:rsidRDefault="00DD7127" w:rsidP="00DD7127">
      <w:pPr>
        <w:spacing w:line="240" w:lineRule="auto"/>
        <w:rPr>
          <w:sz w:val="24"/>
          <w:szCs w:val="24"/>
          <w:lang w:val="ru-RU"/>
        </w:rPr>
      </w:pPr>
      <w:r w:rsidRPr="00DD7127">
        <w:rPr>
          <w:sz w:val="24"/>
          <w:szCs w:val="24"/>
          <w:lang w:val="ru-RU"/>
        </w:rPr>
        <w:t xml:space="preserve">        });</w:t>
      </w:r>
    </w:p>
    <w:p w:rsidR="00DD7127" w:rsidRPr="00DD7127" w:rsidRDefault="00DD7127" w:rsidP="00DD7127">
      <w:pPr>
        <w:rPr>
          <w:sz w:val="24"/>
          <w:szCs w:val="24"/>
          <w:lang w:val="ru-RU"/>
        </w:rPr>
      </w:pPr>
      <w:r w:rsidRPr="00DD7127">
        <w:rPr>
          <w:sz w:val="24"/>
          <w:szCs w:val="24"/>
          <w:lang w:val="ru-RU"/>
        </w:rPr>
        <w:t xml:space="preserve">    }</w:t>
      </w:r>
    </w:p>
    <w:p w:rsidR="00957FA5" w:rsidRPr="001F6318" w:rsidRDefault="00957FA5" w:rsidP="00CE68E3">
      <w:pPr>
        <w:pStyle w:val="aff"/>
        <w:ind w:firstLine="0"/>
        <w:jc w:val="center"/>
      </w:pPr>
      <w:r>
        <w:rPr>
          <w:noProof/>
          <w:lang w:val="en-US" w:eastAsia="en-US"/>
        </w:rPr>
        <w:drawing>
          <wp:inline distT="0" distB="0" distL="0" distR="0" wp14:anchorId="3B39A438" wp14:editId="2D5DDDF3">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957FA5" w:rsidRPr="001F6318" w:rsidRDefault="00957FA5" w:rsidP="00957FA5">
      <w:pPr>
        <w:pStyle w:val="aff"/>
        <w:spacing w:after="120"/>
        <w:jc w:val="center"/>
      </w:pPr>
      <w:r>
        <w:t>Рис.2</w:t>
      </w:r>
      <w:r w:rsidRPr="001F6318">
        <w:t>.</w:t>
      </w:r>
      <w:r>
        <w:t>3.2</w:t>
      </w:r>
      <w:r w:rsidRPr="001F6318">
        <w:t xml:space="preserve">. </w:t>
      </w:r>
      <w:r w:rsidRPr="00C06E8F">
        <w:t>Діаграма активності “Авторизація користувача”</w:t>
      </w:r>
    </w:p>
    <w:p w:rsidR="00957FA5" w:rsidRDefault="00957FA5" w:rsidP="00957FA5">
      <w:pPr>
        <w:pStyle w:val="aff"/>
        <w:ind w:firstLine="709"/>
        <w:contextualSpacing/>
        <w:rPr>
          <w:lang w:val="ru-RU"/>
        </w:rPr>
      </w:pPr>
      <w:r w:rsidRPr="00F2442A">
        <w:t xml:space="preserve">Щоб користувач перейшов на свій профіль йому потрібно авторизуватись.   Для цього йому потрібно ввести такі дані: </w:t>
      </w:r>
      <w:r>
        <w:t>електронну пошту</w:t>
      </w:r>
      <w:r w:rsidRPr="00F2442A">
        <w:t xml:space="preserve"> та пароль, після чого перевіряється чи ці поля заповнені. Якщо так</w:t>
      </w:r>
      <w:r w:rsidRPr="007627CA">
        <w:t>,</w:t>
      </w:r>
      <w:r w:rsidRPr="00F2442A">
        <w:t xml:space="preserve"> то </w:t>
      </w:r>
      <w:r w:rsidRPr="00F2442A">
        <w:lastRenderedPageBreak/>
        <w:t>відбувається аунтифікація, де перевіряється чи</w:t>
      </w:r>
      <w:r w:rsidRPr="007627CA">
        <w:t xml:space="preserve"> така</w:t>
      </w:r>
      <w:r w:rsidRPr="00F2442A">
        <w:t xml:space="preserve"> електрон</w:t>
      </w:r>
      <w:r w:rsidRPr="007627CA">
        <w:t>н</w:t>
      </w:r>
      <w:r w:rsidRPr="00F2442A">
        <w:t>а пошта існує, якщо ні то перенаправляє на сторінку реєстрації, якщо так то перевіряє чи електрон</w:t>
      </w:r>
      <w:r>
        <w:t>н</w:t>
      </w:r>
      <w:r w:rsidRPr="00F2442A">
        <w:t>а пошта співпадає з паролем. Якщо ні, то виводить помилку, якщо так, то авторизовує користувача на сайті.</w:t>
      </w:r>
    </w:p>
    <w:p w:rsidR="00CE68E3" w:rsidRDefault="00CE68E3" w:rsidP="00957FA5">
      <w:pPr>
        <w:pStyle w:val="aff"/>
        <w:ind w:firstLine="709"/>
        <w:contextualSpacing/>
      </w:pPr>
      <w:r>
        <w:t>Якщо всі перевірки на коректність введення даних пройшли успішно, то</w:t>
      </w:r>
      <w:r w:rsidR="00813470">
        <w:t xml:space="preserve"> в компоненті </w:t>
      </w:r>
      <w:r w:rsidR="00813470">
        <w:rPr>
          <w:lang w:val="en-GB"/>
        </w:rPr>
        <w:t>Signin</w:t>
      </w:r>
      <w:r>
        <w:t xml:space="preserve"> викликається метод </w:t>
      </w:r>
      <w:r w:rsidRPr="00CE68E3">
        <w:t>onSignin</w:t>
      </w:r>
      <w:r>
        <w:t>().</w:t>
      </w:r>
    </w:p>
    <w:p w:rsidR="00CE68E3" w:rsidRPr="00CE68E3" w:rsidRDefault="00CE68E3" w:rsidP="00CE68E3">
      <w:pPr>
        <w:pStyle w:val="aff"/>
        <w:spacing w:line="240" w:lineRule="auto"/>
        <w:ind w:firstLine="709"/>
        <w:contextualSpacing/>
        <w:rPr>
          <w:sz w:val="24"/>
          <w:szCs w:val="24"/>
        </w:rPr>
      </w:pPr>
      <w:r w:rsidRPr="00CE68E3">
        <w:rPr>
          <w:sz w:val="24"/>
          <w:szCs w:val="24"/>
        </w:rPr>
        <w:t>onSignin()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this.$store.dispatch('signUserIn',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email: this.email,</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password: this.password,</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Default="00CE68E3" w:rsidP="00CE68E3">
      <w:pPr>
        <w:pStyle w:val="aff"/>
        <w:ind w:firstLine="709"/>
        <w:contextualSpacing/>
        <w:rPr>
          <w:sz w:val="24"/>
          <w:szCs w:val="24"/>
        </w:rPr>
      </w:pPr>
      <w:r w:rsidRPr="00CE68E3">
        <w:rPr>
          <w:sz w:val="24"/>
          <w:szCs w:val="24"/>
        </w:rPr>
        <w:t xml:space="preserve">    }</w:t>
      </w:r>
    </w:p>
    <w:p w:rsidR="00CE68E3" w:rsidRDefault="00CE68E3" w:rsidP="00CE68E3">
      <w:pPr>
        <w:pStyle w:val="aff"/>
        <w:ind w:firstLine="709"/>
        <w:contextualSpacing/>
      </w:pPr>
      <w:r>
        <w:t xml:space="preserve">Дані про електронну пошту і пароль відправляються в </w:t>
      </w:r>
      <w:r>
        <w:rPr>
          <w:lang w:val="en-GB"/>
        </w:rPr>
        <w:t>Store</w:t>
      </w:r>
      <w:r>
        <w:t xml:space="preserve">, де за допомогою </w:t>
      </w:r>
      <w:r>
        <w:rPr>
          <w:lang w:val="en-GB"/>
        </w:rPr>
        <w:t>Firebase</w:t>
      </w:r>
      <w:r w:rsidRPr="00CE68E3">
        <w:t xml:space="preserve"> </w:t>
      </w:r>
      <w:r>
        <w:rPr>
          <w:lang w:val="en-GB"/>
        </w:rPr>
        <w:t>API</w:t>
      </w:r>
      <w:r w:rsidRPr="00CE68E3">
        <w:t xml:space="preserve"> </w:t>
      </w:r>
      <w:r>
        <w:t>перевіряться с даними в БД.</w:t>
      </w:r>
    </w:p>
    <w:p w:rsidR="00CE68E3" w:rsidRPr="00CE68E3" w:rsidRDefault="00CE68E3" w:rsidP="00CE68E3">
      <w:pPr>
        <w:pStyle w:val="aff"/>
        <w:spacing w:line="240" w:lineRule="auto"/>
        <w:ind w:firstLine="709"/>
        <w:contextualSpacing/>
        <w:rPr>
          <w:sz w:val="24"/>
          <w:szCs w:val="24"/>
        </w:rPr>
      </w:pPr>
      <w:r w:rsidRPr="00CE68E3">
        <w:rPr>
          <w:sz w:val="24"/>
          <w:szCs w:val="24"/>
        </w:rPr>
        <w:t>signUserIn({ commit, dispatch }, payload)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commit('setLoading', true);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commit('clearError');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firebase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.auth()</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.signInWithEmailAndPassword(payload.email, payload.password)</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.then(() =&gt;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dispatch('loadUserData');</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.catch(error =&gt; {</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commit('setLoading', false);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commit('setError', 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 eslint-disable-next-line</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console.log(error);</w:t>
      </w:r>
    </w:p>
    <w:p w:rsidR="00CE68E3" w:rsidRPr="00CE68E3" w:rsidRDefault="00CE68E3" w:rsidP="00CE68E3">
      <w:pPr>
        <w:pStyle w:val="aff"/>
        <w:spacing w:line="240" w:lineRule="auto"/>
        <w:ind w:firstLine="709"/>
        <w:contextualSpacing/>
        <w:rPr>
          <w:sz w:val="24"/>
          <w:szCs w:val="24"/>
        </w:rPr>
      </w:pPr>
      <w:r w:rsidRPr="00CE68E3">
        <w:rPr>
          <w:sz w:val="24"/>
          <w:szCs w:val="24"/>
        </w:rPr>
        <w:t xml:space="preserve">        });</w:t>
      </w:r>
    </w:p>
    <w:p w:rsidR="00CE68E3" w:rsidRDefault="00CE68E3" w:rsidP="00CE68E3">
      <w:pPr>
        <w:pStyle w:val="aff"/>
        <w:ind w:firstLine="709"/>
        <w:contextualSpacing/>
        <w:rPr>
          <w:sz w:val="24"/>
          <w:szCs w:val="24"/>
        </w:rPr>
      </w:pPr>
      <w:r w:rsidRPr="00CE68E3">
        <w:rPr>
          <w:sz w:val="24"/>
          <w:szCs w:val="24"/>
        </w:rPr>
        <w:t xml:space="preserve">    }</w:t>
      </w:r>
    </w:p>
    <w:p w:rsidR="00813470" w:rsidRDefault="00813470" w:rsidP="00CE68E3">
      <w:pPr>
        <w:pStyle w:val="aff"/>
        <w:ind w:firstLine="709"/>
        <w:contextualSpacing/>
      </w:pPr>
      <w:r>
        <w:t>Для того, щоб дізнатися який саме користувач зайшов, потрібно дізнатися яка в нього роль, для цього потрібно звернутися до колекції с користувачами. Після успішної перевірки користувача на введені дані виконується метод loadUserData().</w:t>
      </w:r>
    </w:p>
    <w:p w:rsidR="00813470" w:rsidRPr="00813470" w:rsidRDefault="00813470" w:rsidP="00813470">
      <w:pPr>
        <w:pStyle w:val="aff"/>
        <w:spacing w:line="240" w:lineRule="auto"/>
        <w:ind w:firstLine="709"/>
        <w:contextualSpacing/>
        <w:rPr>
          <w:sz w:val="24"/>
          <w:szCs w:val="24"/>
        </w:rPr>
      </w:pPr>
      <w:r w:rsidRPr="00813470">
        <w:rPr>
          <w:sz w:val="24"/>
          <w:szCs w:val="24"/>
        </w:rPr>
        <w:t>loadUserData({ commit }, userId = firebase.auth().currentUser.uid)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firebase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.database()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.ref(`users/${userId}`)</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.once('value')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.then(data =&gt;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commit('setLoading', false);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commit('setUser', data.val());</w:t>
      </w:r>
    </w:p>
    <w:p w:rsidR="00813470" w:rsidRPr="00813470" w:rsidRDefault="00813470" w:rsidP="00813470">
      <w:pPr>
        <w:pStyle w:val="aff"/>
        <w:spacing w:line="240" w:lineRule="auto"/>
        <w:ind w:firstLine="709"/>
        <w:contextualSpacing/>
        <w:rPr>
          <w:sz w:val="24"/>
          <w:szCs w:val="24"/>
        </w:rPr>
      </w:pPr>
      <w:r w:rsidRPr="00813470">
        <w:rPr>
          <w:sz w:val="24"/>
          <w:szCs w:val="24"/>
        </w:rPr>
        <w:lastRenderedPageBreak/>
        <w:t xml:space="preserve">          commit('changeNavigationMenu', true);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.catch(err =&gt;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 eslint-disable-next-line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console.log(err);</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commit('setLoading', false);</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813470" w:rsidRPr="00813470" w:rsidRDefault="00813470" w:rsidP="00813470">
      <w:pPr>
        <w:pStyle w:val="aff"/>
        <w:spacing w:line="240" w:lineRule="auto"/>
        <w:ind w:firstLine="709"/>
        <w:contextualSpacing/>
        <w:rPr>
          <w:sz w:val="24"/>
          <w:szCs w:val="24"/>
        </w:rPr>
      </w:pPr>
      <w:r w:rsidRPr="00813470">
        <w:rPr>
          <w:sz w:val="24"/>
          <w:szCs w:val="24"/>
        </w:rPr>
        <w:t xml:space="preserve">    }</w:t>
      </w:r>
    </w:p>
    <w:p w:rsidR="00957FA5" w:rsidRPr="001F6318" w:rsidRDefault="00957FA5" w:rsidP="00CE68E3">
      <w:pPr>
        <w:ind w:firstLine="0"/>
        <w:jc w:val="center"/>
      </w:pPr>
      <w:r>
        <w:rPr>
          <w:noProof/>
          <w:lang w:val="en-US" w:eastAsia="en-US"/>
        </w:rPr>
        <w:drawing>
          <wp:inline distT="0" distB="0" distL="0" distR="0" wp14:anchorId="05187272" wp14:editId="15EB379D">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957FA5" w:rsidRDefault="00957FA5" w:rsidP="00957FA5">
      <w:pPr>
        <w:spacing w:after="120"/>
        <w:jc w:val="center"/>
      </w:pPr>
      <w:r>
        <w:t>Рис.2.3.3</w:t>
      </w:r>
      <w:r w:rsidRPr="001F6318">
        <w:t xml:space="preserve">. </w:t>
      </w:r>
      <w:r w:rsidRPr="00625013">
        <w:t>Діаграма активн</w:t>
      </w:r>
      <w:r>
        <w:t>ості “До</w:t>
      </w:r>
      <w:r>
        <w:rPr>
          <w:lang w:val="ru-RU"/>
        </w:rPr>
        <w:t>давання</w:t>
      </w:r>
      <w:r>
        <w:t xml:space="preserve"> оголошення</w:t>
      </w:r>
      <w:r w:rsidRPr="00625013">
        <w:t>”</w:t>
      </w:r>
    </w:p>
    <w:p w:rsidR="00957FA5" w:rsidRDefault="00957FA5" w:rsidP="00957FA5">
      <w:r>
        <w:t>При додаванні</w:t>
      </w:r>
      <w:r w:rsidRPr="00C6577F">
        <w:t xml:space="preserve"> </w:t>
      </w:r>
      <w:r w:rsidRPr="00F84F7E">
        <w:t>оголошення</w:t>
      </w:r>
      <w:r w:rsidRPr="00C6577F">
        <w:t xml:space="preserve"> про знайдену/загублену </w:t>
      </w:r>
      <w:r>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t>аповнені, якщо так, то створене оголошення</w:t>
      </w:r>
      <w:r w:rsidRPr="00C6577F">
        <w:t xml:space="preserve"> відправляється модератору на перевірку.</w:t>
      </w:r>
    </w:p>
    <w:p w:rsidR="00DD7127" w:rsidRDefault="00DD7127" w:rsidP="00DD7127">
      <w:pPr>
        <w:ind w:firstLine="709"/>
      </w:pPr>
      <w:r w:rsidRPr="00CC7B5B">
        <w:t>Для</w:t>
      </w:r>
      <w:r>
        <w:t xml:space="preserve"> додавання нового</w:t>
      </w:r>
      <w:r w:rsidRPr="00CC7B5B">
        <w:t xml:space="preserve"> </w:t>
      </w:r>
      <w:r>
        <w:t>оголошення</w:t>
      </w:r>
      <w:r w:rsidRPr="00CC7B5B">
        <w:t xml:space="preserve"> в </w:t>
      </w:r>
      <w:r>
        <w:t>БД</w:t>
      </w:r>
      <w:r w:rsidRPr="00DD7127">
        <w:t xml:space="preserve"> </w:t>
      </w:r>
      <w:r>
        <w:t xml:space="preserve">в компоненті </w:t>
      </w:r>
      <w:r>
        <w:rPr>
          <w:lang w:val="en-GB"/>
        </w:rPr>
        <w:t>AdvertPopup</w:t>
      </w:r>
      <w:r w:rsidRPr="00DD7127">
        <w:t xml:space="preserve"> </w:t>
      </w:r>
      <w:r>
        <w:t xml:space="preserve">викликається метод </w:t>
      </w:r>
      <w:r w:rsidRPr="00126B5A">
        <w:t>createMarker</w:t>
      </w:r>
      <w:r>
        <w:t xml:space="preserve">(), який перевіряється валідність всіх полів та збирає дані в один великий об’єкт і відправляє його в </w:t>
      </w:r>
      <w:r>
        <w:rPr>
          <w:lang w:val="en-GB"/>
        </w:rPr>
        <w:t>Store</w:t>
      </w:r>
      <w:r w:rsidRPr="00DD7127">
        <w:t xml:space="preserve">, де </w:t>
      </w:r>
      <w:r w:rsidRPr="00126B5A">
        <w:t>викликається</w:t>
      </w:r>
      <w:r w:rsidRPr="00DD7127">
        <w:t xml:space="preserve"> метод </w:t>
      </w:r>
      <w:r w:rsidRPr="00126B5A">
        <w:rPr>
          <w:lang w:val="ru-RU"/>
        </w:rPr>
        <w:t>createAdvert</w:t>
      </w:r>
      <w:r w:rsidRPr="00DD7127">
        <w:t>()</w:t>
      </w:r>
      <w:r w:rsidRPr="00CC7B5B">
        <w:t>.</w:t>
      </w:r>
    </w:p>
    <w:p w:rsidR="00DD7127" w:rsidRPr="00126B5A" w:rsidRDefault="00DD7127" w:rsidP="00DD7127">
      <w:pPr>
        <w:spacing w:line="240" w:lineRule="auto"/>
        <w:ind w:firstLine="709"/>
        <w:rPr>
          <w:sz w:val="24"/>
          <w:szCs w:val="24"/>
        </w:rPr>
      </w:pPr>
      <w:r w:rsidRPr="00126B5A">
        <w:rPr>
          <w:sz w:val="24"/>
          <w:szCs w:val="24"/>
        </w:rPr>
        <w:t>createMarker() {</w:t>
      </w:r>
    </w:p>
    <w:p w:rsidR="00DD7127" w:rsidRPr="00126B5A" w:rsidRDefault="00DD7127" w:rsidP="00DD7127">
      <w:pPr>
        <w:spacing w:line="240" w:lineRule="auto"/>
        <w:ind w:firstLine="709"/>
        <w:rPr>
          <w:sz w:val="24"/>
          <w:szCs w:val="24"/>
        </w:rPr>
      </w:pPr>
      <w:r w:rsidRPr="00126B5A">
        <w:rPr>
          <w:sz w:val="24"/>
          <w:szCs w:val="24"/>
        </w:rPr>
        <w:t xml:space="preserve">      if (this.$refs.form.validate()) {</w:t>
      </w:r>
    </w:p>
    <w:p w:rsidR="00DD7127" w:rsidRPr="00126B5A" w:rsidRDefault="00DD7127" w:rsidP="00DD7127">
      <w:pPr>
        <w:spacing w:line="240" w:lineRule="auto"/>
        <w:ind w:firstLine="709"/>
        <w:rPr>
          <w:sz w:val="24"/>
          <w:szCs w:val="24"/>
        </w:rPr>
      </w:pPr>
      <w:r w:rsidRPr="00126B5A">
        <w:rPr>
          <w:sz w:val="24"/>
          <w:szCs w:val="24"/>
        </w:rPr>
        <w:t xml:space="preserve">        if (!this.image) {</w:t>
      </w:r>
    </w:p>
    <w:p w:rsidR="00DD7127" w:rsidRPr="00126B5A" w:rsidRDefault="00DD7127" w:rsidP="00DD7127">
      <w:pPr>
        <w:spacing w:line="240" w:lineRule="auto"/>
        <w:ind w:firstLine="709"/>
        <w:rPr>
          <w:sz w:val="24"/>
          <w:szCs w:val="24"/>
        </w:rPr>
      </w:pPr>
      <w:r w:rsidRPr="00126B5A">
        <w:rPr>
          <w:sz w:val="24"/>
          <w:szCs w:val="24"/>
        </w:rPr>
        <w:lastRenderedPageBreak/>
        <w:t xml:space="preserve">          this.photoUrlRules = false;</w:t>
      </w:r>
    </w:p>
    <w:p w:rsidR="00DD7127" w:rsidRPr="00126B5A" w:rsidRDefault="00DD7127" w:rsidP="00DD7127">
      <w:pPr>
        <w:spacing w:line="240" w:lineRule="auto"/>
        <w:ind w:firstLine="709"/>
        <w:rPr>
          <w:sz w:val="24"/>
          <w:szCs w:val="24"/>
        </w:rPr>
      </w:pPr>
      <w:r w:rsidRPr="00126B5A">
        <w:rPr>
          <w:sz w:val="24"/>
          <w:szCs w:val="24"/>
        </w:rPr>
        <w:t xml:space="preserve">          return;</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const newMarker = {</w:t>
      </w:r>
    </w:p>
    <w:p w:rsidR="00DD7127" w:rsidRPr="00126B5A" w:rsidRDefault="00DD7127" w:rsidP="00DD7127">
      <w:pPr>
        <w:spacing w:line="240" w:lineRule="auto"/>
        <w:ind w:firstLine="709"/>
        <w:rPr>
          <w:sz w:val="24"/>
          <w:szCs w:val="24"/>
        </w:rPr>
      </w:pPr>
      <w:r w:rsidRPr="00126B5A">
        <w:rPr>
          <w:sz w:val="24"/>
          <w:szCs w:val="24"/>
        </w:rPr>
        <w:t xml:space="preserve">          typeMarker: this.typeMarker,</w:t>
      </w:r>
    </w:p>
    <w:p w:rsidR="00DD7127" w:rsidRPr="00126B5A" w:rsidRDefault="00DD7127" w:rsidP="00DD7127">
      <w:pPr>
        <w:spacing w:line="240" w:lineRule="auto"/>
        <w:ind w:firstLine="709"/>
        <w:rPr>
          <w:sz w:val="24"/>
          <w:szCs w:val="24"/>
        </w:rPr>
      </w:pPr>
      <w:r w:rsidRPr="00126B5A">
        <w:rPr>
          <w:sz w:val="24"/>
          <w:szCs w:val="24"/>
        </w:rPr>
        <w:t xml:space="preserve">          petType: this.petType,</w:t>
      </w:r>
    </w:p>
    <w:p w:rsidR="00DD7127" w:rsidRPr="00126B5A" w:rsidRDefault="00DD7127" w:rsidP="00DD7127">
      <w:pPr>
        <w:spacing w:line="240" w:lineRule="auto"/>
        <w:ind w:firstLine="709"/>
        <w:rPr>
          <w:sz w:val="24"/>
          <w:szCs w:val="24"/>
        </w:rPr>
      </w:pPr>
      <w:r w:rsidRPr="00126B5A">
        <w:rPr>
          <w:sz w:val="24"/>
          <w:szCs w:val="24"/>
        </w:rPr>
        <w:t xml:space="preserve">          petBreed: this.petBreed,</w:t>
      </w:r>
    </w:p>
    <w:p w:rsidR="00DD7127" w:rsidRPr="00126B5A" w:rsidRDefault="00DD7127" w:rsidP="00DD7127">
      <w:pPr>
        <w:spacing w:line="240" w:lineRule="auto"/>
        <w:ind w:firstLine="709"/>
        <w:rPr>
          <w:sz w:val="24"/>
          <w:szCs w:val="24"/>
        </w:rPr>
      </w:pPr>
      <w:r w:rsidRPr="00126B5A">
        <w:rPr>
          <w:sz w:val="24"/>
          <w:szCs w:val="24"/>
        </w:rPr>
        <w:t xml:space="preserve">          petAge: this.petAge,</w:t>
      </w:r>
    </w:p>
    <w:p w:rsidR="00DD7127" w:rsidRPr="00126B5A" w:rsidRDefault="00DD7127" w:rsidP="00DD7127">
      <w:pPr>
        <w:spacing w:line="240" w:lineRule="auto"/>
        <w:ind w:firstLine="709"/>
        <w:rPr>
          <w:sz w:val="24"/>
          <w:szCs w:val="24"/>
        </w:rPr>
      </w:pPr>
      <w:r w:rsidRPr="00126B5A">
        <w:rPr>
          <w:sz w:val="24"/>
          <w:szCs w:val="24"/>
        </w:rPr>
        <w:t xml:space="preserve">          petColor: this.petColor,</w:t>
      </w:r>
    </w:p>
    <w:p w:rsidR="00DD7127" w:rsidRPr="00126B5A" w:rsidRDefault="00DD7127" w:rsidP="00DD7127">
      <w:pPr>
        <w:spacing w:line="240" w:lineRule="auto"/>
        <w:ind w:firstLine="709"/>
        <w:rPr>
          <w:sz w:val="24"/>
          <w:szCs w:val="24"/>
        </w:rPr>
      </w:pPr>
      <w:r w:rsidRPr="00126B5A">
        <w:rPr>
          <w:sz w:val="24"/>
          <w:szCs w:val="24"/>
        </w:rPr>
        <w:t xml:space="preserve">          petColoring: this.petColoring,</w:t>
      </w:r>
    </w:p>
    <w:p w:rsidR="00DD7127" w:rsidRPr="00126B5A" w:rsidRDefault="00DD7127" w:rsidP="00DD7127">
      <w:pPr>
        <w:spacing w:line="240" w:lineRule="auto"/>
        <w:ind w:firstLine="709"/>
        <w:rPr>
          <w:sz w:val="24"/>
          <w:szCs w:val="24"/>
        </w:rPr>
      </w:pPr>
      <w:r w:rsidRPr="00126B5A">
        <w:rPr>
          <w:sz w:val="24"/>
          <w:szCs w:val="24"/>
        </w:rPr>
        <w:t xml:space="preserve">          contactInfo: this.contactInfo,</w:t>
      </w:r>
    </w:p>
    <w:p w:rsidR="00DD7127" w:rsidRPr="00126B5A" w:rsidRDefault="00DD7127" w:rsidP="00DD7127">
      <w:pPr>
        <w:spacing w:line="240" w:lineRule="auto"/>
        <w:ind w:firstLine="709"/>
        <w:rPr>
          <w:sz w:val="24"/>
          <w:szCs w:val="24"/>
        </w:rPr>
      </w:pPr>
      <w:r w:rsidRPr="00126B5A">
        <w:rPr>
          <w:sz w:val="24"/>
          <w:szCs w:val="24"/>
        </w:rPr>
        <w:t xml:space="preserve">          image: this.image,</w:t>
      </w:r>
    </w:p>
    <w:p w:rsidR="00DD7127" w:rsidRPr="00126B5A" w:rsidRDefault="00DD7127" w:rsidP="00DD7127">
      <w:pPr>
        <w:spacing w:line="240" w:lineRule="auto"/>
        <w:ind w:firstLine="709"/>
        <w:rPr>
          <w:sz w:val="24"/>
          <w:szCs w:val="24"/>
        </w:rPr>
      </w:pPr>
      <w:r w:rsidRPr="00126B5A">
        <w:rPr>
          <w:sz w:val="24"/>
          <w:szCs w:val="24"/>
        </w:rPr>
        <w:t xml:space="preserve">          position: this.latLng,</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newMarker.previousPosition = this.getPreviousPosition(newMarker);</w:t>
      </w:r>
    </w:p>
    <w:p w:rsidR="00DD7127" w:rsidRPr="00126B5A" w:rsidRDefault="00DD7127" w:rsidP="00DD7127">
      <w:pPr>
        <w:spacing w:line="240" w:lineRule="auto"/>
        <w:ind w:firstLine="709"/>
        <w:rPr>
          <w:sz w:val="24"/>
          <w:szCs w:val="24"/>
        </w:rPr>
      </w:pPr>
      <w:r w:rsidRPr="00126B5A">
        <w:rPr>
          <w:sz w:val="24"/>
          <w:szCs w:val="24"/>
        </w:rPr>
        <w:t xml:space="preserve">        this.$store.dispatch('createAdvert', newMarker);</w:t>
      </w:r>
    </w:p>
    <w:p w:rsidR="00DD7127" w:rsidRPr="00126B5A" w:rsidRDefault="00DD7127" w:rsidP="00DD7127">
      <w:pPr>
        <w:spacing w:line="240" w:lineRule="auto"/>
        <w:ind w:firstLine="709"/>
        <w:rPr>
          <w:sz w:val="24"/>
          <w:szCs w:val="24"/>
        </w:rPr>
      </w:pPr>
      <w:r w:rsidRPr="00126B5A">
        <w:rPr>
          <w:sz w:val="24"/>
          <w:szCs w:val="24"/>
        </w:rPr>
        <w:t xml:space="preserve">        this.hidePopup();</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createAdvert({ commit, getters, dispatch }, advertData) {</w:t>
      </w:r>
    </w:p>
    <w:p w:rsidR="00DD7127" w:rsidRPr="00126B5A" w:rsidRDefault="00DD7127" w:rsidP="00DD7127">
      <w:pPr>
        <w:spacing w:line="240" w:lineRule="auto"/>
        <w:ind w:firstLine="709"/>
        <w:rPr>
          <w:sz w:val="24"/>
          <w:szCs w:val="24"/>
        </w:rPr>
      </w:pPr>
      <w:r w:rsidRPr="00126B5A">
        <w:rPr>
          <w:sz w:val="24"/>
          <w:szCs w:val="24"/>
        </w:rPr>
        <w:t xml:space="preserve">      const advert = {</w:t>
      </w:r>
    </w:p>
    <w:p w:rsidR="00DD7127" w:rsidRPr="00126B5A" w:rsidRDefault="00DD7127" w:rsidP="00DD7127">
      <w:pPr>
        <w:spacing w:line="240" w:lineRule="auto"/>
        <w:ind w:firstLine="709"/>
        <w:rPr>
          <w:sz w:val="24"/>
          <w:szCs w:val="24"/>
        </w:rPr>
      </w:pPr>
      <w:r w:rsidRPr="00126B5A">
        <w:rPr>
          <w:sz w:val="24"/>
          <w:szCs w:val="24"/>
        </w:rPr>
        <w:t xml:space="preserve">        id_user: getters.user.id,</w:t>
      </w:r>
    </w:p>
    <w:p w:rsidR="00DD7127" w:rsidRPr="00126B5A" w:rsidRDefault="00DD7127" w:rsidP="00DD7127">
      <w:pPr>
        <w:spacing w:line="240" w:lineRule="auto"/>
        <w:ind w:firstLine="709"/>
        <w:rPr>
          <w:sz w:val="24"/>
          <w:szCs w:val="24"/>
        </w:rPr>
      </w:pPr>
      <w:r w:rsidRPr="00126B5A">
        <w:rPr>
          <w:sz w:val="24"/>
          <w:szCs w:val="24"/>
        </w:rPr>
        <w:t xml:space="preserve">        typeMarker: advertData.typeMarker,</w:t>
      </w:r>
    </w:p>
    <w:p w:rsidR="00DD7127" w:rsidRPr="00126B5A" w:rsidRDefault="00DD7127" w:rsidP="00DD7127">
      <w:pPr>
        <w:spacing w:line="240" w:lineRule="auto"/>
        <w:ind w:firstLine="709"/>
        <w:rPr>
          <w:sz w:val="24"/>
          <w:szCs w:val="24"/>
        </w:rPr>
      </w:pPr>
      <w:r w:rsidRPr="00126B5A">
        <w:rPr>
          <w:sz w:val="24"/>
          <w:szCs w:val="24"/>
        </w:rPr>
        <w:t xml:space="preserve">        id_pet_type: advertData.petType,</w:t>
      </w:r>
    </w:p>
    <w:p w:rsidR="00DD7127" w:rsidRPr="00126B5A" w:rsidRDefault="00DD7127" w:rsidP="00DD7127">
      <w:pPr>
        <w:spacing w:line="240" w:lineRule="auto"/>
        <w:ind w:firstLine="709"/>
        <w:rPr>
          <w:sz w:val="24"/>
          <w:szCs w:val="24"/>
        </w:rPr>
      </w:pPr>
      <w:r w:rsidRPr="00126B5A">
        <w:rPr>
          <w:sz w:val="24"/>
          <w:szCs w:val="24"/>
        </w:rPr>
        <w:t xml:space="preserve">        id_pet_breed: advertData.petBreed,</w:t>
      </w:r>
    </w:p>
    <w:p w:rsidR="00DD7127" w:rsidRPr="00126B5A" w:rsidRDefault="00DD7127" w:rsidP="00DD7127">
      <w:pPr>
        <w:spacing w:line="240" w:lineRule="auto"/>
        <w:ind w:firstLine="709"/>
        <w:rPr>
          <w:sz w:val="24"/>
          <w:szCs w:val="24"/>
        </w:rPr>
      </w:pPr>
      <w:r w:rsidRPr="00126B5A">
        <w:rPr>
          <w:sz w:val="24"/>
          <w:szCs w:val="24"/>
        </w:rPr>
        <w:t xml:space="preserve">        id_pet_color: advertData.petColor,</w:t>
      </w:r>
    </w:p>
    <w:p w:rsidR="00DD7127" w:rsidRPr="00126B5A" w:rsidRDefault="00DD7127" w:rsidP="00DD7127">
      <w:pPr>
        <w:spacing w:line="240" w:lineRule="auto"/>
        <w:ind w:firstLine="709"/>
        <w:rPr>
          <w:sz w:val="24"/>
          <w:szCs w:val="24"/>
        </w:rPr>
      </w:pPr>
      <w:r w:rsidRPr="00126B5A">
        <w:rPr>
          <w:sz w:val="24"/>
          <w:szCs w:val="24"/>
        </w:rPr>
        <w:t xml:space="preserve">        id_pet_coloring: advertData.petColoring,</w:t>
      </w:r>
    </w:p>
    <w:p w:rsidR="00DD7127" w:rsidRPr="00126B5A" w:rsidRDefault="00DD7127" w:rsidP="00DD7127">
      <w:pPr>
        <w:spacing w:line="240" w:lineRule="auto"/>
        <w:ind w:firstLine="709"/>
        <w:rPr>
          <w:sz w:val="24"/>
          <w:szCs w:val="24"/>
        </w:rPr>
      </w:pPr>
      <w:r w:rsidRPr="00126B5A">
        <w:rPr>
          <w:sz w:val="24"/>
          <w:szCs w:val="24"/>
        </w:rPr>
        <w:t xml:space="preserve">        dateCreate: new Date().toISOString(),</w:t>
      </w:r>
    </w:p>
    <w:p w:rsidR="00DD7127" w:rsidRPr="00126B5A" w:rsidRDefault="00DD7127" w:rsidP="00DD7127">
      <w:pPr>
        <w:spacing w:line="240" w:lineRule="auto"/>
        <w:ind w:firstLine="709"/>
        <w:rPr>
          <w:sz w:val="24"/>
          <w:szCs w:val="24"/>
        </w:rPr>
      </w:pPr>
      <w:r w:rsidRPr="00126B5A">
        <w:rPr>
          <w:sz w:val="24"/>
          <w:szCs w:val="24"/>
        </w:rPr>
        <w:t xml:space="preserve">        status: 'moderation',</w:t>
      </w:r>
    </w:p>
    <w:p w:rsidR="00DD7127" w:rsidRPr="00126B5A" w:rsidRDefault="00DD7127" w:rsidP="00DD7127">
      <w:pPr>
        <w:spacing w:line="240" w:lineRule="auto"/>
        <w:ind w:firstLine="709"/>
        <w:rPr>
          <w:sz w:val="24"/>
          <w:szCs w:val="24"/>
        </w:rPr>
      </w:pPr>
      <w:r w:rsidRPr="00126B5A">
        <w:rPr>
          <w:sz w:val="24"/>
          <w:szCs w:val="24"/>
        </w:rPr>
        <w:t xml:space="preserve">        id_pet_age: advertData.petAge,</w:t>
      </w:r>
    </w:p>
    <w:p w:rsidR="00DD7127" w:rsidRPr="00126B5A" w:rsidRDefault="00DD7127" w:rsidP="00DD7127">
      <w:pPr>
        <w:spacing w:line="240" w:lineRule="auto"/>
        <w:ind w:firstLine="709"/>
        <w:rPr>
          <w:sz w:val="24"/>
          <w:szCs w:val="24"/>
        </w:rPr>
      </w:pPr>
      <w:r w:rsidRPr="00126B5A">
        <w:rPr>
          <w:sz w:val="24"/>
          <w:szCs w:val="24"/>
        </w:rPr>
        <w:t xml:space="preserve">        contactInfo: advertData.contactInfo,</w:t>
      </w:r>
    </w:p>
    <w:p w:rsidR="00DD7127" w:rsidRPr="00126B5A" w:rsidRDefault="00DD7127" w:rsidP="00DD7127">
      <w:pPr>
        <w:spacing w:line="240" w:lineRule="auto"/>
        <w:ind w:firstLine="709"/>
        <w:rPr>
          <w:sz w:val="24"/>
          <w:szCs w:val="24"/>
        </w:rPr>
      </w:pPr>
      <w:r w:rsidRPr="00126B5A">
        <w:rPr>
          <w:sz w:val="24"/>
          <w:szCs w:val="24"/>
        </w:rPr>
        <w:t xml:space="preserve">        position: {</w:t>
      </w:r>
    </w:p>
    <w:p w:rsidR="00DD7127" w:rsidRPr="00126B5A" w:rsidRDefault="00DD7127" w:rsidP="00DD7127">
      <w:pPr>
        <w:spacing w:line="240" w:lineRule="auto"/>
        <w:ind w:firstLine="709"/>
        <w:rPr>
          <w:sz w:val="24"/>
          <w:szCs w:val="24"/>
        </w:rPr>
      </w:pPr>
      <w:r w:rsidRPr="00126B5A">
        <w:rPr>
          <w:sz w:val="24"/>
          <w:szCs w:val="24"/>
        </w:rPr>
        <w:t xml:space="preserve">          lat: advertData.position.lat(),</w:t>
      </w:r>
    </w:p>
    <w:p w:rsidR="00DD7127" w:rsidRPr="00126B5A" w:rsidRDefault="00DD7127" w:rsidP="00DD7127">
      <w:pPr>
        <w:spacing w:line="240" w:lineRule="auto"/>
        <w:ind w:firstLine="709"/>
        <w:rPr>
          <w:sz w:val="24"/>
          <w:szCs w:val="24"/>
        </w:rPr>
      </w:pPr>
      <w:r w:rsidRPr="00126B5A">
        <w:rPr>
          <w:sz w:val="24"/>
          <w:szCs w:val="24"/>
        </w:rPr>
        <w:t xml:space="preserve">          lng: advertData.position.lng(),</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previousPosition: advertData.previousPosition,</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let key;</w:t>
      </w:r>
    </w:p>
    <w:p w:rsidR="00DD7127" w:rsidRPr="00126B5A" w:rsidRDefault="00DD7127" w:rsidP="00DD7127">
      <w:pPr>
        <w:spacing w:line="240" w:lineRule="auto"/>
        <w:ind w:firstLine="709"/>
        <w:rPr>
          <w:sz w:val="24"/>
          <w:szCs w:val="24"/>
        </w:rPr>
      </w:pPr>
      <w:r w:rsidRPr="00126B5A">
        <w:rPr>
          <w:sz w:val="24"/>
          <w:szCs w:val="24"/>
        </w:rPr>
        <w:t xml:space="preserve">      let photoUrl;</w:t>
      </w:r>
    </w:p>
    <w:p w:rsidR="00DD7127" w:rsidRPr="00126B5A" w:rsidRDefault="00DD7127" w:rsidP="00DD7127">
      <w:pPr>
        <w:spacing w:line="240" w:lineRule="auto"/>
        <w:ind w:firstLine="709"/>
        <w:rPr>
          <w:sz w:val="24"/>
          <w:szCs w:val="24"/>
        </w:rPr>
      </w:pPr>
      <w:r w:rsidRPr="00126B5A">
        <w:rPr>
          <w:sz w:val="24"/>
          <w:szCs w:val="24"/>
        </w:rPr>
        <w:t xml:space="preserve">      firebase</w:t>
      </w:r>
    </w:p>
    <w:p w:rsidR="00DD7127" w:rsidRPr="00126B5A" w:rsidRDefault="00DD7127" w:rsidP="00DD7127">
      <w:pPr>
        <w:spacing w:line="240" w:lineRule="auto"/>
        <w:ind w:firstLine="709"/>
        <w:rPr>
          <w:sz w:val="24"/>
          <w:szCs w:val="24"/>
        </w:rPr>
      </w:pPr>
      <w:r w:rsidRPr="00126B5A">
        <w:rPr>
          <w:sz w:val="24"/>
          <w:szCs w:val="24"/>
        </w:rPr>
        <w:t xml:space="preserve">        .database()</w:t>
      </w:r>
    </w:p>
    <w:p w:rsidR="00DD7127" w:rsidRPr="00126B5A" w:rsidRDefault="00DD7127" w:rsidP="00DD7127">
      <w:pPr>
        <w:spacing w:line="240" w:lineRule="auto"/>
        <w:ind w:firstLine="709"/>
        <w:rPr>
          <w:sz w:val="24"/>
          <w:szCs w:val="24"/>
        </w:rPr>
      </w:pPr>
      <w:r w:rsidRPr="00126B5A">
        <w:rPr>
          <w:sz w:val="24"/>
          <w:szCs w:val="24"/>
        </w:rPr>
        <w:t xml:space="preserve">        .ref('adverts')</w:t>
      </w:r>
    </w:p>
    <w:p w:rsidR="00DD7127" w:rsidRPr="00126B5A" w:rsidRDefault="00DD7127" w:rsidP="00DD7127">
      <w:pPr>
        <w:spacing w:line="240" w:lineRule="auto"/>
        <w:ind w:firstLine="709"/>
        <w:rPr>
          <w:sz w:val="24"/>
          <w:szCs w:val="24"/>
        </w:rPr>
      </w:pPr>
      <w:r w:rsidRPr="00126B5A">
        <w:rPr>
          <w:sz w:val="24"/>
          <w:szCs w:val="24"/>
        </w:rPr>
        <w:t xml:space="preserve">        .push(advert)</w:t>
      </w:r>
    </w:p>
    <w:p w:rsidR="00DD7127" w:rsidRPr="00126B5A" w:rsidRDefault="00DD7127" w:rsidP="00DD7127">
      <w:pPr>
        <w:spacing w:line="240" w:lineRule="auto"/>
        <w:ind w:firstLine="709"/>
        <w:rPr>
          <w:sz w:val="24"/>
          <w:szCs w:val="24"/>
        </w:rPr>
      </w:pPr>
      <w:r w:rsidRPr="00126B5A">
        <w:rPr>
          <w:sz w:val="24"/>
          <w:szCs w:val="24"/>
        </w:rPr>
        <w:t xml:space="preserve">        .then(data =&gt; data.key)</w:t>
      </w:r>
    </w:p>
    <w:p w:rsidR="00DD7127" w:rsidRPr="00126B5A" w:rsidRDefault="00DD7127" w:rsidP="00DD7127">
      <w:pPr>
        <w:spacing w:line="240" w:lineRule="auto"/>
        <w:ind w:firstLine="709"/>
        <w:rPr>
          <w:sz w:val="24"/>
          <w:szCs w:val="24"/>
        </w:rPr>
      </w:pPr>
      <w:r w:rsidRPr="00126B5A">
        <w:rPr>
          <w:sz w:val="24"/>
          <w:szCs w:val="24"/>
        </w:rPr>
        <w:t xml:space="preserve">        .then(generatedKey =&gt; {</w:t>
      </w:r>
    </w:p>
    <w:p w:rsidR="00DD7127" w:rsidRPr="00126B5A" w:rsidRDefault="00DD7127" w:rsidP="00DD7127">
      <w:pPr>
        <w:spacing w:line="240" w:lineRule="auto"/>
        <w:ind w:firstLine="709"/>
        <w:rPr>
          <w:sz w:val="24"/>
          <w:szCs w:val="24"/>
        </w:rPr>
      </w:pPr>
      <w:r w:rsidRPr="00126B5A">
        <w:rPr>
          <w:sz w:val="24"/>
          <w:szCs w:val="24"/>
        </w:rPr>
        <w:t xml:space="preserve">          key = generatedKey;</w:t>
      </w:r>
    </w:p>
    <w:p w:rsidR="00DD7127" w:rsidRPr="00126B5A" w:rsidRDefault="00DD7127" w:rsidP="00DD7127">
      <w:pPr>
        <w:spacing w:line="240" w:lineRule="auto"/>
        <w:ind w:firstLine="709"/>
        <w:rPr>
          <w:sz w:val="24"/>
          <w:szCs w:val="24"/>
        </w:rPr>
      </w:pPr>
      <w:r w:rsidRPr="00126B5A">
        <w:rPr>
          <w:sz w:val="24"/>
          <w:szCs w:val="24"/>
        </w:rPr>
        <w:t xml:space="preserve">          const filename = advertData.image.name;</w:t>
      </w:r>
    </w:p>
    <w:p w:rsidR="00DD7127" w:rsidRPr="00126B5A" w:rsidRDefault="00DD7127" w:rsidP="00DD7127">
      <w:pPr>
        <w:spacing w:line="240" w:lineRule="auto"/>
        <w:ind w:firstLine="709"/>
        <w:rPr>
          <w:sz w:val="24"/>
          <w:szCs w:val="24"/>
        </w:rPr>
      </w:pPr>
      <w:r w:rsidRPr="00126B5A">
        <w:rPr>
          <w:sz w:val="24"/>
          <w:szCs w:val="24"/>
        </w:rPr>
        <w:t xml:space="preserve">          const ext = filename.slice(filename.lastIndexOf('.'));</w:t>
      </w:r>
    </w:p>
    <w:p w:rsidR="00DD7127" w:rsidRPr="00126B5A" w:rsidRDefault="00DD7127" w:rsidP="00DD7127">
      <w:pPr>
        <w:spacing w:line="240" w:lineRule="auto"/>
        <w:ind w:firstLine="709"/>
        <w:rPr>
          <w:sz w:val="24"/>
          <w:szCs w:val="24"/>
        </w:rPr>
      </w:pPr>
      <w:r w:rsidRPr="00126B5A">
        <w:rPr>
          <w:sz w:val="24"/>
          <w:szCs w:val="24"/>
        </w:rPr>
        <w:t xml:space="preserve">          return firebase</w:t>
      </w:r>
    </w:p>
    <w:p w:rsidR="00DD7127" w:rsidRPr="00126B5A" w:rsidRDefault="00DD7127" w:rsidP="00DD7127">
      <w:pPr>
        <w:spacing w:line="240" w:lineRule="auto"/>
        <w:ind w:firstLine="709"/>
        <w:rPr>
          <w:sz w:val="24"/>
          <w:szCs w:val="24"/>
        </w:rPr>
      </w:pPr>
      <w:r w:rsidRPr="00126B5A">
        <w:rPr>
          <w:sz w:val="24"/>
          <w:szCs w:val="24"/>
        </w:rPr>
        <w:t xml:space="preserve">            .storage()</w:t>
      </w:r>
    </w:p>
    <w:p w:rsidR="00DD7127" w:rsidRPr="00126B5A" w:rsidRDefault="00DD7127" w:rsidP="00DD7127">
      <w:pPr>
        <w:spacing w:line="240" w:lineRule="auto"/>
        <w:ind w:firstLine="709"/>
        <w:rPr>
          <w:sz w:val="24"/>
          <w:szCs w:val="24"/>
        </w:rPr>
      </w:pPr>
      <w:r w:rsidRPr="00126B5A">
        <w:rPr>
          <w:sz w:val="24"/>
          <w:szCs w:val="24"/>
        </w:rPr>
        <w:t xml:space="preserve">            .ref(`adverts/${key}.${ext}`)</w:t>
      </w:r>
    </w:p>
    <w:p w:rsidR="00DD7127" w:rsidRPr="00126B5A" w:rsidRDefault="00DD7127" w:rsidP="00DD7127">
      <w:pPr>
        <w:spacing w:line="240" w:lineRule="auto"/>
        <w:ind w:firstLine="709"/>
        <w:rPr>
          <w:sz w:val="24"/>
          <w:szCs w:val="24"/>
        </w:rPr>
      </w:pPr>
      <w:r w:rsidRPr="00126B5A">
        <w:rPr>
          <w:sz w:val="24"/>
          <w:szCs w:val="24"/>
        </w:rPr>
        <w:t xml:space="preserve">            .put(advertData.image);</w:t>
      </w:r>
    </w:p>
    <w:p w:rsidR="00DD7127" w:rsidRPr="00126B5A" w:rsidRDefault="00DD7127" w:rsidP="00DD7127">
      <w:pPr>
        <w:spacing w:line="240" w:lineRule="auto"/>
        <w:ind w:firstLine="709"/>
        <w:rPr>
          <w:sz w:val="24"/>
          <w:szCs w:val="24"/>
        </w:rPr>
      </w:pPr>
      <w:r w:rsidRPr="00126B5A">
        <w:rPr>
          <w:sz w:val="24"/>
          <w:szCs w:val="24"/>
        </w:rPr>
        <w:lastRenderedPageBreak/>
        <w:t xml:space="preserve">        })</w:t>
      </w:r>
    </w:p>
    <w:p w:rsidR="00DD7127" w:rsidRPr="00126B5A" w:rsidRDefault="00DD7127" w:rsidP="00DD7127">
      <w:pPr>
        <w:spacing w:line="240" w:lineRule="auto"/>
        <w:ind w:firstLine="709"/>
        <w:rPr>
          <w:sz w:val="24"/>
          <w:szCs w:val="24"/>
        </w:rPr>
      </w:pPr>
      <w:r w:rsidRPr="00126B5A">
        <w:rPr>
          <w:sz w:val="24"/>
          <w:szCs w:val="24"/>
        </w:rPr>
        <w:t xml:space="preserve">        .then(fileData =&gt;</w:t>
      </w:r>
    </w:p>
    <w:p w:rsidR="00DD7127" w:rsidRPr="00126B5A" w:rsidRDefault="00DD7127" w:rsidP="00DD7127">
      <w:pPr>
        <w:spacing w:line="240" w:lineRule="auto"/>
        <w:ind w:firstLine="709"/>
        <w:rPr>
          <w:sz w:val="24"/>
          <w:szCs w:val="24"/>
        </w:rPr>
      </w:pPr>
      <w:r w:rsidRPr="00126B5A">
        <w:rPr>
          <w:sz w:val="24"/>
          <w:szCs w:val="24"/>
        </w:rPr>
        <w:t xml:space="preserve">          firebase</w:t>
      </w:r>
    </w:p>
    <w:p w:rsidR="00DD7127" w:rsidRPr="00126B5A" w:rsidRDefault="00DD7127" w:rsidP="00DD7127">
      <w:pPr>
        <w:spacing w:line="240" w:lineRule="auto"/>
        <w:ind w:firstLine="709"/>
        <w:rPr>
          <w:sz w:val="24"/>
          <w:szCs w:val="24"/>
        </w:rPr>
      </w:pPr>
      <w:r w:rsidRPr="00126B5A">
        <w:rPr>
          <w:sz w:val="24"/>
          <w:szCs w:val="24"/>
        </w:rPr>
        <w:t xml:space="preserve">            .storage()</w:t>
      </w:r>
    </w:p>
    <w:p w:rsidR="00DD7127" w:rsidRPr="00126B5A" w:rsidRDefault="00DD7127" w:rsidP="00DD7127">
      <w:pPr>
        <w:spacing w:line="240" w:lineRule="auto"/>
        <w:ind w:firstLine="709"/>
        <w:rPr>
          <w:sz w:val="24"/>
          <w:szCs w:val="24"/>
        </w:rPr>
      </w:pPr>
      <w:r w:rsidRPr="00126B5A">
        <w:rPr>
          <w:sz w:val="24"/>
          <w:szCs w:val="24"/>
        </w:rPr>
        <w:t xml:space="preserve">            .ref(fileData.metadata.fullPath)</w:t>
      </w:r>
    </w:p>
    <w:p w:rsidR="00DD7127" w:rsidRPr="00126B5A" w:rsidRDefault="00DD7127" w:rsidP="00DD7127">
      <w:pPr>
        <w:spacing w:line="240" w:lineRule="auto"/>
        <w:ind w:firstLine="709"/>
        <w:rPr>
          <w:sz w:val="24"/>
          <w:szCs w:val="24"/>
        </w:rPr>
      </w:pPr>
      <w:r w:rsidRPr="00126B5A">
        <w:rPr>
          <w:sz w:val="24"/>
          <w:szCs w:val="24"/>
        </w:rPr>
        <w:t xml:space="preserve">            .getDownloadURL(),</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.then(url =&gt; {</w:t>
      </w:r>
    </w:p>
    <w:p w:rsidR="00DD7127" w:rsidRPr="00126B5A" w:rsidRDefault="00DD7127" w:rsidP="00DD7127">
      <w:pPr>
        <w:spacing w:line="240" w:lineRule="auto"/>
        <w:ind w:firstLine="709"/>
        <w:rPr>
          <w:sz w:val="24"/>
          <w:szCs w:val="24"/>
        </w:rPr>
      </w:pPr>
      <w:r w:rsidRPr="00126B5A">
        <w:rPr>
          <w:sz w:val="24"/>
          <w:szCs w:val="24"/>
        </w:rPr>
        <w:t xml:space="preserve">          photoUrl = url;</w:t>
      </w:r>
    </w:p>
    <w:p w:rsidR="00DD7127" w:rsidRPr="00126B5A" w:rsidRDefault="00DD7127" w:rsidP="00DD7127">
      <w:pPr>
        <w:spacing w:line="240" w:lineRule="auto"/>
        <w:ind w:firstLine="709"/>
        <w:rPr>
          <w:sz w:val="24"/>
          <w:szCs w:val="24"/>
        </w:rPr>
      </w:pPr>
      <w:r w:rsidRPr="00126B5A">
        <w:rPr>
          <w:sz w:val="24"/>
          <w:szCs w:val="24"/>
        </w:rPr>
        <w:t xml:space="preserve">          return firebase</w:t>
      </w:r>
    </w:p>
    <w:p w:rsidR="00DD7127" w:rsidRPr="00126B5A" w:rsidRDefault="00DD7127" w:rsidP="00DD7127">
      <w:pPr>
        <w:spacing w:line="240" w:lineRule="auto"/>
        <w:ind w:firstLine="709"/>
        <w:rPr>
          <w:sz w:val="24"/>
          <w:szCs w:val="24"/>
        </w:rPr>
      </w:pPr>
      <w:r w:rsidRPr="00126B5A">
        <w:rPr>
          <w:sz w:val="24"/>
          <w:szCs w:val="24"/>
        </w:rPr>
        <w:t xml:space="preserve">            .database()</w:t>
      </w:r>
    </w:p>
    <w:p w:rsidR="00DD7127" w:rsidRPr="00126B5A" w:rsidRDefault="00DD7127" w:rsidP="00DD7127">
      <w:pPr>
        <w:spacing w:line="240" w:lineRule="auto"/>
        <w:ind w:firstLine="709"/>
        <w:rPr>
          <w:sz w:val="24"/>
          <w:szCs w:val="24"/>
        </w:rPr>
      </w:pPr>
      <w:r w:rsidRPr="00126B5A">
        <w:rPr>
          <w:sz w:val="24"/>
          <w:szCs w:val="24"/>
        </w:rPr>
        <w:t xml:space="preserve">            .ref('adverts')</w:t>
      </w:r>
    </w:p>
    <w:p w:rsidR="00DD7127" w:rsidRPr="00126B5A" w:rsidRDefault="00DD7127" w:rsidP="00DD7127">
      <w:pPr>
        <w:spacing w:line="240" w:lineRule="auto"/>
        <w:ind w:firstLine="709"/>
        <w:rPr>
          <w:sz w:val="24"/>
          <w:szCs w:val="24"/>
        </w:rPr>
      </w:pPr>
      <w:r w:rsidRPr="00126B5A">
        <w:rPr>
          <w:sz w:val="24"/>
          <w:szCs w:val="24"/>
        </w:rPr>
        <w:t xml:space="preserve">            .child(key)</w:t>
      </w:r>
    </w:p>
    <w:p w:rsidR="00DD7127" w:rsidRPr="00126B5A" w:rsidRDefault="00DD7127" w:rsidP="00DD7127">
      <w:pPr>
        <w:spacing w:line="240" w:lineRule="auto"/>
        <w:ind w:firstLine="709"/>
        <w:rPr>
          <w:sz w:val="24"/>
          <w:szCs w:val="24"/>
        </w:rPr>
      </w:pPr>
      <w:r w:rsidRPr="00126B5A">
        <w:rPr>
          <w:sz w:val="24"/>
          <w:szCs w:val="24"/>
        </w:rPr>
        <w:t xml:space="preserve">            .update({ photoUrl, id: key });</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.then(() =&gt; {</w:t>
      </w:r>
    </w:p>
    <w:p w:rsidR="00DD7127" w:rsidRPr="00126B5A" w:rsidRDefault="00DD7127" w:rsidP="00DD7127">
      <w:pPr>
        <w:spacing w:line="240" w:lineRule="auto"/>
        <w:ind w:firstLine="709"/>
        <w:rPr>
          <w:sz w:val="24"/>
          <w:szCs w:val="24"/>
        </w:rPr>
      </w:pPr>
      <w:r w:rsidRPr="00126B5A">
        <w:rPr>
          <w:sz w:val="24"/>
          <w:szCs w:val="24"/>
        </w:rPr>
        <w:t xml:space="preserve">          commit('createAdvert', { ...advert, id: key, photoUrl });</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Pr="00126B5A" w:rsidRDefault="00DD7127" w:rsidP="00DD7127">
      <w:pPr>
        <w:spacing w:line="240" w:lineRule="auto"/>
        <w:ind w:firstLine="709"/>
        <w:rPr>
          <w:sz w:val="24"/>
          <w:szCs w:val="24"/>
        </w:rPr>
      </w:pPr>
      <w:r w:rsidRPr="00126B5A">
        <w:rPr>
          <w:sz w:val="24"/>
          <w:szCs w:val="24"/>
        </w:rPr>
        <w:t xml:space="preserve">        .catch(err =&gt; {</w:t>
      </w:r>
    </w:p>
    <w:p w:rsidR="00DD7127" w:rsidRPr="00126B5A" w:rsidRDefault="00DD7127" w:rsidP="00DD7127">
      <w:pPr>
        <w:spacing w:line="240" w:lineRule="auto"/>
        <w:ind w:firstLine="709"/>
        <w:rPr>
          <w:sz w:val="24"/>
          <w:szCs w:val="24"/>
        </w:rPr>
      </w:pPr>
      <w:r w:rsidRPr="00126B5A">
        <w:rPr>
          <w:sz w:val="24"/>
          <w:szCs w:val="24"/>
        </w:rPr>
        <w:t xml:space="preserve">          // eslint-disable-next-line</w:t>
      </w:r>
    </w:p>
    <w:p w:rsidR="00DD7127" w:rsidRPr="00126B5A" w:rsidRDefault="00DD7127" w:rsidP="00DD7127">
      <w:pPr>
        <w:spacing w:line="240" w:lineRule="auto"/>
        <w:ind w:firstLine="709"/>
        <w:rPr>
          <w:sz w:val="24"/>
          <w:szCs w:val="24"/>
        </w:rPr>
      </w:pPr>
      <w:r w:rsidRPr="00126B5A">
        <w:rPr>
          <w:sz w:val="24"/>
          <w:szCs w:val="24"/>
        </w:rPr>
        <w:t xml:space="preserve">          console.log(err);</w:t>
      </w:r>
    </w:p>
    <w:p w:rsidR="00DD7127" w:rsidRPr="00126B5A" w:rsidRDefault="00DD7127" w:rsidP="00DD7127">
      <w:pPr>
        <w:spacing w:line="240" w:lineRule="auto"/>
        <w:ind w:firstLine="709"/>
        <w:rPr>
          <w:sz w:val="24"/>
          <w:szCs w:val="24"/>
        </w:rPr>
      </w:pPr>
      <w:r w:rsidRPr="00126B5A">
        <w:rPr>
          <w:sz w:val="24"/>
          <w:szCs w:val="24"/>
        </w:rPr>
        <w:t xml:space="preserve">        });</w:t>
      </w:r>
    </w:p>
    <w:p w:rsidR="00DD7127" w:rsidRDefault="00DD7127" w:rsidP="00DD7127">
      <w:pPr>
        <w:ind w:firstLine="709"/>
        <w:rPr>
          <w:sz w:val="24"/>
          <w:szCs w:val="24"/>
        </w:rPr>
      </w:pPr>
      <w:r w:rsidRPr="00126B5A">
        <w:rPr>
          <w:sz w:val="24"/>
          <w:szCs w:val="24"/>
        </w:rPr>
        <w:t xml:space="preserve">    }</w:t>
      </w:r>
    </w:p>
    <w:p w:rsidR="00F72140" w:rsidRPr="00F72140" w:rsidRDefault="00F72140" w:rsidP="00F72140">
      <w:pPr>
        <w:ind w:firstLine="709"/>
        <w:jc w:val="center"/>
        <w:rPr>
          <w:sz w:val="24"/>
          <w:szCs w:val="24"/>
        </w:rPr>
      </w:pPr>
      <w:r w:rsidRPr="00F72140">
        <w:rPr>
          <w:noProof/>
          <w:sz w:val="24"/>
          <w:szCs w:val="24"/>
          <w:lang w:val="en-US" w:eastAsia="en-US"/>
        </w:rPr>
        <w:drawing>
          <wp:inline distT="0" distB="0" distL="0" distR="0" wp14:anchorId="3AA7E988" wp14:editId="56B6D1B5">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F72140" w:rsidRPr="00F72140" w:rsidRDefault="00F72140" w:rsidP="00F72140">
      <w:pPr>
        <w:ind w:firstLine="709"/>
        <w:jc w:val="center"/>
      </w:pPr>
      <w:r w:rsidRPr="00F72140">
        <w:t>Рис.2.3.4. Діаграма активності “Модерація”</w:t>
      </w:r>
    </w:p>
    <w:p w:rsidR="00957FA5" w:rsidRPr="00A0532C" w:rsidRDefault="00957FA5" w:rsidP="00957FA5">
      <w:r w:rsidRPr="00A0532C">
        <w:t>Панель модерації доступна лише модераторам, інші корист</w:t>
      </w:r>
      <w:r w:rsidR="0063155A">
        <w:t>увачі її не бачать. При переході</w:t>
      </w:r>
      <w:r w:rsidRPr="00A0532C">
        <w:t xml:space="preserve"> на сторінку перевірки оголошень перевіряється чи оголошення існують, якщо ні, то виводиться повідомлення що об’яв немає, якщо ж об’яви є </w:t>
      </w:r>
      <w:r w:rsidRPr="00A0532C">
        <w:lastRenderedPageBreak/>
        <w:t>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Сам процес відображений на рис. 2.3.4.</w:t>
      </w:r>
    </w:p>
    <w:p w:rsidR="00DD7127" w:rsidRDefault="00DD7127" w:rsidP="00DD7127">
      <w:pPr>
        <w:ind w:firstLine="709"/>
        <w:rPr>
          <w:szCs w:val="24"/>
        </w:rPr>
      </w:pPr>
      <w:r>
        <w:rPr>
          <w:szCs w:val="24"/>
        </w:rPr>
        <w:t xml:space="preserve">Модерація оголошень відбувається в компоненті </w:t>
      </w:r>
      <w:r>
        <w:rPr>
          <w:szCs w:val="24"/>
          <w:lang w:val="en-GB"/>
        </w:rPr>
        <w:t>Moderation</w:t>
      </w:r>
      <w:r w:rsidRPr="009822E1">
        <w:rPr>
          <w:szCs w:val="24"/>
        </w:rPr>
        <w:t xml:space="preserve">, </w:t>
      </w:r>
      <w:r>
        <w:rPr>
          <w:szCs w:val="24"/>
        </w:rPr>
        <w:t xml:space="preserve">для дочірнього компонента </w:t>
      </w:r>
      <w:r>
        <w:rPr>
          <w:szCs w:val="24"/>
          <w:lang w:val="en-GB"/>
        </w:rPr>
        <w:t>AdvertList</w:t>
      </w:r>
      <w:r w:rsidRPr="009822E1">
        <w:rPr>
          <w:szCs w:val="24"/>
        </w:rPr>
        <w:t xml:space="preserve"> </w:t>
      </w:r>
      <w:r>
        <w:rPr>
          <w:szCs w:val="24"/>
        </w:rPr>
        <w:t xml:space="preserve">передається властивість </w:t>
      </w:r>
      <w:r w:rsidRPr="009822E1">
        <w:rPr>
          <w:szCs w:val="24"/>
        </w:rPr>
        <w:t>isModeration</w:t>
      </w:r>
      <w:r>
        <w:rPr>
          <w:szCs w:val="24"/>
        </w:rPr>
        <w:t xml:space="preserve"> = </w:t>
      </w:r>
      <w:r>
        <w:rPr>
          <w:szCs w:val="24"/>
          <w:lang w:val="en-GB"/>
        </w:rPr>
        <w:t>true</w:t>
      </w:r>
      <w:r w:rsidRPr="009822E1">
        <w:rPr>
          <w:szCs w:val="24"/>
        </w:rPr>
        <w:t xml:space="preserve"> </w:t>
      </w:r>
      <w:r>
        <w:rPr>
          <w:szCs w:val="24"/>
        </w:rPr>
        <w:t xml:space="preserve">та самі оголошення, які були отримані із </w:t>
      </w:r>
      <w:r>
        <w:rPr>
          <w:szCs w:val="24"/>
          <w:lang w:val="en-GB"/>
        </w:rPr>
        <w:t>Store</w:t>
      </w:r>
      <w:r w:rsidRPr="009822E1">
        <w:rPr>
          <w:szCs w:val="24"/>
        </w:rPr>
        <w:t xml:space="preserve">. </w:t>
      </w:r>
      <w:r>
        <w:rPr>
          <w:szCs w:val="24"/>
        </w:rPr>
        <w:t xml:space="preserve">Оголошення із </w:t>
      </w:r>
      <w:r>
        <w:rPr>
          <w:szCs w:val="24"/>
          <w:lang w:val="en-GB"/>
        </w:rPr>
        <w:t>Store</w:t>
      </w:r>
      <w:r w:rsidRPr="009822E1">
        <w:rPr>
          <w:szCs w:val="24"/>
        </w:rPr>
        <w:t xml:space="preserve"> </w:t>
      </w:r>
      <w:r>
        <w:rPr>
          <w:szCs w:val="24"/>
        </w:rPr>
        <w:t>отримуються за допомогою метода moderationAdverts(state).</w:t>
      </w:r>
    </w:p>
    <w:p w:rsidR="00DD7127" w:rsidRPr="009822E1" w:rsidRDefault="00DD7127" w:rsidP="00DD7127">
      <w:pPr>
        <w:spacing w:line="240" w:lineRule="auto"/>
        <w:ind w:firstLine="709"/>
        <w:rPr>
          <w:sz w:val="24"/>
          <w:szCs w:val="24"/>
        </w:rPr>
      </w:pPr>
      <w:r w:rsidRPr="009822E1">
        <w:rPr>
          <w:sz w:val="24"/>
          <w:szCs w:val="24"/>
        </w:rPr>
        <w:t>moderationAdverts(state) {</w:t>
      </w:r>
    </w:p>
    <w:p w:rsidR="00DD7127" w:rsidRPr="009822E1" w:rsidRDefault="00DD7127" w:rsidP="00DD7127">
      <w:pPr>
        <w:spacing w:line="240" w:lineRule="auto"/>
        <w:ind w:firstLine="709"/>
        <w:rPr>
          <w:sz w:val="24"/>
          <w:szCs w:val="24"/>
        </w:rPr>
      </w:pPr>
      <w:r w:rsidRPr="009822E1">
        <w:rPr>
          <w:sz w:val="24"/>
          <w:szCs w:val="24"/>
        </w:rPr>
        <w:t xml:space="preserve">      return state.adverts.filter(advert =&gt; advert.status === 'moderation');</w:t>
      </w:r>
    </w:p>
    <w:p w:rsidR="00DD7127" w:rsidRPr="00DD7127" w:rsidRDefault="00DD7127" w:rsidP="00DD7127">
      <w:pPr>
        <w:spacing w:line="240" w:lineRule="auto"/>
        <w:ind w:firstLine="709"/>
        <w:rPr>
          <w:szCs w:val="24"/>
        </w:rPr>
      </w:pPr>
      <w:r w:rsidRPr="009822E1">
        <w:rPr>
          <w:sz w:val="24"/>
          <w:szCs w:val="24"/>
        </w:rPr>
        <w:t xml:space="preserve">    }</w:t>
      </w:r>
    </w:p>
    <w:p w:rsidR="00957FA5" w:rsidRPr="00F85FAE" w:rsidRDefault="00957FA5" w:rsidP="00CE68E3">
      <w:pPr>
        <w:spacing w:after="120"/>
        <w:ind w:firstLine="0"/>
        <w:jc w:val="center"/>
        <w:rPr>
          <w:lang w:val="ru-RU"/>
        </w:rPr>
      </w:pPr>
      <w:r>
        <w:rPr>
          <w:noProof/>
          <w:lang w:val="en-US" w:eastAsia="en-US"/>
        </w:rPr>
        <w:drawing>
          <wp:inline distT="0" distB="0" distL="0" distR="0" wp14:anchorId="753B16D3" wp14:editId="76E79715">
            <wp:extent cx="4576844" cy="47758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24">
                      <a:extLst>
                        <a:ext uri="{28A0092B-C50C-407E-A947-70E740481C1C}">
                          <a14:useLocalDpi xmlns:a14="http://schemas.microsoft.com/office/drawing/2010/main" val="0"/>
                        </a:ext>
                      </a:extLst>
                    </a:blip>
                    <a:srcRect r="3118" b="2574"/>
                    <a:stretch/>
                  </pic:blipFill>
                  <pic:spPr bwMode="auto">
                    <a:xfrm>
                      <a:off x="0" y="0"/>
                      <a:ext cx="4599444" cy="4799419"/>
                    </a:xfrm>
                    <a:prstGeom prst="rect">
                      <a:avLst/>
                    </a:prstGeom>
                    <a:noFill/>
                    <a:ln>
                      <a:noFill/>
                    </a:ln>
                    <a:extLst>
                      <a:ext uri="{53640926-AAD7-44D8-BBD7-CCE9431645EC}">
                        <a14:shadowObscured xmlns:a14="http://schemas.microsoft.com/office/drawing/2010/main"/>
                      </a:ext>
                    </a:extLst>
                  </pic:spPr>
                </pic:pic>
              </a:graphicData>
            </a:graphic>
          </wp:inline>
        </w:drawing>
      </w:r>
    </w:p>
    <w:p w:rsidR="00957FA5" w:rsidRDefault="00957FA5" w:rsidP="00957FA5">
      <w:pPr>
        <w:spacing w:after="120"/>
        <w:jc w:val="center"/>
        <w:rPr>
          <w:lang w:val="ru-RU"/>
        </w:rPr>
      </w:pPr>
      <w:r>
        <w:rPr>
          <w:lang w:val="ru-RU"/>
        </w:rPr>
        <w:t>Рис. 2.3.5</w:t>
      </w:r>
      <w:r w:rsidRPr="00917902">
        <w:rPr>
          <w:lang w:val="ru-RU"/>
        </w:rPr>
        <w:t>. Діаграма послідовності</w:t>
      </w:r>
    </w:p>
    <w:p w:rsidR="00957FA5" w:rsidRPr="007F3099" w:rsidRDefault="00957FA5" w:rsidP="00957FA5">
      <w:r>
        <w:t>З рис. 2.3.</w:t>
      </w:r>
      <w:r w:rsidRPr="00F85FAE">
        <w:rPr>
          <w:lang w:val="ru-RU"/>
        </w:rPr>
        <w:t>5</w:t>
      </w:r>
      <w:r w:rsidRPr="007F3099">
        <w:t xml:space="preserve"> ми бачимо, спочатку створюється користувач, після чого перевіряється яка роль у користувача. В даному програмному продукті існує три ролі:</w:t>
      </w:r>
    </w:p>
    <w:p w:rsidR="00957FA5" w:rsidRPr="007F3099" w:rsidRDefault="00957FA5" w:rsidP="00957FA5">
      <w:pPr>
        <w:spacing w:after="120"/>
      </w:pPr>
      <w:r w:rsidRPr="007F3099">
        <w:lastRenderedPageBreak/>
        <w:t>−</w:t>
      </w:r>
      <w:r w:rsidRPr="007F3099">
        <w:tab/>
        <w:t>Користувач;</w:t>
      </w:r>
    </w:p>
    <w:p w:rsidR="00957FA5" w:rsidRPr="007F3099" w:rsidRDefault="00957FA5" w:rsidP="00957FA5">
      <w:pPr>
        <w:spacing w:after="120"/>
      </w:pPr>
      <w:r w:rsidRPr="007F3099">
        <w:t>−</w:t>
      </w:r>
      <w:r w:rsidRPr="007F3099">
        <w:tab/>
        <w:t>Модератор;</w:t>
      </w:r>
    </w:p>
    <w:p w:rsidR="00957FA5" w:rsidRPr="007F3099" w:rsidRDefault="00957FA5" w:rsidP="00957FA5">
      <w:pPr>
        <w:spacing w:after="120"/>
      </w:pPr>
      <w:r w:rsidRPr="007F3099">
        <w:t>−</w:t>
      </w:r>
      <w:r w:rsidRPr="007F3099">
        <w:tab/>
        <w:t>Адміністратор.</w:t>
      </w:r>
    </w:p>
    <w:p w:rsidR="00957FA5" w:rsidRPr="007F3099" w:rsidRDefault="00957FA5" w:rsidP="00957FA5">
      <w:pPr>
        <w:spacing w:after="120"/>
      </w:pPr>
      <w:r w:rsidRPr="007F3099">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957FA5" w:rsidRPr="000A7215" w:rsidRDefault="00957FA5" w:rsidP="00957FA5">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r w:rsidR="000A7215">
        <w:rPr>
          <w:lang w:val="ru-RU"/>
        </w:rPr>
        <w:t xml:space="preserve"> </w:t>
      </w:r>
      <w:r w:rsidR="000A7215" w:rsidRPr="000A7215">
        <w:t>Він може дода</w:t>
      </w:r>
      <w:r w:rsidR="000A7215">
        <w:t>вати нові типи, породи, кольори, забарвлення тварин, тим самим розширювати можливості сервісу.</w:t>
      </w:r>
    </w:p>
    <w:p w:rsidR="00957FA5" w:rsidRDefault="00957FA5" w:rsidP="00957FA5">
      <w:r w:rsidRPr="00917902">
        <w:t xml:space="preserve">Після чого користувач добавляє оголошення, сама об’ява має </w:t>
      </w:r>
      <w:r>
        <w:t>три статуси знахідка,</w:t>
      </w:r>
      <w:r w:rsidRPr="00917902">
        <w:t xml:space="preserve"> втрата</w:t>
      </w:r>
      <w:r>
        <w:t xml:space="preserve"> та побачено</w:t>
      </w:r>
      <w:r w:rsidRPr="00917902">
        <w:t>.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957FA5" w:rsidRDefault="00957FA5" w:rsidP="00957FA5">
      <w:r w:rsidRPr="004B68A1">
        <w:t>Особливість</w:t>
      </w:r>
      <w:r>
        <w:t xml:space="preserve"> оголошень типу</w:t>
      </w:r>
      <w:r w:rsidR="000A7215">
        <w:t xml:space="preserve"> </w:t>
      </w:r>
      <w:r w:rsidR="000A7215" w:rsidRPr="000A7215">
        <w:rPr>
          <w:lang w:val="ru-RU"/>
        </w:rPr>
        <w:t>“</w:t>
      </w:r>
      <w:r w:rsidR="000A7215">
        <w:t>Побачено</w:t>
      </w:r>
      <w:r w:rsidR="000A7215" w:rsidRPr="000A7215">
        <w:rPr>
          <w:lang w:val="ru-RU"/>
        </w:rPr>
        <w:t>”</w:t>
      </w:r>
      <w:r>
        <w:t xml:space="preserve"> в тому, що при створенні оголошення ведеться пошук подібного оголошення і якщо є збіги то малюється стрілка зі знайденого оголошення до ново створеного. Ця стрілка буде давати користувачам зрозуміти яка рухається їхня домашня тварина і в якому місці потрібно її шукати.</w:t>
      </w:r>
    </w:p>
    <w:p w:rsidR="00957FA5" w:rsidRDefault="00957FA5" w:rsidP="00957FA5">
      <w:r>
        <w:t xml:space="preserve">При створенні оголошення, ми за допомогою метода </w:t>
      </w:r>
      <w:r w:rsidRPr="00390B2E">
        <w:t>getAdvertsInRadius</w:t>
      </w:r>
      <w:r>
        <w:t>(), відбираємо оголошення в радіусі 5 км.</w:t>
      </w:r>
    </w:p>
    <w:p w:rsidR="00957FA5" w:rsidRPr="00390B2E" w:rsidRDefault="00957FA5" w:rsidP="00957FA5">
      <w:pPr>
        <w:spacing w:line="240" w:lineRule="auto"/>
        <w:rPr>
          <w:sz w:val="24"/>
          <w:szCs w:val="24"/>
        </w:rPr>
      </w:pPr>
      <w:r w:rsidRPr="00390B2E">
        <w:rPr>
          <w:sz w:val="24"/>
          <w:szCs w:val="24"/>
        </w:rPr>
        <w:t>getAdvertsInRadius(newAdvert) {</w:t>
      </w:r>
    </w:p>
    <w:p w:rsidR="00957FA5" w:rsidRPr="00390B2E" w:rsidRDefault="00957FA5" w:rsidP="00957FA5">
      <w:pPr>
        <w:spacing w:line="240" w:lineRule="auto"/>
        <w:rPr>
          <w:sz w:val="24"/>
          <w:szCs w:val="24"/>
        </w:rPr>
      </w:pPr>
      <w:r w:rsidRPr="00390B2E">
        <w:rPr>
          <w:sz w:val="24"/>
          <w:szCs w:val="24"/>
        </w:rPr>
        <w:t xml:space="preserve">      const radius = 5;</w:t>
      </w:r>
    </w:p>
    <w:p w:rsidR="00957FA5" w:rsidRPr="00390B2E" w:rsidRDefault="00957FA5" w:rsidP="00957FA5">
      <w:pPr>
        <w:spacing w:line="240" w:lineRule="auto"/>
        <w:rPr>
          <w:sz w:val="24"/>
          <w:szCs w:val="24"/>
        </w:rPr>
      </w:pPr>
      <w:r w:rsidRPr="00390B2E">
        <w:rPr>
          <w:sz w:val="24"/>
          <w:szCs w:val="24"/>
        </w:rPr>
        <w:t xml:space="preserve">      return this.adverts.filter(advert =&gt;</w:t>
      </w:r>
    </w:p>
    <w:p w:rsidR="00957FA5" w:rsidRPr="00390B2E" w:rsidRDefault="00957FA5" w:rsidP="00957FA5">
      <w:pPr>
        <w:spacing w:line="240" w:lineRule="auto"/>
        <w:rPr>
          <w:sz w:val="24"/>
          <w:szCs w:val="24"/>
        </w:rPr>
      </w:pPr>
      <w:r w:rsidRPr="00390B2E">
        <w:rPr>
          <w:sz w:val="24"/>
          <w:szCs w:val="24"/>
        </w:rPr>
        <w:t xml:space="preserve">        utils.checkIncludesMarkerInRadius(</w:t>
      </w:r>
    </w:p>
    <w:p w:rsidR="00957FA5" w:rsidRPr="00390B2E" w:rsidRDefault="00957FA5" w:rsidP="00957FA5">
      <w:pPr>
        <w:spacing w:line="240" w:lineRule="auto"/>
        <w:rPr>
          <w:sz w:val="24"/>
          <w:szCs w:val="24"/>
        </w:rPr>
      </w:pPr>
      <w:r w:rsidRPr="00390B2E">
        <w:rPr>
          <w:sz w:val="24"/>
          <w:szCs w:val="24"/>
        </w:rPr>
        <w:t xml:space="preserve">          this.google,</w:t>
      </w:r>
    </w:p>
    <w:p w:rsidR="00957FA5" w:rsidRPr="00390B2E" w:rsidRDefault="00957FA5" w:rsidP="00957FA5">
      <w:pPr>
        <w:spacing w:line="240" w:lineRule="auto"/>
        <w:rPr>
          <w:sz w:val="24"/>
          <w:szCs w:val="24"/>
        </w:rPr>
      </w:pPr>
      <w:r w:rsidRPr="00390B2E">
        <w:rPr>
          <w:sz w:val="24"/>
          <w:szCs w:val="24"/>
        </w:rPr>
        <w:t xml:space="preserve">          newAdvert.position,</w:t>
      </w:r>
    </w:p>
    <w:p w:rsidR="00957FA5" w:rsidRPr="00390B2E" w:rsidRDefault="00957FA5" w:rsidP="00957FA5">
      <w:pPr>
        <w:spacing w:line="240" w:lineRule="auto"/>
        <w:rPr>
          <w:sz w:val="24"/>
          <w:szCs w:val="24"/>
        </w:rPr>
      </w:pPr>
      <w:r w:rsidRPr="00390B2E">
        <w:rPr>
          <w:sz w:val="24"/>
          <w:szCs w:val="24"/>
        </w:rPr>
        <w:t xml:space="preserve">          advert.position,</w:t>
      </w:r>
    </w:p>
    <w:p w:rsidR="00957FA5" w:rsidRPr="00390B2E" w:rsidRDefault="00957FA5" w:rsidP="00957FA5">
      <w:pPr>
        <w:spacing w:line="240" w:lineRule="auto"/>
        <w:rPr>
          <w:sz w:val="24"/>
          <w:szCs w:val="24"/>
        </w:rPr>
      </w:pPr>
      <w:r w:rsidRPr="00390B2E">
        <w:rPr>
          <w:sz w:val="24"/>
          <w:szCs w:val="24"/>
        </w:rPr>
        <w:t xml:space="preserve">          radius,</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w:t>
      </w:r>
    </w:p>
    <w:p w:rsidR="00957FA5" w:rsidRDefault="00957FA5" w:rsidP="00957FA5">
      <w:pPr>
        <w:rPr>
          <w:sz w:val="24"/>
          <w:szCs w:val="24"/>
        </w:rPr>
      </w:pPr>
      <w:r w:rsidRPr="00390B2E">
        <w:rPr>
          <w:sz w:val="24"/>
          <w:szCs w:val="24"/>
        </w:rPr>
        <w:t xml:space="preserve">    }</w:t>
      </w:r>
    </w:p>
    <w:p w:rsidR="00957FA5" w:rsidRDefault="00957FA5" w:rsidP="00957FA5">
      <w:r>
        <w:lastRenderedPageBreak/>
        <w:t xml:space="preserve">Після чого за допомогою методів </w:t>
      </w:r>
      <w:r w:rsidRPr="00390B2E">
        <w:t>compareAdvertsColors</w:t>
      </w:r>
      <w:r>
        <w:t xml:space="preserve">() та </w:t>
      </w:r>
      <w:r w:rsidRPr="00390B2E">
        <w:t>getSuitableAdverts</w:t>
      </w:r>
      <w:r>
        <w:t>() шукаємо оголошення які співпадають з новоствореним оголошенням.</w:t>
      </w:r>
    </w:p>
    <w:p w:rsidR="00957FA5" w:rsidRPr="00390B2E" w:rsidRDefault="00957FA5" w:rsidP="00957FA5">
      <w:pPr>
        <w:spacing w:line="240" w:lineRule="auto"/>
        <w:rPr>
          <w:sz w:val="24"/>
          <w:szCs w:val="24"/>
        </w:rPr>
      </w:pPr>
      <w:r w:rsidRPr="00390B2E">
        <w:rPr>
          <w:sz w:val="24"/>
          <w:szCs w:val="24"/>
        </w:rPr>
        <w:t>compareAdvertsColors(newAdvert, advert) {</w:t>
      </w:r>
    </w:p>
    <w:p w:rsidR="00957FA5" w:rsidRPr="00390B2E" w:rsidRDefault="00957FA5" w:rsidP="00957FA5">
      <w:pPr>
        <w:spacing w:line="240" w:lineRule="auto"/>
        <w:rPr>
          <w:sz w:val="24"/>
          <w:szCs w:val="24"/>
        </w:rPr>
      </w:pPr>
      <w:r w:rsidRPr="00390B2E">
        <w:rPr>
          <w:sz w:val="24"/>
          <w:szCs w:val="24"/>
        </w:rPr>
        <w:t xml:space="preserve">      return newAdvert.petColor.every(</w:t>
      </w:r>
    </w:p>
    <w:p w:rsidR="00957FA5" w:rsidRPr="00390B2E" w:rsidRDefault="00957FA5" w:rsidP="00957FA5">
      <w:pPr>
        <w:spacing w:line="240" w:lineRule="auto"/>
        <w:rPr>
          <w:sz w:val="24"/>
          <w:szCs w:val="24"/>
        </w:rPr>
      </w:pPr>
      <w:r w:rsidRPr="00390B2E">
        <w:rPr>
          <w:sz w:val="24"/>
          <w:szCs w:val="24"/>
        </w:rPr>
        <w:t xml:space="preserve">        petColor =&gt; advert.id_pet_color.indexOf(petColor) &gt;= 0,</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getSuitableAdverts(newAdvert) {</w:t>
      </w:r>
    </w:p>
    <w:p w:rsidR="00957FA5" w:rsidRPr="00390B2E" w:rsidRDefault="00957FA5" w:rsidP="00957FA5">
      <w:pPr>
        <w:spacing w:line="240" w:lineRule="auto"/>
        <w:rPr>
          <w:sz w:val="24"/>
          <w:szCs w:val="24"/>
        </w:rPr>
      </w:pPr>
      <w:r w:rsidRPr="00390B2E">
        <w:rPr>
          <w:sz w:val="24"/>
          <w:szCs w:val="24"/>
        </w:rPr>
        <w:t xml:space="preserve">      return this.getAdvertsInRadius(newAdvert).filter(</w:t>
      </w:r>
    </w:p>
    <w:p w:rsidR="00957FA5" w:rsidRPr="00390B2E" w:rsidRDefault="00957FA5" w:rsidP="00957FA5">
      <w:pPr>
        <w:spacing w:line="240" w:lineRule="auto"/>
        <w:rPr>
          <w:sz w:val="24"/>
          <w:szCs w:val="24"/>
        </w:rPr>
      </w:pPr>
      <w:r w:rsidRPr="00390B2E">
        <w:rPr>
          <w:sz w:val="24"/>
          <w:szCs w:val="24"/>
        </w:rPr>
        <w:t xml:space="preserve">        advert =&gt;</w:t>
      </w:r>
    </w:p>
    <w:p w:rsidR="00957FA5" w:rsidRPr="00390B2E" w:rsidRDefault="00957FA5" w:rsidP="00957FA5">
      <w:pPr>
        <w:spacing w:line="240" w:lineRule="auto"/>
        <w:rPr>
          <w:sz w:val="24"/>
          <w:szCs w:val="24"/>
        </w:rPr>
      </w:pPr>
      <w:r w:rsidRPr="00390B2E">
        <w:rPr>
          <w:sz w:val="24"/>
          <w:szCs w:val="24"/>
        </w:rPr>
        <w:t xml:space="preserve">          advert.id_pet_type === newAdvert.petType &amp;&amp;</w:t>
      </w:r>
    </w:p>
    <w:p w:rsidR="00957FA5" w:rsidRPr="00390B2E" w:rsidRDefault="00957FA5" w:rsidP="00957FA5">
      <w:pPr>
        <w:spacing w:line="240" w:lineRule="auto"/>
        <w:rPr>
          <w:sz w:val="24"/>
          <w:szCs w:val="24"/>
        </w:rPr>
      </w:pPr>
      <w:r w:rsidRPr="00390B2E">
        <w:rPr>
          <w:sz w:val="24"/>
          <w:szCs w:val="24"/>
        </w:rPr>
        <w:t xml:space="preserve">          advert.id_pet_breed === newAdvert.petBreed &amp;&amp;</w:t>
      </w:r>
    </w:p>
    <w:p w:rsidR="00957FA5" w:rsidRPr="00390B2E" w:rsidRDefault="00957FA5" w:rsidP="00957FA5">
      <w:pPr>
        <w:spacing w:line="240" w:lineRule="auto"/>
        <w:rPr>
          <w:sz w:val="24"/>
          <w:szCs w:val="24"/>
        </w:rPr>
      </w:pPr>
      <w:r w:rsidRPr="00390B2E">
        <w:rPr>
          <w:sz w:val="24"/>
          <w:szCs w:val="24"/>
        </w:rPr>
        <w:t xml:space="preserve">          advert.id_pet_coloring === newAdvert.petColoring &amp;&amp;</w:t>
      </w:r>
    </w:p>
    <w:p w:rsidR="00957FA5" w:rsidRPr="00390B2E" w:rsidRDefault="00957FA5" w:rsidP="00957FA5">
      <w:pPr>
        <w:spacing w:line="240" w:lineRule="auto"/>
        <w:rPr>
          <w:sz w:val="24"/>
          <w:szCs w:val="24"/>
        </w:rPr>
      </w:pPr>
      <w:r w:rsidRPr="00390B2E">
        <w:rPr>
          <w:sz w:val="24"/>
          <w:szCs w:val="24"/>
        </w:rPr>
        <w:t xml:space="preserve">          advert.id_pet_age === newAdvert.petAge &amp;&amp;</w:t>
      </w:r>
    </w:p>
    <w:p w:rsidR="00957FA5" w:rsidRPr="00390B2E" w:rsidRDefault="00957FA5" w:rsidP="00957FA5">
      <w:pPr>
        <w:spacing w:line="240" w:lineRule="auto"/>
        <w:rPr>
          <w:sz w:val="24"/>
          <w:szCs w:val="24"/>
        </w:rPr>
      </w:pPr>
      <w:r w:rsidRPr="00390B2E">
        <w:rPr>
          <w:sz w:val="24"/>
          <w:szCs w:val="24"/>
        </w:rPr>
        <w:t xml:space="preserve">          this.compareAdvertsColors(newAdvert, advert),</w:t>
      </w:r>
    </w:p>
    <w:p w:rsidR="00957FA5" w:rsidRPr="00390B2E" w:rsidRDefault="00957FA5" w:rsidP="00957FA5">
      <w:pPr>
        <w:spacing w:line="240" w:lineRule="auto"/>
        <w:rPr>
          <w:sz w:val="24"/>
          <w:szCs w:val="24"/>
        </w:rPr>
      </w:pPr>
      <w:r w:rsidRPr="00390B2E">
        <w:rPr>
          <w:sz w:val="24"/>
          <w:szCs w:val="24"/>
        </w:rPr>
        <w:t xml:space="preserve">      );</w:t>
      </w:r>
    </w:p>
    <w:p w:rsidR="00957FA5" w:rsidRDefault="00957FA5" w:rsidP="00957FA5">
      <w:pPr>
        <w:rPr>
          <w:sz w:val="24"/>
          <w:szCs w:val="24"/>
        </w:rPr>
      </w:pPr>
      <w:r>
        <w:rPr>
          <w:sz w:val="24"/>
          <w:szCs w:val="24"/>
        </w:rPr>
        <w:t xml:space="preserve">    }</w:t>
      </w:r>
    </w:p>
    <w:p w:rsidR="00957FA5" w:rsidRDefault="00957FA5" w:rsidP="00957FA5">
      <w:r>
        <w:t xml:space="preserve">За допомогою методу </w:t>
      </w:r>
      <w:r w:rsidRPr="00390B2E">
        <w:t>checkSawAdvert</w:t>
      </w:r>
      <w:r>
        <w:t xml:space="preserve">(), ми відбираємо оголошення тільки з типом </w:t>
      </w:r>
      <w:r w:rsidRPr="00390B2E">
        <w:t>“</w:t>
      </w:r>
      <w:r>
        <w:t>Побачено</w:t>
      </w:r>
      <w:r w:rsidRPr="00390B2E">
        <w:t>”</w:t>
      </w:r>
      <w:r>
        <w:t>.</w:t>
      </w:r>
    </w:p>
    <w:p w:rsidR="00957FA5" w:rsidRPr="00390B2E" w:rsidRDefault="00957FA5" w:rsidP="00957FA5">
      <w:pPr>
        <w:spacing w:line="240" w:lineRule="auto"/>
        <w:rPr>
          <w:sz w:val="24"/>
          <w:szCs w:val="24"/>
        </w:rPr>
      </w:pPr>
      <w:r w:rsidRPr="00390B2E">
        <w:rPr>
          <w:sz w:val="24"/>
          <w:szCs w:val="24"/>
        </w:rPr>
        <w:t>checkSawAdvert(newAdvert) {</w:t>
      </w:r>
    </w:p>
    <w:p w:rsidR="00957FA5" w:rsidRPr="00390B2E" w:rsidRDefault="00957FA5" w:rsidP="00957FA5">
      <w:pPr>
        <w:spacing w:line="240" w:lineRule="auto"/>
        <w:rPr>
          <w:sz w:val="24"/>
          <w:szCs w:val="24"/>
        </w:rPr>
      </w:pPr>
      <w:r w:rsidRPr="00390B2E">
        <w:rPr>
          <w:sz w:val="24"/>
          <w:szCs w:val="24"/>
        </w:rPr>
        <w:t xml:space="preserve">      if (newAdvert.typeMarker === 'saw') {</w:t>
      </w:r>
    </w:p>
    <w:p w:rsidR="00957FA5" w:rsidRPr="00390B2E" w:rsidRDefault="00957FA5" w:rsidP="00957FA5">
      <w:pPr>
        <w:spacing w:line="240" w:lineRule="auto"/>
        <w:rPr>
          <w:sz w:val="24"/>
          <w:szCs w:val="24"/>
        </w:rPr>
      </w:pPr>
      <w:r w:rsidRPr="00390B2E">
        <w:rPr>
          <w:sz w:val="24"/>
          <w:szCs w:val="24"/>
        </w:rPr>
        <w:t xml:space="preserve">        return this.getSuitableAdverts(newAdvert);</w:t>
      </w:r>
    </w:p>
    <w:p w:rsidR="00957FA5" w:rsidRPr="00390B2E" w:rsidRDefault="00957FA5" w:rsidP="00957FA5">
      <w:pPr>
        <w:spacing w:line="240" w:lineRule="auto"/>
        <w:rPr>
          <w:sz w:val="24"/>
          <w:szCs w:val="24"/>
        </w:rPr>
      </w:pPr>
      <w:r w:rsidRPr="00390B2E">
        <w:rPr>
          <w:sz w:val="24"/>
          <w:szCs w:val="24"/>
        </w:rPr>
        <w:t xml:space="preserve">      }</w:t>
      </w:r>
    </w:p>
    <w:p w:rsidR="00957FA5" w:rsidRPr="00390B2E" w:rsidRDefault="00957FA5" w:rsidP="00957FA5">
      <w:pPr>
        <w:spacing w:line="240" w:lineRule="auto"/>
        <w:rPr>
          <w:sz w:val="24"/>
          <w:szCs w:val="24"/>
        </w:rPr>
      </w:pPr>
      <w:r w:rsidRPr="00390B2E">
        <w:rPr>
          <w:sz w:val="24"/>
          <w:szCs w:val="24"/>
        </w:rPr>
        <w:t xml:space="preserve">      return false;</w:t>
      </w:r>
    </w:p>
    <w:p w:rsidR="00957FA5" w:rsidRDefault="00957FA5" w:rsidP="00957FA5">
      <w:pPr>
        <w:rPr>
          <w:sz w:val="24"/>
          <w:szCs w:val="24"/>
        </w:rPr>
      </w:pPr>
      <w:r w:rsidRPr="00390B2E">
        <w:rPr>
          <w:sz w:val="24"/>
          <w:szCs w:val="24"/>
        </w:rPr>
        <w:t xml:space="preserve">    }</w:t>
      </w:r>
    </w:p>
    <w:p w:rsidR="00957FA5" w:rsidRDefault="00957FA5" w:rsidP="00957FA5">
      <w:r>
        <w:t xml:space="preserve">Метод </w:t>
      </w:r>
      <w:r w:rsidRPr="004F2608">
        <w:t>getPreviousPosition</w:t>
      </w:r>
      <w:r>
        <w:t xml:space="preserve">(), повертає позицію знайденого оголошення, або повертає </w:t>
      </w:r>
      <w:r>
        <w:rPr>
          <w:lang w:val="en-GB"/>
        </w:rPr>
        <w:t>null</w:t>
      </w:r>
      <w:r>
        <w:t>, якщо такого оголошення не знайшлось. Якщо ж знайшлось декілька подібних оголошень, то повертається позиція оголошення яке створено недавно.</w:t>
      </w:r>
    </w:p>
    <w:p w:rsidR="00957FA5" w:rsidRPr="004F2608" w:rsidRDefault="00957FA5" w:rsidP="00957FA5">
      <w:pPr>
        <w:spacing w:line="240" w:lineRule="auto"/>
        <w:rPr>
          <w:sz w:val="24"/>
          <w:szCs w:val="24"/>
        </w:rPr>
      </w:pPr>
      <w:r w:rsidRPr="004F2608">
        <w:rPr>
          <w:sz w:val="24"/>
          <w:szCs w:val="24"/>
        </w:rPr>
        <w:t>getPreviousPosition(newAdvert) {</w:t>
      </w:r>
    </w:p>
    <w:p w:rsidR="00957FA5" w:rsidRPr="004F2608" w:rsidRDefault="00957FA5" w:rsidP="00957FA5">
      <w:pPr>
        <w:spacing w:line="240" w:lineRule="auto"/>
        <w:rPr>
          <w:sz w:val="24"/>
          <w:szCs w:val="24"/>
        </w:rPr>
      </w:pPr>
      <w:r w:rsidRPr="004F2608">
        <w:rPr>
          <w:sz w:val="24"/>
          <w:szCs w:val="24"/>
        </w:rPr>
        <w:t xml:space="preserve">      const resultCheckSawAdvert = this.checkSawAdvert(newAdvert);</w:t>
      </w:r>
    </w:p>
    <w:p w:rsidR="00957FA5" w:rsidRPr="004F2608" w:rsidRDefault="00957FA5" w:rsidP="00957FA5">
      <w:pPr>
        <w:spacing w:line="240" w:lineRule="auto"/>
        <w:rPr>
          <w:sz w:val="24"/>
          <w:szCs w:val="24"/>
        </w:rPr>
      </w:pPr>
      <w:r w:rsidRPr="004F2608">
        <w:rPr>
          <w:sz w:val="24"/>
          <w:szCs w:val="24"/>
        </w:rPr>
        <w:t xml:space="preserve">      if (resultCheckSawAdvert &amp;&amp; resultCheckSawAdvert.length &gt; 0) {</w:t>
      </w:r>
    </w:p>
    <w:p w:rsidR="00957FA5" w:rsidRPr="004F2608" w:rsidRDefault="00957FA5" w:rsidP="00957FA5">
      <w:pPr>
        <w:spacing w:line="240" w:lineRule="auto"/>
        <w:rPr>
          <w:sz w:val="24"/>
          <w:szCs w:val="24"/>
        </w:rPr>
      </w:pPr>
      <w:r w:rsidRPr="004F2608">
        <w:rPr>
          <w:sz w:val="24"/>
          <w:szCs w:val="24"/>
        </w:rPr>
        <w:t xml:space="preserve">        if (resultCheckSawAdvert.length &gt; 1) {</w:t>
      </w:r>
    </w:p>
    <w:p w:rsidR="00957FA5" w:rsidRPr="004F2608" w:rsidRDefault="00957FA5" w:rsidP="00957FA5">
      <w:pPr>
        <w:spacing w:line="240" w:lineRule="auto"/>
        <w:rPr>
          <w:sz w:val="24"/>
          <w:szCs w:val="24"/>
        </w:rPr>
      </w:pPr>
      <w:r w:rsidRPr="004F2608">
        <w:rPr>
          <w:sz w:val="24"/>
          <w:szCs w:val="24"/>
        </w:rPr>
        <w:t xml:space="preserve">          resultCheckSawAdvert.sort(utils.compareDateCreate);</w:t>
      </w:r>
    </w:p>
    <w:p w:rsidR="00957FA5" w:rsidRPr="004F2608" w:rsidRDefault="00957FA5" w:rsidP="00957FA5">
      <w:pPr>
        <w:spacing w:line="240" w:lineRule="auto"/>
        <w:rPr>
          <w:sz w:val="24"/>
          <w:szCs w:val="24"/>
        </w:rPr>
      </w:pPr>
      <w:r w:rsidRPr="004F2608">
        <w:rPr>
          <w:sz w:val="24"/>
          <w:szCs w:val="24"/>
        </w:rPr>
        <w:t xml:space="preserve">        }</w:t>
      </w:r>
    </w:p>
    <w:p w:rsidR="00957FA5" w:rsidRPr="004F2608" w:rsidRDefault="00957FA5" w:rsidP="00957FA5">
      <w:pPr>
        <w:spacing w:line="240" w:lineRule="auto"/>
        <w:rPr>
          <w:sz w:val="24"/>
          <w:szCs w:val="24"/>
        </w:rPr>
      </w:pPr>
      <w:r w:rsidRPr="004F2608">
        <w:rPr>
          <w:sz w:val="24"/>
          <w:szCs w:val="24"/>
        </w:rPr>
        <w:t xml:space="preserve">        return resultCheckSawAdvert[0].position;</w:t>
      </w:r>
    </w:p>
    <w:p w:rsidR="00957FA5" w:rsidRPr="004F2608" w:rsidRDefault="00957FA5" w:rsidP="00957FA5">
      <w:pPr>
        <w:spacing w:line="240" w:lineRule="auto"/>
        <w:rPr>
          <w:sz w:val="24"/>
          <w:szCs w:val="24"/>
        </w:rPr>
      </w:pPr>
      <w:r w:rsidRPr="004F2608">
        <w:rPr>
          <w:sz w:val="24"/>
          <w:szCs w:val="24"/>
        </w:rPr>
        <w:t xml:space="preserve">      }</w:t>
      </w:r>
    </w:p>
    <w:p w:rsidR="00957FA5" w:rsidRPr="004F2608" w:rsidRDefault="00957FA5" w:rsidP="00957FA5">
      <w:pPr>
        <w:spacing w:line="240" w:lineRule="auto"/>
        <w:rPr>
          <w:sz w:val="24"/>
          <w:szCs w:val="24"/>
        </w:rPr>
      </w:pPr>
      <w:r w:rsidRPr="004F2608">
        <w:rPr>
          <w:sz w:val="24"/>
          <w:szCs w:val="24"/>
        </w:rPr>
        <w:t xml:space="preserve">      return null;</w:t>
      </w:r>
    </w:p>
    <w:p w:rsidR="00957FA5" w:rsidRDefault="00957FA5" w:rsidP="00957FA5">
      <w:pPr>
        <w:rPr>
          <w:sz w:val="24"/>
          <w:szCs w:val="24"/>
        </w:rPr>
      </w:pPr>
      <w:r w:rsidRPr="004F2608">
        <w:rPr>
          <w:sz w:val="24"/>
          <w:szCs w:val="24"/>
        </w:rPr>
        <w:t xml:space="preserve">    }</w:t>
      </w:r>
    </w:p>
    <w:p w:rsidR="00957FA5" w:rsidRDefault="00957FA5" w:rsidP="00957FA5">
      <w:r>
        <w:lastRenderedPageBreak/>
        <w:t xml:space="preserve">Тепер в компоненті </w:t>
      </w:r>
      <w:r>
        <w:rPr>
          <w:lang w:val="en-GB"/>
        </w:rPr>
        <w:t>AdvertMarker</w:t>
      </w:r>
      <w:r w:rsidRPr="004F2608">
        <w:t xml:space="preserve"> </w:t>
      </w:r>
      <w:r>
        <w:t xml:space="preserve">при відображенні маркера ми перевіряємо поле </w:t>
      </w:r>
      <w:r w:rsidRPr="004F2608">
        <w:t>previousPosition</w:t>
      </w:r>
      <w:r>
        <w:t xml:space="preserve">, якщо там є координати, то використовуючи </w:t>
      </w:r>
      <w:r>
        <w:rPr>
          <w:lang w:val="en-GB"/>
        </w:rPr>
        <w:t>Google</w:t>
      </w:r>
      <w:r w:rsidRPr="004F2608">
        <w:t xml:space="preserve"> </w:t>
      </w:r>
      <w:r>
        <w:rPr>
          <w:lang w:val="en-GB"/>
        </w:rPr>
        <w:t>Maps</w:t>
      </w:r>
      <w:r w:rsidRPr="004F2608">
        <w:t xml:space="preserve"> </w:t>
      </w:r>
      <w:r>
        <w:rPr>
          <w:lang w:val="en-GB"/>
        </w:rPr>
        <w:t>API</w:t>
      </w:r>
      <w:r w:rsidRPr="004F2608">
        <w:t xml:space="preserve"> </w:t>
      </w:r>
      <w:r>
        <w:t>малюємо стрілку.</w:t>
      </w:r>
    </w:p>
    <w:p w:rsidR="00957FA5" w:rsidRDefault="00957FA5" w:rsidP="00CE68E3">
      <w:pPr>
        <w:ind w:firstLine="0"/>
        <w:jc w:val="center"/>
      </w:pPr>
      <w:r>
        <w:rPr>
          <w:noProof/>
          <w:lang w:val="en-US" w:eastAsia="en-US"/>
        </w:rPr>
        <w:drawing>
          <wp:inline distT="0" distB="0" distL="0" distR="0" wp14:anchorId="4808A92A" wp14:editId="0F4E8215">
            <wp:extent cx="6120130" cy="5382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rsidR="00957FA5" w:rsidRDefault="00957FA5" w:rsidP="00957FA5">
      <w:pPr>
        <w:ind w:firstLine="0"/>
        <w:jc w:val="center"/>
        <w:rPr>
          <w:lang w:val="ru-RU"/>
        </w:rPr>
      </w:pPr>
      <w:r>
        <w:t>Рис.2</w:t>
      </w:r>
      <w:r w:rsidRPr="001F6318">
        <w:t>.</w:t>
      </w:r>
      <w:r w:rsidR="005A6AE4">
        <w:t>3.6</w:t>
      </w:r>
      <w:r w:rsidRPr="001F6318">
        <w:t xml:space="preserve">. </w:t>
      </w:r>
      <w:r>
        <w:t xml:space="preserve">Приклад відображення оголошення з типом </w:t>
      </w:r>
      <w:r w:rsidRPr="0037003F">
        <w:rPr>
          <w:lang w:val="ru-RU"/>
        </w:rPr>
        <w:t>“</w:t>
      </w:r>
      <w:r>
        <w:t>Побачено</w:t>
      </w:r>
      <w:r w:rsidRPr="0037003F">
        <w:rPr>
          <w:lang w:val="ru-RU"/>
        </w:rPr>
        <w:t>”</w:t>
      </w:r>
    </w:p>
    <w:p w:rsidR="000A7215" w:rsidRPr="002E3502" w:rsidRDefault="000A7215" w:rsidP="000A7215">
      <w:r w:rsidRPr="002E3502">
        <w:t>Отже нами було розглянуто діаграми та алгоритми основних процесів інтерактивного web-сервісу для пошуку домашніх тварин та проаналізовано взаємодію компонентів та класів системи під час процесів створення, редагування та фільтрація оголошення, а також реєстрації та авторизації на сайті.</w:t>
      </w:r>
    </w:p>
    <w:p w:rsidR="00957FA5" w:rsidRPr="00957FA5" w:rsidRDefault="00957FA5" w:rsidP="00957FA5">
      <w:pPr>
        <w:pStyle w:val="aff"/>
        <w:spacing w:after="160"/>
        <w:ind w:firstLine="480"/>
        <w:contextualSpacing/>
        <w:rPr>
          <w:lang w:val="ru-RU"/>
        </w:rPr>
      </w:pPr>
    </w:p>
    <w:p w:rsidR="00957FA5" w:rsidRDefault="00957FA5" w:rsidP="00957FA5">
      <w:pPr>
        <w:ind w:firstLine="0"/>
      </w:pPr>
    </w:p>
    <w:p w:rsidR="0037003F" w:rsidRDefault="00751AB3" w:rsidP="005A6AE4">
      <w:pPr>
        <w:pStyle w:val="2"/>
        <w:numPr>
          <w:ilvl w:val="0"/>
          <w:numId w:val="0"/>
        </w:numPr>
        <w:ind w:left="709"/>
      </w:pPr>
      <w:r>
        <w:rPr>
          <w:lang w:val="en-GB"/>
        </w:rPr>
        <w:lastRenderedPageBreak/>
        <w:fldChar w:fldCharType="end"/>
      </w:r>
      <w:bookmarkStart w:id="46" w:name="_Toc531815434"/>
      <w:r w:rsidR="0037003F" w:rsidRPr="001F6318">
        <w:t xml:space="preserve">Висновки до розділу </w:t>
      </w:r>
      <w:r w:rsidR="006E163C">
        <w:t>2</w:t>
      </w:r>
      <w:bookmarkEnd w:id="46"/>
    </w:p>
    <w:p w:rsidR="00813470" w:rsidRDefault="00813470" w:rsidP="00813470">
      <w:r>
        <w:t>Інтерактивний web-сервіс для пошуку домашніх тварин реалізує функціонал за допомогою 12 компонентів та 3 класів, що виконують основні функції сервісу, які передбачають реєстрацію та авторизацію користувачів, створення, редагування та видалення оголошення. Також містять модерацію,  фільтрацію за різними критеріями та зміну локалізації.</w:t>
      </w:r>
    </w:p>
    <w:p w:rsidR="00813470" w:rsidRDefault="00813470" w:rsidP="00813470">
      <w:r>
        <w:t xml:space="preserve">В розділі реалізована база даних у відповідності до кращих практик для структури даних, вона забезпечує збереження, отримання даних в режимі реального часу та колективний доступ до web-сервісу. База даних складається з 7 </w:t>
      </w:r>
      <w:r w:rsidR="003F6FD1">
        <w:t>колекцій</w:t>
      </w:r>
      <w:r>
        <w:t xml:space="preserve">, основними </w:t>
      </w:r>
      <w:r w:rsidR="003F6FD1">
        <w:t>колекціями</w:t>
      </w:r>
      <w:r>
        <w:t xml:space="preserve"> є: users та adverts. </w:t>
      </w:r>
    </w:p>
    <w:p w:rsidR="00813470" w:rsidRDefault="00813470" w:rsidP="00813470">
      <w:r>
        <w:t>Було розглянуто алгоритми основних процесів</w:t>
      </w:r>
      <w:r w:rsidR="003F6FD1">
        <w:t xml:space="preserve"> авторизація, реєстрація,</w:t>
      </w:r>
      <w:r>
        <w:t xml:space="preserve"> створення оголошень, модерація та проаналізовано взаємодію компонентів та класів системи під час їх процесів.</w:t>
      </w:r>
    </w:p>
    <w:p w:rsidR="00365275" w:rsidRPr="00220D05" w:rsidRDefault="003F6FD1" w:rsidP="00813470">
      <w:r>
        <w:t>Також</w:t>
      </w:r>
      <w:r w:rsidR="00365275">
        <w:t xml:space="preserve"> докладно описаний</w:t>
      </w:r>
      <w:r w:rsidR="00C75E04">
        <w:t xml:space="preserve"> алгоритм створення оголошення з</w:t>
      </w:r>
      <w:r w:rsidR="00365275">
        <w:t xml:space="preserve"> типом </w:t>
      </w:r>
      <w:r w:rsidR="00365275" w:rsidRPr="00813470">
        <w:t>“</w:t>
      </w:r>
      <w:r w:rsidR="00365275">
        <w:t>Побачено</w:t>
      </w:r>
      <w:r w:rsidR="00365275" w:rsidRPr="00813470">
        <w:t xml:space="preserve">”. </w:t>
      </w:r>
      <w:r w:rsidR="00365275">
        <w:rPr>
          <w:lang w:val="ru-RU"/>
        </w:rPr>
        <w:t xml:space="preserve">Де для такого </w:t>
      </w:r>
      <w:r w:rsidR="00365275" w:rsidRPr="00365275">
        <w:t>оголошення виконується пошук</w:t>
      </w:r>
      <w:r w:rsidR="00365275">
        <w:t xml:space="preserve"> схожих оголошень і малюється стрілка від знайденого до новоствореного. Ця стрілка допомагає користувач зрозуміти як рухалась їх домашня тварина і в якому місці потрібно робити пошук.</w:t>
      </w:r>
    </w:p>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Pr="006E163C" w:rsidRDefault="006E163C" w:rsidP="006E163C">
      <w:pPr>
        <w:ind w:firstLine="0"/>
      </w:pPr>
    </w:p>
    <w:p w:rsidR="00F85FAE" w:rsidRPr="006E163C" w:rsidRDefault="00F85FAE" w:rsidP="00206D2C">
      <w:pPr>
        <w:pStyle w:val="S"/>
        <w:rPr>
          <w:sz w:val="2"/>
          <w:szCs w:val="2"/>
        </w:rPr>
      </w:pPr>
    </w:p>
    <w:p w:rsidR="00206D2C" w:rsidRPr="005A6AE4" w:rsidRDefault="00037770" w:rsidP="005A6AE4">
      <w:pPr>
        <w:pStyle w:val="12"/>
      </w:pPr>
      <w:hyperlink r:id="rId26" w:anchor="_Toc212894718" w:history="1">
        <w:bookmarkStart w:id="47" w:name="_Toc531815435"/>
        <w:r w:rsidR="00F85FAE">
          <w:t>РОЗДІЛ 3</w:t>
        </w:r>
        <w:r w:rsidR="00206D2C">
          <w:t xml:space="preserve">.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7"/>
      <w:r w:rsidR="00053EE8" w:rsidRPr="00DA496C">
        <w:t xml:space="preserve"> </w:t>
      </w:r>
    </w:p>
    <w:p w:rsidR="005A6AE4" w:rsidRPr="00CE3105" w:rsidRDefault="005A6AE4" w:rsidP="005A6AE4">
      <w:pPr>
        <w:pStyle w:val="2"/>
        <w:numPr>
          <w:ilvl w:val="0"/>
          <w:numId w:val="0"/>
        </w:numPr>
        <w:ind w:left="709"/>
      </w:pPr>
      <w:bookmarkStart w:id="48" w:name="_Toc531815436"/>
      <w:bookmarkStart w:id="49" w:name="_Toc482712257"/>
      <w:bookmarkStart w:id="50" w:name="_Toc482712262"/>
      <w:r>
        <w:t>3.1. Основні вимоги до системи</w:t>
      </w:r>
      <w:bookmarkEnd w:id="48"/>
    </w:p>
    <w:p w:rsidR="00AE7867" w:rsidRDefault="00AE7867" w:rsidP="00AE7867">
      <w:pPr>
        <w:ind w:firstLine="709"/>
      </w:pPr>
      <w:r>
        <w:t xml:space="preserve">Автоматизований веб-сервіс для пошуку домашніх тварин має основні цілі: проект створюється з метою пошуку втрачених домашніх тварин або знаходженні господаря тварини. </w:t>
      </w:r>
    </w:p>
    <w:p w:rsidR="00AE7867" w:rsidRPr="00AE7867" w:rsidRDefault="00AE7867" w:rsidP="00AE7867">
      <w:pPr>
        <w:ind w:firstLine="709"/>
        <w:rPr>
          <w:b/>
        </w:rPr>
      </w:pPr>
      <w:r w:rsidRPr="00AE7867">
        <w:rPr>
          <w:b/>
        </w:rPr>
        <w:t>Вимоги користувачів</w:t>
      </w:r>
    </w:p>
    <w:p w:rsidR="00AE7867" w:rsidRDefault="00AE7867" w:rsidP="00AE7867">
      <w:pPr>
        <w:ind w:firstLine="709"/>
      </w:pPr>
      <w:r>
        <w:t>Зовнішні користувачі мають доступ до наступних функцій:</w:t>
      </w:r>
    </w:p>
    <w:p w:rsidR="00AE7867" w:rsidRDefault="00AE7867" w:rsidP="00AE7867">
      <w:pPr>
        <w:ind w:firstLine="709"/>
      </w:pPr>
      <w:r>
        <w:t>1. Перегляд основної  інформації про сайт, його основні сторінки.</w:t>
      </w:r>
    </w:p>
    <w:p w:rsidR="00AE7867" w:rsidRDefault="00AE7867" w:rsidP="00AE7867">
      <w:pPr>
        <w:ind w:firstLine="709"/>
      </w:pPr>
      <w:r>
        <w:t>2. Реєстрація на сайті.</w:t>
      </w:r>
    </w:p>
    <w:p w:rsidR="00AE7867" w:rsidRDefault="00AE7867" w:rsidP="00AE7867">
      <w:pPr>
        <w:ind w:firstLine="709"/>
      </w:pPr>
      <w:r>
        <w:t>3. Аутентифікація на сайті.</w:t>
      </w:r>
    </w:p>
    <w:p w:rsidR="00AE7867" w:rsidRDefault="00AE7867" w:rsidP="00AE7867">
      <w:pPr>
        <w:ind w:firstLine="709"/>
      </w:pPr>
      <w:r>
        <w:t>4. Створення, редагування та видалення об’яв.</w:t>
      </w:r>
    </w:p>
    <w:p w:rsidR="00AE7867" w:rsidRDefault="00AE7867" w:rsidP="00AE7867">
      <w:pPr>
        <w:ind w:firstLine="709"/>
      </w:pPr>
      <w:r>
        <w:t>5. Фільтрація об’яв за різними критеріями.</w:t>
      </w:r>
    </w:p>
    <w:p w:rsidR="00AE7867" w:rsidRDefault="00AE7867" w:rsidP="00AE7867">
      <w:pPr>
        <w:ind w:firstLine="709"/>
      </w:pPr>
      <w:r>
        <w:t>6. Перегляд огошень на карті.</w:t>
      </w:r>
    </w:p>
    <w:p w:rsidR="00AE7867" w:rsidRDefault="00AE7867" w:rsidP="00AE7867">
      <w:pPr>
        <w:ind w:firstLine="709"/>
      </w:pPr>
      <w:r>
        <w:t>7. Локалізація трьома мовами: англійська, російська та українська.</w:t>
      </w:r>
    </w:p>
    <w:p w:rsidR="00AE7867" w:rsidRDefault="00AE7867" w:rsidP="00AE7867">
      <w:pPr>
        <w:ind w:firstLine="709"/>
      </w:pPr>
      <w:r>
        <w:t>Внутрішні користувачі – адміністратори сервісу мають доступ до додаткових функцій, таких як:</w:t>
      </w:r>
    </w:p>
    <w:p w:rsidR="00AE7867" w:rsidRDefault="00AE7867" w:rsidP="00AE7867">
      <w:pPr>
        <w:ind w:firstLine="709"/>
      </w:pPr>
      <w:r>
        <w:t xml:space="preserve">1. Редагування БД. </w:t>
      </w:r>
    </w:p>
    <w:p w:rsidR="00AE7867" w:rsidRDefault="00AE7867" w:rsidP="00AE7867">
      <w:pPr>
        <w:ind w:firstLine="709"/>
      </w:pPr>
      <w:r>
        <w:t xml:space="preserve">2. Редагування дизайна сервісу. </w:t>
      </w:r>
    </w:p>
    <w:p w:rsidR="00AE7867" w:rsidRDefault="00AE7867" w:rsidP="00AE7867">
      <w:pPr>
        <w:ind w:firstLine="709"/>
      </w:pPr>
      <w:r>
        <w:t>3. Модерація оголошень.</w:t>
      </w:r>
    </w:p>
    <w:p w:rsidR="00AE7867" w:rsidRDefault="00AE7867" w:rsidP="00AE7867">
      <w:pPr>
        <w:ind w:firstLine="709"/>
      </w:pPr>
      <w:r>
        <w:t>4. Перегляд статистики сервісу.</w:t>
      </w:r>
    </w:p>
    <w:p w:rsidR="00AE7867" w:rsidRDefault="00AE7867" w:rsidP="00AE7867">
      <w:pPr>
        <w:ind w:firstLine="709"/>
      </w:pPr>
      <w:r>
        <w:t>5. Монетизація сервісу.</w:t>
      </w:r>
    </w:p>
    <w:p w:rsidR="00AE7867" w:rsidRDefault="00AE7867" w:rsidP="00AE7867">
      <w:pPr>
        <w:ind w:firstLine="709"/>
      </w:pPr>
      <w:r>
        <w:t>З діаграми прецендентів яка зображена на рис. А.1 ми бачимо, що для звичайного користувача даний програмний продукт буде доступний не повністю. Йому буде доступно лише перегляд оголошень та фільтрація. Для того щоб він був доступний повністю користувачу потрібно зареєструватись.</w:t>
      </w:r>
    </w:p>
    <w:p w:rsidR="00AE7867" w:rsidRDefault="00AE7867" w:rsidP="00AE7867">
      <w:pPr>
        <w:ind w:firstLine="709"/>
      </w:pPr>
      <w:r>
        <w:t xml:space="preserve">Після реєстрація він стає зареєстрованим користувачем і вже зможе створювати, редагувати та видаляти свої оголошення про знайдену/загублену </w:t>
      </w:r>
      <w:r>
        <w:lastRenderedPageBreak/>
        <w:t xml:space="preserve">домашню тварину.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AE7867" w:rsidRDefault="00AE7867" w:rsidP="00AE7867">
      <w:pPr>
        <w:ind w:firstLine="709"/>
      </w:pPr>
      <w:r>
        <w:t>В даному програмному продукті є модератор який перевіряє добавлені оголошення користувачів. Він може прийняти або відхилити об’яви користувачів які не є коректні.</w:t>
      </w:r>
    </w:p>
    <w:p w:rsidR="00AE7867" w:rsidRDefault="00AE7867" w:rsidP="00AE7867">
      <w:pPr>
        <w:ind w:firstLine="709"/>
      </w:pPr>
      <w:r>
        <w:t>Також є адміністратор який слідкує щоб програмний продукт працював швидко та стабільно. Він планує стратегію по просуванню веб-сервісу в мережі інтернет.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При появі помилок він швидко виправляв їх, щоб вони не впливали на процес роботи користувачів з програмним продуктом.</w:t>
      </w:r>
    </w:p>
    <w:p w:rsidR="00AE7867" w:rsidRPr="00AE7867" w:rsidRDefault="00AE7867" w:rsidP="00AE7867">
      <w:pPr>
        <w:ind w:firstLine="709"/>
        <w:rPr>
          <w:b/>
        </w:rPr>
      </w:pPr>
      <w:r w:rsidRPr="00AE7867">
        <w:rPr>
          <w:b/>
        </w:rPr>
        <w:t>Функціональні вимоги:</w:t>
      </w:r>
    </w:p>
    <w:p w:rsidR="00AE7867" w:rsidRDefault="00AE7867" w:rsidP="00AE7867">
      <w:pPr>
        <w:ind w:firstLine="709"/>
      </w:pPr>
      <w:r>
        <w:t>1. Авторизація користувачів в системі: У веб-сервісі для пошуку домашніх тварин 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 модератор, адміністратор).</w:t>
      </w:r>
    </w:p>
    <w:p w:rsidR="00AE7867" w:rsidRDefault="00AE7867" w:rsidP="00AE7867">
      <w:pPr>
        <w:ind w:firstLine="709"/>
      </w:pPr>
      <w:r>
        <w:t>2. Збереження нових даних введених користувачами: Система повинна зберігати нові оголошення при створені, редагуванні та при редагуванні інформації про користувача. Також  надавати можливість користувачу шукати та переглядати об’яви.</w:t>
      </w:r>
    </w:p>
    <w:p w:rsidR="00AE7867" w:rsidRDefault="00AE7867" w:rsidP="00AE7867">
      <w:pPr>
        <w:ind w:firstLine="709"/>
      </w:pPr>
      <w:r>
        <w:t>3. Модерація: Модератор має можливість переглянути, схвалити або відхилити оголошення.</w:t>
      </w:r>
    </w:p>
    <w:p w:rsidR="00AE7867" w:rsidRDefault="00AE7867" w:rsidP="00AE7867">
      <w:pPr>
        <w:ind w:firstLine="709"/>
      </w:pPr>
      <w:r>
        <w:t>4. Реалізація фільтрації за різними критеріями оголошень на сайті.</w:t>
      </w:r>
    </w:p>
    <w:p w:rsidR="00AE7867" w:rsidRDefault="00AE7867" w:rsidP="00AE7867">
      <w:pPr>
        <w:ind w:firstLine="709"/>
      </w:pPr>
      <w:r>
        <w:t>5. Валідація введених даних.</w:t>
      </w:r>
    </w:p>
    <w:p w:rsidR="00AE7867" w:rsidRPr="00AE7867" w:rsidRDefault="00AE7867" w:rsidP="00AE7867">
      <w:pPr>
        <w:ind w:firstLine="709"/>
        <w:rPr>
          <w:b/>
        </w:rPr>
      </w:pPr>
      <w:r w:rsidRPr="00AE7867">
        <w:rPr>
          <w:b/>
        </w:rPr>
        <w:t>Нефункціональні вимоги:</w:t>
      </w:r>
    </w:p>
    <w:p w:rsidR="00AE7867" w:rsidRDefault="00AE7867" w:rsidP="00AE7867">
      <w:pPr>
        <w:ind w:firstLine="709"/>
      </w:pPr>
      <w:r>
        <w:t>1.</w:t>
      </w:r>
      <w:r>
        <w:tab/>
        <w:t>Навчання роботи з системою:</w:t>
      </w:r>
    </w:p>
    <w:p w:rsidR="00AE7867" w:rsidRDefault="00AE7867" w:rsidP="00AE7867">
      <w:pPr>
        <w:pStyle w:val="aff"/>
        <w:numPr>
          <w:ilvl w:val="0"/>
          <w:numId w:val="42"/>
        </w:numPr>
        <w:ind w:left="993"/>
      </w:pPr>
      <w:r>
        <w:lastRenderedPageBreak/>
        <w:t>час, потрібний для навчання з інструментами роботи з інформаційною системою для звичайних користувачів – 10-20 хвилин, а для досвідчених – 10 хвилин;</w:t>
      </w:r>
    </w:p>
    <w:p w:rsidR="00AE7867" w:rsidRDefault="00AE7867" w:rsidP="00AE7867">
      <w:pPr>
        <w:pStyle w:val="aff"/>
        <w:numPr>
          <w:ilvl w:val="0"/>
          <w:numId w:val="42"/>
        </w:numPr>
        <w:ind w:left="993"/>
      </w:pPr>
      <w:r>
        <w:t>час відповіді системи для звичайних запитів не повен перевищувати 2 секунди, а для більш складних запитів — 3 секунд;</w:t>
      </w:r>
    </w:p>
    <w:p w:rsidR="00AE7867" w:rsidRDefault="00AE7867" w:rsidP="00AE7867">
      <w:pPr>
        <w:pStyle w:val="aff"/>
        <w:numPr>
          <w:ilvl w:val="0"/>
          <w:numId w:val="42"/>
        </w:numPr>
        <w:ind w:left="993"/>
      </w:pPr>
      <w:r>
        <w:t>інтерфейс представлення програми повинен бути інтуїтивно зручним для користувача;</w:t>
      </w:r>
    </w:p>
    <w:p w:rsidR="00AE7867" w:rsidRDefault="00AE7867" w:rsidP="00AE7867">
      <w:pPr>
        <w:pStyle w:val="aff"/>
        <w:numPr>
          <w:ilvl w:val="0"/>
          <w:numId w:val="42"/>
        </w:numPr>
        <w:ind w:left="993"/>
      </w:pPr>
      <w:r>
        <w:t>надійність;</w:t>
      </w:r>
    </w:p>
    <w:p w:rsidR="00AE7867" w:rsidRDefault="00AE7867" w:rsidP="00AE7867">
      <w:pPr>
        <w:pStyle w:val="aff"/>
        <w:numPr>
          <w:ilvl w:val="0"/>
          <w:numId w:val="42"/>
        </w:numPr>
        <w:ind w:left="993"/>
      </w:pPr>
      <w:r>
        <w:t>доступність – час, потрібний для обслуговування системи не повинен перевищувати 2% від загального часу роботи;</w:t>
      </w:r>
    </w:p>
    <w:p w:rsidR="00AE7867" w:rsidRDefault="00AE7867" w:rsidP="00AE7867">
      <w:pPr>
        <w:pStyle w:val="aff"/>
        <w:numPr>
          <w:ilvl w:val="0"/>
          <w:numId w:val="42"/>
        </w:numPr>
        <w:ind w:left="993"/>
      </w:pPr>
      <w:r>
        <w:t>середній час безперервної роботи – 365 робочих днів;</w:t>
      </w:r>
    </w:p>
    <w:p w:rsidR="00AE7867" w:rsidRDefault="00AE7867" w:rsidP="00AE7867">
      <w:pPr>
        <w:pStyle w:val="aff"/>
        <w:numPr>
          <w:ilvl w:val="0"/>
          <w:numId w:val="42"/>
        </w:numPr>
        <w:ind w:left="993"/>
      </w:pPr>
      <w:r>
        <w:t>максимальна норма помилок та дефектів в роботі системи – 1 помилка на 1000 запитів користувача.</w:t>
      </w:r>
    </w:p>
    <w:p w:rsidR="00AE7867" w:rsidRDefault="00AE7867" w:rsidP="00AE7867">
      <w:pPr>
        <w:ind w:firstLine="709"/>
      </w:pPr>
      <w:r>
        <w:t>2.</w:t>
      </w:r>
      <w:r>
        <w:tab/>
        <w:t>Продуктивність:</w:t>
      </w:r>
    </w:p>
    <w:p w:rsidR="00AE7867" w:rsidRDefault="00AE7867" w:rsidP="00AE7867">
      <w:pPr>
        <w:pStyle w:val="aff"/>
        <w:numPr>
          <w:ilvl w:val="0"/>
          <w:numId w:val="43"/>
        </w:numPr>
        <w:ind w:left="993"/>
      </w:pPr>
      <w:r>
        <w:t>швидке отримання результатів при здійсненні функцій програми;</w:t>
      </w:r>
    </w:p>
    <w:p w:rsidR="00AE7867" w:rsidRDefault="00AE7867" w:rsidP="00AE7867">
      <w:pPr>
        <w:pStyle w:val="aff"/>
        <w:numPr>
          <w:ilvl w:val="0"/>
          <w:numId w:val="43"/>
        </w:numPr>
        <w:ind w:left="993"/>
      </w:pPr>
      <w:r>
        <w:t>cистема повинна підтримувати мінімум 100 одночасно працюючих користувачів, пов’язаних з спільною базою даних.</w:t>
      </w:r>
    </w:p>
    <w:p w:rsidR="00AE7867" w:rsidRDefault="00AE7867" w:rsidP="00AE7867">
      <w:pPr>
        <w:ind w:firstLine="709"/>
      </w:pPr>
      <w:r>
        <w:t>3.</w:t>
      </w:r>
      <w:r>
        <w:tab/>
        <w:t>Можливість експлуатації:</w:t>
      </w:r>
    </w:p>
    <w:p w:rsidR="00AE7867" w:rsidRDefault="00AE7867" w:rsidP="00AE7867">
      <w:pPr>
        <w:pStyle w:val="aff"/>
        <w:numPr>
          <w:ilvl w:val="0"/>
          <w:numId w:val="44"/>
        </w:numPr>
      </w:pPr>
      <w:r>
        <w:t>даний програмний продукт повинен збільшувати споживання ресурсів системи при збільшенні навантаження на нього.</w:t>
      </w:r>
    </w:p>
    <w:p w:rsidR="00AE7867" w:rsidRDefault="00AE7867" w:rsidP="00AE7867">
      <w:pPr>
        <w:pStyle w:val="aff"/>
        <w:numPr>
          <w:ilvl w:val="0"/>
          <w:numId w:val="44"/>
        </w:numPr>
      </w:pPr>
      <w:r>
        <w:t>оновлення версій компонентів програми повинно автоматично встановлюватися на клієнтську частину даного програмного продукту.</w:t>
      </w:r>
    </w:p>
    <w:p w:rsidR="00222FED" w:rsidRDefault="00222FED" w:rsidP="00AE7867">
      <w:pPr>
        <w:ind w:firstLine="709"/>
      </w:pPr>
      <w:r>
        <w:t>З метою забезпечення можливості дистанційної роботи і незалежності від операційної системи користувача, даний програмний продукт потребує наявності сервера і комп’ютера користувача. При необхідності, комп’ютер користувача може виконувати і роль сервера.</w:t>
      </w:r>
    </w:p>
    <w:p w:rsidR="00222FED" w:rsidRDefault="00222FED" w:rsidP="00AE7867">
      <w:pPr>
        <w:ind w:firstLine="709"/>
      </w:pPr>
      <w:r>
        <w:t xml:space="preserve">Для роботи з даним програмним продуктом можна використовувати будь-яку з розповсюджених ОС (Windows, UNIX, LINUX, Мас OS SOLARIS). Тому конфігурація комп’ютера, що необхідна для роботи буде залежати головним чином від вибору операційної системи. </w:t>
      </w:r>
    </w:p>
    <w:p w:rsidR="00222FED" w:rsidRDefault="00222FED" w:rsidP="00222FED">
      <w:r>
        <w:lastRenderedPageBreak/>
        <w:t>В операційній системі Windows 7 для більш-менш зручної роботи програми буде достатньо наступної конфігурації:</w:t>
      </w:r>
    </w:p>
    <w:p w:rsidR="00222FED" w:rsidRDefault="00222FED" w:rsidP="00222FED">
      <w:r>
        <w:t>1. Процесор: з тактовою частотою від 1300 MHz;</w:t>
      </w:r>
    </w:p>
    <w:p w:rsidR="00222FED" w:rsidRDefault="00222FED" w:rsidP="00222FED">
      <w:r>
        <w:t>2. ОЗП: 1 ГБ (для 32-бітної версії) або 2 ГБ (для 64-бітної версії)</w:t>
      </w:r>
    </w:p>
    <w:p w:rsidR="00222FED" w:rsidRDefault="00222FED" w:rsidP="00222FED">
      <w:r>
        <w:t>3. Відео-карта: будь-якої марки та типу, мінімум пам’яті 512 Mb;</w:t>
      </w:r>
    </w:p>
    <w:p w:rsidR="00222FED" w:rsidRDefault="00222FED" w:rsidP="00222FED">
      <w:r>
        <w:t xml:space="preserve">4. Жорсткий диск: 16 ГБ для 32-бітної версії) або 20 ГБ (для 64-бітної версії) вільного простору на жорсткому диску; </w:t>
      </w:r>
    </w:p>
    <w:p w:rsidR="00222FED" w:rsidRDefault="00222FED" w:rsidP="00222FED">
      <w:r>
        <w:t>5. Монітор: для зручнішого огляду веб-сайту, краще використати  монітор, діагональ якого не менше 17 дюймів,  1280х1024, при встановленій частоті 60 Гц, якістю кольорової передачі 32 біта;</w:t>
      </w:r>
    </w:p>
    <w:p w:rsidR="00222FED" w:rsidRDefault="00222FED" w:rsidP="00222FED">
      <w:r>
        <w:t>6. Маніпулятор миші: будь-якої марки та типу;</w:t>
      </w:r>
    </w:p>
    <w:p w:rsidR="00222FED" w:rsidRDefault="00222FED" w:rsidP="00222FED">
      <w:r>
        <w:t>7. Клавіатура: будь-якої марки та типу;</w:t>
      </w:r>
    </w:p>
    <w:p w:rsidR="00222FED" w:rsidRDefault="00222FED" w:rsidP="00222FED">
      <w:r>
        <w:t>Таким чином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22FED" w:rsidRDefault="00222FED" w:rsidP="00222FED">
      <w:r>
        <w:t>Так, як розроблений веб-</w:t>
      </w:r>
      <w:r w:rsidR="005A407B" w:rsidRPr="005A407B">
        <w:t>серв</w:t>
      </w:r>
      <w:r w:rsidR="005A407B">
        <w:t>іс</w:t>
      </w:r>
      <w:r>
        <w:t xml:space="preserve"> є кросс-браузерним, для роботи з ним можна скористатися будь-яким веб-браузером (IE, Opera, Mozilla FireFox, Safari, Google Chrome), але він обов’язково повинен підтримувати CSS3 та HTML5. Також для того, щоб відкрити сайт на телефоні або планшеті потрібно, щоб на ньому були</w:t>
      </w:r>
      <w:r w:rsidR="005A407B">
        <w:t xml:space="preserve"> встановленні</w:t>
      </w:r>
      <w:r>
        <w:t xml:space="preserve"> останні оновлення, для коректного відображення верстки.</w:t>
      </w:r>
    </w:p>
    <w:p w:rsidR="005A6AE4" w:rsidRDefault="00222FED" w:rsidP="00222FED">
      <w:r>
        <w:t>Отож описавши та проаналізувавши встановлення та налаштування системи ми бачимо, що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5A6AE4" w:rsidRPr="001F6318" w:rsidRDefault="005A6AE4" w:rsidP="005A6AE4">
      <w:pPr>
        <w:pStyle w:val="2"/>
        <w:numPr>
          <w:ilvl w:val="0"/>
          <w:numId w:val="0"/>
        </w:numPr>
        <w:ind w:firstLine="709"/>
      </w:pPr>
      <w:bookmarkStart w:id="51" w:name="_Toc531815437"/>
      <w:r>
        <w:t>3.2.</w:t>
      </w:r>
      <w:r w:rsidRPr="001F6318">
        <w:t xml:space="preserve"> </w:t>
      </w:r>
      <w:r w:rsidRPr="005A6AE4">
        <w:t>Обґрунтування вибору інструментальних засобів</w:t>
      </w:r>
      <w:bookmarkEnd w:id="49"/>
      <w:bookmarkEnd w:id="51"/>
    </w:p>
    <w:p w:rsidR="005A6AE4" w:rsidRPr="001F6318" w:rsidRDefault="005A6AE4" w:rsidP="005A6AE4">
      <w:pPr>
        <w:spacing w:line="336" w:lineRule="auto"/>
        <w:ind w:firstLine="709"/>
        <w:rPr>
          <w:color w:val="000000"/>
        </w:rPr>
      </w:pPr>
      <w:r>
        <w:rPr>
          <w:color w:val="000000"/>
        </w:rPr>
        <w:t xml:space="preserve">Для створення інтерактивного </w:t>
      </w:r>
      <w:r>
        <w:rPr>
          <w:color w:val="000000"/>
          <w:lang w:val="en-GB"/>
        </w:rPr>
        <w:t>web</w:t>
      </w:r>
      <w:r>
        <w:rPr>
          <w:color w:val="000000"/>
        </w:rPr>
        <w:t xml:space="preserve">-сервісу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w:t>
      </w:r>
      <w:r w:rsidRPr="001F6318">
        <w:rPr>
          <w:color w:val="000000"/>
        </w:rPr>
        <w:lastRenderedPageBreak/>
        <w:t xml:space="preserve">мову програмування JavaScript, </w:t>
      </w:r>
      <w:r w:rsidRPr="00806AD9">
        <w:rPr>
          <w:color w:val="000000"/>
        </w:rPr>
        <w:t xml:space="preserve">прогресивний фреймворк для створення користувацьких інтерфейсів </w:t>
      </w:r>
      <w:r>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Pr>
          <w:color w:val="000000"/>
          <w:lang w:val="en-GB"/>
        </w:rPr>
        <w:t>Visual</w:t>
      </w:r>
      <w:r w:rsidRPr="00806AD9">
        <w:rPr>
          <w:color w:val="000000"/>
        </w:rPr>
        <w:t xml:space="preserve"> </w:t>
      </w:r>
      <w:r>
        <w:rPr>
          <w:color w:val="000000"/>
          <w:lang w:val="en-GB"/>
        </w:rPr>
        <w:t>Studio</w:t>
      </w:r>
      <w:r w:rsidRPr="00806AD9">
        <w:rPr>
          <w:color w:val="000000"/>
        </w:rPr>
        <w:t xml:space="preserve"> </w:t>
      </w:r>
      <w:r>
        <w:rPr>
          <w:color w:val="000000"/>
          <w:lang w:val="en-GB"/>
        </w:rPr>
        <w:t>Code</w:t>
      </w:r>
      <w:r>
        <w:rPr>
          <w:color w:val="000000"/>
        </w:rPr>
        <w:t xml:space="preserve"> 1.</w:t>
      </w:r>
      <w:r w:rsidRPr="00806AD9">
        <w:rPr>
          <w:color w:val="000000"/>
        </w:rPr>
        <w:t>28</w:t>
      </w:r>
      <w:r>
        <w:rPr>
          <w:color w:val="000000"/>
        </w:rPr>
        <w:t>.2</w:t>
      </w:r>
      <w:r w:rsidRPr="001F6318">
        <w:rPr>
          <w:color w:val="000000"/>
        </w:rPr>
        <w:t xml:space="preserve">. </w:t>
      </w:r>
    </w:p>
    <w:p w:rsidR="005A6AE4" w:rsidRDefault="005A6AE4" w:rsidP="005A6AE4">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5A6AE4" w:rsidRPr="002F3FD0" w:rsidRDefault="005A6AE4" w:rsidP="005A6AE4">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5A6AE4" w:rsidRDefault="005A6AE4" w:rsidP="005A6AE4">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t>–</w:t>
      </w:r>
      <w:r w:rsidRPr="001F6318">
        <w:t xml:space="preserve"> </w:t>
      </w:r>
      <w:r>
        <w:t>формальна мова</w:t>
      </w:r>
      <w:r w:rsidRPr="00806AD9">
        <w:t xml:space="preserve"> опису зовнішнього вигляду документа, написаног</w:t>
      </w:r>
      <w:r>
        <w:t>о з використанням мови розмітки</w:t>
      </w:r>
      <w:r w:rsidRPr="001F6318">
        <w:t xml:space="preserve">. </w:t>
      </w:r>
    </w:p>
    <w:p w:rsidR="005A6AE4" w:rsidRDefault="005A6AE4" w:rsidP="005A6AE4">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5A6AE4" w:rsidRPr="00CD3624" w:rsidRDefault="005A6AE4" w:rsidP="005A6AE4">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5A6AE4" w:rsidRDefault="005A6AE4" w:rsidP="005A6AE4">
      <w:pPr>
        <w:autoSpaceDE w:val="0"/>
        <w:autoSpaceDN w:val="0"/>
        <w:adjustRightInd w:val="0"/>
        <w:spacing w:line="336" w:lineRule="auto"/>
        <w:ind w:firstLine="709"/>
      </w:pPr>
      <w:r w:rsidRPr="001F6318">
        <w:rPr>
          <w:b/>
          <w:i/>
        </w:rPr>
        <w:lastRenderedPageBreak/>
        <w:t>JavaScript</w:t>
      </w:r>
      <w:r w:rsidRPr="001F6318">
        <w:t xml:space="preserve"> − </w:t>
      </w:r>
      <w:r w:rsidRPr="004A2765">
        <w:t>ди</w:t>
      </w:r>
      <w:r>
        <w:t>намічна</w:t>
      </w:r>
      <w:r w:rsidRPr="004A2765">
        <w:t xml:space="preserve"> мова програмування.</w:t>
      </w:r>
      <w:r>
        <w:rPr>
          <w:lang w:val="ru-RU"/>
        </w:rPr>
        <w:t xml:space="preserve"> </w:t>
      </w:r>
      <w:r w:rsidRPr="00CD3624">
        <w:t>Підтримує об'єктно-орієнтовані, імперативні і функціональні стилі. Є реалізацією мови ECMAScript (стандарт ECMA-262).</w:t>
      </w:r>
    </w:p>
    <w:p w:rsidR="005A6AE4" w:rsidRDefault="005A6AE4" w:rsidP="005A6AE4">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5A6AE4" w:rsidRDefault="005A6AE4" w:rsidP="005A6AE4">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5A6AE4" w:rsidRPr="00F46FA0" w:rsidRDefault="005A6AE4" w:rsidP="005A6AE4">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5A6AE4" w:rsidRDefault="005A6AE4" w:rsidP="005A6AE4">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5A6AE4" w:rsidRPr="001F5921" w:rsidRDefault="005A6AE4" w:rsidP="005A6AE4">
      <w:pPr>
        <w:ind w:firstLine="0"/>
        <w:jc w:val="right"/>
        <w:rPr>
          <w:lang w:val="ru-RU"/>
        </w:rPr>
      </w:pPr>
      <w:r w:rsidRPr="001F6318">
        <w:t xml:space="preserve">Таблиця </w:t>
      </w:r>
      <w:r>
        <w:t>3</w:t>
      </w:r>
      <w:r w:rsidR="00222FED">
        <w:t>.2</w:t>
      </w:r>
      <w:r>
        <w:t>.</w:t>
      </w:r>
      <w:r>
        <w:rPr>
          <w:lang w:val="ru-RU"/>
        </w:rPr>
        <w:t>1</w:t>
      </w:r>
    </w:p>
    <w:p w:rsidR="005A6AE4" w:rsidRDefault="005A6AE4" w:rsidP="005A6AE4">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002E3502">
              <w:rPr>
                <w:sz w:val="24"/>
                <w:szCs w:val="24"/>
                <w:lang w:val="en-GB"/>
              </w:rPr>
              <w:t>Larav</w:t>
            </w:r>
            <w:r w:rsidRPr="00A86E6A">
              <w:rPr>
                <w:sz w:val="24"/>
                <w:szCs w:val="24"/>
                <w:lang w:val="en-GB"/>
              </w:rPr>
              <w:t>e</w:t>
            </w:r>
            <w:r w:rsidR="002E3502">
              <w:rPr>
                <w:sz w:val="24"/>
                <w:szCs w:val="24"/>
                <w:lang w:val="en-GB"/>
              </w:rPr>
              <w:t>l</w:t>
            </w:r>
            <w:r w:rsidRPr="00A86E6A">
              <w:rPr>
                <w:sz w:val="24"/>
                <w:szCs w:val="24"/>
              </w:rPr>
              <w:t xml:space="preserve"> та </w:t>
            </w:r>
            <w:r w:rsidRPr="00A86E6A">
              <w:rPr>
                <w:sz w:val="24"/>
                <w:szCs w:val="24"/>
                <w:lang w:val="en-GB"/>
              </w:rPr>
              <w:t>Alibaba</w:t>
            </w:r>
            <w:r w:rsidRPr="00A86E6A">
              <w:rPr>
                <w:sz w:val="24"/>
                <w:szCs w:val="24"/>
              </w:rPr>
              <w:t>.</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 xml:space="preserve">Інтеграція з </w:t>
            </w:r>
            <w:r w:rsidRPr="00A86E6A">
              <w:rPr>
                <w:sz w:val="24"/>
                <w:szCs w:val="24"/>
                <w:lang w:val="en-GB"/>
              </w:rPr>
              <w:t>Bootstrap</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5A6AE4" w:rsidRPr="005A6AE4" w:rsidRDefault="005A6AE4" w:rsidP="004739FA">
            <w:pPr>
              <w:autoSpaceDE w:val="0"/>
              <w:autoSpaceDN w:val="0"/>
              <w:adjustRightInd w:val="0"/>
              <w:spacing w:line="240" w:lineRule="auto"/>
              <w:ind w:firstLine="0"/>
              <w:jc w:val="left"/>
              <w:rPr>
                <w:sz w:val="24"/>
                <w:szCs w:val="24"/>
                <w:lang w:val="ru-RU"/>
              </w:rPr>
            </w:pPr>
            <w:r w:rsidRPr="00A86E6A">
              <w:rPr>
                <w:sz w:val="24"/>
                <w:szCs w:val="24"/>
              </w:rPr>
              <w:t>58.8К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bl>
    <w:p w:rsidR="00F72140" w:rsidRDefault="00F72140"/>
    <w:p w:rsidR="00F72140" w:rsidRDefault="00F72140" w:rsidP="00F72140">
      <w:pPr>
        <w:jc w:val="right"/>
      </w:pPr>
      <w:r>
        <w:lastRenderedPageBreak/>
        <w:t>Продовження таблиці 3.2.1</w:t>
      </w:r>
    </w:p>
    <w:tbl>
      <w:tblPr>
        <w:tblStyle w:val="afe"/>
        <w:tblW w:w="0" w:type="auto"/>
        <w:tblLook w:val="04A0" w:firstRow="1" w:lastRow="0" w:firstColumn="1" w:lastColumn="0" w:noHBand="0" w:noVBand="1"/>
      </w:tblPr>
      <w:tblGrid>
        <w:gridCol w:w="2463"/>
        <w:gridCol w:w="2463"/>
        <w:gridCol w:w="2464"/>
        <w:gridCol w:w="2464"/>
      </w:tblGrid>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Швидко</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sidRPr="00A86E6A">
              <w:rPr>
                <w:sz w:val="24"/>
                <w:szCs w:val="24"/>
              </w:rPr>
              <w:t>Так</w:t>
            </w:r>
          </w:p>
        </w:tc>
      </w:tr>
      <w:tr w:rsidR="005A6AE4" w:rsidTr="004739FA">
        <w:tc>
          <w:tcPr>
            <w:tcW w:w="2463" w:type="dxa"/>
            <w:vAlign w:val="center"/>
          </w:tcPr>
          <w:p w:rsidR="005A6AE4" w:rsidRPr="00E434F5" w:rsidRDefault="005A6AE4" w:rsidP="004739F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5A6AE4" w:rsidRPr="00E434F5" w:rsidRDefault="005A6AE4" w:rsidP="004739F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5A6AE4" w:rsidRPr="00A86E6A" w:rsidRDefault="005A6AE4" w:rsidP="004739FA">
            <w:pPr>
              <w:autoSpaceDE w:val="0"/>
              <w:autoSpaceDN w:val="0"/>
              <w:adjustRightInd w:val="0"/>
              <w:spacing w:line="240" w:lineRule="auto"/>
              <w:ind w:firstLine="0"/>
              <w:jc w:val="left"/>
              <w:rPr>
                <w:sz w:val="24"/>
                <w:szCs w:val="24"/>
              </w:rPr>
            </w:pPr>
            <w:r>
              <w:rPr>
                <w:sz w:val="24"/>
                <w:szCs w:val="24"/>
              </w:rPr>
              <w:t>Так</w:t>
            </w:r>
          </w:p>
        </w:tc>
      </w:tr>
    </w:tbl>
    <w:p w:rsidR="005A6AE4" w:rsidRPr="00031AF1" w:rsidRDefault="005A6AE4" w:rsidP="005A6AE4">
      <w:pPr>
        <w:autoSpaceDE w:val="0"/>
        <w:autoSpaceDN w:val="0"/>
        <w:adjustRightInd w:val="0"/>
        <w:spacing w:line="336" w:lineRule="auto"/>
        <w:ind w:firstLine="709"/>
        <w:rPr>
          <w:lang w:val="en-GB"/>
        </w:rPr>
      </w:pPr>
    </w:p>
    <w:p w:rsidR="005A6AE4" w:rsidRDefault="005A6AE4" w:rsidP="005A6AE4">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5A6AE4" w:rsidRDefault="005A6AE4" w:rsidP="005A6AE4">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5A6AE4" w:rsidRDefault="005A6AE4" w:rsidP="005A6AE4">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5A6AE4" w:rsidRDefault="005A6AE4" w:rsidP="005A6AE4">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5A6AE4" w:rsidRPr="00E434F5" w:rsidRDefault="005A6AE4" w:rsidP="005A6AE4">
      <w:pPr>
        <w:pStyle w:val="aff"/>
        <w:numPr>
          <w:ilvl w:val="0"/>
          <w:numId w:val="19"/>
        </w:numPr>
        <w:autoSpaceDE w:val="0"/>
        <w:autoSpaceDN w:val="0"/>
        <w:adjustRightInd w:val="0"/>
        <w:spacing w:line="336" w:lineRule="auto"/>
        <w:ind w:left="1134"/>
      </w:pPr>
      <w:r w:rsidRPr="00E434F5">
        <w:t>Не можна безпосередньо змінювати стан сховища. Єдиний спосіб внести зміни - явно викликати мутацію. Це гарантує, що будь-яка зміна стану залишає слід і дозволяє використовувати інструментарій, щоб краще розуміти хід роботи програми.</w:t>
      </w:r>
    </w:p>
    <w:p w:rsidR="005A6AE4" w:rsidRPr="001F6318" w:rsidRDefault="005A6AE4" w:rsidP="005A6AE4">
      <w:pPr>
        <w:pStyle w:val="Bakalavrat"/>
        <w:suppressAutoHyphens/>
      </w:pPr>
      <w:r w:rsidRPr="001F6318">
        <w:rPr>
          <w:b/>
          <w:i/>
        </w:rPr>
        <w:t>Apache</w:t>
      </w:r>
      <w:r w:rsidRPr="001F6318">
        <w:t xml:space="preserve"> – це найбільш розповсюджений веб-сервер</w:t>
      </w:r>
      <w:r>
        <w:t>,</w:t>
      </w:r>
      <w:r w:rsidRPr="001F6318">
        <w:t xml:space="preserve"> </w:t>
      </w:r>
      <w:r>
        <w:t>який являється безкоштовним та призначений</w:t>
      </w:r>
      <w:r w:rsidRPr="001F6318">
        <w:t xml:space="preserve"> для використання під управлінням більшості </w:t>
      </w:r>
      <w:r w:rsidRPr="001F6318">
        <w:lastRenderedPageBreak/>
        <w:t xml:space="preserve">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5A6AE4" w:rsidRPr="001F6318" w:rsidRDefault="005A6AE4" w:rsidP="005A6AE4">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Pr="00031AF1">
        <w:t>Firebase Realtime Database</w:t>
      </w:r>
      <w:r w:rsidRPr="001F6318">
        <w:t xml:space="preserve">, </w:t>
      </w:r>
      <w:r>
        <w:t>MongoDB</w:t>
      </w:r>
      <w:r w:rsidRPr="001F6318">
        <w:t xml:space="preserve">, </w:t>
      </w:r>
      <w:r>
        <w:t>MySQL</w:t>
      </w:r>
      <w:r w:rsidRPr="001F6318">
        <w:t xml:space="preserve">. </w:t>
      </w:r>
      <w:r>
        <w:t xml:space="preserve">Всі бази безкоштовні, </w:t>
      </w:r>
      <w:r w:rsidRPr="00031AF1">
        <w:t>Firebase Realtime Database</w:t>
      </w:r>
      <w:r>
        <w:t xml:space="preserve"> (частково)</w:t>
      </w:r>
      <w:r w:rsidRPr="001F6318">
        <w:t>.</w:t>
      </w:r>
    </w:p>
    <w:p w:rsidR="005A6AE4" w:rsidRPr="001F6318" w:rsidRDefault="005A6AE4" w:rsidP="005A6AE4">
      <w:pPr>
        <w:ind w:firstLine="709"/>
      </w:pPr>
      <w:r w:rsidRPr="001F6318">
        <w:t xml:space="preserve">Усі обрані системи керування базами даних підходять для проведення аналізу й порівняння тому що </w:t>
      </w:r>
      <w:r>
        <w:t xml:space="preserve">їх можна використовувати з фреймворком </w:t>
      </w:r>
      <w:r>
        <w:rPr>
          <w:lang w:val="en-GB"/>
        </w:rPr>
        <w:t>Vue</w:t>
      </w:r>
      <w:r w:rsidRPr="001F6318">
        <w:t xml:space="preserve">. </w:t>
      </w:r>
    </w:p>
    <w:p w:rsidR="005A6AE4" w:rsidRPr="005A6AE4" w:rsidRDefault="005A6AE4" w:rsidP="005A6AE4">
      <w:pPr>
        <w:ind w:firstLine="0"/>
        <w:jc w:val="right"/>
      </w:pPr>
      <w:r w:rsidRPr="001F6318">
        <w:t xml:space="preserve">Таблиця </w:t>
      </w:r>
      <w:r>
        <w:t>3.</w:t>
      </w:r>
      <w:r w:rsidR="00222FED">
        <w:t>2</w:t>
      </w:r>
      <w:r>
        <w:t>.</w:t>
      </w:r>
      <w:r w:rsidRPr="005A6AE4">
        <w:t>2</w:t>
      </w:r>
    </w:p>
    <w:p w:rsidR="005A6AE4" w:rsidRPr="001F6318" w:rsidRDefault="005A6AE4" w:rsidP="005A6AE4">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5A6AE4" w:rsidRPr="00E77F1C" w:rsidRDefault="005A6AE4" w:rsidP="004739FA">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5A6AE4" w:rsidRPr="00E77F1C" w:rsidRDefault="005A6AE4" w:rsidP="004739FA">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5A6AE4" w:rsidRPr="00E77F1C" w:rsidRDefault="005A6AE4" w:rsidP="004739FA">
            <w:pPr>
              <w:spacing w:line="240" w:lineRule="auto"/>
              <w:ind w:firstLine="0"/>
              <w:jc w:val="center"/>
              <w:rPr>
                <w:sz w:val="24"/>
                <w:szCs w:val="24"/>
              </w:rPr>
            </w:pPr>
            <w:r w:rsidRPr="00B80D0A">
              <w:rPr>
                <w:sz w:val="24"/>
                <w:szCs w:val="24"/>
              </w:rPr>
              <w:t>MySQL</w:t>
            </w:r>
          </w:p>
        </w:tc>
      </w:tr>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Реляційна</w:t>
            </w:r>
          </w:p>
        </w:tc>
      </w:tr>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Сховище документів та ключів</w:t>
            </w:r>
          </w:p>
        </w:tc>
      </w:tr>
      <w:tr w:rsidR="005A6AE4" w:rsidRPr="00E77F1C" w:rsidTr="004739FA">
        <w:trPr>
          <w:jc w:val="center"/>
        </w:trPr>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Доступна</w:t>
            </w:r>
            <w:r w:rsidRPr="00B80D0A">
              <w:rPr>
                <w:sz w:val="24"/>
                <w:szCs w:val="24"/>
              </w:rPr>
              <w:t xml:space="preserve"> тільки як хмарна служба</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Так</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Ні</w:t>
            </w:r>
          </w:p>
        </w:tc>
        <w:tc>
          <w:tcPr>
            <w:tcW w:w="1250" w:type="pct"/>
            <w:shd w:val="clear" w:color="auto" w:fill="auto"/>
            <w:vAlign w:val="center"/>
          </w:tcPr>
          <w:p w:rsidR="005A6AE4" w:rsidRPr="00E77F1C" w:rsidRDefault="005A6AE4" w:rsidP="004739FA">
            <w:pPr>
              <w:spacing w:line="240" w:lineRule="auto"/>
              <w:ind w:firstLine="0"/>
              <w:jc w:val="left"/>
              <w:rPr>
                <w:sz w:val="24"/>
                <w:szCs w:val="24"/>
              </w:rPr>
            </w:pPr>
            <w:r>
              <w:rPr>
                <w:sz w:val="24"/>
                <w:szCs w:val="24"/>
              </w:rPr>
              <w:t>Ні</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Хостинг</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5A6AE4" w:rsidRPr="00E77F1C" w:rsidTr="004739FA">
        <w:trPr>
          <w:jc w:val="center"/>
        </w:trPr>
        <w:tc>
          <w:tcPr>
            <w:tcW w:w="1250" w:type="pct"/>
            <w:shd w:val="clear" w:color="auto" w:fill="auto"/>
            <w:vAlign w:val="center"/>
          </w:tcPr>
          <w:p w:rsidR="005A6AE4" w:rsidRPr="00B80D0A" w:rsidRDefault="005B0774" w:rsidP="004739FA">
            <w:pPr>
              <w:spacing w:line="240" w:lineRule="auto"/>
              <w:ind w:firstLine="0"/>
              <w:jc w:val="left"/>
              <w:rPr>
                <w:sz w:val="24"/>
                <w:szCs w:val="24"/>
              </w:rPr>
            </w:pPr>
            <w:r>
              <w:rPr>
                <w:sz w:val="24"/>
                <w:szCs w:val="24"/>
              </w:rPr>
              <w:t>Схема дани</w:t>
            </w:r>
            <w:r w:rsidR="005A6AE4" w:rsidRPr="00B80D0A">
              <w:rPr>
                <w:sz w:val="24"/>
                <w:szCs w:val="24"/>
              </w:rPr>
              <w:t>х</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Без схеми</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Без схеми</w:t>
            </w:r>
          </w:p>
        </w:tc>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Так</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Pr="00B80D0A" w:rsidRDefault="005A6AE4" w:rsidP="004739FA">
            <w:pPr>
              <w:spacing w:line="240" w:lineRule="auto"/>
              <w:ind w:firstLine="0"/>
              <w:jc w:val="left"/>
              <w:rPr>
                <w:sz w:val="24"/>
                <w:szCs w:val="24"/>
                <w:lang w:val="ru-RU"/>
              </w:rPr>
            </w:pPr>
            <w:r>
              <w:rPr>
                <w:sz w:val="24"/>
                <w:szCs w:val="24"/>
                <w:lang w:val="ru-RU"/>
              </w:rPr>
              <w:t>Так</w:t>
            </w:r>
          </w:p>
        </w:tc>
      </w:tr>
      <w:tr w:rsidR="005A6AE4" w:rsidRPr="00E77F1C"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r>
      <w:tr w:rsidR="005A6AE4" w:rsidRPr="00E77F1C" w:rsidTr="004739FA">
        <w:trPr>
          <w:jc w:val="center"/>
        </w:trPr>
        <w:tc>
          <w:tcPr>
            <w:tcW w:w="1250" w:type="pct"/>
            <w:shd w:val="clear" w:color="auto" w:fill="auto"/>
            <w:vAlign w:val="center"/>
          </w:tcPr>
          <w:p w:rsidR="005A6AE4" w:rsidRPr="00B80D0A" w:rsidRDefault="005A6AE4" w:rsidP="004739FA">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r>
      <w:tr w:rsidR="005A6AE4" w:rsidRPr="00625D63"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5A6AE4" w:rsidRPr="00625D63" w:rsidTr="004739FA">
        <w:trPr>
          <w:jc w:val="center"/>
        </w:trPr>
        <w:tc>
          <w:tcPr>
            <w:tcW w:w="1250" w:type="pct"/>
            <w:shd w:val="clear" w:color="auto" w:fill="auto"/>
            <w:vAlign w:val="center"/>
          </w:tcPr>
          <w:p w:rsidR="005A6AE4" w:rsidRPr="00625D63" w:rsidRDefault="005A6AE4" w:rsidP="004739FA">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r w:rsidR="005A6AE4" w:rsidRPr="00625D63" w:rsidTr="004739FA">
        <w:trPr>
          <w:jc w:val="center"/>
        </w:trPr>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5A6AE4" w:rsidRPr="005A6AE4" w:rsidRDefault="005A6AE4" w:rsidP="004739FA">
            <w:pPr>
              <w:spacing w:line="240" w:lineRule="auto"/>
              <w:ind w:firstLine="0"/>
              <w:jc w:val="left"/>
              <w:rPr>
                <w:sz w:val="24"/>
                <w:szCs w:val="24"/>
              </w:rPr>
            </w:pPr>
            <w:r w:rsidRPr="005A6AE4">
              <w:rPr>
                <w:sz w:val="24"/>
                <w:szCs w:val="24"/>
              </w:rPr>
              <w:t>обмежена функціональність з використанням «правил»</w:t>
            </w:r>
          </w:p>
        </w:tc>
        <w:tc>
          <w:tcPr>
            <w:tcW w:w="1250" w:type="pct"/>
            <w:shd w:val="clear" w:color="auto" w:fill="auto"/>
            <w:vAlign w:val="center"/>
          </w:tcPr>
          <w:p w:rsidR="005A6AE4" w:rsidRPr="005A6AE4" w:rsidRDefault="005A6AE4" w:rsidP="004739FA">
            <w:pPr>
              <w:spacing w:line="240" w:lineRule="auto"/>
              <w:ind w:firstLine="0"/>
              <w:jc w:val="left"/>
              <w:rPr>
                <w:sz w:val="24"/>
                <w:szCs w:val="24"/>
              </w:rPr>
            </w:pPr>
            <w:r w:rsidRPr="00625D63">
              <w:rPr>
                <w:sz w:val="24"/>
                <w:szCs w:val="24"/>
                <w:lang w:val="ru-RU"/>
              </w:rPr>
              <w:t>JavaScript</w:t>
            </w:r>
          </w:p>
        </w:tc>
        <w:tc>
          <w:tcPr>
            <w:tcW w:w="1250" w:type="pct"/>
            <w:shd w:val="clear" w:color="auto" w:fill="auto"/>
            <w:vAlign w:val="center"/>
          </w:tcPr>
          <w:p w:rsidR="005A6AE4" w:rsidRPr="005A6AE4" w:rsidRDefault="005A6AE4" w:rsidP="004739FA">
            <w:pPr>
              <w:spacing w:line="240" w:lineRule="auto"/>
              <w:ind w:firstLine="0"/>
              <w:jc w:val="left"/>
              <w:rPr>
                <w:sz w:val="24"/>
                <w:szCs w:val="24"/>
              </w:rPr>
            </w:pPr>
            <w:r w:rsidRPr="005A6AE4">
              <w:rPr>
                <w:sz w:val="24"/>
                <w:szCs w:val="24"/>
              </w:rPr>
              <w:t>Так</w:t>
            </w:r>
          </w:p>
        </w:tc>
      </w:tr>
      <w:tr w:rsidR="005A6AE4" w:rsidRPr="00625D63"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sidRPr="005A6AE4">
              <w:rPr>
                <w:sz w:val="24"/>
                <w:szCs w:val="24"/>
              </w:rPr>
              <w:t>Зворотні виклики запускаються пр</w:t>
            </w:r>
            <w:r w:rsidRPr="00625D63">
              <w:rPr>
                <w:sz w:val="24"/>
                <w:szCs w:val="24"/>
                <w:lang w:val="ru-RU"/>
              </w:rPr>
              <w:t>и зміні даних</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Так</w:t>
            </w:r>
          </w:p>
        </w:tc>
      </w:tr>
    </w:tbl>
    <w:p w:rsidR="00F72140" w:rsidRDefault="00F72140"/>
    <w:p w:rsidR="00F72140" w:rsidRDefault="00F72140" w:rsidP="00F72140">
      <w:pPr>
        <w:jc w:val="right"/>
      </w:pPr>
      <w:r>
        <w:lastRenderedPageBreak/>
        <w:t>Продовження таблиці 3.2.2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5A6AE4" w:rsidRPr="00625D63" w:rsidTr="004739FA">
        <w:trPr>
          <w:jc w:val="center"/>
        </w:trPr>
        <w:tc>
          <w:tcPr>
            <w:tcW w:w="1250" w:type="pct"/>
            <w:shd w:val="clear" w:color="auto" w:fill="auto"/>
            <w:vAlign w:val="center"/>
          </w:tcPr>
          <w:p w:rsidR="005A6AE4" w:rsidRDefault="005A6AE4" w:rsidP="004739FA">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5A6AE4" w:rsidRPr="00625D63" w:rsidRDefault="005A6AE4" w:rsidP="004739FA">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5A6AE4" w:rsidRDefault="005A6AE4" w:rsidP="004739FA">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5A6AE4" w:rsidRPr="00625D63" w:rsidRDefault="005A6AE4" w:rsidP="004739FA">
            <w:pPr>
              <w:spacing w:line="240" w:lineRule="auto"/>
              <w:ind w:firstLine="0"/>
              <w:jc w:val="left"/>
              <w:rPr>
                <w:sz w:val="24"/>
                <w:szCs w:val="24"/>
              </w:rPr>
            </w:pPr>
            <w:r>
              <w:rPr>
                <w:sz w:val="24"/>
                <w:szCs w:val="24"/>
                <w:lang w:val="en-GB"/>
              </w:rPr>
              <w:t>ACID</w:t>
            </w:r>
          </w:p>
        </w:tc>
      </w:tr>
    </w:tbl>
    <w:p w:rsidR="005A6AE4" w:rsidRDefault="005A6AE4" w:rsidP="005A6AE4">
      <w:pPr>
        <w:ind w:firstLine="0"/>
        <w:rPr>
          <w:shd w:val="clear" w:color="auto" w:fill="FFFFFF"/>
        </w:rPr>
      </w:pPr>
    </w:p>
    <w:p w:rsidR="005A6AE4" w:rsidRDefault="005A6AE4" w:rsidP="005A6AE4">
      <w:pPr>
        <w:ind w:firstLine="709"/>
      </w:pPr>
      <w:r>
        <w:t>Проаналізувавши табл.3</w:t>
      </w:r>
      <w:r w:rsidR="00222FED">
        <w:t>.2</w:t>
      </w:r>
      <w:r>
        <w:t xml:space="preserve">.2 можна зробити висновок, що даного веб-сервісу підходить </w:t>
      </w:r>
      <w:r w:rsidRPr="00CC5345">
        <w:t>Firebase Realtime Database</w:t>
      </w:r>
      <w:r w:rsidRPr="001F6318">
        <w:t xml:space="preserve">. </w:t>
      </w:r>
    </w:p>
    <w:p w:rsidR="005A6AE4" w:rsidRDefault="005A6AE4" w:rsidP="005A6AE4">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5A6AE4" w:rsidRDefault="005A6AE4" w:rsidP="005A6AE4">
      <w:pPr>
        <w:ind w:firstLine="709"/>
        <w:rPr>
          <w:lang w:val="ru-RU"/>
        </w:rPr>
      </w:pPr>
      <w:r w:rsidRPr="00D506FF">
        <w:t>Основні можливості</w:t>
      </w:r>
      <w:r>
        <w:rPr>
          <w:lang w:val="ru-RU"/>
        </w:rPr>
        <w:t>:</w:t>
      </w:r>
    </w:p>
    <w:p w:rsidR="005A6AE4" w:rsidRPr="0003417C" w:rsidRDefault="005A6AE4" w:rsidP="005A6AE4">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5A6AE4" w:rsidRPr="0003417C" w:rsidRDefault="005A6AE4" w:rsidP="005A6AE4">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5A6AE4" w:rsidRDefault="005A6AE4" w:rsidP="005A6AE4">
      <w:pPr>
        <w:pStyle w:val="aff"/>
        <w:numPr>
          <w:ilvl w:val="0"/>
          <w:numId w:val="20"/>
        </w:numPr>
        <w:ind w:left="1134"/>
      </w:pPr>
      <w:r w:rsidRPr="0003417C">
        <w:t>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через правила безпеки бази даних Firebase Realtime, правила на основі виразів, які виконуються при читанні або запису даних.</w:t>
      </w:r>
    </w:p>
    <w:p w:rsidR="005A6AE4" w:rsidRDefault="005A6AE4" w:rsidP="005A6AE4">
      <w:r w:rsidRPr="0003417C">
        <w:rPr>
          <w:b/>
          <w:i/>
        </w:rPr>
        <w:t>Webpack</w:t>
      </w:r>
      <w:r w:rsidRPr="0003417C">
        <w:t xml:space="preserve">  - це модуль з відкритим</w:t>
      </w:r>
      <w:r>
        <w:t xml:space="preserve"> вихідним кодом для JavaScript </w:t>
      </w:r>
      <w:r w:rsidRPr="0003417C">
        <w:t xml:space="preserve">модулів.  Його основна мета - об'єднати файли JavaScript для використання в браузері, але він також здатний перетворювати, пов'язувати або упаковувати практично </w:t>
      </w:r>
      <w:r w:rsidRPr="0003417C">
        <w:lastRenderedPageBreak/>
        <w:t>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5A6AE4" w:rsidRPr="00F46FA0" w:rsidRDefault="005A6AE4" w:rsidP="005A6AE4">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2E3502" w:rsidRDefault="005A6AE4" w:rsidP="002E3502">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5A6AE4" w:rsidRDefault="005A6AE4" w:rsidP="005A6AE4">
      <w:r w:rsidRPr="00D8099B">
        <w:rPr>
          <w:lang w:val="en-GB"/>
        </w:rPr>
        <w:t>Babel</w:t>
      </w:r>
      <w:r w:rsidRPr="00D8099B">
        <w:t xml:space="preserve"> </w:t>
      </w:r>
      <w:r>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222FED" w:rsidRPr="00CE3105" w:rsidRDefault="00222FED" w:rsidP="00222FED">
      <w:pPr>
        <w:pStyle w:val="2"/>
        <w:numPr>
          <w:ilvl w:val="0"/>
          <w:numId w:val="0"/>
        </w:numPr>
        <w:ind w:left="709"/>
      </w:pPr>
      <w:bookmarkStart w:id="52" w:name="_Toc531815438"/>
      <w:r>
        <w:t>3.3. Опис інтерфейсу програмного продукту</w:t>
      </w:r>
      <w:bookmarkEnd w:id="52"/>
    </w:p>
    <w:p w:rsidR="00222FED" w:rsidRPr="00F72140" w:rsidRDefault="004739FA" w:rsidP="005A6AE4">
      <w:r>
        <w:t xml:space="preserve">Для авторизації у веб-сервісі потрібно перейти </w:t>
      </w:r>
      <w:r w:rsidR="00D526BE">
        <w:t xml:space="preserve">на сторінку авторизації, для цього потрібно вибрати в меню </w:t>
      </w:r>
      <w:r w:rsidR="00D526BE" w:rsidRPr="00F72140">
        <w:rPr>
          <w:lang w:val="ru-RU"/>
        </w:rPr>
        <w:t>“</w:t>
      </w:r>
      <w:r w:rsidR="00D526BE">
        <w:t>Авторизація</w:t>
      </w:r>
      <w:r w:rsidR="00D526BE" w:rsidRPr="00F72140">
        <w:rPr>
          <w:lang w:val="ru-RU"/>
        </w:rPr>
        <w:t>”</w:t>
      </w:r>
      <w:r w:rsidR="00D526BE">
        <w:t xml:space="preserve"> (рис. 3.3.1).</w:t>
      </w:r>
      <w:r w:rsidR="00F72140">
        <w:t xml:space="preserve"> Якщо якесь с полів заповнено не коректно, веб-сервіс повідомить про це. Після того як користувач введе електрону пошту і пароль йому потрібно буде натиснути на кнопку </w:t>
      </w:r>
      <w:r w:rsidR="00F72140" w:rsidRPr="00F72140">
        <w:rPr>
          <w:lang w:val="ru-RU"/>
        </w:rPr>
        <w:t>“</w:t>
      </w:r>
      <w:r w:rsidR="00F72140">
        <w:t>Увійти</w:t>
      </w:r>
      <w:r w:rsidR="00F72140" w:rsidRPr="00F72140">
        <w:rPr>
          <w:lang w:val="ru-RU"/>
        </w:rPr>
        <w:t>”</w:t>
      </w:r>
      <w:r w:rsidR="00F72140">
        <w:rPr>
          <w:lang w:val="ru-RU"/>
        </w:rPr>
        <w:t xml:space="preserve">. </w:t>
      </w:r>
      <w:r w:rsidR="00F72140" w:rsidRPr="00F72140">
        <w:t>Після чого</w:t>
      </w:r>
      <w:r w:rsidR="00F72140">
        <w:rPr>
          <w:lang w:val="ru-RU"/>
        </w:rPr>
        <w:t xml:space="preserve"> буде </w:t>
      </w:r>
      <w:r w:rsidR="00F72140" w:rsidRPr="00F72140">
        <w:t xml:space="preserve">проведене </w:t>
      </w:r>
      <w:r w:rsidR="00F72140">
        <w:t>перевірка введених даних, якщо дані не правильні то користувачу виведеться помилка</w:t>
      </w:r>
      <w:r w:rsidR="004B590F">
        <w:t>.</w:t>
      </w:r>
    </w:p>
    <w:p w:rsidR="00D526BE" w:rsidRDefault="00D526BE" w:rsidP="00D526BE">
      <w:pPr>
        <w:ind w:firstLine="0"/>
        <w:jc w:val="center"/>
        <w:rPr>
          <w:lang w:val="en-GB"/>
        </w:rPr>
      </w:pPr>
      <w:r>
        <w:rPr>
          <w:noProof/>
          <w:lang w:val="en-US" w:eastAsia="en-US"/>
        </w:rPr>
        <w:lastRenderedPageBreak/>
        <w:drawing>
          <wp:inline distT="0" distB="0" distL="0" distR="0" wp14:anchorId="7E90132A" wp14:editId="7E92C60E">
            <wp:extent cx="5686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3419475"/>
                    </a:xfrm>
                    <a:prstGeom prst="rect">
                      <a:avLst/>
                    </a:prstGeom>
                  </pic:spPr>
                </pic:pic>
              </a:graphicData>
            </a:graphic>
          </wp:inline>
        </w:drawing>
      </w:r>
    </w:p>
    <w:p w:rsidR="00D526BE" w:rsidRPr="00D526BE" w:rsidRDefault="00D526BE" w:rsidP="00D526BE">
      <w:pPr>
        <w:ind w:firstLine="0"/>
        <w:jc w:val="center"/>
      </w:pPr>
      <w:r>
        <w:rPr>
          <w:lang w:val="ru-RU"/>
        </w:rPr>
        <w:t>Рис.3.3.1</w:t>
      </w:r>
      <w:r w:rsidRPr="00D526BE">
        <w:rPr>
          <w:lang w:val="ru-RU"/>
        </w:rPr>
        <w:t xml:space="preserve">. </w:t>
      </w:r>
      <w:r>
        <w:t>Форма авторизації</w:t>
      </w:r>
    </w:p>
    <w:p w:rsidR="005A6AE4" w:rsidRDefault="00D526BE" w:rsidP="005A6AE4">
      <w:pPr>
        <w:rPr>
          <w:lang w:val="ru-RU"/>
        </w:rPr>
      </w:pPr>
      <w:r>
        <w:t xml:space="preserve">Якщо користувач не зареєстрований, йому потрібно буде перейти на сторінку реєстрації, для цього потрібно натиснути кнопку </w:t>
      </w:r>
      <w:r w:rsidRPr="00D526BE">
        <w:rPr>
          <w:lang w:val="ru-RU"/>
        </w:rPr>
        <w:t>“</w:t>
      </w:r>
      <w:r>
        <w:t>Реєстрація</w:t>
      </w:r>
      <w:r w:rsidRPr="00D526BE">
        <w:rPr>
          <w:lang w:val="ru-RU"/>
        </w:rPr>
        <w:t>”</w:t>
      </w:r>
      <w:r>
        <w:rPr>
          <w:lang w:val="ru-RU"/>
        </w:rPr>
        <w:t xml:space="preserve"> </w:t>
      </w:r>
      <w:r w:rsidRPr="001F6318">
        <w:t>(рис.</w:t>
      </w:r>
      <w:r>
        <w:t xml:space="preserve"> 3.3</w:t>
      </w:r>
      <w:r>
        <w:rPr>
          <w:lang w:val="ru-RU"/>
        </w:rPr>
        <w:t>.2</w:t>
      </w:r>
      <w:r w:rsidRPr="001F6318">
        <w:t>)</w:t>
      </w:r>
      <w:r>
        <w:rPr>
          <w:lang w:val="ru-RU"/>
        </w:rPr>
        <w:t>.</w:t>
      </w:r>
    </w:p>
    <w:p w:rsidR="00D526BE" w:rsidRDefault="00D526BE" w:rsidP="00D526BE">
      <w:pPr>
        <w:ind w:firstLine="0"/>
        <w:jc w:val="center"/>
        <w:rPr>
          <w:lang w:val="ru-RU"/>
        </w:rPr>
      </w:pPr>
      <w:r>
        <w:rPr>
          <w:noProof/>
          <w:lang w:val="en-US" w:eastAsia="en-US"/>
        </w:rPr>
        <w:drawing>
          <wp:inline distT="0" distB="0" distL="0" distR="0" wp14:anchorId="7769940A" wp14:editId="5B65AB7B">
            <wp:extent cx="5043806" cy="30712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1596" cy="3082060"/>
                    </a:xfrm>
                    <a:prstGeom prst="rect">
                      <a:avLst/>
                    </a:prstGeom>
                  </pic:spPr>
                </pic:pic>
              </a:graphicData>
            </a:graphic>
          </wp:inline>
        </w:drawing>
      </w:r>
    </w:p>
    <w:p w:rsidR="00D526BE" w:rsidRDefault="00D526BE" w:rsidP="00D526BE">
      <w:pPr>
        <w:ind w:firstLine="0"/>
        <w:jc w:val="center"/>
      </w:pPr>
      <w:r>
        <w:rPr>
          <w:lang w:val="ru-RU"/>
        </w:rPr>
        <w:t>Рис.3.3.2</w:t>
      </w:r>
      <w:r w:rsidRPr="00D526BE">
        <w:rPr>
          <w:lang w:val="ru-RU"/>
        </w:rPr>
        <w:t xml:space="preserve">. </w:t>
      </w:r>
      <w:r>
        <w:t>Форма реєстрації</w:t>
      </w:r>
    </w:p>
    <w:p w:rsidR="00D526BE" w:rsidRDefault="00D526BE" w:rsidP="00D526BE">
      <w:pPr>
        <w:ind w:firstLine="0"/>
      </w:pPr>
      <w:r>
        <w:tab/>
      </w:r>
      <w:r w:rsidR="00EF4EF5" w:rsidRPr="00EF4EF5">
        <w:t xml:space="preserve">Після того як користувач зареєструвався або авторизувався він може перейти в свій профіль, де буде відображено </w:t>
      </w:r>
      <w:r w:rsidR="00EF4EF5">
        <w:t>його оголошення (рис. 3.3</w:t>
      </w:r>
      <w:r w:rsidR="00EF4EF5" w:rsidRPr="00EF4EF5">
        <w:t>.3).</w:t>
      </w:r>
    </w:p>
    <w:p w:rsidR="00EF4EF5" w:rsidRDefault="00EF4EF5" w:rsidP="00EF4EF5">
      <w:pPr>
        <w:ind w:firstLine="0"/>
        <w:jc w:val="center"/>
        <w:rPr>
          <w:lang w:val="ru-RU"/>
        </w:rPr>
      </w:pPr>
      <w:r>
        <w:rPr>
          <w:noProof/>
          <w:lang w:val="en-US" w:eastAsia="en-US"/>
        </w:rPr>
        <w:lastRenderedPageBreak/>
        <w:drawing>
          <wp:inline distT="0" distB="0" distL="0" distR="0" wp14:anchorId="60B15D86" wp14:editId="783234A6">
            <wp:extent cx="5805170" cy="58611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7590" cy="5863629"/>
                    </a:xfrm>
                    <a:prstGeom prst="rect">
                      <a:avLst/>
                    </a:prstGeom>
                  </pic:spPr>
                </pic:pic>
              </a:graphicData>
            </a:graphic>
          </wp:inline>
        </w:drawing>
      </w:r>
    </w:p>
    <w:p w:rsidR="005D5CF4" w:rsidRDefault="005D5CF4" w:rsidP="00EF4EF5">
      <w:pPr>
        <w:ind w:firstLine="0"/>
        <w:jc w:val="center"/>
      </w:pPr>
      <w:r>
        <w:rPr>
          <w:lang w:val="ru-RU"/>
        </w:rPr>
        <w:t>Рис.3.3</w:t>
      </w:r>
      <w:r w:rsidRPr="005D5CF4">
        <w:rPr>
          <w:lang w:val="ru-RU"/>
        </w:rPr>
        <w:t xml:space="preserve">.3. </w:t>
      </w:r>
      <w:r w:rsidRPr="005D5CF4">
        <w:t>Сторінка оголошень користувача</w:t>
      </w:r>
    </w:p>
    <w:p w:rsidR="005D5CF4" w:rsidRDefault="005D5CF4" w:rsidP="005D5CF4">
      <w:pPr>
        <w:ind w:firstLine="0"/>
      </w:pPr>
      <w:r>
        <w:rPr>
          <w:lang w:val="ru-RU"/>
        </w:rPr>
        <w:tab/>
      </w:r>
      <w:r>
        <w:t xml:space="preserve">Користувач може оновлювати свої оголошення, або видаляти. Біля кожного оголошення відображається статус оголошення, що дає зрозуміти користувачу </w:t>
      </w:r>
      <w:r w:rsidRPr="005D5CF4">
        <w:t>на якій стадії його об’ява</w:t>
      </w:r>
      <w:r>
        <w:t>.</w:t>
      </w:r>
    </w:p>
    <w:p w:rsidR="005D5CF4" w:rsidRDefault="005D5CF4" w:rsidP="005D5CF4">
      <w:pPr>
        <w:ind w:firstLine="0"/>
      </w:pPr>
      <w:r>
        <w:tab/>
        <w:t xml:space="preserve">Коли користувач авторизувався то він може створювати нові оголошення. Для того щоб створити оголошення потрібно натиснути на місце знахідки/пропажі домашньої тварини на карті, після чого з’явиться спливаюче вікно в якому користувач повинен заповнити інформації про тварину </w:t>
      </w:r>
      <w:r w:rsidRPr="001F6318">
        <w:t>(рис.</w:t>
      </w:r>
      <w:r>
        <w:t xml:space="preserve"> 3.3</w:t>
      </w:r>
      <w:r>
        <w:rPr>
          <w:lang w:val="ru-RU"/>
        </w:rPr>
        <w:t>.4</w:t>
      </w:r>
      <w:r w:rsidRPr="001F6318">
        <w:t>)</w:t>
      </w:r>
      <w:r>
        <w:t>.</w:t>
      </w:r>
    </w:p>
    <w:p w:rsidR="005D5CF4" w:rsidRDefault="005D5CF4" w:rsidP="005D5CF4">
      <w:pPr>
        <w:ind w:firstLine="0"/>
        <w:jc w:val="center"/>
      </w:pPr>
      <w:r>
        <w:rPr>
          <w:noProof/>
          <w:lang w:val="en-US" w:eastAsia="en-US"/>
        </w:rPr>
        <w:lastRenderedPageBreak/>
        <w:drawing>
          <wp:inline distT="0" distB="0" distL="0" distR="0" wp14:anchorId="0A129679" wp14:editId="6C38B09C">
            <wp:extent cx="3472210" cy="62769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4883" cy="6281808"/>
                    </a:xfrm>
                    <a:prstGeom prst="rect">
                      <a:avLst/>
                    </a:prstGeom>
                  </pic:spPr>
                </pic:pic>
              </a:graphicData>
            </a:graphic>
          </wp:inline>
        </w:drawing>
      </w:r>
    </w:p>
    <w:p w:rsidR="005D5CF4" w:rsidRDefault="005D5CF4" w:rsidP="005D5CF4">
      <w:pPr>
        <w:ind w:firstLine="0"/>
        <w:jc w:val="center"/>
      </w:pPr>
      <w:r>
        <w:rPr>
          <w:lang w:val="ru-RU"/>
        </w:rPr>
        <w:t>Рис.3.3.4</w:t>
      </w:r>
      <w:r w:rsidRPr="005D5CF4">
        <w:rPr>
          <w:lang w:val="ru-RU"/>
        </w:rPr>
        <w:t xml:space="preserve">. </w:t>
      </w:r>
      <w:r w:rsidRPr="005D5CF4">
        <w:t>Форма створення оголошення</w:t>
      </w:r>
    </w:p>
    <w:p w:rsidR="008927C2" w:rsidRDefault="008927C2" w:rsidP="009571ED">
      <w:pPr>
        <w:ind w:firstLine="0"/>
      </w:pPr>
      <w:r>
        <w:tab/>
      </w:r>
      <w:r w:rsidRPr="008927C2">
        <w:t xml:space="preserve">Якщо модератор схвалить об’яву, то вона буде відображатись на </w:t>
      </w:r>
      <w:r>
        <w:t>карті</w:t>
      </w:r>
      <w:r w:rsidRPr="008927C2">
        <w:t xml:space="preserve"> і її можна буде біл</w:t>
      </w:r>
      <w:r>
        <w:t>ьш детально переглянути (рис.3.3</w:t>
      </w:r>
      <w:r w:rsidRPr="008927C2">
        <w:t>.5).</w:t>
      </w:r>
      <w:r w:rsidR="009571ED">
        <w:t xml:space="preserve"> Маркери на карті виглядають в залежності від виду тварини та типу маркера. Якщо оголошення про собаку то на маркері буде відображатись картинка собаки. Кожний тип маркера має свій колір:</w:t>
      </w:r>
    </w:p>
    <w:p w:rsidR="009571ED" w:rsidRDefault="009571ED" w:rsidP="009571ED">
      <w:pPr>
        <w:pStyle w:val="aff"/>
        <w:numPr>
          <w:ilvl w:val="0"/>
          <w:numId w:val="40"/>
        </w:numPr>
      </w:pPr>
      <w:r>
        <w:t>Знайдено – зелений.</w:t>
      </w:r>
    </w:p>
    <w:p w:rsidR="009571ED" w:rsidRDefault="009571ED" w:rsidP="009571ED">
      <w:pPr>
        <w:pStyle w:val="aff"/>
        <w:numPr>
          <w:ilvl w:val="0"/>
          <w:numId w:val="40"/>
        </w:numPr>
      </w:pPr>
      <w:r>
        <w:t>Загублено – червоний.</w:t>
      </w:r>
    </w:p>
    <w:p w:rsidR="009571ED" w:rsidRDefault="009571ED" w:rsidP="009571ED">
      <w:pPr>
        <w:pStyle w:val="aff"/>
        <w:numPr>
          <w:ilvl w:val="0"/>
          <w:numId w:val="40"/>
        </w:numPr>
      </w:pPr>
      <w:r>
        <w:t>Побачено – синій.</w:t>
      </w:r>
    </w:p>
    <w:p w:rsidR="008927C2" w:rsidRDefault="008927C2" w:rsidP="009571ED">
      <w:pPr>
        <w:ind w:firstLine="0"/>
        <w:jc w:val="center"/>
      </w:pPr>
      <w:r>
        <w:rPr>
          <w:noProof/>
          <w:lang w:val="en-US" w:eastAsia="en-US"/>
        </w:rPr>
        <w:lastRenderedPageBreak/>
        <w:drawing>
          <wp:inline distT="0" distB="0" distL="0" distR="0" wp14:anchorId="6C41118B" wp14:editId="2610A969">
            <wp:extent cx="5595620" cy="39508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236" cy="3954806"/>
                    </a:xfrm>
                    <a:prstGeom prst="rect">
                      <a:avLst/>
                    </a:prstGeom>
                  </pic:spPr>
                </pic:pic>
              </a:graphicData>
            </a:graphic>
          </wp:inline>
        </w:drawing>
      </w:r>
    </w:p>
    <w:p w:rsidR="008927C2" w:rsidRDefault="008927C2" w:rsidP="008927C2">
      <w:pPr>
        <w:ind w:firstLine="0"/>
        <w:jc w:val="center"/>
      </w:pPr>
      <w:r>
        <w:rPr>
          <w:lang w:val="ru-RU"/>
        </w:rPr>
        <w:t>Рис.3.3.5</w:t>
      </w:r>
      <w:r w:rsidRPr="005D5CF4">
        <w:rPr>
          <w:lang w:val="ru-RU"/>
        </w:rPr>
        <w:t xml:space="preserve">. </w:t>
      </w:r>
      <w:r>
        <w:t>Вигляд оголошення на карті</w:t>
      </w:r>
    </w:p>
    <w:p w:rsidR="009571ED" w:rsidRDefault="009571ED" w:rsidP="009571ED">
      <w:pPr>
        <w:ind w:firstLine="0"/>
      </w:pPr>
      <w:r>
        <w:tab/>
        <w:t>Фільтр за різними критеріями знаходиться на тій же сторінці де і сама карта. В залежності від того, що буде вибрано в фільтрі ті маркери і будуть відображатись (рис.3.3.6</w:t>
      </w:r>
      <w:r w:rsidRPr="008927C2">
        <w:t>)</w:t>
      </w:r>
      <w:r>
        <w:t>.</w:t>
      </w:r>
    </w:p>
    <w:p w:rsidR="009571ED" w:rsidRDefault="009571ED" w:rsidP="009571ED">
      <w:pPr>
        <w:ind w:firstLine="0"/>
        <w:jc w:val="center"/>
      </w:pPr>
      <w:r>
        <w:rPr>
          <w:noProof/>
          <w:lang w:val="en-US" w:eastAsia="en-US"/>
        </w:rPr>
        <w:drawing>
          <wp:inline distT="0" distB="0" distL="0" distR="0" wp14:anchorId="393C0009" wp14:editId="7ECFBECB">
            <wp:extent cx="5660368" cy="298640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1598" cy="2997607"/>
                    </a:xfrm>
                    <a:prstGeom prst="rect">
                      <a:avLst/>
                    </a:prstGeom>
                  </pic:spPr>
                </pic:pic>
              </a:graphicData>
            </a:graphic>
          </wp:inline>
        </w:drawing>
      </w:r>
    </w:p>
    <w:p w:rsidR="009571ED" w:rsidRDefault="009571ED" w:rsidP="009571ED">
      <w:pPr>
        <w:ind w:firstLine="0"/>
        <w:jc w:val="center"/>
      </w:pPr>
      <w:r>
        <w:rPr>
          <w:lang w:val="ru-RU"/>
        </w:rPr>
        <w:t>Рис.3.3</w:t>
      </w:r>
      <w:r w:rsidR="00A85E87">
        <w:rPr>
          <w:lang w:val="ru-RU"/>
        </w:rPr>
        <w:t>.6</w:t>
      </w:r>
      <w:r w:rsidRPr="005D5CF4">
        <w:rPr>
          <w:lang w:val="ru-RU"/>
        </w:rPr>
        <w:t xml:space="preserve">. </w:t>
      </w:r>
      <w:r>
        <w:t xml:space="preserve">Вигляд </w:t>
      </w:r>
      <w:r w:rsidR="00A85E87">
        <w:t>фільтра для оголошень</w:t>
      </w:r>
    </w:p>
    <w:p w:rsidR="00A85E87" w:rsidRDefault="00A85E87" w:rsidP="00A85E87">
      <w:pPr>
        <w:ind w:firstLine="709"/>
      </w:pPr>
      <w:r w:rsidRPr="00A85E87">
        <w:t xml:space="preserve">Для модерації оголошень потрібно перейти на сторінку модерації, для цього у модератора з’являється додаткова </w:t>
      </w:r>
      <w:r>
        <w:t>панель в меню навігації,</w:t>
      </w:r>
      <w:r w:rsidRPr="00A85E87">
        <w:t xml:space="preserve"> завдяки якій </w:t>
      </w:r>
      <w:r w:rsidRPr="00A85E87">
        <w:lastRenderedPageBreak/>
        <w:t xml:space="preserve">він це робить. Після чого він схвалює або відхиляє </w:t>
      </w:r>
      <w:r w:rsidR="00631198">
        <w:t>оголошення за допомогою кнопок</w:t>
      </w:r>
      <w:r w:rsidR="00631198" w:rsidRPr="00631198">
        <w:rPr>
          <w:lang w:val="ru-RU"/>
        </w:rPr>
        <w:t xml:space="preserve"> “</w:t>
      </w:r>
      <w:r>
        <w:t>Схвалити</w:t>
      </w:r>
      <w:r w:rsidR="00631198" w:rsidRPr="00631198">
        <w:rPr>
          <w:lang w:val="ru-RU"/>
        </w:rPr>
        <w:t>”</w:t>
      </w:r>
      <w:r w:rsidRPr="00A85E87">
        <w:t xml:space="preserve"> та </w:t>
      </w:r>
      <w:r w:rsidR="00631198" w:rsidRPr="00631198">
        <w:rPr>
          <w:lang w:val="ru-RU"/>
        </w:rPr>
        <w:t>“</w:t>
      </w:r>
      <w:r>
        <w:t>Відхилити</w:t>
      </w:r>
      <w:r w:rsidR="00631198" w:rsidRPr="00631198">
        <w:rPr>
          <w:lang w:val="ru-RU"/>
        </w:rPr>
        <w:t>”</w:t>
      </w:r>
      <w:r>
        <w:t xml:space="preserve"> (рис.3.3.7</w:t>
      </w:r>
      <w:r w:rsidRPr="00A85E87">
        <w:t>).</w:t>
      </w:r>
    </w:p>
    <w:p w:rsidR="00A85E87" w:rsidRDefault="00A85E87" w:rsidP="00A85E87">
      <w:pPr>
        <w:ind w:firstLine="0"/>
      </w:pPr>
      <w:r>
        <w:rPr>
          <w:noProof/>
          <w:lang w:val="en-US" w:eastAsia="en-US"/>
        </w:rPr>
        <w:drawing>
          <wp:inline distT="0" distB="0" distL="0" distR="0" wp14:anchorId="7B57A210" wp14:editId="55FAAB9C">
            <wp:extent cx="6120130" cy="58572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857240"/>
                    </a:xfrm>
                    <a:prstGeom prst="rect">
                      <a:avLst/>
                    </a:prstGeom>
                  </pic:spPr>
                </pic:pic>
              </a:graphicData>
            </a:graphic>
          </wp:inline>
        </w:drawing>
      </w:r>
    </w:p>
    <w:p w:rsidR="00A85E87" w:rsidRDefault="00A85E87" w:rsidP="00A85E87">
      <w:pPr>
        <w:ind w:firstLine="0"/>
        <w:jc w:val="center"/>
      </w:pPr>
      <w:r w:rsidRPr="001F6318">
        <w:t>Рис.3.</w:t>
      </w:r>
      <w:r>
        <w:t>3.7. Сторінка модерації</w:t>
      </w:r>
    </w:p>
    <w:p w:rsidR="003A3005" w:rsidRPr="005D5CF4" w:rsidRDefault="003A3005" w:rsidP="003A3005">
      <w:pPr>
        <w:ind w:firstLine="709"/>
      </w:pPr>
      <w:r w:rsidRPr="003A3005">
        <w:t xml:space="preserve">Отже 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w:t>
      </w:r>
      <w:r>
        <w:t>ним</w:t>
      </w:r>
      <w:r w:rsidRPr="003A3005">
        <w:t>.</w:t>
      </w:r>
    </w:p>
    <w:p w:rsidR="00206D2C" w:rsidRPr="001F6318" w:rsidRDefault="00206D2C" w:rsidP="00206D2C">
      <w:pPr>
        <w:pStyle w:val="2"/>
        <w:numPr>
          <w:ilvl w:val="0"/>
          <w:numId w:val="0"/>
        </w:numPr>
        <w:ind w:firstLine="709"/>
      </w:pPr>
      <w:bookmarkStart w:id="53" w:name="_Toc482351340"/>
      <w:bookmarkStart w:id="54" w:name="_Toc482712263"/>
      <w:bookmarkStart w:id="55" w:name="_Toc482712682"/>
      <w:bookmarkStart w:id="56" w:name="_Toc531815439"/>
      <w:bookmarkEnd w:id="50"/>
      <w:r w:rsidRPr="001F6318">
        <w:lastRenderedPageBreak/>
        <w:t xml:space="preserve">Висновки до розділу </w:t>
      </w:r>
      <w:bookmarkEnd w:id="53"/>
      <w:bookmarkEnd w:id="54"/>
      <w:bookmarkEnd w:id="55"/>
      <w:r w:rsidR="000E0278">
        <w:t>3</w:t>
      </w:r>
      <w:bookmarkEnd w:id="56"/>
    </w:p>
    <w:p w:rsidR="00F656D1" w:rsidRDefault="00F656D1" w:rsidP="00206D2C">
      <w:pPr>
        <w:pStyle w:val="aff"/>
        <w:spacing w:after="160"/>
        <w:ind w:firstLine="709"/>
        <w:contextualSpacing/>
      </w:pPr>
      <w:r w:rsidRPr="00F656D1">
        <w:t>В даному розділі було наведено порядок налаштування системи та визначено, що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F656D1" w:rsidRDefault="00F656D1" w:rsidP="00F656D1">
      <w:pPr>
        <w:pStyle w:val="aff"/>
        <w:spacing w:after="160"/>
        <w:ind w:firstLine="709"/>
        <w:contextualSpacing/>
      </w:pPr>
      <w:r>
        <w:t>В роботі обґрунтовано вибір архітектури для реалізації системи:</w:t>
      </w:r>
    </w:p>
    <w:p w:rsidR="00F656D1" w:rsidRDefault="00F656D1" w:rsidP="00F656D1">
      <w:pPr>
        <w:pStyle w:val="aff"/>
        <w:numPr>
          <w:ilvl w:val="0"/>
          <w:numId w:val="41"/>
        </w:numPr>
        <w:spacing w:after="160"/>
        <w:contextualSpacing/>
      </w:pPr>
      <w:r>
        <w:t>мову розмітки гіпертекстових документів HTML5;</w:t>
      </w:r>
    </w:p>
    <w:p w:rsidR="00F656D1" w:rsidRDefault="00F656D1" w:rsidP="00F656D1">
      <w:pPr>
        <w:pStyle w:val="aff"/>
        <w:numPr>
          <w:ilvl w:val="0"/>
          <w:numId w:val="41"/>
        </w:numPr>
        <w:spacing w:after="160"/>
        <w:contextualSpacing/>
      </w:pPr>
      <w:r>
        <w:t>каскадні таблиці стилів CSS3;</w:t>
      </w:r>
    </w:p>
    <w:p w:rsidR="00F656D1" w:rsidRDefault="00F656D1" w:rsidP="00F656D1">
      <w:pPr>
        <w:pStyle w:val="aff"/>
        <w:numPr>
          <w:ilvl w:val="0"/>
          <w:numId w:val="41"/>
        </w:numPr>
        <w:spacing w:after="160"/>
        <w:contextualSpacing/>
      </w:pPr>
      <w:r>
        <w:t>браузерну мову програмування JavaScript;</w:t>
      </w:r>
    </w:p>
    <w:p w:rsidR="00F656D1" w:rsidRDefault="00F656D1" w:rsidP="00F656D1">
      <w:pPr>
        <w:pStyle w:val="aff"/>
        <w:numPr>
          <w:ilvl w:val="0"/>
          <w:numId w:val="41"/>
        </w:numPr>
        <w:spacing w:after="160"/>
        <w:contextualSpacing/>
      </w:pPr>
      <w:r>
        <w:t>фреймворк Vue;</w:t>
      </w:r>
    </w:p>
    <w:p w:rsidR="00F656D1" w:rsidRDefault="00F656D1" w:rsidP="00F656D1">
      <w:pPr>
        <w:pStyle w:val="aff"/>
        <w:numPr>
          <w:ilvl w:val="0"/>
          <w:numId w:val="41"/>
        </w:numPr>
        <w:spacing w:after="160"/>
        <w:contextualSpacing/>
      </w:pPr>
      <w:r>
        <w:t>патерн управління станом Vuex;</w:t>
      </w:r>
    </w:p>
    <w:p w:rsidR="00F656D1" w:rsidRDefault="00F656D1" w:rsidP="00F656D1">
      <w:pPr>
        <w:pStyle w:val="aff"/>
        <w:numPr>
          <w:ilvl w:val="0"/>
          <w:numId w:val="41"/>
        </w:numPr>
        <w:spacing w:after="160"/>
        <w:contextualSpacing/>
      </w:pPr>
      <w:r>
        <w:t>середовище керування базами даних Firebase Realtime;</w:t>
      </w:r>
    </w:p>
    <w:p w:rsidR="00F656D1" w:rsidRDefault="00F656D1" w:rsidP="00F656D1">
      <w:pPr>
        <w:pStyle w:val="aff"/>
        <w:numPr>
          <w:ilvl w:val="0"/>
          <w:numId w:val="41"/>
        </w:numPr>
        <w:spacing w:after="160"/>
        <w:contextualSpacing/>
      </w:pPr>
      <w:r>
        <w:t>веб-сервер Apache 2.4;</w:t>
      </w:r>
    </w:p>
    <w:p w:rsidR="00F656D1" w:rsidRDefault="00F656D1" w:rsidP="00F656D1">
      <w:pPr>
        <w:pStyle w:val="aff"/>
        <w:numPr>
          <w:ilvl w:val="0"/>
          <w:numId w:val="41"/>
        </w:numPr>
        <w:spacing w:after="160"/>
        <w:contextualSpacing/>
      </w:pPr>
      <w:r>
        <w:t>статичний модульний збиральник Webpack 3.6.0;</w:t>
      </w:r>
    </w:p>
    <w:p w:rsidR="00F656D1" w:rsidRDefault="00F656D1" w:rsidP="00F656D1">
      <w:pPr>
        <w:pStyle w:val="aff"/>
        <w:numPr>
          <w:ilvl w:val="0"/>
          <w:numId w:val="41"/>
        </w:numPr>
        <w:spacing w:after="160"/>
        <w:contextualSpacing/>
      </w:pPr>
      <w:r>
        <w:t>транспілятор кода Babel 6.2.1.</w:t>
      </w:r>
    </w:p>
    <w:p w:rsidR="00F656D1" w:rsidRDefault="00F656D1" w:rsidP="00F656D1">
      <w:pPr>
        <w:pStyle w:val="aff"/>
        <w:spacing w:after="160"/>
        <w:ind w:firstLine="709"/>
        <w:contextualSpacing/>
      </w:pPr>
      <w:r>
        <w:t>Використано такі програмні продукти та інтегровані середовища розробки: графічний редактор Adobe Photoshop CC 2017; середовище розробки Visual Studio Code 1.28.2.</w:t>
      </w:r>
    </w:p>
    <w:p w:rsidR="00206D2C" w:rsidRPr="001F6318" w:rsidRDefault="00F656D1" w:rsidP="00F656D1">
      <w:pPr>
        <w:pStyle w:val="aff"/>
        <w:spacing w:after="160"/>
        <w:ind w:firstLine="709"/>
        <w:contextualSpacing/>
      </w:pPr>
      <w:r>
        <w:t>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w:t>
      </w:r>
    </w:p>
    <w:p w:rsidR="00206D2C" w:rsidRPr="001F6318" w:rsidRDefault="00206D2C" w:rsidP="00206D2C">
      <w:pPr>
        <w:pStyle w:val="1"/>
      </w:pPr>
      <w:r w:rsidRPr="001F6318">
        <w:br w:type="page"/>
      </w:r>
      <w:bookmarkStart w:id="57" w:name="_Toc482712269"/>
      <w:bookmarkStart w:id="58" w:name="_Toc531815440"/>
      <w:r w:rsidRPr="001F6318">
        <w:lastRenderedPageBreak/>
        <w:t>ВИСНОВКИ</w:t>
      </w:r>
      <w:bookmarkEnd w:id="57"/>
      <w:bookmarkEnd w:id="58"/>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sidR="009D73AD">
        <w:rPr>
          <w:bCs/>
          <w:kern w:val="32"/>
          <w:szCs w:val="32"/>
          <w:lang w:val="en-GB"/>
        </w:rPr>
        <w:t>web</w:t>
      </w:r>
      <w:r>
        <w:rPr>
          <w:bCs/>
          <w:kern w:val="32"/>
          <w:szCs w:val="32"/>
        </w:rPr>
        <w:t>-сервіс</w:t>
      </w:r>
      <w:r w:rsidR="009D73AD">
        <w:rPr>
          <w:bCs/>
          <w:kern w:val="32"/>
          <w:szCs w:val="32"/>
        </w:rPr>
        <w:t xml:space="preserve"> для пошуку домашніх тварин</w:t>
      </w:r>
      <w:r>
        <w:rPr>
          <w:bCs/>
          <w:kern w:val="32"/>
          <w:szCs w:val="32"/>
        </w:rPr>
        <w:t>, а також виконано</w:t>
      </w:r>
      <w:r w:rsidRPr="00D35C75">
        <w:rPr>
          <w:bCs/>
          <w:kern w:val="32"/>
          <w:szCs w:val="32"/>
        </w:rPr>
        <w:t xml:space="preserve"> наступні завдання: </w:t>
      </w:r>
    </w:p>
    <w:p w:rsidR="009D73AD" w:rsidRPr="003C3E5A" w:rsidRDefault="009D73AD" w:rsidP="009D73AD">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для пошуку домашніх тварин</w:t>
      </w:r>
      <w:r w:rsidRPr="00D35C75">
        <w:rPr>
          <w:bCs/>
          <w:kern w:val="32"/>
          <w:szCs w:val="32"/>
        </w:rPr>
        <w:t xml:space="preserve"> та необхідність реалізації засобів управління контентом сайту</w:t>
      </w:r>
      <w:r>
        <w:rPr>
          <w:bCs/>
          <w:kern w:val="32"/>
          <w:szCs w:val="32"/>
        </w:rPr>
        <w:t>,</w:t>
      </w:r>
      <w:r w:rsidRPr="00D35C75">
        <w:rPr>
          <w:bCs/>
          <w:kern w:val="32"/>
          <w:szCs w:val="32"/>
        </w:rPr>
        <w:t xml:space="preserve"> написання функціональних модулів,</w:t>
      </w:r>
      <w:r w:rsidR="002E3502" w:rsidRPr="002E3502">
        <w:rPr>
          <w:bCs/>
          <w:kern w:val="32"/>
          <w:szCs w:val="32"/>
        </w:rPr>
        <w:t xml:space="preserve"> </w:t>
      </w:r>
      <w:r w:rsidR="002E3502">
        <w:rPr>
          <w:bCs/>
          <w:kern w:val="32"/>
          <w:szCs w:val="32"/>
        </w:rPr>
        <w:t>алгоритмів,</w:t>
      </w:r>
      <w:r w:rsidRPr="00D35C75">
        <w:rPr>
          <w:bCs/>
          <w:kern w:val="32"/>
          <w:szCs w:val="32"/>
        </w:rPr>
        <w:t xml:space="preserve"> створення, редагування, видалення</w:t>
      </w:r>
      <w:r>
        <w:rPr>
          <w:bCs/>
          <w:kern w:val="32"/>
          <w:szCs w:val="32"/>
        </w:rPr>
        <w:t>, фільтрація</w:t>
      </w:r>
      <w:r w:rsidR="00F656D1">
        <w:rPr>
          <w:bCs/>
          <w:kern w:val="32"/>
          <w:szCs w:val="32"/>
        </w:rPr>
        <w:t>, модерація</w:t>
      </w:r>
      <w:r w:rsidRPr="00D35C75">
        <w:rPr>
          <w:bCs/>
          <w:kern w:val="32"/>
          <w:szCs w:val="32"/>
        </w:rPr>
        <w:t xml:space="preserve"> оголошень.</w:t>
      </w:r>
    </w:p>
    <w:p w:rsidR="009D73AD" w:rsidRPr="00D35C75" w:rsidRDefault="009D73AD" w:rsidP="009D73AD">
      <w:pPr>
        <w:numPr>
          <w:ilvl w:val="0"/>
          <w:numId w:val="3"/>
        </w:numPr>
        <w:tabs>
          <w:tab w:val="left" w:pos="1134"/>
        </w:tabs>
        <w:ind w:left="0" w:firstLine="709"/>
      </w:pPr>
      <w:r>
        <w:t xml:space="preserve"> 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rsidRPr="003C3E5A">
        <w:t xml:space="preserve"> </w:t>
      </w:r>
      <w:r w:rsidRPr="002351F4">
        <w:t>PETSI</w:t>
      </w:r>
      <w:r>
        <w:t xml:space="preserve">, </w:t>
      </w:r>
      <w:r w:rsidRPr="006B4905">
        <w:t>LOSTPETS</w:t>
      </w:r>
      <w:r>
        <w:t>, 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локалізації, модуль фільтрації та реєстрації з наступною авторизацією.</w:t>
      </w:r>
    </w:p>
    <w:p w:rsidR="009D73AD" w:rsidRDefault="009D73AD" w:rsidP="009D73AD">
      <w:pPr>
        <w:numPr>
          <w:ilvl w:val="0"/>
          <w:numId w:val="3"/>
        </w:numPr>
        <w:tabs>
          <w:tab w:val="left" w:pos="1134"/>
        </w:tabs>
        <w:ind w:left="0" w:firstLine="709"/>
      </w:pPr>
      <w:r>
        <w:t xml:space="preserve">Обрано архітектурні шаблони – клієнт-серверний та паттерн </w:t>
      </w:r>
      <w:r>
        <w:rPr>
          <w:lang w:val="en-US"/>
        </w:rPr>
        <w:t>MV</w:t>
      </w:r>
      <w:r>
        <w:rPr>
          <w:lang w:val="en-GB"/>
        </w:rPr>
        <w:t>VM</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w:t>
      </w:r>
    </w:p>
    <w:p w:rsidR="004739FA" w:rsidRPr="004739FA" w:rsidRDefault="004739FA" w:rsidP="004739FA">
      <w:pPr>
        <w:numPr>
          <w:ilvl w:val="0"/>
          <w:numId w:val="3"/>
        </w:numPr>
        <w:tabs>
          <w:tab w:val="left" w:pos="1134"/>
        </w:tabs>
        <w:ind w:left="0" w:firstLine="709"/>
        <w:rPr>
          <w:bCs/>
          <w:kern w:val="32"/>
          <w:szCs w:val="32"/>
        </w:rPr>
      </w:pPr>
      <w:r>
        <w:t xml:space="preserve">Створено </w:t>
      </w:r>
      <w:r w:rsidRPr="001F6318">
        <w:t>баз</w:t>
      </w:r>
      <w:r>
        <w:t>у</w:t>
      </w:r>
      <w:r w:rsidRPr="001F6318">
        <w:t xml:space="preserve"> даних у відповідності до </w:t>
      </w:r>
      <w:r>
        <w:rPr>
          <w:bCs/>
          <w:kern w:val="32"/>
          <w:szCs w:val="32"/>
        </w:rPr>
        <w:t>правил структури даних</w:t>
      </w:r>
      <w:r>
        <w:t xml:space="preserve">. </w:t>
      </w:r>
      <w:r w:rsidRPr="001F6318">
        <w:t xml:space="preserve">База даних складається з </w:t>
      </w:r>
      <w:r>
        <w:t>7 колекцій</w:t>
      </w:r>
      <w:r w:rsidRPr="001F6318">
        <w:t>.</w:t>
      </w:r>
    </w:p>
    <w:p w:rsidR="004739FA" w:rsidRPr="001F6318" w:rsidRDefault="004739FA" w:rsidP="004739FA">
      <w:pPr>
        <w:numPr>
          <w:ilvl w:val="0"/>
          <w:numId w:val="3"/>
        </w:numPr>
        <w:tabs>
          <w:tab w:val="left" w:pos="1134"/>
        </w:tabs>
        <w:ind w:left="0" w:firstLine="709"/>
      </w:pPr>
      <w:r>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Веб-сервіс містить методи модерації та фільтрації оголошень.</w:t>
      </w:r>
      <w:r w:rsidRPr="001F6318">
        <w:t xml:space="preserve"> </w:t>
      </w:r>
    </w:p>
    <w:p w:rsidR="004739FA" w:rsidRPr="00704083" w:rsidRDefault="00F656D1" w:rsidP="004739FA">
      <w:pPr>
        <w:numPr>
          <w:ilvl w:val="0"/>
          <w:numId w:val="3"/>
        </w:numPr>
        <w:tabs>
          <w:tab w:val="left" w:pos="1134"/>
        </w:tabs>
        <w:ind w:left="0" w:firstLine="709"/>
      </w:pPr>
      <w:r>
        <w:t>Опис</w:t>
      </w:r>
      <w:r w:rsidR="00FB38E0">
        <w:rPr>
          <w:lang w:val="ru-RU"/>
        </w:rPr>
        <w:t xml:space="preserve"> </w:t>
      </w:r>
      <w:r w:rsidR="00FB38E0">
        <w:t xml:space="preserve">алгоритмів створення, фільтрації, модерації оголошень. </w:t>
      </w:r>
      <w:r w:rsidR="004739FA">
        <w:t xml:space="preserve">Докладний опис алгоритму створення оголошень з типом </w:t>
      </w:r>
      <w:r w:rsidR="004739FA" w:rsidRPr="00344539">
        <w:rPr>
          <w:lang w:val="ru-RU"/>
        </w:rPr>
        <w:t>“</w:t>
      </w:r>
      <w:r w:rsidR="004739FA">
        <w:t>Побачено</w:t>
      </w:r>
      <w:r w:rsidR="004739FA" w:rsidRPr="00344539">
        <w:rPr>
          <w:lang w:val="ru-RU"/>
        </w:rPr>
        <w:t>”</w:t>
      </w:r>
      <w:r w:rsidR="004739FA">
        <w:t>. Даний функціонал являється дуже ефективним для користувачів сервісу із-за відображення маршруту переміщення їхньої домашньої тварини на карті.</w:t>
      </w:r>
    </w:p>
    <w:p w:rsidR="004739FA" w:rsidRPr="004739FA" w:rsidRDefault="004739FA" w:rsidP="004739FA">
      <w:pPr>
        <w:numPr>
          <w:ilvl w:val="0"/>
          <w:numId w:val="3"/>
        </w:numPr>
        <w:tabs>
          <w:tab w:val="left" w:pos="709"/>
        </w:tabs>
        <w:ind w:left="0" w:firstLine="709"/>
      </w:pPr>
      <w:r w:rsidRPr="004739FA">
        <w:lastRenderedPageBreak/>
        <w:t>Проаналізовано програмний код та визначено, що він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9D73AD" w:rsidRPr="004739FA" w:rsidRDefault="009D73AD" w:rsidP="009D73AD">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w:t>
      </w:r>
      <w:r w:rsidRPr="000457AC">
        <w:rPr>
          <w:spacing w:val="6"/>
        </w:rPr>
        <w:t xml:space="preserve"> </w:t>
      </w:r>
      <w:r>
        <w:rPr>
          <w:spacing w:val="6"/>
        </w:rPr>
        <w:t xml:space="preserve">фреймворк </w:t>
      </w:r>
      <w:r>
        <w:rPr>
          <w:spacing w:val="6"/>
          <w:lang w:val="en-GB"/>
        </w:rPr>
        <w:t>Vue</w:t>
      </w:r>
      <w:r w:rsidRPr="001F6318">
        <w:rPr>
          <w:spacing w:val="6"/>
        </w:rPr>
        <w:t>;</w:t>
      </w:r>
      <w:r w:rsidR="00344539">
        <w:rPr>
          <w:spacing w:val="6"/>
        </w:rPr>
        <w:t xml:space="preserve"> патерн управління станом </w:t>
      </w:r>
      <w:r w:rsidR="00344539">
        <w:rPr>
          <w:spacing w:val="6"/>
          <w:lang w:val="en-GB"/>
        </w:rPr>
        <w:t>Vuex</w:t>
      </w:r>
      <w:r w:rsidR="00344539" w:rsidRPr="00344539">
        <w:rPr>
          <w:spacing w:val="6"/>
        </w:rPr>
        <w:t>;</w:t>
      </w:r>
      <w:r w:rsidRPr="000457AC">
        <w:rPr>
          <w:spacing w:val="6"/>
        </w:rPr>
        <w:t xml:space="preserve"> </w:t>
      </w:r>
      <w:r w:rsidRPr="001F6318">
        <w:rPr>
          <w:spacing w:val="6"/>
        </w:rPr>
        <w:t>середовище к</w:t>
      </w:r>
      <w:r>
        <w:rPr>
          <w:spacing w:val="6"/>
        </w:rPr>
        <w:t>ерування базами даних Firebase Realtime</w:t>
      </w:r>
      <w:r w:rsidRPr="001F6318">
        <w:rPr>
          <w:spacing w:val="6"/>
        </w:rPr>
        <w:t>;</w:t>
      </w:r>
      <w:r w:rsidR="00344539" w:rsidRPr="00344539">
        <w:rPr>
          <w:spacing w:val="6"/>
        </w:rPr>
        <w:t xml:space="preserve"> </w:t>
      </w:r>
      <w:r w:rsidR="00344539">
        <w:rPr>
          <w:spacing w:val="6"/>
        </w:rPr>
        <w:t xml:space="preserve">статичний модульний збиральник </w:t>
      </w:r>
      <w:r w:rsidR="00344539">
        <w:rPr>
          <w:spacing w:val="6"/>
          <w:lang w:val="en-GB"/>
        </w:rPr>
        <w:t>Webpack</w:t>
      </w:r>
      <w:r w:rsidR="00344539" w:rsidRPr="00344539">
        <w:rPr>
          <w:spacing w:val="6"/>
        </w:rPr>
        <w:t xml:space="preserve"> 3.6.0; </w:t>
      </w:r>
      <w:r w:rsidR="00344539">
        <w:rPr>
          <w:spacing w:val="6"/>
        </w:rPr>
        <w:t xml:space="preserve">транспілятор кода </w:t>
      </w:r>
      <w:r w:rsidR="00344539">
        <w:rPr>
          <w:spacing w:val="6"/>
          <w:lang w:val="en-GB"/>
        </w:rPr>
        <w:t>Babel</w:t>
      </w:r>
      <w:r w:rsidR="00344539" w:rsidRPr="00344539">
        <w:rPr>
          <w:spacing w:val="6"/>
        </w:rPr>
        <w:t xml:space="preserve"> 6.2.1;</w:t>
      </w:r>
      <w:r w:rsidRPr="000457AC">
        <w:rPr>
          <w:spacing w:val="6"/>
        </w:rPr>
        <w:t xml:space="preserve"> </w:t>
      </w:r>
      <w:r w:rsidRPr="001F6318">
        <w:rPr>
          <w:spacing w:val="6"/>
        </w:rPr>
        <w:t>графі</w:t>
      </w:r>
      <w:r>
        <w:rPr>
          <w:spacing w:val="6"/>
        </w:rPr>
        <w:t>чний редактор Adobe Photoshop C</w:t>
      </w:r>
      <w:r>
        <w:rPr>
          <w:spacing w:val="6"/>
          <w:lang w:val="en-US"/>
        </w:rPr>
        <w:t>C</w:t>
      </w:r>
      <w:r>
        <w:rPr>
          <w:spacing w:val="6"/>
        </w:rPr>
        <w:t xml:space="preserve"> 2017</w:t>
      </w:r>
      <w:r w:rsidRPr="001F6318">
        <w:rPr>
          <w:spacing w:val="6"/>
        </w:rPr>
        <w:t>;</w:t>
      </w:r>
      <w:r w:rsidRPr="000457AC">
        <w:rPr>
          <w:spacing w:val="6"/>
        </w:rPr>
        <w:t xml:space="preserve"> </w:t>
      </w:r>
      <w:r w:rsidRPr="001F6318">
        <w:rPr>
          <w:spacing w:val="6"/>
        </w:rPr>
        <w:t xml:space="preserve">середа розробки </w:t>
      </w:r>
      <w:r>
        <w:rPr>
          <w:color w:val="000000"/>
          <w:lang w:val="en-GB"/>
        </w:rPr>
        <w:t>Visual</w:t>
      </w:r>
      <w:r w:rsidRPr="003C3E5A">
        <w:rPr>
          <w:color w:val="000000"/>
        </w:rPr>
        <w:t xml:space="preserve"> </w:t>
      </w:r>
      <w:r>
        <w:rPr>
          <w:color w:val="000000"/>
          <w:lang w:val="en-GB"/>
        </w:rPr>
        <w:t>Studio</w:t>
      </w:r>
      <w:r w:rsidRPr="003C3E5A">
        <w:rPr>
          <w:color w:val="000000"/>
        </w:rPr>
        <w:t xml:space="preserve"> </w:t>
      </w:r>
      <w:r>
        <w:rPr>
          <w:color w:val="000000"/>
          <w:lang w:val="en-GB"/>
        </w:rPr>
        <w:t>Code</w:t>
      </w:r>
      <w:r>
        <w:rPr>
          <w:color w:val="000000"/>
        </w:rPr>
        <w:t xml:space="preserve"> 1.</w:t>
      </w:r>
      <w:r w:rsidRPr="003C3E5A">
        <w:rPr>
          <w:color w:val="000000"/>
        </w:rPr>
        <w:t>28</w:t>
      </w:r>
      <w:r w:rsidRPr="00804AA8">
        <w:rPr>
          <w:color w:val="000000"/>
        </w:rPr>
        <w:t>.</w:t>
      </w:r>
      <w:r>
        <w:rPr>
          <w:color w:val="000000"/>
        </w:rPr>
        <w:t>2</w:t>
      </w:r>
      <w:r>
        <w:rPr>
          <w:color w:val="000000"/>
          <w:spacing w:val="6"/>
        </w:rPr>
        <w:t>.</w:t>
      </w:r>
    </w:p>
    <w:p w:rsidR="00206D2C" w:rsidRDefault="00344539" w:rsidP="00206D2C">
      <w:pPr>
        <w:ind w:firstLine="709"/>
        <w:rPr>
          <w:bCs/>
          <w:kern w:val="32"/>
          <w:szCs w:val="32"/>
        </w:rPr>
      </w:pPr>
      <w:r>
        <w:t xml:space="preserve">Із-за своїх особливостей, даний веб-сервіс являється кращим серед своїх аналогів. </w:t>
      </w:r>
      <w:r w:rsidR="00206D2C" w:rsidRPr="001F6318">
        <w:rPr>
          <w:bCs/>
          <w:kern w:val="32"/>
          <w:szCs w:val="32"/>
        </w:rPr>
        <w:t>В подальшому</w:t>
      </w:r>
      <w:r w:rsidR="00206D2C">
        <w:rPr>
          <w:bCs/>
          <w:kern w:val="32"/>
          <w:szCs w:val="32"/>
        </w:rPr>
        <w:t xml:space="preserve"> даний веб-сервіс</w:t>
      </w:r>
      <w:r w:rsidR="00206D2C" w:rsidRPr="001F6318">
        <w:rPr>
          <w:bCs/>
          <w:kern w:val="32"/>
          <w:szCs w:val="32"/>
        </w:rPr>
        <w:t xml:space="preserve"> </w:t>
      </w:r>
      <w:r w:rsidR="00206D2C">
        <w:rPr>
          <w:bCs/>
          <w:kern w:val="32"/>
          <w:szCs w:val="32"/>
        </w:rPr>
        <w:t>можна</w:t>
      </w:r>
      <w:r w:rsidR="00206D2C" w:rsidRPr="001F6318">
        <w:rPr>
          <w:bCs/>
          <w:kern w:val="32"/>
          <w:szCs w:val="32"/>
        </w:rPr>
        <w:t xml:space="preserve"> </w:t>
      </w:r>
      <w:r w:rsidR="00206D2C">
        <w:rPr>
          <w:bCs/>
          <w:kern w:val="32"/>
          <w:szCs w:val="32"/>
        </w:rPr>
        <w:t>покращити</w:t>
      </w:r>
      <w:r w:rsidR="00206D2C" w:rsidRPr="001F6318">
        <w:rPr>
          <w:bCs/>
          <w:kern w:val="32"/>
          <w:szCs w:val="32"/>
        </w:rPr>
        <w:t xml:space="preserve"> шляхом </w:t>
      </w:r>
      <w:r w:rsidR="00206D2C">
        <w:rPr>
          <w:bCs/>
          <w:kern w:val="32"/>
          <w:szCs w:val="32"/>
        </w:rPr>
        <w:t>оптимізації та додавання нових модулів</w:t>
      </w:r>
      <w:r w:rsidR="00206D2C"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59" w:name="_Toc531815441"/>
      <w:r>
        <w:lastRenderedPageBreak/>
        <w:t>СПИСОК ВИКОРИСТАНИХ ДЖЕРЕЛ</w:t>
      </w:r>
      <w:bookmarkEnd w:id="59"/>
    </w:p>
    <w:p w:rsidR="00F744AA" w:rsidRPr="000E39B0" w:rsidRDefault="00F744AA" w:rsidP="00F744AA">
      <w:pPr>
        <w:ind w:left="426" w:firstLine="0"/>
        <w:rPr>
          <w:b/>
          <w:bCs/>
          <w:color w:val="000000"/>
          <w:kern w:val="32"/>
          <w:szCs w:val="32"/>
        </w:rPr>
      </w:pPr>
      <w:r>
        <w:rPr>
          <w:b/>
          <w:bCs/>
          <w:color w:val="000000"/>
          <w:kern w:val="32"/>
          <w:szCs w:val="32"/>
        </w:rPr>
        <w:t>Книги:</w:t>
      </w:r>
    </w:p>
    <w:p w:rsidR="00F744AA" w:rsidRPr="001F6318" w:rsidRDefault="00F744AA" w:rsidP="00F744AA">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F744AA" w:rsidRPr="00BA06E9" w:rsidRDefault="00F744AA" w:rsidP="00F744AA">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F744AA" w:rsidRPr="00BA06E9" w:rsidRDefault="00F744AA" w:rsidP="00F744AA">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F744AA" w:rsidRPr="00BA06E9" w:rsidRDefault="00F744AA" w:rsidP="00F744AA">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F744AA" w:rsidRPr="00D51255" w:rsidRDefault="00F744AA" w:rsidP="00F744AA">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F744AA" w:rsidRPr="004553A9" w:rsidRDefault="00F744AA" w:rsidP="00F744AA">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Э. Гамма, Р. Хелм, Р. Джонсон, Дж. Влиссидес. Приемы объектно-ориентированного проектирования. Паттерны проектирования = Design Patterns: Elements of Reusable Object-Oriented Software. — СПб: «Питер», 2007. — С. 366.</w:t>
      </w:r>
    </w:p>
    <w:p w:rsidR="00F744AA" w:rsidRPr="00E14345" w:rsidRDefault="00F744AA" w:rsidP="00F744AA">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F744AA" w:rsidRPr="00F744AA" w:rsidRDefault="00F744AA" w:rsidP="00F744AA">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F744AA" w:rsidRPr="00F744AA" w:rsidRDefault="00F744AA" w:rsidP="00F744AA">
      <w:pPr>
        <w:numPr>
          <w:ilvl w:val="0"/>
          <w:numId w:val="4"/>
        </w:numPr>
        <w:rPr>
          <w:rStyle w:val="a5"/>
          <w:bCs/>
          <w:color w:val="000000"/>
          <w:kern w:val="32"/>
          <w:szCs w:val="32"/>
          <w:u w:val="none"/>
        </w:rPr>
      </w:pPr>
      <w:r w:rsidRPr="00F744AA">
        <w:rPr>
          <w:rStyle w:val="a5"/>
          <w:bCs/>
          <w:color w:val="000000"/>
          <w:kern w:val="32"/>
          <w:szCs w:val="32"/>
          <w:u w:val="none"/>
        </w:rPr>
        <w:t>Filipova, Olga (2016). Learning Vue.js 2: learn how to build amazing and complex reactive web applications easily with Vue.js. ISBN 978-1-78646-113-1. Процитовано 2017-02-10.</w:t>
      </w:r>
    </w:p>
    <w:p w:rsidR="00F744AA" w:rsidRPr="000E39B0" w:rsidRDefault="00F744AA" w:rsidP="00F744AA">
      <w:pPr>
        <w:ind w:left="426" w:firstLine="0"/>
        <w:rPr>
          <w:rStyle w:val="a5"/>
          <w:b/>
          <w:bCs/>
          <w:color w:val="000000"/>
          <w:kern w:val="32"/>
          <w:szCs w:val="32"/>
          <w:u w:val="none"/>
        </w:rPr>
      </w:pPr>
      <w:r w:rsidRPr="000E39B0">
        <w:rPr>
          <w:rStyle w:val="a5"/>
          <w:b/>
          <w:bCs/>
          <w:color w:val="000000"/>
          <w:kern w:val="32"/>
          <w:szCs w:val="32"/>
          <w:u w:val="none"/>
        </w:rPr>
        <w:t>Електрон</w:t>
      </w:r>
      <w:r>
        <w:rPr>
          <w:rStyle w:val="a5"/>
          <w:b/>
          <w:bCs/>
          <w:color w:val="000000"/>
          <w:kern w:val="32"/>
          <w:szCs w:val="32"/>
          <w:u w:val="none"/>
        </w:rPr>
        <w:t>н</w:t>
      </w:r>
      <w:r w:rsidRPr="000E39B0">
        <w:rPr>
          <w:rStyle w:val="a5"/>
          <w:b/>
          <w:bCs/>
          <w:color w:val="000000"/>
          <w:kern w:val="32"/>
          <w:szCs w:val="32"/>
          <w:u w:val="none"/>
        </w:rPr>
        <w:t>і ресурси:</w:t>
      </w:r>
    </w:p>
    <w:p w:rsidR="00F744AA" w:rsidRPr="00BA06E9" w:rsidRDefault="00F744AA" w:rsidP="00F744AA">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sidRPr="007E5D0F">
        <w:rPr>
          <w:color w:val="000000"/>
          <w:shd w:val="clear" w:color="auto" w:fill="FFFFFF"/>
        </w:rPr>
        <w:t>Електронний</w:t>
      </w:r>
      <w:r>
        <w:rPr>
          <w:color w:val="000000"/>
          <w:shd w:val="clear" w:color="auto" w:fill="FFFFFF"/>
          <w:lang w:val="ru-RU"/>
        </w:rPr>
        <w:t xml:space="preserve">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 xml:space="preserve">: </w:t>
      </w:r>
      <w:r w:rsidRPr="00FB2AFE">
        <w:rPr>
          <w:rStyle w:val="a5"/>
          <w:color w:val="auto"/>
          <w:u w:val="none"/>
          <w:shd w:val="clear" w:color="auto" w:fill="FFFFFF"/>
        </w:rPr>
        <w:t>http://htmlbook.ru/.</w:t>
      </w:r>
    </w:p>
    <w:p w:rsidR="00F744AA" w:rsidRPr="000E39B0" w:rsidRDefault="00F744AA" w:rsidP="00F744AA">
      <w:pPr>
        <w:numPr>
          <w:ilvl w:val="0"/>
          <w:numId w:val="4"/>
        </w:numPr>
        <w:rPr>
          <w:b/>
          <w:bCs/>
          <w:color w:val="000000"/>
          <w:kern w:val="32"/>
          <w:szCs w:val="32"/>
        </w:rPr>
      </w:pPr>
      <w:r w:rsidRPr="00BA06E9">
        <w:lastRenderedPageBreak/>
        <w:t>Современный учебник Javascript</w:t>
      </w:r>
      <w:r w:rsidRPr="00F030FF">
        <w:rPr>
          <w:color w:val="000000"/>
          <w:shd w:val="clear" w:color="auto" w:fill="FFFFFF"/>
        </w:rPr>
        <w:t xml:space="preserve"> [</w:t>
      </w:r>
      <w:r w:rsidRPr="0071488E">
        <w:rPr>
          <w:color w:val="000000"/>
          <w:shd w:val="clear" w:color="auto" w:fill="FFFFFF"/>
        </w:rPr>
        <w:t>Електрон</w:t>
      </w:r>
      <w:r>
        <w:rPr>
          <w:color w:val="000000"/>
          <w:shd w:val="clear" w:color="auto" w:fill="FFFFFF"/>
        </w:rPr>
        <w:t>н</w:t>
      </w:r>
      <w:r w:rsidRPr="0071488E">
        <w:rPr>
          <w:color w:val="000000"/>
          <w:shd w:val="clear" w:color="auto" w:fill="FFFFFF"/>
        </w:rPr>
        <w:t>ий ресур</w:t>
      </w:r>
      <w:r>
        <w:rPr>
          <w:color w:val="000000"/>
          <w:shd w:val="clear" w:color="auto" w:fill="FFFFFF"/>
        </w:rPr>
        <w:t>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w:t>
      </w:r>
      <w:r w:rsidRPr="00FB2AFE">
        <w:rPr>
          <w:shd w:val="clear" w:color="auto" w:fill="FFFFFF"/>
        </w:rPr>
        <w:t xml:space="preserve"> </w:t>
      </w:r>
      <w:r w:rsidRPr="00FB2AFE">
        <w:rPr>
          <w:rStyle w:val="a5"/>
          <w:bCs/>
          <w:color w:val="auto"/>
          <w:kern w:val="32"/>
          <w:szCs w:val="32"/>
          <w:u w:val="none"/>
        </w:rPr>
        <w:t>http://learn.javascript.ru</w:t>
      </w:r>
      <w:r w:rsidRPr="00FB2AFE">
        <w:rPr>
          <w:shd w:val="clear" w:color="auto" w:fill="FFFFFF"/>
        </w:rPr>
        <w:t>.</w:t>
      </w:r>
    </w:p>
    <w:p w:rsidR="00F744AA" w:rsidRDefault="00F744AA" w:rsidP="00F744AA">
      <w:pPr>
        <w:numPr>
          <w:ilvl w:val="0"/>
          <w:numId w:val="4"/>
        </w:numPr>
        <w:rPr>
          <w:bCs/>
          <w:color w:val="000000"/>
          <w:kern w:val="32"/>
          <w:szCs w:val="32"/>
        </w:rPr>
      </w:pPr>
      <w:r w:rsidRPr="000E39B0">
        <w:rPr>
          <w:bCs/>
          <w:color w:val="000000"/>
          <w:kern w:val="32"/>
          <w:szCs w:val="32"/>
        </w:rPr>
        <w:t xml:space="preserve">Vue прогресивний JavaScript-фреймворк [Електронний ресурс] – Режим доступу до ресурсу: </w:t>
      </w:r>
      <w:r w:rsidRPr="00FB2AFE">
        <w:rPr>
          <w:rStyle w:val="a5"/>
          <w:bCs/>
          <w:color w:val="auto"/>
          <w:kern w:val="32"/>
          <w:szCs w:val="32"/>
          <w:u w:val="none"/>
        </w:rPr>
        <w:t>https://vuejs.org</w:t>
      </w:r>
      <w:r w:rsidRPr="00FB2AFE">
        <w:rPr>
          <w:bCs/>
          <w:kern w:val="32"/>
          <w:szCs w:val="32"/>
        </w:rPr>
        <w:t>.</w:t>
      </w:r>
    </w:p>
    <w:p w:rsidR="00F744AA" w:rsidRDefault="00F744AA" w:rsidP="00F744AA">
      <w:pPr>
        <w:numPr>
          <w:ilvl w:val="0"/>
          <w:numId w:val="4"/>
        </w:numPr>
        <w:rPr>
          <w:bCs/>
          <w:color w:val="000000"/>
          <w:kern w:val="32"/>
          <w:szCs w:val="32"/>
        </w:rPr>
      </w:pPr>
      <w:r w:rsidRPr="000E39B0">
        <w:rPr>
          <w:bCs/>
          <w:color w:val="000000"/>
          <w:kern w:val="32"/>
          <w:szCs w:val="32"/>
        </w:rPr>
        <w:t xml:space="preserve">Що таке Vuex? [Електронний ресурс] – Режим доступу до ресурсу: </w:t>
      </w:r>
      <w:r w:rsidRPr="00FB2AFE">
        <w:rPr>
          <w:rStyle w:val="a5"/>
          <w:bCs/>
          <w:color w:val="auto"/>
          <w:kern w:val="32"/>
          <w:szCs w:val="32"/>
          <w:u w:val="none"/>
        </w:rPr>
        <w:t>https://vuex.vuejs.org</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Material Design Component Framework [Електронний ресурс] – Режим доступу до ресурсу: </w:t>
      </w:r>
      <w:r w:rsidRPr="00FB2AFE">
        <w:rPr>
          <w:rStyle w:val="a5"/>
          <w:bCs/>
          <w:color w:val="auto"/>
          <w:kern w:val="32"/>
          <w:szCs w:val="32"/>
          <w:u w:val="none"/>
        </w:rPr>
        <w:t>https://vuetifyjs.com</w:t>
      </w:r>
      <w:r w:rsidRPr="00FB2AFE">
        <w:rPr>
          <w:bCs/>
          <w:kern w:val="32"/>
          <w:szCs w:val="32"/>
        </w:rPr>
        <w:t>.</w:t>
      </w:r>
    </w:p>
    <w:p w:rsidR="00F744AA" w:rsidRPr="007F5BAF" w:rsidRDefault="00F744AA" w:rsidP="00F744AA">
      <w:pPr>
        <w:pStyle w:val="aff"/>
        <w:numPr>
          <w:ilvl w:val="0"/>
          <w:numId w:val="4"/>
        </w:numPr>
        <w:rPr>
          <w:bCs/>
          <w:color w:val="000000"/>
          <w:kern w:val="32"/>
          <w:szCs w:val="32"/>
        </w:rPr>
      </w:pPr>
      <w:r w:rsidRPr="007F5BAF">
        <w:rPr>
          <w:bCs/>
          <w:color w:val="000000"/>
          <w:kern w:val="32"/>
          <w:szCs w:val="32"/>
        </w:rPr>
        <w:t>Vue Router: Введення [Електронний ресурс] – Режим доступу до ресурсу: https://router.vuejs.org.</w:t>
      </w:r>
    </w:p>
    <w:p w:rsidR="00F744AA" w:rsidRDefault="00F744AA" w:rsidP="00F744AA">
      <w:pPr>
        <w:numPr>
          <w:ilvl w:val="0"/>
          <w:numId w:val="4"/>
        </w:numPr>
        <w:rPr>
          <w:bCs/>
          <w:color w:val="000000"/>
          <w:kern w:val="32"/>
          <w:szCs w:val="32"/>
        </w:rPr>
      </w:pPr>
      <w:r w:rsidRPr="007F5BAF">
        <w:rPr>
          <w:bCs/>
          <w:color w:val="000000"/>
          <w:kern w:val="32"/>
          <w:szCs w:val="32"/>
        </w:rPr>
        <w:t xml:space="preserve">Vue I18n [Електронний ресурс] – Режим доступу до ресурсу: </w:t>
      </w:r>
      <w:r w:rsidRPr="00FB2AFE">
        <w:rPr>
          <w:rStyle w:val="a5"/>
          <w:bCs/>
          <w:color w:val="auto"/>
          <w:kern w:val="32"/>
          <w:szCs w:val="32"/>
          <w:u w:val="none"/>
        </w:rPr>
        <w:t>https://kazupon.github.io/vue-i18n</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webpack [Електронний ресурс] – Режим доступу до ресурсу: </w:t>
      </w:r>
      <w:r w:rsidRPr="00FB2AFE">
        <w:rPr>
          <w:rStyle w:val="a5"/>
          <w:bCs/>
          <w:color w:val="auto"/>
          <w:kern w:val="32"/>
          <w:szCs w:val="32"/>
          <w:u w:val="none"/>
        </w:rPr>
        <w:t>https://webpack.js.org</w:t>
      </w:r>
      <w:r w:rsidRPr="00FB2AFE">
        <w:rPr>
          <w:bCs/>
          <w:kern w:val="32"/>
          <w:szCs w:val="32"/>
        </w:rPr>
        <w:t>.</w:t>
      </w:r>
    </w:p>
    <w:p w:rsidR="00F744AA" w:rsidRDefault="00F744AA" w:rsidP="00F744AA">
      <w:pPr>
        <w:numPr>
          <w:ilvl w:val="0"/>
          <w:numId w:val="4"/>
        </w:numPr>
        <w:rPr>
          <w:bCs/>
          <w:color w:val="000000"/>
          <w:kern w:val="32"/>
          <w:szCs w:val="32"/>
        </w:rPr>
      </w:pPr>
      <w:r>
        <w:rPr>
          <w:bCs/>
          <w:color w:val="000000"/>
          <w:kern w:val="32"/>
          <w:szCs w:val="32"/>
        </w:rPr>
        <w:t>Babel</w:t>
      </w:r>
      <w:r>
        <w:rPr>
          <w:bCs/>
          <w:color w:val="000000"/>
          <w:kern w:val="32"/>
          <w:szCs w:val="32"/>
          <w:lang w:val="en-GB"/>
        </w:rPr>
        <w:t xml:space="preserve"> -</w:t>
      </w:r>
      <w:r w:rsidRPr="007F5BAF">
        <w:rPr>
          <w:bCs/>
          <w:color w:val="000000"/>
          <w:kern w:val="32"/>
          <w:szCs w:val="32"/>
        </w:rPr>
        <w:t xml:space="preserve"> The compiler for next generation JavaScript [Електронний ресурс] – Режим доступу до ресурсу: </w:t>
      </w:r>
      <w:r w:rsidRPr="00FB2AFE">
        <w:rPr>
          <w:rStyle w:val="a5"/>
          <w:bCs/>
          <w:color w:val="auto"/>
          <w:kern w:val="32"/>
          <w:szCs w:val="32"/>
          <w:u w:val="none"/>
        </w:rPr>
        <w:t>https://babeljs.io</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firebase [Електронний ресурс] – Режим доступу до ресурсу: </w:t>
      </w:r>
      <w:r w:rsidRPr="00FB2AFE">
        <w:rPr>
          <w:rStyle w:val="a5"/>
          <w:bCs/>
          <w:color w:val="auto"/>
          <w:kern w:val="32"/>
          <w:szCs w:val="32"/>
          <w:u w:val="none"/>
        </w:rPr>
        <w:t>https://firebase.google.com/docs</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Google Maps API - Google Developers [Електронний ресурс] – Режим доступу до ресурсу: </w:t>
      </w:r>
      <w:r w:rsidRPr="00FB2AFE">
        <w:rPr>
          <w:rStyle w:val="a5"/>
          <w:bCs/>
          <w:color w:val="auto"/>
          <w:kern w:val="32"/>
          <w:szCs w:val="32"/>
          <w:u w:val="none"/>
        </w:rPr>
        <w:t>https://developers.google.com/maps/documentation</w:t>
      </w:r>
      <w:r w:rsidRPr="007F5BAF">
        <w:rPr>
          <w:bCs/>
          <w:color w:val="000000"/>
          <w:kern w:val="32"/>
          <w:szCs w:val="32"/>
        </w:rPr>
        <w:t>.</w:t>
      </w:r>
    </w:p>
    <w:p w:rsidR="00F744AA" w:rsidRPr="000E39B0" w:rsidRDefault="00F744AA" w:rsidP="00F744AA">
      <w:pPr>
        <w:numPr>
          <w:ilvl w:val="0"/>
          <w:numId w:val="4"/>
        </w:numPr>
        <w:rPr>
          <w:bCs/>
          <w:color w:val="000000"/>
          <w:kern w:val="32"/>
          <w:szCs w:val="32"/>
        </w:rPr>
      </w:pPr>
      <w:r w:rsidRPr="007F5BAF">
        <w:rPr>
          <w:bCs/>
          <w:color w:val="000000"/>
          <w:kern w:val="32"/>
          <w:szCs w:val="32"/>
        </w:rPr>
        <w:t>DB-Engines - Knowledge Base of Relational and NoSQL Database Management Systems [Електронний ресурс] – Режим доступу до ресурсу: https://db-engines.com.</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60" w:name="_Toc531815442"/>
      <w:bookmarkStart w:id="61" w:name="_Toc482712271"/>
      <w:r>
        <w:t>ДОДАТКИ</w:t>
      </w:r>
      <w:bookmarkEnd w:id="60"/>
    </w:p>
    <w:p w:rsidR="00C85D69" w:rsidRDefault="00206D2C" w:rsidP="00C85D69">
      <w:pPr>
        <w:pStyle w:val="1"/>
        <w:jc w:val="right"/>
      </w:pPr>
      <w:r>
        <w:br w:type="page"/>
      </w:r>
      <w:bookmarkStart w:id="62" w:name="_Toc485412718"/>
      <w:bookmarkStart w:id="63" w:name="_Toc485468751"/>
      <w:bookmarkStart w:id="64" w:name="_Toc485588148"/>
      <w:bookmarkStart w:id="65" w:name="_Toc529910968"/>
      <w:bookmarkStart w:id="66" w:name="_Toc530070093"/>
      <w:bookmarkStart w:id="67" w:name="_Toc531539484"/>
      <w:bookmarkStart w:id="68" w:name="_Toc531539756"/>
      <w:bookmarkStart w:id="69" w:name="_Toc531815443"/>
      <w:bookmarkEnd w:id="61"/>
      <w:r w:rsidR="00C85D69" w:rsidRPr="001F6318">
        <w:lastRenderedPageBreak/>
        <w:t>ДОДАТОК А</w:t>
      </w:r>
      <w:bookmarkEnd w:id="62"/>
      <w:bookmarkEnd w:id="63"/>
      <w:bookmarkEnd w:id="64"/>
      <w:bookmarkEnd w:id="65"/>
      <w:bookmarkEnd w:id="66"/>
      <w:bookmarkEnd w:id="67"/>
      <w:bookmarkEnd w:id="68"/>
      <w:bookmarkEnd w:id="69"/>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bookmarkStart w:id="70" w:name="_GoBack"/>
      <w:bookmarkEnd w:id="70"/>
      <w:r>
        <w:br w:type="page"/>
      </w:r>
      <w:bookmarkStart w:id="71" w:name="_Toc530070094"/>
      <w:bookmarkStart w:id="72" w:name="_Toc531539485"/>
      <w:bookmarkStart w:id="73" w:name="_Toc531539757"/>
      <w:bookmarkStart w:id="74" w:name="_Toc531815444"/>
      <w:bookmarkStart w:id="75" w:name="_Toc482351349"/>
      <w:bookmarkStart w:id="76" w:name="_Toc482712272"/>
      <w:bookmarkStart w:id="77" w:name="_Toc482712691"/>
      <w:bookmarkStart w:id="78" w:name="_Toc482713048"/>
      <w:bookmarkStart w:id="79" w:name="_Toc485412719"/>
      <w:bookmarkStart w:id="80" w:name="_Toc485468752"/>
      <w:bookmarkStart w:id="81" w:name="_Toc485588149"/>
      <w:bookmarkStart w:id="82" w:name="_Toc529910969"/>
      <w:r w:rsidRPr="00B052CA">
        <w:lastRenderedPageBreak/>
        <w:t>ДОДАТОК Б</w:t>
      </w:r>
      <w:bookmarkEnd w:id="71"/>
      <w:bookmarkEnd w:id="72"/>
      <w:bookmarkEnd w:id="73"/>
      <w:bookmarkEnd w:id="74"/>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F656D1">
      <w:pPr>
        <w:ind w:firstLine="0"/>
        <w:jc w:val="right"/>
      </w:pPr>
      <w:bookmarkStart w:id="83" w:name="_Toc531539486"/>
      <w:bookmarkStart w:id="84" w:name="_Toc531539758"/>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br w:type="page"/>
      </w:r>
      <w:bookmarkEnd w:id="75"/>
      <w:bookmarkEnd w:id="76"/>
      <w:bookmarkEnd w:id="77"/>
      <w:bookmarkEnd w:id="78"/>
      <w:bookmarkEnd w:id="79"/>
      <w:bookmarkEnd w:id="80"/>
      <w:bookmarkEnd w:id="81"/>
      <w:bookmarkEnd w:id="82"/>
      <w:r w:rsidRPr="00F656D1">
        <w:rPr>
          <w:rStyle w:val="10"/>
        </w:rPr>
        <w:lastRenderedPageBreak/>
        <w:t>ДОДАТОК В</w:t>
      </w:r>
      <w:bookmarkEnd w:id="83"/>
      <w:bookmarkEnd w:id="84"/>
    </w:p>
    <w:p w:rsidR="00C85D69" w:rsidRDefault="00C85D69" w:rsidP="00C85D69">
      <w:pPr>
        <w:jc w:val="center"/>
      </w:pPr>
      <w:bookmarkStart w:id="85" w:name="_Toc482351350"/>
      <w:r w:rsidRPr="00756B68">
        <w:t>Структурна схема БД</w:t>
      </w:r>
    </w:p>
    <w:bookmarkEnd w:id="85"/>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37"/>
      <w:footerReference w:type="default" r:id="rId38"/>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770" w:rsidRDefault="00037770">
      <w:r>
        <w:separator/>
      </w:r>
    </w:p>
  </w:endnote>
  <w:endnote w:type="continuationSeparator" w:id="0">
    <w:p w:rsidR="00037770" w:rsidRDefault="00037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9FA" w:rsidRPr="00587D1C" w:rsidRDefault="004739FA"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770" w:rsidRDefault="00037770">
      <w:r>
        <w:separator/>
      </w:r>
    </w:p>
  </w:footnote>
  <w:footnote w:type="continuationSeparator" w:id="0">
    <w:p w:rsidR="00037770" w:rsidRDefault="00037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9FA" w:rsidRDefault="004739FA">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EndPr/>
    <w:sdtContent>
      <w:p w:rsidR="004739FA" w:rsidRDefault="004739FA">
        <w:pPr>
          <w:pStyle w:val="aa"/>
          <w:jc w:val="right"/>
        </w:pPr>
        <w:r>
          <w:fldChar w:fldCharType="begin"/>
        </w:r>
        <w:r>
          <w:instrText>PAGE   \* MERGEFORMAT</w:instrText>
        </w:r>
        <w:r>
          <w:fldChar w:fldCharType="separate"/>
        </w:r>
        <w:r w:rsidR="005B0774" w:rsidRPr="005B0774">
          <w:rPr>
            <w:noProof/>
            <w:lang w:val="ru-RU"/>
          </w:rPr>
          <w:t>62</w:t>
        </w:r>
        <w:r>
          <w:fldChar w:fldCharType="end"/>
        </w:r>
      </w:p>
    </w:sdtContent>
  </w:sdt>
  <w:p w:rsidR="004739FA" w:rsidRDefault="004739F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2A641D6"/>
    <w:multiLevelType w:val="hybridMultilevel"/>
    <w:tmpl w:val="F0B84C64"/>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02B751DE"/>
    <w:multiLevelType w:val="hybridMultilevel"/>
    <w:tmpl w:val="CC4C274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1AE0158"/>
    <w:multiLevelType w:val="hybridMultilevel"/>
    <w:tmpl w:val="80EA3346"/>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11DB281F"/>
    <w:multiLevelType w:val="hybridMultilevel"/>
    <w:tmpl w:val="BF4A0F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53704DD"/>
    <w:multiLevelType w:val="hybridMultilevel"/>
    <w:tmpl w:val="85046B5E"/>
    <w:lvl w:ilvl="0" w:tplc="9146AD5E">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1CCF72A4"/>
    <w:multiLevelType w:val="hybridMultilevel"/>
    <w:tmpl w:val="C004FE5C"/>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7"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2" w15:restartNumberingAfterBreak="0">
    <w:nsid w:val="385D09A0"/>
    <w:multiLevelType w:val="hybridMultilevel"/>
    <w:tmpl w:val="D37E3428"/>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7"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8"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20D3B2D"/>
    <w:multiLevelType w:val="hybridMultilevel"/>
    <w:tmpl w:val="E7764FC4"/>
    <w:lvl w:ilvl="0" w:tplc="2D98A858">
      <w:start w:val="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4" w15:restartNumberingAfterBreak="0">
    <w:nsid w:val="4598114F"/>
    <w:multiLevelType w:val="hybridMultilevel"/>
    <w:tmpl w:val="7204A524"/>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7" w15:restartNumberingAfterBreak="0">
    <w:nsid w:val="4F1D453C"/>
    <w:multiLevelType w:val="hybridMultilevel"/>
    <w:tmpl w:val="B9326966"/>
    <w:lvl w:ilvl="0" w:tplc="9146AD5E">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5DE7A16"/>
    <w:multiLevelType w:val="multilevel"/>
    <w:tmpl w:val="A75C0758"/>
    <w:lvl w:ilvl="0">
      <w:start w:val="1"/>
      <w:numFmt w:val="decimal"/>
      <w:lvlText w:val="%1."/>
      <w:lvlJc w:val="left"/>
      <w:pPr>
        <w:ind w:left="1200" w:hanging="360"/>
      </w:p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40" w15:restartNumberingAfterBreak="0">
    <w:nsid w:val="57912CBB"/>
    <w:multiLevelType w:val="multilevel"/>
    <w:tmpl w:val="781C63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45"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D0829DA"/>
    <w:multiLevelType w:val="hybridMultilevel"/>
    <w:tmpl w:val="ABD6BEF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48"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0"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7CF6394B"/>
    <w:multiLevelType w:val="hybridMultilevel"/>
    <w:tmpl w:val="67D86382"/>
    <w:lvl w:ilvl="0" w:tplc="9146AD5E">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4"/>
  </w:num>
  <w:num w:numId="2">
    <w:abstractNumId w:val="27"/>
  </w:num>
  <w:num w:numId="3">
    <w:abstractNumId w:val="18"/>
  </w:num>
  <w:num w:numId="4">
    <w:abstractNumId w:val="32"/>
  </w:num>
  <w:num w:numId="5">
    <w:abstractNumId w:val="17"/>
  </w:num>
  <w:num w:numId="6">
    <w:abstractNumId w:val="21"/>
  </w:num>
  <w:num w:numId="7">
    <w:abstractNumId w:val="45"/>
  </w:num>
  <w:num w:numId="8">
    <w:abstractNumId w:val="20"/>
  </w:num>
  <w:num w:numId="9">
    <w:abstractNumId w:val="15"/>
  </w:num>
  <w:num w:numId="10">
    <w:abstractNumId w:val="43"/>
  </w:num>
  <w:num w:numId="11">
    <w:abstractNumId w:val="23"/>
  </w:num>
  <w:num w:numId="12">
    <w:abstractNumId w:val="42"/>
  </w:num>
  <w:num w:numId="13">
    <w:abstractNumId w:val="9"/>
  </w:num>
  <w:num w:numId="14">
    <w:abstractNumId w:val="40"/>
  </w:num>
  <w:num w:numId="15">
    <w:abstractNumId w:val="44"/>
  </w:num>
  <w:num w:numId="16">
    <w:abstractNumId w:val="29"/>
  </w:num>
  <w:num w:numId="17">
    <w:abstractNumId w:val="39"/>
  </w:num>
  <w:num w:numId="18">
    <w:abstractNumId w:val="36"/>
  </w:num>
  <w:num w:numId="19">
    <w:abstractNumId w:val="48"/>
  </w:num>
  <w:num w:numId="20">
    <w:abstractNumId w:val="35"/>
  </w:num>
  <w:num w:numId="21">
    <w:abstractNumId w:val="30"/>
  </w:num>
  <w:num w:numId="22">
    <w:abstractNumId w:val="19"/>
  </w:num>
  <w:num w:numId="23">
    <w:abstractNumId w:val="25"/>
  </w:num>
  <w:num w:numId="24">
    <w:abstractNumId w:val="41"/>
  </w:num>
  <w:num w:numId="25">
    <w:abstractNumId w:val="28"/>
  </w:num>
  <w:num w:numId="26">
    <w:abstractNumId w:val="50"/>
  </w:num>
  <w:num w:numId="27">
    <w:abstractNumId w:val="26"/>
  </w:num>
  <w:num w:numId="28">
    <w:abstractNumId w:val="10"/>
  </w:num>
  <w:num w:numId="29">
    <w:abstractNumId w:val="8"/>
  </w:num>
  <w:num w:numId="30">
    <w:abstractNumId w:val="24"/>
  </w:num>
  <w:num w:numId="31">
    <w:abstractNumId w:val="49"/>
  </w:num>
  <w:num w:numId="32">
    <w:abstractNumId w:val="33"/>
  </w:num>
  <w:num w:numId="33">
    <w:abstractNumId w:val="7"/>
  </w:num>
  <w:num w:numId="34">
    <w:abstractNumId w:val="12"/>
  </w:num>
  <w:num w:numId="35">
    <w:abstractNumId w:val="22"/>
  </w:num>
  <w:num w:numId="36">
    <w:abstractNumId w:val="6"/>
  </w:num>
  <w:num w:numId="37">
    <w:abstractNumId w:val="51"/>
  </w:num>
  <w:num w:numId="38">
    <w:abstractNumId w:val="13"/>
  </w:num>
  <w:num w:numId="39">
    <w:abstractNumId w:val="37"/>
  </w:num>
  <w:num w:numId="40">
    <w:abstractNumId w:val="31"/>
  </w:num>
  <w:num w:numId="41">
    <w:abstractNumId w:val="34"/>
  </w:num>
  <w:num w:numId="42">
    <w:abstractNumId w:val="11"/>
  </w:num>
  <w:num w:numId="43">
    <w:abstractNumId w:val="46"/>
  </w:num>
  <w:num w:numId="4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17DD"/>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770"/>
    <w:rsid w:val="00037FF1"/>
    <w:rsid w:val="00041A3F"/>
    <w:rsid w:val="0004273C"/>
    <w:rsid w:val="00043FEF"/>
    <w:rsid w:val="000457AC"/>
    <w:rsid w:val="00046D37"/>
    <w:rsid w:val="00051925"/>
    <w:rsid w:val="00053EE8"/>
    <w:rsid w:val="0005460D"/>
    <w:rsid w:val="00056C86"/>
    <w:rsid w:val="00060AEF"/>
    <w:rsid w:val="0006177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A7215"/>
    <w:rsid w:val="000B2091"/>
    <w:rsid w:val="000C2BCC"/>
    <w:rsid w:val="000C2C32"/>
    <w:rsid w:val="000C3360"/>
    <w:rsid w:val="000C408D"/>
    <w:rsid w:val="000C4529"/>
    <w:rsid w:val="000D3AAD"/>
    <w:rsid w:val="000D4D2D"/>
    <w:rsid w:val="000D5DDE"/>
    <w:rsid w:val="000D6049"/>
    <w:rsid w:val="000E0278"/>
    <w:rsid w:val="000E2812"/>
    <w:rsid w:val="000E32B9"/>
    <w:rsid w:val="000E62A3"/>
    <w:rsid w:val="000E7237"/>
    <w:rsid w:val="000E7388"/>
    <w:rsid w:val="000E7ED7"/>
    <w:rsid w:val="000F0EA3"/>
    <w:rsid w:val="000F1540"/>
    <w:rsid w:val="000F44CE"/>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26B5A"/>
    <w:rsid w:val="00130355"/>
    <w:rsid w:val="0013470E"/>
    <w:rsid w:val="00136871"/>
    <w:rsid w:val="00136A2E"/>
    <w:rsid w:val="0014084C"/>
    <w:rsid w:val="00141A26"/>
    <w:rsid w:val="001435FD"/>
    <w:rsid w:val="00143887"/>
    <w:rsid w:val="00151E8D"/>
    <w:rsid w:val="00152BDF"/>
    <w:rsid w:val="0015488B"/>
    <w:rsid w:val="0016153A"/>
    <w:rsid w:val="00162661"/>
    <w:rsid w:val="00165B13"/>
    <w:rsid w:val="0016661E"/>
    <w:rsid w:val="0017053B"/>
    <w:rsid w:val="00171850"/>
    <w:rsid w:val="00172318"/>
    <w:rsid w:val="0017297D"/>
    <w:rsid w:val="00173526"/>
    <w:rsid w:val="0017792E"/>
    <w:rsid w:val="00181332"/>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148AD"/>
    <w:rsid w:val="00220D05"/>
    <w:rsid w:val="0022118E"/>
    <w:rsid w:val="00222CBD"/>
    <w:rsid w:val="00222FE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B60AE"/>
    <w:rsid w:val="002C22D3"/>
    <w:rsid w:val="002C2B7B"/>
    <w:rsid w:val="002C309F"/>
    <w:rsid w:val="002C494F"/>
    <w:rsid w:val="002C4E2E"/>
    <w:rsid w:val="002C57BB"/>
    <w:rsid w:val="002C7136"/>
    <w:rsid w:val="002D0183"/>
    <w:rsid w:val="002D0A05"/>
    <w:rsid w:val="002D0A28"/>
    <w:rsid w:val="002D2D79"/>
    <w:rsid w:val="002D3B5D"/>
    <w:rsid w:val="002E0FBA"/>
    <w:rsid w:val="002E261F"/>
    <w:rsid w:val="002E3502"/>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03B7"/>
    <w:rsid w:val="003218C5"/>
    <w:rsid w:val="0032239B"/>
    <w:rsid w:val="00322F53"/>
    <w:rsid w:val="003244E5"/>
    <w:rsid w:val="00326B92"/>
    <w:rsid w:val="0033729B"/>
    <w:rsid w:val="00340492"/>
    <w:rsid w:val="0034082F"/>
    <w:rsid w:val="00344539"/>
    <w:rsid w:val="0034453C"/>
    <w:rsid w:val="003463EE"/>
    <w:rsid w:val="00347A8D"/>
    <w:rsid w:val="003514F9"/>
    <w:rsid w:val="00352A47"/>
    <w:rsid w:val="003537F9"/>
    <w:rsid w:val="00354502"/>
    <w:rsid w:val="003610A7"/>
    <w:rsid w:val="00363CEF"/>
    <w:rsid w:val="0036486E"/>
    <w:rsid w:val="00365275"/>
    <w:rsid w:val="003663E8"/>
    <w:rsid w:val="00367A53"/>
    <w:rsid w:val="00367C56"/>
    <w:rsid w:val="0037003F"/>
    <w:rsid w:val="003714C1"/>
    <w:rsid w:val="003734F2"/>
    <w:rsid w:val="003749C2"/>
    <w:rsid w:val="00375197"/>
    <w:rsid w:val="00377AB6"/>
    <w:rsid w:val="00380CCC"/>
    <w:rsid w:val="00380EA9"/>
    <w:rsid w:val="00381FBF"/>
    <w:rsid w:val="003822B5"/>
    <w:rsid w:val="0038312C"/>
    <w:rsid w:val="003834E4"/>
    <w:rsid w:val="00384F50"/>
    <w:rsid w:val="0038762B"/>
    <w:rsid w:val="00390B2E"/>
    <w:rsid w:val="00391172"/>
    <w:rsid w:val="00391680"/>
    <w:rsid w:val="003962AD"/>
    <w:rsid w:val="003A2685"/>
    <w:rsid w:val="003A3005"/>
    <w:rsid w:val="003A6774"/>
    <w:rsid w:val="003A6E9D"/>
    <w:rsid w:val="003A78D8"/>
    <w:rsid w:val="003B0B69"/>
    <w:rsid w:val="003B1A46"/>
    <w:rsid w:val="003B454F"/>
    <w:rsid w:val="003B46BD"/>
    <w:rsid w:val="003B660B"/>
    <w:rsid w:val="003C2149"/>
    <w:rsid w:val="003C22FA"/>
    <w:rsid w:val="003C39C3"/>
    <w:rsid w:val="003C4C80"/>
    <w:rsid w:val="003C4F31"/>
    <w:rsid w:val="003C77D2"/>
    <w:rsid w:val="003C7F34"/>
    <w:rsid w:val="003D23E0"/>
    <w:rsid w:val="003D2BE5"/>
    <w:rsid w:val="003D34A5"/>
    <w:rsid w:val="003E4D09"/>
    <w:rsid w:val="003F04FB"/>
    <w:rsid w:val="003F1983"/>
    <w:rsid w:val="003F6FD1"/>
    <w:rsid w:val="003F7BE2"/>
    <w:rsid w:val="00400B1B"/>
    <w:rsid w:val="00401461"/>
    <w:rsid w:val="00401C3A"/>
    <w:rsid w:val="00406C9D"/>
    <w:rsid w:val="00414080"/>
    <w:rsid w:val="00415C26"/>
    <w:rsid w:val="00416277"/>
    <w:rsid w:val="00421457"/>
    <w:rsid w:val="0042196F"/>
    <w:rsid w:val="00423AF7"/>
    <w:rsid w:val="00424E1B"/>
    <w:rsid w:val="00425351"/>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39FA"/>
    <w:rsid w:val="00475E6B"/>
    <w:rsid w:val="00480AC8"/>
    <w:rsid w:val="00482D75"/>
    <w:rsid w:val="00483646"/>
    <w:rsid w:val="004841A3"/>
    <w:rsid w:val="00484327"/>
    <w:rsid w:val="00486BB4"/>
    <w:rsid w:val="00490EF0"/>
    <w:rsid w:val="00491E5A"/>
    <w:rsid w:val="00492773"/>
    <w:rsid w:val="0049435C"/>
    <w:rsid w:val="00496F8C"/>
    <w:rsid w:val="004973BB"/>
    <w:rsid w:val="004A1BCD"/>
    <w:rsid w:val="004A2F18"/>
    <w:rsid w:val="004A3708"/>
    <w:rsid w:val="004A3960"/>
    <w:rsid w:val="004A65AB"/>
    <w:rsid w:val="004A69FC"/>
    <w:rsid w:val="004B1268"/>
    <w:rsid w:val="004B13EB"/>
    <w:rsid w:val="004B1B1F"/>
    <w:rsid w:val="004B465F"/>
    <w:rsid w:val="004B470F"/>
    <w:rsid w:val="004B5887"/>
    <w:rsid w:val="004B590F"/>
    <w:rsid w:val="004B68A1"/>
    <w:rsid w:val="004C2FC5"/>
    <w:rsid w:val="004C3009"/>
    <w:rsid w:val="004C3F8A"/>
    <w:rsid w:val="004D02E7"/>
    <w:rsid w:val="004D04C9"/>
    <w:rsid w:val="004D0A6A"/>
    <w:rsid w:val="004D0AD8"/>
    <w:rsid w:val="004D1D4E"/>
    <w:rsid w:val="004D2447"/>
    <w:rsid w:val="004D2CCA"/>
    <w:rsid w:val="004D40D0"/>
    <w:rsid w:val="004D47EE"/>
    <w:rsid w:val="004D4AD9"/>
    <w:rsid w:val="004D5708"/>
    <w:rsid w:val="004D7156"/>
    <w:rsid w:val="004D720D"/>
    <w:rsid w:val="004D7F70"/>
    <w:rsid w:val="004E5DA5"/>
    <w:rsid w:val="004E6614"/>
    <w:rsid w:val="004E6724"/>
    <w:rsid w:val="004F05C9"/>
    <w:rsid w:val="004F2608"/>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0A2A"/>
    <w:rsid w:val="005A268E"/>
    <w:rsid w:val="005A407B"/>
    <w:rsid w:val="005A432E"/>
    <w:rsid w:val="005A485A"/>
    <w:rsid w:val="005A55A5"/>
    <w:rsid w:val="005A55DF"/>
    <w:rsid w:val="005A5CA2"/>
    <w:rsid w:val="005A6AE4"/>
    <w:rsid w:val="005A6F8F"/>
    <w:rsid w:val="005B0774"/>
    <w:rsid w:val="005B2C41"/>
    <w:rsid w:val="005B336A"/>
    <w:rsid w:val="005B6BCE"/>
    <w:rsid w:val="005B7862"/>
    <w:rsid w:val="005C0910"/>
    <w:rsid w:val="005C2CE3"/>
    <w:rsid w:val="005C3233"/>
    <w:rsid w:val="005C3563"/>
    <w:rsid w:val="005C3A81"/>
    <w:rsid w:val="005C51A7"/>
    <w:rsid w:val="005C66EB"/>
    <w:rsid w:val="005C6733"/>
    <w:rsid w:val="005C6B1C"/>
    <w:rsid w:val="005C6E6B"/>
    <w:rsid w:val="005D1653"/>
    <w:rsid w:val="005D2468"/>
    <w:rsid w:val="005D4A1D"/>
    <w:rsid w:val="005D5CBE"/>
    <w:rsid w:val="005D5CF4"/>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1198"/>
    <w:rsid w:val="0063155A"/>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63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1AB3"/>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86DB5"/>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E631A"/>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3470"/>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4A01"/>
    <w:rsid w:val="008754EB"/>
    <w:rsid w:val="00876F1A"/>
    <w:rsid w:val="008775F7"/>
    <w:rsid w:val="00880F7B"/>
    <w:rsid w:val="008813FF"/>
    <w:rsid w:val="0088188B"/>
    <w:rsid w:val="008859E5"/>
    <w:rsid w:val="00885D5D"/>
    <w:rsid w:val="00886236"/>
    <w:rsid w:val="008865A5"/>
    <w:rsid w:val="008921B5"/>
    <w:rsid w:val="008927C2"/>
    <w:rsid w:val="00893290"/>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3194"/>
    <w:rsid w:val="009477FB"/>
    <w:rsid w:val="009503A8"/>
    <w:rsid w:val="009534ED"/>
    <w:rsid w:val="009571ED"/>
    <w:rsid w:val="00957FA5"/>
    <w:rsid w:val="00961E3D"/>
    <w:rsid w:val="00966B39"/>
    <w:rsid w:val="00972315"/>
    <w:rsid w:val="0097315B"/>
    <w:rsid w:val="009744AE"/>
    <w:rsid w:val="00974669"/>
    <w:rsid w:val="009763C5"/>
    <w:rsid w:val="00981019"/>
    <w:rsid w:val="009822E1"/>
    <w:rsid w:val="00986544"/>
    <w:rsid w:val="00986C36"/>
    <w:rsid w:val="00987C56"/>
    <w:rsid w:val="009902A2"/>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3AD"/>
    <w:rsid w:val="009D7618"/>
    <w:rsid w:val="009E03B7"/>
    <w:rsid w:val="009E0791"/>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0AE6"/>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5E87"/>
    <w:rsid w:val="00A86E6A"/>
    <w:rsid w:val="00A87F4A"/>
    <w:rsid w:val="00A9089B"/>
    <w:rsid w:val="00A9387C"/>
    <w:rsid w:val="00A945AD"/>
    <w:rsid w:val="00A94D30"/>
    <w:rsid w:val="00A9684E"/>
    <w:rsid w:val="00AA0D8B"/>
    <w:rsid w:val="00AA23F7"/>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E7867"/>
    <w:rsid w:val="00AF0AE4"/>
    <w:rsid w:val="00AF0B12"/>
    <w:rsid w:val="00AF5A10"/>
    <w:rsid w:val="00AF617B"/>
    <w:rsid w:val="00AF66A6"/>
    <w:rsid w:val="00B008B7"/>
    <w:rsid w:val="00B00FD3"/>
    <w:rsid w:val="00B025E2"/>
    <w:rsid w:val="00B027BD"/>
    <w:rsid w:val="00B04190"/>
    <w:rsid w:val="00B04BB5"/>
    <w:rsid w:val="00B06A78"/>
    <w:rsid w:val="00B10777"/>
    <w:rsid w:val="00B108AB"/>
    <w:rsid w:val="00B12073"/>
    <w:rsid w:val="00B14AE7"/>
    <w:rsid w:val="00B2014C"/>
    <w:rsid w:val="00B21355"/>
    <w:rsid w:val="00B22FE4"/>
    <w:rsid w:val="00B24CAC"/>
    <w:rsid w:val="00B255E8"/>
    <w:rsid w:val="00B25C22"/>
    <w:rsid w:val="00B25F09"/>
    <w:rsid w:val="00B278F9"/>
    <w:rsid w:val="00B33F6F"/>
    <w:rsid w:val="00B352FF"/>
    <w:rsid w:val="00B35969"/>
    <w:rsid w:val="00B363DA"/>
    <w:rsid w:val="00B36EAF"/>
    <w:rsid w:val="00B4013D"/>
    <w:rsid w:val="00B402F3"/>
    <w:rsid w:val="00B44BE6"/>
    <w:rsid w:val="00B467C2"/>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36E50"/>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5E04"/>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3105"/>
    <w:rsid w:val="00CE403A"/>
    <w:rsid w:val="00CE492A"/>
    <w:rsid w:val="00CE49A8"/>
    <w:rsid w:val="00CE68E3"/>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36A78"/>
    <w:rsid w:val="00D40957"/>
    <w:rsid w:val="00D41484"/>
    <w:rsid w:val="00D43797"/>
    <w:rsid w:val="00D437F4"/>
    <w:rsid w:val="00D43AD1"/>
    <w:rsid w:val="00D44D32"/>
    <w:rsid w:val="00D45D9D"/>
    <w:rsid w:val="00D4769F"/>
    <w:rsid w:val="00D506FF"/>
    <w:rsid w:val="00D519CA"/>
    <w:rsid w:val="00D526BE"/>
    <w:rsid w:val="00D53855"/>
    <w:rsid w:val="00D553F2"/>
    <w:rsid w:val="00D57AB5"/>
    <w:rsid w:val="00D6053C"/>
    <w:rsid w:val="00D60BB2"/>
    <w:rsid w:val="00D635BA"/>
    <w:rsid w:val="00D63B28"/>
    <w:rsid w:val="00D652BA"/>
    <w:rsid w:val="00D702B4"/>
    <w:rsid w:val="00D70A80"/>
    <w:rsid w:val="00D718BE"/>
    <w:rsid w:val="00D71A63"/>
    <w:rsid w:val="00D73E30"/>
    <w:rsid w:val="00D754FF"/>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364E"/>
    <w:rsid w:val="00DB4C3E"/>
    <w:rsid w:val="00DB52AE"/>
    <w:rsid w:val="00DC0E16"/>
    <w:rsid w:val="00DC3DA1"/>
    <w:rsid w:val="00DC42DB"/>
    <w:rsid w:val="00DC45CD"/>
    <w:rsid w:val="00DC4E51"/>
    <w:rsid w:val="00DC7ED2"/>
    <w:rsid w:val="00DD1DAA"/>
    <w:rsid w:val="00DD26AB"/>
    <w:rsid w:val="00DD7127"/>
    <w:rsid w:val="00DE0053"/>
    <w:rsid w:val="00DE0D61"/>
    <w:rsid w:val="00DE2703"/>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04A"/>
    <w:rsid w:val="00E55709"/>
    <w:rsid w:val="00E56AEF"/>
    <w:rsid w:val="00E6078A"/>
    <w:rsid w:val="00E63F84"/>
    <w:rsid w:val="00E65D1B"/>
    <w:rsid w:val="00E673C2"/>
    <w:rsid w:val="00E7032F"/>
    <w:rsid w:val="00E72CD2"/>
    <w:rsid w:val="00E72FB6"/>
    <w:rsid w:val="00E757EA"/>
    <w:rsid w:val="00E77F1C"/>
    <w:rsid w:val="00E8098D"/>
    <w:rsid w:val="00E80A6F"/>
    <w:rsid w:val="00E81F40"/>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4EF5"/>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52F3"/>
    <w:rsid w:val="00F46FA0"/>
    <w:rsid w:val="00F54963"/>
    <w:rsid w:val="00F57F48"/>
    <w:rsid w:val="00F620E4"/>
    <w:rsid w:val="00F656D1"/>
    <w:rsid w:val="00F67E6C"/>
    <w:rsid w:val="00F72140"/>
    <w:rsid w:val="00F744AA"/>
    <w:rsid w:val="00F76B5F"/>
    <w:rsid w:val="00F77788"/>
    <w:rsid w:val="00F77915"/>
    <w:rsid w:val="00F84086"/>
    <w:rsid w:val="00F852BF"/>
    <w:rsid w:val="00F85B3C"/>
    <w:rsid w:val="00F85FAE"/>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8E0"/>
    <w:rsid w:val="00FB3BC9"/>
    <w:rsid w:val="00FB51A0"/>
    <w:rsid w:val="00FB6AB7"/>
    <w:rsid w:val="00FC24F9"/>
    <w:rsid w:val="00FC3A54"/>
    <w:rsid w:val="00FC5999"/>
    <w:rsid w:val="00FC6537"/>
    <w:rsid w:val="00FC6905"/>
    <w:rsid w:val="00FD0F52"/>
    <w:rsid w:val="00FD1F2E"/>
    <w:rsid w:val="00FD3F43"/>
    <w:rsid w:val="00FD4B57"/>
    <w:rsid w:val="00FE0D6F"/>
    <w:rsid w:val="00FE1721"/>
    <w:rsid w:val="00FE3600"/>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DB10DF"/>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 w:type="table" w:customStyle="1" w:styleId="31">
    <w:name w:val="Сетка таблицы3"/>
    <w:basedOn w:val="a1"/>
    <w:next w:val="afe"/>
    <w:uiPriority w:val="59"/>
    <w:rsid w:val="0006177F"/>
    <w:rPr>
      <w:rFonts w:ascii="Calibri" w:eastAsia="Calibri" w:hAnsi="Calibri"/>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1747977">
      <w:bodyDiv w:val="1"/>
      <w:marLeft w:val="0"/>
      <w:marRight w:val="0"/>
      <w:marTop w:val="0"/>
      <w:marBottom w:val="0"/>
      <w:divBdr>
        <w:top w:val="none" w:sz="0" w:space="0" w:color="auto"/>
        <w:left w:val="none" w:sz="0" w:space="0" w:color="auto"/>
        <w:bottom w:val="none" w:sz="0" w:space="0" w:color="auto"/>
        <w:right w:val="none" w:sz="0" w:space="0" w:color="auto"/>
      </w:divBdr>
      <w:divsChild>
        <w:div w:id="1618365674">
          <w:marLeft w:val="0"/>
          <w:marRight w:val="0"/>
          <w:marTop w:val="0"/>
          <w:marBottom w:val="0"/>
          <w:divBdr>
            <w:top w:val="none" w:sz="0" w:space="0" w:color="auto"/>
            <w:left w:val="none" w:sz="0" w:space="0" w:color="auto"/>
            <w:bottom w:val="none" w:sz="0" w:space="0" w:color="auto"/>
            <w:right w:val="none" w:sz="0" w:space="0" w:color="auto"/>
          </w:divBdr>
          <w:divsChild>
            <w:div w:id="23478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228299713">
      <w:bodyDiv w:val="1"/>
      <w:marLeft w:val="0"/>
      <w:marRight w:val="0"/>
      <w:marTop w:val="0"/>
      <w:marBottom w:val="0"/>
      <w:divBdr>
        <w:top w:val="none" w:sz="0" w:space="0" w:color="auto"/>
        <w:left w:val="none" w:sz="0" w:space="0" w:color="auto"/>
        <w:bottom w:val="none" w:sz="0" w:space="0" w:color="auto"/>
        <w:right w:val="none" w:sz="0" w:space="0" w:color="auto"/>
      </w:divBdr>
      <w:divsChild>
        <w:div w:id="876890666">
          <w:marLeft w:val="0"/>
          <w:marRight w:val="0"/>
          <w:marTop w:val="0"/>
          <w:marBottom w:val="0"/>
          <w:divBdr>
            <w:top w:val="none" w:sz="0" w:space="0" w:color="auto"/>
            <w:left w:val="none" w:sz="0" w:space="0" w:color="auto"/>
            <w:bottom w:val="none" w:sz="0" w:space="0" w:color="auto"/>
            <w:right w:val="none" w:sz="0" w:space="0" w:color="auto"/>
          </w:divBdr>
          <w:divsChild>
            <w:div w:id="10594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5335442">
      <w:bodyDiv w:val="1"/>
      <w:marLeft w:val="0"/>
      <w:marRight w:val="0"/>
      <w:marTop w:val="0"/>
      <w:marBottom w:val="0"/>
      <w:divBdr>
        <w:top w:val="none" w:sz="0" w:space="0" w:color="auto"/>
        <w:left w:val="none" w:sz="0" w:space="0" w:color="auto"/>
        <w:bottom w:val="none" w:sz="0" w:space="0" w:color="auto"/>
        <w:right w:val="none" w:sz="0" w:space="0" w:color="auto"/>
      </w:divBdr>
      <w:divsChild>
        <w:div w:id="256406075">
          <w:marLeft w:val="0"/>
          <w:marRight w:val="0"/>
          <w:marTop w:val="0"/>
          <w:marBottom w:val="0"/>
          <w:divBdr>
            <w:top w:val="none" w:sz="0" w:space="0" w:color="auto"/>
            <w:left w:val="none" w:sz="0" w:space="0" w:color="auto"/>
            <w:bottom w:val="none" w:sz="0" w:space="0" w:color="auto"/>
            <w:right w:val="none" w:sz="0" w:space="0" w:color="auto"/>
          </w:divBdr>
          <w:divsChild>
            <w:div w:id="48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394340">
      <w:bodyDiv w:val="1"/>
      <w:marLeft w:val="0"/>
      <w:marRight w:val="0"/>
      <w:marTop w:val="0"/>
      <w:marBottom w:val="0"/>
      <w:divBdr>
        <w:top w:val="none" w:sz="0" w:space="0" w:color="auto"/>
        <w:left w:val="none" w:sz="0" w:space="0" w:color="auto"/>
        <w:bottom w:val="none" w:sz="0" w:space="0" w:color="auto"/>
        <w:right w:val="none" w:sz="0" w:space="0" w:color="auto"/>
      </w:divBdr>
      <w:divsChild>
        <w:div w:id="771245007">
          <w:marLeft w:val="0"/>
          <w:marRight w:val="0"/>
          <w:marTop w:val="0"/>
          <w:marBottom w:val="0"/>
          <w:divBdr>
            <w:top w:val="none" w:sz="0" w:space="0" w:color="auto"/>
            <w:left w:val="none" w:sz="0" w:space="0" w:color="auto"/>
            <w:bottom w:val="none" w:sz="0" w:space="0" w:color="auto"/>
            <w:right w:val="none" w:sz="0" w:space="0" w:color="auto"/>
          </w:divBdr>
          <w:divsChild>
            <w:div w:id="940990418">
              <w:marLeft w:val="0"/>
              <w:marRight w:val="0"/>
              <w:marTop w:val="0"/>
              <w:marBottom w:val="0"/>
              <w:divBdr>
                <w:top w:val="none" w:sz="0" w:space="0" w:color="auto"/>
                <w:left w:val="none" w:sz="0" w:space="0" w:color="auto"/>
                <w:bottom w:val="none" w:sz="0" w:space="0" w:color="auto"/>
                <w:right w:val="none" w:sz="0" w:space="0" w:color="auto"/>
              </w:divBdr>
            </w:div>
            <w:div w:id="325281815">
              <w:marLeft w:val="0"/>
              <w:marRight w:val="0"/>
              <w:marTop w:val="0"/>
              <w:marBottom w:val="0"/>
              <w:divBdr>
                <w:top w:val="none" w:sz="0" w:space="0" w:color="auto"/>
                <w:left w:val="none" w:sz="0" w:space="0" w:color="auto"/>
                <w:bottom w:val="none" w:sz="0" w:space="0" w:color="auto"/>
                <w:right w:val="none" w:sz="0" w:space="0" w:color="auto"/>
              </w:divBdr>
            </w:div>
            <w:div w:id="1347295639">
              <w:marLeft w:val="0"/>
              <w:marRight w:val="0"/>
              <w:marTop w:val="0"/>
              <w:marBottom w:val="0"/>
              <w:divBdr>
                <w:top w:val="none" w:sz="0" w:space="0" w:color="auto"/>
                <w:left w:val="none" w:sz="0" w:space="0" w:color="auto"/>
                <w:bottom w:val="none" w:sz="0" w:space="0" w:color="auto"/>
                <w:right w:val="none" w:sz="0" w:space="0" w:color="auto"/>
              </w:divBdr>
            </w:div>
            <w:div w:id="1253856542">
              <w:marLeft w:val="0"/>
              <w:marRight w:val="0"/>
              <w:marTop w:val="0"/>
              <w:marBottom w:val="0"/>
              <w:divBdr>
                <w:top w:val="none" w:sz="0" w:space="0" w:color="auto"/>
                <w:left w:val="none" w:sz="0" w:space="0" w:color="auto"/>
                <w:bottom w:val="none" w:sz="0" w:space="0" w:color="auto"/>
                <w:right w:val="none" w:sz="0" w:space="0" w:color="auto"/>
              </w:divBdr>
            </w:div>
            <w:div w:id="134808205">
              <w:marLeft w:val="0"/>
              <w:marRight w:val="0"/>
              <w:marTop w:val="0"/>
              <w:marBottom w:val="0"/>
              <w:divBdr>
                <w:top w:val="none" w:sz="0" w:space="0" w:color="auto"/>
                <w:left w:val="none" w:sz="0" w:space="0" w:color="auto"/>
                <w:bottom w:val="none" w:sz="0" w:space="0" w:color="auto"/>
                <w:right w:val="none" w:sz="0" w:space="0" w:color="auto"/>
              </w:divBdr>
            </w:div>
            <w:div w:id="14588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Anna\AppData\Roaming\Skype\&#1073;&#1072;&#1082;&#1072;&#1083;&#1072;&#1074;&#1088;&#1072;&#1090;\fragment_bakalavr.docx" TargetMode="External"/><Relationship Id="rId26" Type="http://schemas.openxmlformats.org/officeDocument/2006/relationships/hyperlink" Target="file:///C:\Users\Anna\AppData\Roaming\Skype\&#1073;&#1072;&#1082;&#1072;&#1083;&#1072;&#1074;&#1088;&#1072;&#1090;\fragment_bakalavr.docx"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nna\AppData\Roaming\Skype\&#1073;&#1072;&#1082;&#1072;&#1083;&#1072;&#1074;&#1088;&#1072;&#1090;\fragment_bakalavr.docx"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nna\AppData\Roaming\Skype\&#1073;&#1072;&#1082;&#1072;&#1083;&#1072;&#1074;&#1088;&#1072;&#1090;\fragment_bakalavr.docx"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file:///C:\Users\Anna\AppData\Roaming\Skype\&#1073;&#1072;&#1082;&#1072;&#1083;&#1072;&#1074;&#1088;&#1072;&#1090;\fragment_bakalavr.docx"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149A4-5F57-4028-A2EB-4ADB293F7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TotalTime>
  <Pages>62</Pages>
  <Words>10680</Words>
  <Characters>60878</Characters>
  <Application>Microsoft Office Word</Application>
  <DocSecurity>0</DocSecurity>
  <Lines>507</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71416</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103</cp:revision>
  <cp:lastPrinted>2018-11-13T21:01:00Z</cp:lastPrinted>
  <dcterms:created xsi:type="dcterms:W3CDTF">2017-06-13T12:29:00Z</dcterms:created>
  <dcterms:modified xsi:type="dcterms:W3CDTF">2018-12-06T20:35:00Z</dcterms:modified>
</cp:coreProperties>
</file>