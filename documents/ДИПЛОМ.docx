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0EAC" w:rsidRPr="00E63F36" w:rsidRDefault="00A80EAC" w:rsidP="00A80EAC">
      <w:pPr>
        <w:pStyle w:val="Titul"/>
        <w:spacing w:line="300" w:lineRule="auto"/>
        <w:rPr>
          <w:b w:val="0"/>
          <w:szCs w:val="32"/>
        </w:rPr>
      </w:pPr>
      <w:r w:rsidRPr="00E63F36">
        <w:rPr>
          <w:b w:val="0"/>
          <w:szCs w:val="32"/>
        </w:rPr>
        <w:t>Міністерство освіти і науки України</w:t>
      </w:r>
    </w:p>
    <w:p w:rsidR="00A80EAC" w:rsidRPr="00E63F36" w:rsidRDefault="00A80EAC" w:rsidP="00A80EAC">
      <w:pPr>
        <w:pStyle w:val="Titul"/>
        <w:spacing w:line="300" w:lineRule="auto"/>
        <w:rPr>
          <w:b w:val="0"/>
          <w:szCs w:val="32"/>
        </w:rPr>
      </w:pPr>
      <w:r w:rsidRPr="00E63F36">
        <w:rPr>
          <w:b w:val="0"/>
          <w:szCs w:val="32"/>
        </w:rPr>
        <w:t>Житомирський державний технологічний університет</w:t>
      </w:r>
    </w:p>
    <w:p w:rsidR="00A80EAC" w:rsidRPr="00E63F36" w:rsidRDefault="00A80EAC" w:rsidP="00A80EAC">
      <w:pPr>
        <w:pStyle w:val="Titul"/>
        <w:spacing w:line="300" w:lineRule="auto"/>
        <w:rPr>
          <w:b w:val="0"/>
          <w:szCs w:val="32"/>
        </w:rPr>
      </w:pPr>
      <w:r w:rsidRPr="00E63F36">
        <w:rPr>
          <w:b w:val="0"/>
          <w:szCs w:val="32"/>
        </w:rPr>
        <w:t>Факультет інформаційно-комп'ютерних технологій</w:t>
      </w:r>
    </w:p>
    <w:p w:rsidR="00A80EAC" w:rsidRPr="00E63F36" w:rsidRDefault="00A80EAC" w:rsidP="00A80EAC">
      <w:pPr>
        <w:pStyle w:val="Titul"/>
        <w:spacing w:line="300" w:lineRule="auto"/>
        <w:rPr>
          <w:b w:val="0"/>
          <w:szCs w:val="32"/>
        </w:rPr>
      </w:pPr>
      <w:r w:rsidRPr="00E63F36">
        <w:rPr>
          <w:b w:val="0"/>
          <w:szCs w:val="32"/>
        </w:rPr>
        <w:t>К</w:t>
      </w:r>
      <w:r>
        <w:rPr>
          <w:b w:val="0"/>
          <w:szCs w:val="32"/>
        </w:rPr>
        <w:t>афедра інженерії програмного забезпечення</w:t>
      </w:r>
    </w:p>
    <w:p w:rsidR="00A80EAC" w:rsidRPr="00E63F36" w:rsidRDefault="00A80EAC" w:rsidP="00A80EAC">
      <w:pPr>
        <w:pStyle w:val="Titul"/>
        <w:rPr>
          <w:szCs w:val="32"/>
        </w:rPr>
      </w:pPr>
    </w:p>
    <w:p w:rsidR="00A80EAC" w:rsidRPr="00E63F36" w:rsidRDefault="00A80EAC" w:rsidP="00A80EAC">
      <w:pPr>
        <w:pStyle w:val="Titul"/>
        <w:rPr>
          <w:szCs w:val="32"/>
        </w:rPr>
      </w:pPr>
    </w:p>
    <w:p w:rsidR="00A80EAC" w:rsidRPr="00E63F36" w:rsidRDefault="00A80EAC" w:rsidP="00A80EAC">
      <w:pPr>
        <w:pStyle w:val="Titul"/>
        <w:rPr>
          <w:szCs w:val="32"/>
        </w:rPr>
      </w:pPr>
    </w:p>
    <w:p w:rsidR="00A80EAC" w:rsidRPr="00E63F36" w:rsidRDefault="00A80EAC" w:rsidP="00A80EAC">
      <w:pPr>
        <w:pStyle w:val="Titul"/>
        <w:rPr>
          <w:sz w:val="40"/>
          <w:szCs w:val="40"/>
        </w:rPr>
      </w:pPr>
      <w:r w:rsidRPr="00E63F36">
        <w:rPr>
          <w:sz w:val="40"/>
          <w:szCs w:val="40"/>
        </w:rPr>
        <w:t>ПОЯСНЮВАЛЬНА ЗАПИСКА</w:t>
      </w:r>
    </w:p>
    <w:p w:rsidR="00A80EAC" w:rsidRPr="00E63F36" w:rsidRDefault="00A80EAC" w:rsidP="00A80EAC">
      <w:pPr>
        <w:pStyle w:val="Titul"/>
        <w:rPr>
          <w:sz w:val="40"/>
          <w:szCs w:val="40"/>
        </w:rPr>
      </w:pPr>
      <w:r w:rsidRPr="00E63F36">
        <w:rPr>
          <w:b w:val="0"/>
          <w:sz w:val="40"/>
          <w:szCs w:val="40"/>
        </w:rPr>
        <w:t xml:space="preserve">до </w:t>
      </w:r>
      <w:r>
        <w:rPr>
          <w:b w:val="0"/>
          <w:sz w:val="40"/>
          <w:szCs w:val="40"/>
        </w:rPr>
        <w:t>магістерської атестаційної роботи</w:t>
      </w:r>
      <w:r w:rsidRPr="00E63F36">
        <w:rPr>
          <w:b w:val="0"/>
          <w:sz w:val="40"/>
          <w:szCs w:val="40"/>
        </w:rPr>
        <w:t xml:space="preserve"> </w:t>
      </w:r>
    </w:p>
    <w:p w:rsidR="00A80EAC" w:rsidRPr="00A80EAC" w:rsidRDefault="00A80EAC" w:rsidP="00A80EAC">
      <w:pPr>
        <w:pStyle w:val="Titul"/>
        <w:rPr>
          <w:b w:val="0"/>
          <w:sz w:val="40"/>
          <w:szCs w:val="40"/>
        </w:rPr>
      </w:pPr>
      <w:r w:rsidRPr="00E63F36">
        <w:rPr>
          <w:b w:val="0"/>
          <w:sz w:val="40"/>
          <w:szCs w:val="40"/>
        </w:rPr>
        <w:t>на тему: «</w:t>
      </w:r>
      <w:r w:rsidRPr="00A80EAC">
        <w:rPr>
          <w:b w:val="0"/>
          <w:sz w:val="40"/>
          <w:szCs w:val="40"/>
        </w:rPr>
        <w:t>Інтерактивний web-сервіс для пошуку</w:t>
      </w:r>
    </w:p>
    <w:p w:rsidR="00A80EAC" w:rsidRPr="00E63F36" w:rsidRDefault="00A80EAC" w:rsidP="00A80EAC">
      <w:pPr>
        <w:pStyle w:val="Titul"/>
        <w:rPr>
          <w:sz w:val="40"/>
          <w:szCs w:val="40"/>
        </w:rPr>
      </w:pPr>
      <w:r w:rsidRPr="00A80EAC">
        <w:rPr>
          <w:b w:val="0"/>
          <w:sz w:val="40"/>
          <w:szCs w:val="40"/>
        </w:rPr>
        <w:t>домашніх тварин</w:t>
      </w:r>
      <w:r w:rsidRPr="00E63F36">
        <w:rPr>
          <w:b w:val="0"/>
          <w:sz w:val="40"/>
          <w:szCs w:val="40"/>
        </w:rPr>
        <w:t>»</w:t>
      </w:r>
    </w:p>
    <w:p w:rsidR="00A80EAC" w:rsidRPr="00E63F36" w:rsidRDefault="00A80EAC" w:rsidP="00A80EAC">
      <w:pPr>
        <w:pStyle w:val="Titul"/>
        <w:rPr>
          <w:szCs w:val="32"/>
        </w:rPr>
      </w:pPr>
    </w:p>
    <w:p w:rsidR="00A80EAC" w:rsidRPr="00E63F36" w:rsidRDefault="00A80EAC" w:rsidP="00A80EAC">
      <w:pPr>
        <w:pStyle w:val="Titul"/>
        <w:rPr>
          <w:szCs w:val="32"/>
        </w:rPr>
      </w:pPr>
    </w:p>
    <w:p w:rsidR="00A80EAC" w:rsidRPr="00E63F36" w:rsidRDefault="00A80EAC" w:rsidP="00A80EAC">
      <w:pPr>
        <w:pStyle w:val="Titul"/>
        <w:rPr>
          <w:szCs w:val="32"/>
        </w:rPr>
      </w:pPr>
    </w:p>
    <w:p w:rsidR="00A80EAC" w:rsidRPr="00E63F36" w:rsidRDefault="00A80EAC" w:rsidP="00A80EAC">
      <w:pPr>
        <w:pStyle w:val="Titul"/>
        <w:rPr>
          <w:szCs w:val="32"/>
        </w:rPr>
      </w:pPr>
    </w:p>
    <w:p w:rsidR="00A80EAC" w:rsidRPr="00E63F36" w:rsidRDefault="00A80EAC" w:rsidP="00A80EAC">
      <w:pPr>
        <w:pStyle w:val="Titul"/>
        <w:ind w:left="2835"/>
        <w:jc w:val="left"/>
        <w:rPr>
          <w:b w:val="0"/>
          <w:sz w:val="28"/>
        </w:rPr>
      </w:pPr>
      <w:r w:rsidRPr="00E63F36">
        <w:rPr>
          <w:b w:val="0"/>
          <w:sz w:val="28"/>
        </w:rPr>
        <w:t xml:space="preserve">Виконав студент </w:t>
      </w:r>
      <w:r>
        <w:rPr>
          <w:b w:val="0"/>
          <w:sz w:val="28"/>
        </w:rPr>
        <w:t>2</w:t>
      </w:r>
      <w:r w:rsidRPr="00E63F36">
        <w:rPr>
          <w:b w:val="0"/>
          <w:sz w:val="28"/>
        </w:rPr>
        <w:t xml:space="preserve">-го курсу, групи </w:t>
      </w:r>
      <w:r>
        <w:rPr>
          <w:b w:val="0"/>
          <w:sz w:val="28"/>
        </w:rPr>
        <w:t>________</w:t>
      </w:r>
      <w:r w:rsidRPr="00E63F36">
        <w:rPr>
          <w:b w:val="0"/>
          <w:sz w:val="28"/>
        </w:rPr>
        <w:br/>
      </w:r>
      <w:r>
        <w:rPr>
          <w:b w:val="0"/>
          <w:sz w:val="28"/>
        </w:rPr>
        <w:t>спеціальності</w:t>
      </w:r>
      <w:r w:rsidRPr="00E63F36">
        <w:rPr>
          <w:b w:val="0"/>
          <w:sz w:val="28"/>
        </w:rPr>
        <w:t xml:space="preserve"> </w:t>
      </w:r>
      <w:r>
        <w:rPr>
          <w:b w:val="0"/>
          <w:sz w:val="28"/>
        </w:rPr>
        <w:t>121</w:t>
      </w:r>
      <w:r w:rsidRPr="00E63F36">
        <w:rPr>
          <w:b w:val="0"/>
          <w:sz w:val="28"/>
        </w:rPr>
        <w:t xml:space="preserve"> «</w:t>
      </w:r>
      <w:r>
        <w:rPr>
          <w:b w:val="0"/>
          <w:sz w:val="28"/>
        </w:rPr>
        <w:t>І</w:t>
      </w:r>
      <w:r w:rsidRPr="00E63F36">
        <w:rPr>
          <w:b w:val="0"/>
          <w:sz w:val="28"/>
        </w:rPr>
        <w:t>нженерія</w:t>
      </w:r>
      <w:r>
        <w:rPr>
          <w:b w:val="0"/>
          <w:sz w:val="28"/>
        </w:rPr>
        <w:t xml:space="preserve"> програмного забезпечення</w:t>
      </w:r>
      <w:r w:rsidRPr="00E63F36">
        <w:rPr>
          <w:b w:val="0"/>
          <w:sz w:val="28"/>
        </w:rPr>
        <w:t>»</w:t>
      </w:r>
    </w:p>
    <w:p w:rsidR="00A80EAC" w:rsidRPr="00E63F36" w:rsidRDefault="00A80EAC" w:rsidP="00A80EAC">
      <w:pPr>
        <w:pStyle w:val="Titul"/>
        <w:ind w:left="2835"/>
        <w:jc w:val="right"/>
        <w:rPr>
          <w:b w:val="0"/>
          <w:sz w:val="28"/>
        </w:rPr>
      </w:pPr>
      <w:r w:rsidRPr="00E63F36">
        <w:rPr>
          <w:b w:val="0"/>
          <w:sz w:val="28"/>
          <w:u w:val="single"/>
        </w:rPr>
        <w:t xml:space="preserve">                          </w:t>
      </w:r>
      <w:r w:rsidRPr="00E63F36">
        <w:rPr>
          <w:b w:val="0"/>
          <w:sz w:val="28"/>
        </w:rPr>
        <w:t xml:space="preserve"> </w:t>
      </w:r>
      <w:r>
        <w:rPr>
          <w:b w:val="0"/>
          <w:sz w:val="28"/>
        </w:rPr>
        <w:t>В</w:t>
      </w:r>
      <w:r w:rsidRPr="00E63F36">
        <w:rPr>
          <w:b w:val="0"/>
          <w:sz w:val="28"/>
        </w:rPr>
        <w:t>.</w:t>
      </w:r>
      <w:r>
        <w:rPr>
          <w:b w:val="0"/>
          <w:sz w:val="28"/>
        </w:rPr>
        <w:t>М</w:t>
      </w:r>
      <w:r w:rsidRPr="00E63F36">
        <w:rPr>
          <w:b w:val="0"/>
          <w:sz w:val="28"/>
        </w:rPr>
        <w:t>.</w:t>
      </w:r>
      <w:r>
        <w:rPr>
          <w:b w:val="0"/>
          <w:sz w:val="28"/>
        </w:rPr>
        <w:t>Данюк</w:t>
      </w:r>
    </w:p>
    <w:p w:rsidR="00A80EAC" w:rsidRPr="00E63F36" w:rsidRDefault="00A80EAC" w:rsidP="00A80EAC">
      <w:pPr>
        <w:pStyle w:val="Titul"/>
        <w:ind w:left="2835"/>
        <w:jc w:val="left"/>
        <w:rPr>
          <w:b w:val="0"/>
          <w:sz w:val="28"/>
        </w:rPr>
      </w:pPr>
      <w:r w:rsidRPr="00E63F36">
        <w:rPr>
          <w:b w:val="0"/>
          <w:sz w:val="28"/>
        </w:rPr>
        <w:t xml:space="preserve">Керівник к.т.н., доцент, доцент кафедри </w:t>
      </w:r>
      <w:r>
        <w:rPr>
          <w:b w:val="0"/>
          <w:sz w:val="28"/>
        </w:rPr>
        <w:t>ІПЗ</w:t>
      </w:r>
      <w:r w:rsidRPr="00E63F36">
        <w:rPr>
          <w:b w:val="0"/>
          <w:sz w:val="28"/>
        </w:rPr>
        <w:t xml:space="preserve">  </w:t>
      </w:r>
    </w:p>
    <w:p w:rsidR="00A80EAC" w:rsidRPr="00E63F36" w:rsidRDefault="00A80EAC" w:rsidP="00A80EAC">
      <w:pPr>
        <w:pStyle w:val="Titul"/>
        <w:ind w:left="2835"/>
        <w:jc w:val="right"/>
        <w:rPr>
          <w:b w:val="0"/>
          <w:sz w:val="28"/>
        </w:rPr>
      </w:pPr>
      <w:r w:rsidRPr="00E63F36">
        <w:rPr>
          <w:b w:val="0"/>
          <w:sz w:val="28"/>
          <w:u w:val="single"/>
        </w:rPr>
        <w:t xml:space="preserve">                       </w:t>
      </w:r>
      <w:r w:rsidRPr="00E63F36">
        <w:rPr>
          <w:b w:val="0"/>
          <w:sz w:val="28"/>
        </w:rPr>
        <w:t xml:space="preserve"> </w:t>
      </w:r>
      <w:r>
        <w:rPr>
          <w:b w:val="0"/>
          <w:sz w:val="28"/>
        </w:rPr>
        <w:t>О</w:t>
      </w:r>
      <w:r w:rsidRPr="00E63F36">
        <w:rPr>
          <w:b w:val="0"/>
          <w:sz w:val="28"/>
        </w:rPr>
        <w:t>.</w:t>
      </w:r>
      <w:r>
        <w:rPr>
          <w:b w:val="0"/>
          <w:sz w:val="28"/>
        </w:rPr>
        <w:t>І</w:t>
      </w:r>
      <w:r w:rsidRPr="00E63F36">
        <w:rPr>
          <w:b w:val="0"/>
          <w:sz w:val="28"/>
        </w:rPr>
        <w:t>.</w:t>
      </w:r>
      <w:r>
        <w:rPr>
          <w:b w:val="0"/>
          <w:sz w:val="28"/>
        </w:rPr>
        <w:t>Грабар</w:t>
      </w:r>
      <w:r w:rsidRPr="00E63F36">
        <w:rPr>
          <w:b w:val="0"/>
          <w:sz w:val="28"/>
        </w:rPr>
        <w:t> </w:t>
      </w:r>
    </w:p>
    <w:p w:rsidR="00A80EAC" w:rsidRPr="00E63F36" w:rsidRDefault="00A80EAC" w:rsidP="00A80EAC">
      <w:pPr>
        <w:pStyle w:val="Titul"/>
        <w:ind w:left="2835"/>
        <w:jc w:val="left"/>
        <w:rPr>
          <w:b w:val="0"/>
          <w:sz w:val="28"/>
        </w:rPr>
      </w:pPr>
      <w:r w:rsidRPr="00E63F36">
        <w:rPr>
          <w:b w:val="0"/>
          <w:sz w:val="28"/>
        </w:rPr>
        <w:t xml:space="preserve">Рецензент к.т.н., доцент, </w:t>
      </w:r>
      <w:r>
        <w:rPr>
          <w:b w:val="0"/>
          <w:sz w:val="28"/>
        </w:rPr>
        <w:t>КІ та КБ</w:t>
      </w:r>
      <w:r w:rsidRPr="00E63F36">
        <w:rPr>
          <w:b w:val="0"/>
          <w:sz w:val="28"/>
        </w:rPr>
        <w:t xml:space="preserve"> </w:t>
      </w:r>
    </w:p>
    <w:p w:rsidR="00A80EAC" w:rsidRPr="00E63F36" w:rsidRDefault="00A80EAC" w:rsidP="00A80EAC">
      <w:pPr>
        <w:pStyle w:val="Titul"/>
        <w:ind w:left="2835"/>
        <w:jc w:val="right"/>
        <w:rPr>
          <w:b w:val="0"/>
          <w:sz w:val="28"/>
          <w:u w:val="single"/>
        </w:rPr>
      </w:pPr>
      <w:r w:rsidRPr="00E63F36">
        <w:rPr>
          <w:b w:val="0"/>
          <w:sz w:val="28"/>
          <w:u w:val="single"/>
        </w:rPr>
        <w:t xml:space="preserve">                    </w:t>
      </w:r>
      <w:r w:rsidRPr="00E63F36">
        <w:rPr>
          <w:b w:val="0"/>
          <w:sz w:val="28"/>
        </w:rPr>
        <w:t xml:space="preserve"> </w:t>
      </w:r>
      <w:r>
        <w:rPr>
          <w:b w:val="0"/>
          <w:sz w:val="28"/>
        </w:rPr>
        <w:t>А</w:t>
      </w:r>
      <w:r w:rsidRPr="00E63F36">
        <w:rPr>
          <w:b w:val="0"/>
          <w:sz w:val="28"/>
        </w:rPr>
        <w:t>.</w:t>
      </w:r>
      <w:r>
        <w:rPr>
          <w:b w:val="0"/>
          <w:sz w:val="28"/>
        </w:rPr>
        <w:t>А</w:t>
      </w:r>
      <w:r w:rsidRPr="00E63F36">
        <w:rPr>
          <w:b w:val="0"/>
          <w:sz w:val="28"/>
        </w:rPr>
        <w:t>.</w:t>
      </w:r>
      <w:r>
        <w:rPr>
          <w:b w:val="0"/>
          <w:sz w:val="28"/>
        </w:rPr>
        <w:t>Єфіменко</w:t>
      </w:r>
      <w:r w:rsidRPr="00E63F36">
        <w:rPr>
          <w:b w:val="0"/>
          <w:sz w:val="28"/>
        </w:rPr>
        <w:t xml:space="preserve"> </w:t>
      </w:r>
    </w:p>
    <w:p w:rsidR="00A80EAC" w:rsidRPr="00E63F36" w:rsidRDefault="00A80EAC" w:rsidP="00A80EAC">
      <w:pPr>
        <w:pStyle w:val="Textheader16"/>
        <w:spacing w:line="240" w:lineRule="auto"/>
        <w:jc w:val="both"/>
        <w:rPr>
          <w:szCs w:val="32"/>
        </w:rPr>
      </w:pPr>
    </w:p>
    <w:p w:rsidR="00A80EAC" w:rsidRPr="00E63F36" w:rsidRDefault="00A80EAC" w:rsidP="00A80EAC">
      <w:pPr>
        <w:pStyle w:val="Textheader16"/>
        <w:spacing w:line="240" w:lineRule="auto"/>
        <w:rPr>
          <w:szCs w:val="32"/>
        </w:rPr>
      </w:pPr>
    </w:p>
    <w:p w:rsidR="00A80EAC" w:rsidRDefault="00A80EAC" w:rsidP="00A80EAC">
      <w:pPr>
        <w:pStyle w:val="Textheader16"/>
        <w:spacing w:line="240" w:lineRule="auto"/>
        <w:rPr>
          <w:szCs w:val="32"/>
        </w:rPr>
      </w:pPr>
    </w:p>
    <w:p w:rsidR="00A80EAC" w:rsidRDefault="00A80EAC" w:rsidP="00A80EAC">
      <w:pPr>
        <w:pStyle w:val="Textheader16"/>
        <w:spacing w:line="240" w:lineRule="auto"/>
        <w:rPr>
          <w:szCs w:val="32"/>
        </w:rPr>
      </w:pPr>
    </w:p>
    <w:p w:rsidR="00A80EAC" w:rsidRPr="00E63F36" w:rsidRDefault="00A80EAC" w:rsidP="00A80EAC">
      <w:pPr>
        <w:pStyle w:val="Textheader16"/>
        <w:spacing w:line="240" w:lineRule="auto"/>
        <w:rPr>
          <w:szCs w:val="32"/>
        </w:rPr>
      </w:pPr>
    </w:p>
    <w:p w:rsidR="00A80EAC" w:rsidRDefault="00A80EAC" w:rsidP="00A80EAC">
      <w:pPr>
        <w:pStyle w:val="Textheader16"/>
        <w:spacing w:line="240" w:lineRule="auto"/>
        <w:rPr>
          <w:szCs w:val="32"/>
          <w:lang w:val="ru-RU"/>
        </w:rPr>
      </w:pPr>
      <w:r>
        <w:rPr>
          <w:szCs w:val="32"/>
        </w:rPr>
        <w:t>Житомир – 201</w:t>
      </w:r>
      <w:r w:rsidRPr="00A80EAC">
        <w:rPr>
          <w:szCs w:val="32"/>
          <w:lang w:val="ru-RU"/>
        </w:rPr>
        <w:t>8</w:t>
      </w:r>
    </w:p>
    <w:p w:rsidR="00430184" w:rsidRPr="007E35CD" w:rsidRDefault="00430184" w:rsidP="00430184">
      <w:pPr>
        <w:spacing w:line="240" w:lineRule="auto"/>
        <w:ind w:firstLine="0"/>
        <w:rPr>
          <w:rFonts w:ascii="Bookman Old Style" w:hAnsi="Bookman Old Style"/>
        </w:rPr>
      </w:pPr>
      <w:r w:rsidRPr="007E35CD">
        <w:rPr>
          <w:rFonts w:ascii="Bookman Old Style" w:hAnsi="Bookman Old Style"/>
        </w:rPr>
        <w:lastRenderedPageBreak/>
        <w:t>ЖИТОМИРСЬКИЙ ДЕРЖАВНИЙ ТЕХНОЛОГІЧНИЙ УНІВЕРСИТЕТ</w:t>
      </w:r>
    </w:p>
    <w:p w:rsidR="00430184" w:rsidRPr="007E35CD" w:rsidRDefault="00430184" w:rsidP="00430184">
      <w:pPr>
        <w:spacing w:line="240" w:lineRule="auto"/>
        <w:jc w:val="center"/>
        <w:rPr>
          <w:rFonts w:ascii="Bookman Old Style" w:hAnsi="Bookman Old Style"/>
        </w:rPr>
      </w:pPr>
    </w:p>
    <w:p w:rsidR="00430184" w:rsidRPr="007E35CD" w:rsidRDefault="00430184" w:rsidP="00430184">
      <w:pPr>
        <w:spacing w:line="240" w:lineRule="auto"/>
        <w:ind w:firstLine="0"/>
        <w:jc w:val="center"/>
        <w:rPr>
          <w:rFonts w:ascii="Bookman Old Style" w:hAnsi="Bookman Old Style"/>
        </w:rPr>
      </w:pPr>
      <w:r w:rsidRPr="007E35CD">
        <w:rPr>
          <w:rFonts w:ascii="Bookman Old Style" w:hAnsi="Bookman Old Style"/>
        </w:rPr>
        <w:t>ФАКУЛЬТЕТ _______</w:t>
      </w:r>
      <w:r>
        <w:rPr>
          <w:rFonts w:ascii="Bookman Old Style" w:hAnsi="Bookman Old Style"/>
        </w:rPr>
        <w:t>____________________________</w:t>
      </w:r>
    </w:p>
    <w:p w:rsidR="00430184" w:rsidRPr="007E35CD" w:rsidRDefault="00430184" w:rsidP="00430184">
      <w:pPr>
        <w:spacing w:line="240" w:lineRule="auto"/>
        <w:ind w:firstLine="0"/>
        <w:jc w:val="center"/>
        <w:rPr>
          <w:rFonts w:ascii="Bookman Old Style" w:hAnsi="Bookman Old Style"/>
          <w:sz w:val="20"/>
          <w:szCs w:val="20"/>
        </w:rPr>
      </w:pPr>
      <w:r w:rsidRPr="007E35CD">
        <w:rPr>
          <w:rFonts w:ascii="Bookman Old Style" w:hAnsi="Bookman Old Style"/>
          <w:sz w:val="20"/>
          <w:szCs w:val="20"/>
        </w:rPr>
        <w:t>(назва прописними)</w:t>
      </w:r>
    </w:p>
    <w:p w:rsidR="00430184" w:rsidRDefault="00430184" w:rsidP="00430184">
      <w:pPr>
        <w:spacing w:line="240" w:lineRule="auto"/>
        <w:ind w:firstLine="0"/>
        <w:jc w:val="center"/>
        <w:rPr>
          <w:rFonts w:ascii="Bookman Old Style" w:hAnsi="Bookman Old Style"/>
        </w:rPr>
      </w:pPr>
      <w:r w:rsidRPr="007E35CD">
        <w:rPr>
          <w:rFonts w:ascii="Bookman Old Style" w:hAnsi="Bookman Old Style"/>
        </w:rPr>
        <w:t>КАФЕДРА</w:t>
      </w:r>
      <w:r>
        <w:rPr>
          <w:rFonts w:ascii="Bookman Old Style" w:hAnsi="Bookman Old Style"/>
        </w:rPr>
        <w:t>_______________________________________</w:t>
      </w:r>
    </w:p>
    <w:p w:rsidR="00430184" w:rsidRPr="007E35CD" w:rsidRDefault="00430184" w:rsidP="00430184">
      <w:pPr>
        <w:spacing w:line="240" w:lineRule="auto"/>
        <w:ind w:firstLine="0"/>
        <w:jc w:val="center"/>
        <w:rPr>
          <w:rFonts w:ascii="Bookman Old Style" w:hAnsi="Bookman Old Style"/>
          <w:sz w:val="20"/>
          <w:szCs w:val="20"/>
        </w:rPr>
      </w:pPr>
      <w:r w:rsidRPr="007E35CD">
        <w:rPr>
          <w:rFonts w:ascii="Bookman Old Style" w:hAnsi="Bookman Old Style"/>
          <w:sz w:val="20"/>
          <w:szCs w:val="20"/>
        </w:rPr>
        <w:t>(назва прописними)</w:t>
      </w:r>
    </w:p>
    <w:p w:rsidR="00430184" w:rsidRPr="007E35CD" w:rsidRDefault="00430184" w:rsidP="00430184">
      <w:pPr>
        <w:spacing w:line="240" w:lineRule="auto"/>
        <w:jc w:val="center"/>
        <w:rPr>
          <w:rFonts w:ascii="Bookman Old Style" w:hAnsi="Bookman Old Style"/>
          <w:sz w:val="20"/>
          <w:szCs w:val="20"/>
        </w:rPr>
      </w:pPr>
    </w:p>
    <w:p w:rsidR="00430184" w:rsidRDefault="00430184" w:rsidP="00430184">
      <w:pPr>
        <w:spacing w:line="240" w:lineRule="auto"/>
        <w:ind w:firstLine="0"/>
        <w:jc w:val="center"/>
        <w:rPr>
          <w:rFonts w:ascii="Bookman Old Style" w:hAnsi="Bookman Old Style"/>
        </w:rPr>
      </w:pPr>
      <w:r w:rsidRPr="007E35CD">
        <w:rPr>
          <w:rFonts w:ascii="Bookman Old Style" w:hAnsi="Bookman Old Style"/>
        </w:rPr>
        <w:t>СПЕЦІАЛЬНІСТЬ</w:t>
      </w:r>
      <w:r>
        <w:rPr>
          <w:rFonts w:ascii="Bookman Old Style" w:hAnsi="Bookman Old Style"/>
        </w:rPr>
        <w:t>____________________________________</w:t>
      </w:r>
    </w:p>
    <w:p w:rsidR="00430184" w:rsidRPr="007E35CD" w:rsidRDefault="00430184" w:rsidP="00430184">
      <w:pPr>
        <w:spacing w:line="240" w:lineRule="auto"/>
        <w:ind w:firstLine="0"/>
        <w:jc w:val="center"/>
        <w:rPr>
          <w:rFonts w:ascii="Bookman Old Style" w:hAnsi="Bookman Old Style"/>
          <w:sz w:val="20"/>
          <w:szCs w:val="20"/>
        </w:rPr>
      </w:pPr>
      <w:r w:rsidRPr="007E35CD">
        <w:rPr>
          <w:rFonts w:ascii="Bookman Old Style" w:hAnsi="Bookman Old Style"/>
          <w:sz w:val="20"/>
          <w:szCs w:val="20"/>
        </w:rPr>
        <w:t>(назва прописними)</w:t>
      </w:r>
    </w:p>
    <w:p w:rsidR="00430184" w:rsidRPr="007E35CD" w:rsidRDefault="00430184" w:rsidP="00430184">
      <w:pPr>
        <w:spacing w:line="240" w:lineRule="auto"/>
        <w:jc w:val="center"/>
        <w:rPr>
          <w:rFonts w:ascii="Bookman Old Style" w:hAnsi="Bookman Old Style"/>
          <w:sz w:val="20"/>
          <w:szCs w:val="20"/>
        </w:rPr>
      </w:pPr>
    </w:p>
    <w:p w:rsidR="00430184" w:rsidRDefault="00430184" w:rsidP="00430184">
      <w:pPr>
        <w:spacing w:line="240" w:lineRule="auto"/>
        <w:ind w:left="5103" w:firstLine="0"/>
        <w:rPr>
          <w:rFonts w:ascii="Bookman Old Style" w:hAnsi="Bookman Old Style"/>
        </w:rPr>
      </w:pPr>
      <w:r>
        <w:rPr>
          <w:rFonts w:ascii="Bookman Old Style" w:hAnsi="Bookman Old Style"/>
        </w:rPr>
        <w:t>ЗАТВЕРДЖУЮ</w:t>
      </w:r>
    </w:p>
    <w:p w:rsidR="00430184" w:rsidRDefault="00430184" w:rsidP="00430184">
      <w:pPr>
        <w:spacing w:line="240" w:lineRule="auto"/>
        <w:ind w:left="5103" w:firstLine="0"/>
        <w:rPr>
          <w:rFonts w:ascii="Bookman Old Style" w:hAnsi="Bookman Old Style"/>
        </w:rPr>
      </w:pPr>
      <w:r>
        <w:rPr>
          <w:rFonts w:ascii="Bookman Old Style" w:hAnsi="Bookman Old Style"/>
        </w:rPr>
        <w:t>Зав. кафедри ________________</w:t>
      </w:r>
    </w:p>
    <w:p w:rsidR="00430184" w:rsidRPr="007E35CD" w:rsidRDefault="00430184" w:rsidP="00430184">
      <w:pPr>
        <w:spacing w:line="240" w:lineRule="auto"/>
        <w:ind w:left="5103" w:firstLine="0"/>
        <w:rPr>
          <w:rFonts w:ascii="Bookman Old Style" w:hAnsi="Bookman Old Style"/>
        </w:rPr>
      </w:pPr>
      <w:r>
        <w:rPr>
          <w:rFonts w:ascii="Bookman Old Style" w:hAnsi="Bookman Old Style"/>
        </w:rPr>
        <w:t>_______________________________</w:t>
      </w:r>
    </w:p>
    <w:p w:rsidR="00430184" w:rsidRPr="007E35CD" w:rsidRDefault="00430184" w:rsidP="00430184">
      <w:pPr>
        <w:spacing w:line="240" w:lineRule="auto"/>
        <w:ind w:left="5103" w:firstLine="0"/>
        <w:rPr>
          <w:rFonts w:ascii="Bookman Old Style" w:hAnsi="Bookman Old Style"/>
          <w:sz w:val="20"/>
          <w:szCs w:val="20"/>
        </w:rPr>
      </w:pPr>
      <w:r w:rsidRPr="007E35CD">
        <w:rPr>
          <w:rFonts w:ascii="Bookman Old Style" w:hAnsi="Bookman Old Style"/>
          <w:sz w:val="20"/>
          <w:szCs w:val="20"/>
        </w:rPr>
        <w:t>(назва кафедри)</w:t>
      </w:r>
    </w:p>
    <w:p w:rsidR="00430184" w:rsidRDefault="00430184" w:rsidP="00430184">
      <w:pPr>
        <w:spacing w:line="240" w:lineRule="auto"/>
        <w:ind w:left="5103" w:firstLine="0"/>
        <w:rPr>
          <w:rFonts w:ascii="Bookman Old Style" w:hAnsi="Bookman Old Style"/>
        </w:rPr>
      </w:pPr>
      <w:r>
        <w:rPr>
          <w:rFonts w:ascii="Bookman Old Style" w:hAnsi="Bookman Old Style"/>
        </w:rPr>
        <w:t>_______________________________</w:t>
      </w:r>
    </w:p>
    <w:p w:rsidR="00430184" w:rsidRDefault="00430184" w:rsidP="00430184">
      <w:pPr>
        <w:spacing w:line="240" w:lineRule="auto"/>
        <w:ind w:left="5103" w:firstLine="0"/>
        <w:rPr>
          <w:rFonts w:ascii="Bookman Old Style" w:hAnsi="Bookman Old Style"/>
        </w:rPr>
      </w:pPr>
      <w:r>
        <w:rPr>
          <w:rFonts w:ascii="Bookman Old Style" w:hAnsi="Bookman Old Style"/>
        </w:rPr>
        <w:t>_______________________________</w:t>
      </w:r>
    </w:p>
    <w:p w:rsidR="00430184" w:rsidRDefault="00430184" w:rsidP="00430184">
      <w:pPr>
        <w:spacing w:line="240" w:lineRule="auto"/>
        <w:ind w:left="5103" w:firstLine="0"/>
        <w:rPr>
          <w:rFonts w:ascii="Bookman Old Style" w:hAnsi="Bookman Old Style"/>
        </w:rPr>
      </w:pPr>
      <w:r>
        <w:rPr>
          <w:rFonts w:ascii="Bookman Old Style" w:hAnsi="Bookman Old Style"/>
        </w:rPr>
        <w:t>«_____» ______________ 20_____ р.</w:t>
      </w:r>
    </w:p>
    <w:p w:rsidR="00430184" w:rsidRDefault="00430184" w:rsidP="00430184">
      <w:pPr>
        <w:spacing w:line="240" w:lineRule="auto"/>
        <w:ind w:left="5103"/>
        <w:rPr>
          <w:rFonts w:ascii="Bookman Old Style" w:hAnsi="Bookman Old Style"/>
        </w:rPr>
      </w:pPr>
    </w:p>
    <w:p w:rsidR="00430184" w:rsidRDefault="00430184" w:rsidP="00430184">
      <w:pPr>
        <w:spacing w:line="240" w:lineRule="auto"/>
        <w:rPr>
          <w:rFonts w:ascii="Bookman Old Style" w:hAnsi="Bookman Old Style"/>
        </w:rPr>
      </w:pPr>
    </w:p>
    <w:p w:rsidR="00430184" w:rsidRPr="007E35CD" w:rsidRDefault="00430184" w:rsidP="00430184">
      <w:pPr>
        <w:spacing w:line="240" w:lineRule="auto"/>
        <w:ind w:firstLine="0"/>
        <w:jc w:val="center"/>
        <w:rPr>
          <w:rFonts w:ascii="Bookman Old Style" w:hAnsi="Bookman Old Style"/>
          <w:b/>
        </w:rPr>
      </w:pPr>
      <w:r w:rsidRPr="007E35CD">
        <w:rPr>
          <w:rFonts w:ascii="Bookman Old Style" w:hAnsi="Bookman Old Style"/>
          <w:b/>
        </w:rPr>
        <w:t>ЗАВДАННЯ</w:t>
      </w:r>
    </w:p>
    <w:p w:rsidR="00430184" w:rsidRDefault="00430184" w:rsidP="00430184">
      <w:pPr>
        <w:spacing w:line="240" w:lineRule="auto"/>
        <w:ind w:firstLine="0"/>
        <w:jc w:val="center"/>
        <w:rPr>
          <w:rFonts w:ascii="Bookman Old Style" w:hAnsi="Bookman Old Style"/>
        </w:rPr>
      </w:pPr>
      <w:r>
        <w:rPr>
          <w:rFonts w:ascii="Bookman Old Style" w:hAnsi="Bookman Old Style"/>
        </w:rPr>
        <w:t xml:space="preserve">на магістерську атестаційну роботу </w:t>
      </w:r>
    </w:p>
    <w:p w:rsidR="00430184" w:rsidRPr="007E35CD" w:rsidRDefault="00430184" w:rsidP="00430184">
      <w:pPr>
        <w:spacing w:after="40" w:line="240" w:lineRule="auto"/>
        <w:rPr>
          <w:rFonts w:ascii="Bookman Old Style" w:hAnsi="Bookman Old Style"/>
          <w:sz w:val="24"/>
          <w:szCs w:val="24"/>
        </w:rPr>
      </w:pPr>
    </w:p>
    <w:p w:rsidR="00430184" w:rsidRPr="007E35CD" w:rsidRDefault="00430184" w:rsidP="00F67E6C">
      <w:pPr>
        <w:spacing w:after="40" w:line="240" w:lineRule="auto"/>
        <w:ind w:firstLine="0"/>
        <w:jc w:val="left"/>
        <w:rPr>
          <w:rFonts w:ascii="Bookman Old Style" w:hAnsi="Bookman Old Style"/>
          <w:sz w:val="24"/>
          <w:szCs w:val="24"/>
        </w:rPr>
      </w:pPr>
      <w:r w:rsidRPr="007E35CD">
        <w:rPr>
          <w:rFonts w:ascii="Bookman Old Style" w:hAnsi="Bookman Old Style"/>
          <w:sz w:val="24"/>
          <w:szCs w:val="24"/>
        </w:rPr>
        <w:t>Студента ______________________________________________________________</w:t>
      </w:r>
      <w:r w:rsidR="004E6614">
        <w:rPr>
          <w:rFonts w:ascii="Bookman Old Style" w:hAnsi="Bookman Old Style"/>
          <w:sz w:val="24"/>
          <w:szCs w:val="24"/>
        </w:rPr>
        <w:t>________</w:t>
      </w:r>
    </w:p>
    <w:p w:rsidR="00430184" w:rsidRDefault="00430184" w:rsidP="00F67E6C">
      <w:pPr>
        <w:spacing w:after="40" w:line="240" w:lineRule="auto"/>
        <w:rPr>
          <w:rFonts w:ascii="Bookman Old Style" w:hAnsi="Bookman Old Style"/>
          <w:sz w:val="24"/>
          <w:szCs w:val="24"/>
        </w:rPr>
      </w:pPr>
    </w:p>
    <w:p w:rsidR="00430184" w:rsidRDefault="00430184" w:rsidP="00F67E6C">
      <w:pPr>
        <w:spacing w:after="40" w:line="240" w:lineRule="auto"/>
        <w:ind w:firstLine="0"/>
        <w:jc w:val="left"/>
        <w:rPr>
          <w:rFonts w:ascii="Bookman Old Style" w:hAnsi="Bookman Old Style"/>
          <w:sz w:val="24"/>
          <w:szCs w:val="24"/>
        </w:rPr>
      </w:pPr>
      <w:r>
        <w:rPr>
          <w:rFonts w:ascii="Bookman Old Style" w:hAnsi="Bookman Old Style"/>
          <w:sz w:val="24"/>
          <w:szCs w:val="24"/>
        </w:rPr>
        <w:t xml:space="preserve">Тема </w:t>
      </w:r>
      <w:r w:rsidRPr="007E35CD">
        <w:rPr>
          <w:rFonts w:ascii="Bookman Old Style" w:hAnsi="Bookman Old Style"/>
          <w:sz w:val="24"/>
          <w:szCs w:val="24"/>
        </w:rPr>
        <w:t>роботи:</w:t>
      </w:r>
      <w:r w:rsidR="004E6614">
        <w:rPr>
          <w:rFonts w:ascii="Bookman Old Style" w:hAnsi="Bookman Old Style"/>
          <w:sz w:val="24"/>
          <w:szCs w:val="24"/>
        </w:rPr>
        <w:t xml:space="preserve"> </w:t>
      </w:r>
      <w:r w:rsidRPr="007E35CD">
        <w:rPr>
          <w:rFonts w:ascii="Bookman Old Style" w:hAnsi="Bookman Old Style"/>
          <w:sz w:val="24"/>
          <w:szCs w:val="24"/>
        </w:rPr>
        <w:t>___________________________</w:t>
      </w:r>
      <w:r w:rsidR="004E6614">
        <w:rPr>
          <w:rFonts w:ascii="Bookman Old Style" w:hAnsi="Bookman Old Style"/>
          <w:sz w:val="24"/>
          <w:szCs w:val="24"/>
        </w:rPr>
        <w:t>_______________________________________</w:t>
      </w:r>
    </w:p>
    <w:p w:rsidR="004E6614" w:rsidRPr="004E6614" w:rsidRDefault="004E6614" w:rsidP="00F67E6C">
      <w:pPr>
        <w:spacing w:after="40" w:line="240" w:lineRule="auto"/>
        <w:ind w:firstLine="0"/>
        <w:jc w:val="left"/>
        <w:rPr>
          <w:rFonts w:ascii="Bookman Old Style" w:hAnsi="Bookman Old Style"/>
          <w:sz w:val="24"/>
          <w:szCs w:val="24"/>
          <w:lang w:val="ru-RU"/>
        </w:rPr>
      </w:pPr>
      <w:r>
        <w:rPr>
          <w:rFonts w:ascii="Bookman Old Style" w:hAnsi="Bookman Old Style"/>
          <w:sz w:val="24"/>
          <w:szCs w:val="24"/>
          <w:lang w:val="ru-RU"/>
        </w:rPr>
        <w:t>________________________________________________________________________________</w:t>
      </w:r>
    </w:p>
    <w:p w:rsidR="00430184" w:rsidRPr="007E35CD" w:rsidRDefault="00430184" w:rsidP="00F67E6C">
      <w:pPr>
        <w:spacing w:after="40" w:line="240" w:lineRule="auto"/>
        <w:ind w:firstLine="0"/>
        <w:rPr>
          <w:rFonts w:ascii="Bookman Old Style" w:hAnsi="Bookman Old Style"/>
          <w:sz w:val="24"/>
          <w:szCs w:val="24"/>
        </w:rPr>
      </w:pPr>
      <w:r w:rsidRPr="007E35CD">
        <w:rPr>
          <w:rFonts w:ascii="Bookman Old Style" w:hAnsi="Bookman Old Style"/>
          <w:sz w:val="24"/>
          <w:szCs w:val="24"/>
        </w:rPr>
        <w:t>Затверджена Наказом університету від «____» ________</w:t>
      </w:r>
      <w:r>
        <w:rPr>
          <w:rFonts w:ascii="Bookman Old Style" w:hAnsi="Bookman Old Style"/>
          <w:sz w:val="24"/>
          <w:szCs w:val="24"/>
        </w:rPr>
        <w:t>______</w:t>
      </w:r>
      <w:r w:rsidRPr="007E35CD">
        <w:rPr>
          <w:rFonts w:ascii="Bookman Old Style" w:hAnsi="Bookman Old Style"/>
          <w:sz w:val="24"/>
          <w:szCs w:val="24"/>
        </w:rPr>
        <w:t>_ 20___ р. № ____</w:t>
      </w:r>
      <w:r w:rsidR="004E6614">
        <w:rPr>
          <w:rFonts w:ascii="Bookman Old Style" w:hAnsi="Bookman Old Style"/>
          <w:sz w:val="24"/>
          <w:szCs w:val="24"/>
        </w:rPr>
        <w:t>__</w:t>
      </w:r>
    </w:p>
    <w:p w:rsidR="00430184" w:rsidRPr="007E35CD" w:rsidRDefault="00430184" w:rsidP="00F67E6C">
      <w:pPr>
        <w:spacing w:after="40" w:line="240" w:lineRule="auto"/>
        <w:ind w:firstLine="0"/>
        <w:rPr>
          <w:rFonts w:ascii="Bookman Old Style" w:hAnsi="Bookman Old Style"/>
          <w:sz w:val="24"/>
          <w:szCs w:val="24"/>
        </w:rPr>
      </w:pPr>
      <w:r w:rsidRPr="007E35CD">
        <w:rPr>
          <w:rFonts w:ascii="Bookman Old Style" w:hAnsi="Bookman Old Style"/>
          <w:sz w:val="24"/>
          <w:szCs w:val="24"/>
        </w:rPr>
        <w:t xml:space="preserve">Термін здачі студентом закінченої роботи </w:t>
      </w:r>
      <w:r>
        <w:rPr>
          <w:rFonts w:ascii="Bookman Old Style" w:hAnsi="Bookman Old Style"/>
          <w:sz w:val="24"/>
          <w:szCs w:val="24"/>
        </w:rPr>
        <w:t xml:space="preserve"> </w:t>
      </w:r>
      <w:r w:rsidRPr="007E35CD">
        <w:rPr>
          <w:rFonts w:ascii="Bookman Old Style" w:hAnsi="Bookman Old Style"/>
          <w:sz w:val="24"/>
          <w:szCs w:val="24"/>
        </w:rPr>
        <w:t>_____________________________</w:t>
      </w:r>
      <w:r w:rsidR="004E6614">
        <w:rPr>
          <w:rFonts w:ascii="Bookman Old Style" w:hAnsi="Bookman Old Style"/>
          <w:sz w:val="24"/>
          <w:szCs w:val="24"/>
        </w:rPr>
        <w:t>_______</w:t>
      </w:r>
    </w:p>
    <w:p w:rsidR="00430184" w:rsidRPr="007E35CD" w:rsidRDefault="00430184" w:rsidP="00F67E6C">
      <w:pPr>
        <w:spacing w:after="40" w:line="240" w:lineRule="auto"/>
        <w:ind w:firstLine="0"/>
        <w:rPr>
          <w:rFonts w:ascii="Bookman Old Style" w:hAnsi="Bookman Old Style"/>
          <w:sz w:val="24"/>
          <w:szCs w:val="24"/>
        </w:rPr>
      </w:pPr>
      <w:r>
        <w:rPr>
          <w:rFonts w:ascii="Bookman Old Style" w:hAnsi="Bookman Old Style"/>
          <w:sz w:val="24"/>
          <w:szCs w:val="24"/>
        </w:rPr>
        <w:t xml:space="preserve">Вихідні дані роботи (зазначається предмет і об’єкт </w:t>
      </w:r>
      <w:r w:rsidR="004E6614">
        <w:rPr>
          <w:rFonts w:ascii="Bookman Old Style" w:hAnsi="Bookman Old Style"/>
          <w:sz w:val="24"/>
          <w:szCs w:val="24"/>
        </w:rPr>
        <w:t>дослідження)  _____________</w:t>
      </w:r>
    </w:p>
    <w:p w:rsidR="00430184" w:rsidRPr="007E35CD" w:rsidRDefault="00430184" w:rsidP="00F67E6C">
      <w:pPr>
        <w:spacing w:after="40" w:line="240" w:lineRule="auto"/>
        <w:ind w:firstLine="0"/>
        <w:rPr>
          <w:rFonts w:ascii="Bookman Old Style" w:hAnsi="Bookman Old Style"/>
          <w:sz w:val="24"/>
          <w:szCs w:val="24"/>
        </w:rPr>
      </w:pPr>
      <w:r w:rsidRPr="007E35CD">
        <w:rPr>
          <w:rFonts w:ascii="Bookman Old Style" w:hAnsi="Bookman Old Style"/>
          <w:sz w:val="24"/>
          <w:szCs w:val="24"/>
        </w:rPr>
        <w:t>________________________________________________________________________</w:t>
      </w:r>
      <w:r w:rsidR="004E6614">
        <w:rPr>
          <w:rFonts w:ascii="Bookman Old Style" w:hAnsi="Bookman Old Style"/>
          <w:sz w:val="24"/>
          <w:szCs w:val="24"/>
        </w:rPr>
        <w:t>________</w:t>
      </w:r>
    </w:p>
    <w:p w:rsidR="00430184" w:rsidRPr="007E35CD" w:rsidRDefault="00430184" w:rsidP="00F67E6C">
      <w:pPr>
        <w:spacing w:after="40" w:line="240" w:lineRule="auto"/>
        <w:ind w:firstLine="0"/>
        <w:rPr>
          <w:rFonts w:ascii="Bookman Old Style" w:hAnsi="Bookman Old Style"/>
          <w:sz w:val="24"/>
          <w:szCs w:val="24"/>
        </w:rPr>
      </w:pPr>
      <w:r w:rsidRPr="007E35CD">
        <w:rPr>
          <w:rFonts w:ascii="Bookman Old Style" w:hAnsi="Bookman Old Style"/>
          <w:sz w:val="24"/>
          <w:szCs w:val="24"/>
        </w:rPr>
        <w:t>________________________________________________________________________</w:t>
      </w:r>
      <w:r w:rsidR="004E6614">
        <w:rPr>
          <w:rFonts w:ascii="Bookman Old Style" w:hAnsi="Bookman Old Style"/>
          <w:sz w:val="24"/>
          <w:szCs w:val="24"/>
        </w:rPr>
        <w:t>________</w:t>
      </w:r>
    </w:p>
    <w:p w:rsidR="00430184" w:rsidRPr="007E35CD" w:rsidRDefault="00430184" w:rsidP="00F67E6C">
      <w:pPr>
        <w:spacing w:after="40" w:line="240" w:lineRule="auto"/>
        <w:ind w:firstLine="0"/>
        <w:rPr>
          <w:rFonts w:ascii="Bookman Old Style" w:hAnsi="Bookman Old Style"/>
          <w:sz w:val="24"/>
          <w:szCs w:val="24"/>
        </w:rPr>
      </w:pPr>
      <w:r w:rsidRPr="007E35CD">
        <w:rPr>
          <w:rFonts w:ascii="Bookman Old Style" w:hAnsi="Bookman Old Style"/>
          <w:sz w:val="24"/>
          <w:szCs w:val="24"/>
        </w:rPr>
        <w:t>________________________________________________________________________</w:t>
      </w:r>
      <w:r w:rsidR="004E6614">
        <w:rPr>
          <w:rFonts w:ascii="Bookman Old Style" w:hAnsi="Bookman Old Style"/>
          <w:sz w:val="24"/>
          <w:szCs w:val="24"/>
        </w:rPr>
        <w:t>________</w:t>
      </w:r>
    </w:p>
    <w:p w:rsidR="00430184" w:rsidRPr="007E35CD" w:rsidRDefault="00430184" w:rsidP="00F67E6C">
      <w:pPr>
        <w:spacing w:after="40" w:line="240" w:lineRule="auto"/>
        <w:ind w:firstLine="0"/>
        <w:rPr>
          <w:rFonts w:ascii="Bookman Old Style" w:hAnsi="Bookman Old Style"/>
          <w:sz w:val="24"/>
          <w:szCs w:val="24"/>
        </w:rPr>
      </w:pPr>
      <w:r w:rsidRPr="007E35CD">
        <w:rPr>
          <w:rFonts w:ascii="Bookman Old Style" w:hAnsi="Bookman Old Style"/>
          <w:sz w:val="24"/>
          <w:szCs w:val="24"/>
        </w:rPr>
        <w:t>________________________________________________________________________</w:t>
      </w:r>
      <w:r w:rsidR="004E6614">
        <w:rPr>
          <w:rFonts w:ascii="Bookman Old Style" w:hAnsi="Bookman Old Style"/>
          <w:sz w:val="24"/>
          <w:szCs w:val="24"/>
        </w:rPr>
        <w:t>________</w:t>
      </w:r>
    </w:p>
    <w:p w:rsidR="00430184" w:rsidRPr="007E35CD" w:rsidRDefault="00430184" w:rsidP="00F67E6C">
      <w:pPr>
        <w:spacing w:after="40" w:line="240" w:lineRule="auto"/>
        <w:ind w:firstLine="0"/>
        <w:rPr>
          <w:rFonts w:ascii="Bookman Old Style" w:hAnsi="Bookman Old Style"/>
          <w:sz w:val="24"/>
          <w:szCs w:val="24"/>
        </w:rPr>
      </w:pPr>
      <w:r w:rsidRPr="007E35CD">
        <w:rPr>
          <w:rFonts w:ascii="Bookman Old Style" w:hAnsi="Bookman Old Style"/>
          <w:sz w:val="24"/>
          <w:szCs w:val="24"/>
        </w:rPr>
        <w:t>________________________________________________________________________</w:t>
      </w:r>
      <w:r w:rsidR="004E6614">
        <w:rPr>
          <w:rFonts w:ascii="Bookman Old Style" w:hAnsi="Bookman Old Style"/>
          <w:sz w:val="24"/>
          <w:szCs w:val="24"/>
        </w:rPr>
        <w:t>________</w:t>
      </w:r>
    </w:p>
    <w:p w:rsidR="00430184" w:rsidRDefault="00430184" w:rsidP="00F67E6C">
      <w:pPr>
        <w:spacing w:after="40" w:line="240" w:lineRule="auto"/>
        <w:ind w:firstLine="0"/>
        <w:rPr>
          <w:rFonts w:ascii="Bookman Old Style" w:hAnsi="Bookman Old Style"/>
          <w:sz w:val="24"/>
          <w:szCs w:val="24"/>
        </w:rPr>
      </w:pPr>
      <w:r>
        <w:rPr>
          <w:rFonts w:ascii="Bookman Old Style" w:hAnsi="Bookman Old Style"/>
          <w:sz w:val="24"/>
          <w:szCs w:val="24"/>
        </w:rPr>
        <w:t>Консультанти з атестаційної роботи магістра із зазначенням розділів, що їх стосуються</w:t>
      </w:r>
    </w:p>
    <w:tbl>
      <w:tblPr>
        <w:tblStyle w:val="afe"/>
        <w:tblW w:w="0" w:type="auto"/>
        <w:tblLook w:val="04A0" w:firstRow="1" w:lastRow="0" w:firstColumn="1" w:lastColumn="0" w:noHBand="0" w:noVBand="1"/>
      </w:tblPr>
      <w:tblGrid>
        <w:gridCol w:w="1383"/>
        <w:gridCol w:w="2331"/>
        <w:gridCol w:w="2880"/>
        <w:gridCol w:w="3260"/>
      </w:tblGrid>
      <w:tr w:rsidR="00430184" w:rsidTr="004E6614">
        <w:trPr>
          <w:trHeight w:val="345"/>
        </w:trPr>
        <w:tc>
          <w:tcPr>
            <w:tcW w:w="1436" w:type="dxa"/>
            <w:vMerge w:val="restart"/>
            <w:vAlign w:val="center"/>
          </w:tcPr>
          <w:p w:rsidR="00430184" w:rsidRDefault="00430184" w:rsidP="00AF0B12">
            <w:pPr>
              <w:spacing w:after="40" w:line="240" w:lineRule="auto"/>
              <w:ind w:firstLine="0"/>
              <w:jc w:val="center"/>
              <w:rPr>
                <w:rFonts w:ascii="Bookman Old Style" w:hAnsi="Bookman Old Style"/>
                <w:sz w:val="24"/>
                <w:szCs w:val="24"/>
              </w:rPr>
            </w:pPr>
            <w:r>
              <w:rPr>
                <w:rFonts w:ascii="Bookman Old Style" w:hAnsi="Bookman Old Style"/>
                <w:sz w:val="24"/>
                <w:szCs w:val="24"/>
              </w:rPr>
              <w:t>Розділ</w:t>
            </w:r>
          </w:p>
        </w:tc>
        <w:tc>
          <w:tcPr>
            <w:tcW w:w="2406" w:type="dxa"/>
            <w:vMerge w:val="restart"/>
            <w:vAlign w:val="center"/>
          </w:tcPr>
          <w:p w:rsidR="00430184" w:rsidRDefault="00430184" w:rsidP="00AF0B12">
            <w:pPr>
              <w:spacing w:after="40" w:line="240" w:lineRule="auto"/>
              <w:ind w:firstLine="32"/>
              <w:jc w:val="center"/>
              <w:rPr>
                <w:rFonts w:ascii="Bookman Old Style" w:hAnsi="Bookman Old Style"/>
                <w:sz w:val="24"/>
                <w:szCs w:val="24"/>
              </w:rPr>
            </w:pPr>
            <w:r>
              <w:rPr>
                <w:rFonts w:ascii="Bookman Old Style" w:hAnsi="Bookman Old Style"/>
                <w:sz w:val="24"/>
                <w:szCs w:val="24"/>
              </w:rPr>
              <w:t>Консультант</w:t>
            </w:r>
          </w:p>
        </w:tc>
        <w:tc>
          <w:tcPr>
            <w:tcW w:w="6560" w:type="dxa"/>
            <w:gridSpan w:val="2"/>
            <w:vAlign w:val="center"/>
          </w:tcPr>
          <w:p w:rsidR="00430184" w:rsidRDefault="00430184" w:rsidP="00AF0B12">
            <w:pPr>
              <w:spacing w:after="40" w:line="240" w:lineRule="auto"/>
              <w:ind w:firstLine="0"/>
              <w:jc w:val="center"/>
              <w:rPr>
                <w:rFonts w:ascii="Bookman Old Style" w:hAnsi="Bookman Old Style"/>
                <w:sz w:val="24"/>
                <w:szCs w:val="24"/>
              </w:rPr>
            </w:pPr>
            <w:r>
              <w:rPr>
                <w:rFonts w:ascii="Bookman Old Style" w:hAnsi="Bookman Old Style"/>
                <w:sz w:val="24"/>
                <w:szCs w:val="24"/>
              </w:rPr>
              <w:t>Підпис, дата</w:t>
            </w:r>
          </w:p>
        </w:tc>
      </w:tr>
      <w:tr w:rsidR="00430184" w:rsidTr="004E6614">
        <w:trPr>
          <w:trHeight w:val="296"/>
        </w:trPr>
        <w:tc>
          <w:tcPr>
            <w:tcW w:w="1436" w:type="dxa"/>
            <w:vMerge/>
            <w:vAlign w:val="center"/>
          </w:tcPr>
          <w:p w:rsidR="00430184" w:rsidRDefault="00430184" w:rsidP="00AF0B12">
            <w:pPr>
              <w:spacing w:after="40" w:line="240" w:lineRule="auto"/>
              <w:jc w:val="center"/>
              <w:rPr>
                <w:rFonts w:ascii="Bookman Old Style" w:hAnsi="Bookman Old Style"/>
                <w:sz w:val="24"/>
                <w:szCs w:val="24"/>
              </w:rPr>
            </w:pPr>
          </w:p>
        </w:tc>
        <w:tc>
          <w:tcPr>
            <w:tcW w:w="2406" w:type="dxa"/>
            <w:vMerge/>
            <w:vAlign w:val="center"/>
          </w:tcPr>
          <w:p w:rsidR="00430184" w:rsidRDefault="00430184" w:rsidP="00AF0B12">
            <w:pPr>
              <w:spacing w:after="40" w:line="240" w:lineRule="auto"/>
              <w:jc w:val="center"/>
              <w:rPr>
                <w:rFonts w:ascii="Bookman Old Style" w:hAnsi="Bookman Old Style"/>
                <w:sz w:val="24"/>
                <w:szCs w:val="24"/>
              </w:rPr>
            </w:pPr>
          </w:p>
        </w:tc>
        <w:tc>
          <w:tcPr>
            <w:tcW w:w="3066" w:type="dxa"/>
            <w:vAlign w:val="center"/>
          </w:tcPr>
          <w:p w:rsidR="00430184" w:rsidRDefault="00430184" w:rsidP="00AF0B12">
            <w:pPr>
              <w:spacing w:after="40" w:line="240" w:lineRule="auto"/>
              <w:ind w:firstLine="0"/>
              <w:jc w:val="center"/>
              <w:rPr>
                <w:rFonts w:ascii="Bookman Old Style" w:hAnsi="Bookman Old Style"/>
                <w:sz w:val="24"/>
                <w:szCs w:val="24"/>
              </w:rPr>
            </w:pPr>
            <w:r>
              <w:rPr>
                <w:rFonts w:ascii="Bookman Old Style" w:hAnsi="Bookman Old Style"/>
                <w:sz w:val="24"/>
                <w:szCs w:val="24"/>
              </w:rPr>
              <w:t>Завдання видав</w:t>
            </w:r>
          </w:p>
        </w:tc>
        <w:tc>
          <w:tcPr>
            <w:tcW w:w="3494" w:type="dxa"/>
            <w:vAlign w:val="center"/>
          </w:tcPr>
          <w:p w:rsidR="00430184" w:rsidRDefault="00430184" w:rsidP="00AF0B12">
            <w:pPr>
              <w:spacing w:after="40" w:line="240" w:lineRule="auto"/>
              <w:ind w:firstLine="0"/>
              <w:jc w:val="center"/>
              <w:rPr>
                <w:rFonts w:ascii="Bookman Old Style" w:hAnsi="Bookman Old Style"/>
                <w:sz w:val="24"/>
                <w:szCs w:val="24"/>
              </w:rPr>
            </w:pPr>
            <w:r>
              <w:rPr>
                <w:rFonts w:ascii="Bookman Old Style" w:hAnsi="Bookman Old Style"/>
                <w:sz w:val="24"/>
                <w:szCs w:val="24"/>
              </w:rPr>
              <w:t>Завдання прийняв</w:t>
            </w:r>
          </w:p>
        </w:tc>
      </w:tr>
      <w:tr w:rsidR="00430184" w:rsidTr="00430184">
        <w:trPr>
          <w:trHeight w:val="339"/>
        </w:trPr>
        <w:tc>
          <w:tcPr>
            <w:tcW w:w="1436" w:type="dxa"/>
          </w:tcPr>
          <w:p w:rsidR="00430184" w:rsidRDefault="00430184" w:rsidP="00AF0B12">
            <w:pPr>
              <w:spacing w:after="40" w:line="240" w:lineRule="auto"/>
              <w:rPr>
                <w:rFonts w:ascii="Bookman Old Style" w:hAnsi="Bookman Old Style"/>
                <w:sz w:val="24"/>
                <w:szCs w:val="24"/>
              </w:rPr>
            </w:pPr>
          </w:p>
        </w:tc>
        <w:tc>
          <w:tcPr>
            <w:tcW w:w="2406" w:type="dxa"/>
          </w:tcPr>
          <w:p w:rsidR="00430184" w:rsidRDefault="00430184" w:rsidP="00AF0B12">
            <w:pPr>
              <w:spacing w:after="40" w:line="240" w:lineRule="auto"/>
              <w:rPr>
                <w:rFonts w:ascii="Bookman Old Style" w:hAnsi="Bookman Old Style"/>
                <w:sz w:val="24"/>
                <w:szCs w:val="24"/>
              </w:rPr>
            </w:pPr>
          </w:p>
        </w:tc>
        <w:tc>
          <w:tcPr>
            <w:tcW w:w="3066" w:type="dxa"/>
          </w:tcPr>
          <w:p w:rsidR="00430184" w:rsidRDefault="00430184" w:rsidP="00AF0B12">
            <w:pPr>
              <w:spacing w:after="40" w:line="240" w:lineRule="auto"/>
              <w:rPr>
                <w:rFonts w:ascii="Bookman Old Style" w:hAnsi="Bookman Old Style"/>
                <w:sz w:val="24"/>
                <w:szCs w:val="24"/>
              </w:rPr>
            </w:pPr>
          </w:p>
        </w:tc>
        <w:tc>
          <w:tcPr>
            <w:tcW w:w="3494"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1436" w:type="dxa"/>
          </w:tcPr>
          <w:p w:rsidR="00430184" w:rsidRDefault="00430184" w:rsidP="00AF0B12">
            <w:pPr>
              <w:spacing w:after="40" w:line="240" w:lineRule="auto"/>
              <w:rPr>
                <w:rFonts w:ascii="Bookman Old Style" w:hAnsi="Bookman Old Style"/>
                <w:sz w:val="24"/>
                <w:szCs w:val="24"/>
              </w:rPr>
            </w:pPr>
          </w:p>
        </w:tc>
        <w:tc>
          <w:tcPr>
            <w:tcW w:w="2406" w:type="dxa"/>
          </w:tcPr>
          <w:p w:rsidR="00430184" w:rsidRDefault="00430184" w:rsidP="00AF0B12">
            <w:pPr>
              <w:spacing w:after="40" w:line="240" w:lineRule="auto"/>
              <w:rPr>
                <w:rFonts w:ascii="Bookman Old Style" w:hAnsi="Bookman Old Style"/>
                <w:sz w:val="24"/>
                <w:szCs w:val="24"/>
              </w:rPr>
            </w:pPr>
          </w:p>
        </w:tc>
        <w:tc>
          <w:tcPr>
            <w:tcW w:w="3066" w:type="dxa"/>
          </w:tcPr>
          <w:p w:rsidR="00430184" w:rsidRDefault="00430184" w:rsidP="00AF0B12">
            <w:pPr>
              <w:spacing w:after="40" w:line="240" w:lineRule="auto"/>
              <w:rPr>
                <w:rFonts w:ascii="Bookman Old Style" w:hAnsi="Bookman Old Style"/>
                <w:sz w:val="24"/>
                <w:szCs w:val="24"/>
              </w:rPr>
            </w:pPr>
          </w:p>
        </w:tc>
        <w:tc>
          <w:tcPr>
            <w:tcW w:w="3494"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1436" w:type="dxa"/>
          </w:tcPr>
          <w:p w:rsidR="00430184" w:rsidRDefault="00430184" w:rsidP="00AF0B12">
            <w:pPr>
              <w:spacing w:after="40" w:line="240" w:lineRule="auto"/>
              <w:rPr>
                <w:rFonts w:ascii="Bookman Old Style" w:hAnsi="Bookman Old Style"/>
                <w:sz w:val="24"/>
                <w:szCs w:val="24"/>
              </w:rPr>
            </w:pPr>
          </w:p>
        </w:tc>
        <w:tc>
          <w:tcPr>
            <w:tcW w:w="2406" w:type="dxa"/>
          </w:tcPr>
          <w:p w:rsidR="00430184" w:rsidRDefault="00430184" w:rsidP="00AF0B12">
            <w:pPr>
              <w:spacing w:after="40" w:line="240" w:lineRule="auto"/>
              <w:rPr>
                <w:rFonts w:ascii="Bookman Old Style" w:hAnsi="Bookman Old Style"/>
                <w:sz w:val="24"/>
                <w:szCs w:val="24"/>
              </w:rPr>
            </w:pPr>
          </w:p>
        </w:tc>
        <w:tc>
          <w:tcPr>
            <w:tcW w:w="3066" w:type="dxa"/>
          </w:tcPr>
          <w:p w:rsidR="00430184" w:rsidRDefault="00430184" w:rsidP="00AF0B12">
            <w:pPr>
              <w:spacing w:after="40" w:line="240" w:lineRule="auto"/>
              <w:rPr>
                <w:rFonts w:ascii="Bookman Old Style" w:hAnsi="Bookman Old Style"/>
                <w:sz w:val="24"/>
                <w:szCs w:val="24"/>
              </w:rPr>
            </w:pPr>
          </w:p>
        </w:tc>
        <w:tc>
          <w:tcPr>
            <w:tcW w:w="3494"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1436" w:type="dxa"/>
          </w:tcPr>
          <w:p w:rsidR="00430184" w:rsidRDefault="00430184" w:rsidP="00AF0B12">
            <w:pPr>
              <w:spacing w:after="40" w:line="240" w:lineRule="auto"/>
              <w:rPr>
                <w:rFonts w:ascii="Bookman Old Style" w:hAnsi="Bookman Old Style"/>
                <w:sz w:val="24"/>
                <w:szCs w:val="24"/>
              </w:rPr>
            </w:pPr>
          </w:p>
        </w:tc>
        <w:tc>
          <w:tcPr>
            <w:tcW w:w="2406" w:type="dxa"/>
          </w:tcPr>
          <w:p w:rsidR="00430184" w:rsidRDefault="00430184" w:rsidP="00AF0B12">
            <w:pPr>
              <w:spacing w:after="40" w:line="240" w:lineRule="auto"/>
              <w:rPr>
                <w:rFonts w:ascii="Bookman Old Style" w:hAnsi="Bookman Old Style"/>
                <w:sz w:val="24"/>
                <w:szCs w:val="24"/>
              </w:rPr>
            </w:pPr>
          </w:p>
        </w:tc>
        <w:tc>
          <w:tcPr>
            <w:tcW w:w="3066" w:type="dxa"/>
          </w:tcPr>
          <w:p w:rsidR="00430184" w:rsidRDefault="00430184" w:rsidP="00AF0B12">
            <w:pPr>
              <w:spacing w:after="40" w:line="240" w:lineRule="auto"/>
              <w:rPr>
                <w:rFonts w:ascii="Bookman Old Style" w:hAnsi="Bookman Old Style"/>
                <w:sz w:val="24"/>
                <w:szCs w:val="24"/>
              </w:rPr>
            </w:pPr>
          </w:p>
        </w:tc>
        <w:tc>
          <w:tcPr>
            <w:tcW w:w="3494"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1436" w:type="dxa"/>
          </w:tcPr>
          <w:p w:rsidR="00430184" w:rsidRDefault="00430184" w:rsidP="00AF0B12">
            <w:pPr>
              <w:spacing w:after="40" w:line="240" w:lineRule="auto"/>
              <w:rPr>
                <w:rFonts w:ascii="Bookman Old Style" w:hAnsi="Bookman Old Style"/>
                <w:sz w:val="24"/>
                <w:szCs w:val="24"/>
              </w:rPr>
            </w:pPr>
          </w:p>
        </w:tc>
        <w:tc>
          <w:tcPr>
            <w:tcW w:w="2406" w:type="dxa"/>
          </w:tcPr>
          <w:p w:rsidR="00430184" w:rsidRDefault="00430184" w:rsidP="00AF0B12">
            <w:pPr>
              <w:spacing w:after="40" w:line="240" w:lineRule="auto"/>
              <w:rPr>
                <w:rFonts w:ascii="Bookman Old Style" w:hAnsi="Bookman Old Style"/>
                <w:sz w:val="24"/>
                <w:szCs w:val="24"/>
              </w:rPr>
            </w:pPr>
          </w:p>
        </w:tc>
        <w:tc>
          <w:tcPr>
            <w:tcW w:w="3066" w:type="dxa"/>
          </w:tcPr>
          <w:p w:rsidR="00430184" w:rsidRDefault="00430184" w:rsidP="00AF0B12">
            <w:pPr>
              <w:spacing w:after="40" w:line="240" w:lineRule="auto"/>
              <w:rPr>
                <w:rFonts w:ascii="Bookman Old Style" w:hAnsi="Bookman Old Style"/>
                <w:sz w:val="24"/>
                <w:szCs w:val="24"/>
              </w:rPr>
            </w:pPr>
          </w:p>
        </w:tc>
        <w:tc>
          <w:tcPr>
            <w:tcW w:w="3494"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1436" w:type="dxa"/>
          </w:tcPr>
          <w:p w:rsidR="00430184" w:rsidRDefault="00430184" w:rsidP="00AF0B12">
            <w:pPr>
              <w:spacing w:after="40" w:line="240" w:lineRule="auto"/>
              <w:rPr>
                <w:rFonts w:ascii="Bookman Old Style" w:hAnsi="Bookman Old Style"/>
                <w:sz w:val="24"/>
                <w:szCs w:val="24"/>
              </w:rPr>
            </w:pPr>
          </w:p>
        </w:tc>
        <w:tc>
          <w:tcPr>
            <w:tcW w:w="2406" w:type="dxa"/>
          </w:tcPr>
          <w:p w:rsidR="00430184" w:rsidRDefault="00430184" w:rsidP="00AF0B12">
            <w:pPr>
              <w:spacing w:after="40" w:line="240" w:lineRule="auto"/>
              <w:rPr>
                <w:rFonts w:ascii="Bookman Old Style" w:hAnsi="Bookman Old Style"/>
                <w:sz w:val="24"/>
                <w:szCs w:val="24"/>
              </w:rPr>
            </w:pPr>
          </w:p>
        </w:tc>
        <w:tc>
          <w:tcPr>
            <w:tcW w:w="3066" w:type="dxa"/>
          </w:tcPr>
          <w:p w:rsidR="00430184" w:rsidRDefault="00430184" w:rsidP="00AF0B12">
            <w:pPr>
              <w:spacing w:after="40" w:line="240" w:lineRule="auto"/>
              <w:rPr>
                <w:rFonts w:ascii="Bookman Old Style" w:hAnsi="Bookman Old Style"/>
                <w:sz w:val="24"/>
                <w:szCs w:val="24"/>
              </w:rPr>
            </w:pPr>
          </w:p>
        </w:tc>
        <w:tc>
          <w:tcPr>
            <w:tcW w:w="3494"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1436" w:type="dxa"/>
          </w:tcPr>
          <w:p w:rsidR="00430184" w:rsidRDefault="00430184" w:rsidP="00AF0B12">
            <w:pPr>
              <w:spacing w:after="40" w:line="240" w:lineRule="auto"/>
              <w:rPr>
                <w:rFonts w:ascii="Bookman Old Style" w:hAnsi="Bookman Old Style"/>
                <w:sz w:val="24"/>
                <w:szCs w:val="24"/>
              </w:rPr>
            </w:pPr>
          </w:p>
        </w:tc>
        <w:tc>
          <w:tcPr>
            <w:tcW w:w="2406" w:type="dxa"/>
          </w:tcPr>
          <w:p w:rsidR="00430184" w:rsidRDefault="00430184" w:rsidP="00AF0B12">
            <w:pPr>
              <w:spacing w:after="40" w:line="240" w:lineRule="auto"/>
              <w:rPr>
                <w:rFonts w:ascii="Bookman Old Style" w:hAnsi="Bookman Old Style"/>
                <w:sz w:val="24"/>
                <w:szCs w:val="24"/>
              </w:rPr>
            </w:pPr>
          </w:p>
        </w:tc>
        <w:tc>
          <w:tcPr>
            <w:tcW w:w="3066" w:type="dxa"/>
          </w:tcPr>
          <w:p w:rsidR="00430184" w:rsidRDefault="00430184" w:rsidP="00AF0B12">
            <w:pPr>
              <w:spacing w:after="40" w:line="240" w:lineRule="auto"/>
              <w:rPr>
                <w:rFonts w:ascii="Bookman Old Style" w:hAnsi="Bookman Old Style"/>
                <w:sz w:val="24"/>
                <w:szCs w:val="24"/>
              </w:rPr>
            </w:pPr>
          </w:p>
        </w:tc>
        <w:tc>
          <w:tcPr>
            <w:tcW w:w="3494" w:type="dxa"/>
          </w:tcPr>
          <w:p w:rsidR="00430184" w:rsidRDefault="00430184" w:rsidP="00AF0B12">
            <w:pPr>
              <w:spacing w:after="40" w:line="240" w:lineRule="auto"/>
              <w:rPr>
                <w:rFonts w:ascii="Bookman Old Style" w:hAnsi="Bookman Old Style"/>
                <w:sz w:val="24"/>
                <w:szCs w:val="24"/>
              </w:rPr>
            </w:pPr>
          </w:p>
        </w:tc>
      </w:tr>
    </w:tbl>
    <w:p w:rsidR="00430184" w:rsidRDefault="00430184" w:rsidP="00430184">
      <w:pPr>
        <w:spacing w:line="240" w:lineRule="auto"/>
        <w:jc w:val="right"/>
        <w:rPr>
          <w:rFonts w:ascii="Bookman Old Style" w:hAnsi="Bookman Old Style"/>
          <w:sz w:val="24"/>
          <w:szCs w:val="24"/>
        </w:rPr>
      </w:pPr>
    </w:p>
    <w:p w:rsidR="00430184" w:rsidRDefault="00430184" w:rsidP="004E6614">
      <w:pPr>
        <w:spacing w:line="240" w:lineRule="auto"/>
        <w:ind w:firstLine="0"/>
        <w:jc w:val="right"/>
        <w:rPr>
          <w:rFonts w:ascii="Bookman Old Style" w:hAnsi="Bookman Old Style"/>
          <w:sz w:val="24"/>
          <w:szCs w:val="24"/>
        </w:rPr>
      </w:pPr>
      <w:r>
        <w:rPr>
          <w:rFonts w:ascii="Bookman Old Style" w:hAnsi="Bookman Old Style"/>
          <w:sz w:val="24"/>
          <w:szCs w:val="24"/>
        </w:rPr>
        <w:lastRenderedPageBreak/>
        <w:t>Керівник ________________________</w:t>
      </w:r>
    </w:p>
    <w:p w:rsidR="00430184" w:rsidRPr="00CC0D43" w:rsidRDefault="00430184" w:rsidP="004E6614">
      <w:pPr>
        <w:spacing w:line="240" w:lineRule="auto"/>
        <w:ind w:firstLine="0"/>
        <w:jc w:val="right"/>
        <w:rPr>
          <w:rFonts w:ascii="Bookman Old Style" w:hAnsi="Bookman Old Style"/>
          <w:sz w:val="20"/>
          <w:szCs w:val="20"/>
        </w:rPr>
      </w:pPr>
      <w:r w:rsidRPr="00CC0D43">
        <w:rPr>
          <w:rFonts w:ascii="Bookman Old Style" w:hAnsi="Bookman Old Style"/>
          <w:sz w:val="20"/>
          <w:szCs w:val="20"/>
        </w:rPr>
        <w:t>(підпис)</w:t>
      </w:r>
    </w:p>
    <w:p w:rsidR="00430184" w:rsidRDefault="00430184" w:rsidP="00430184">
      <w:pPr>
        <w:spacing w:after="40" w:line="240" w:lineRule="auto"/>
        <w:jc w:val="center"/>
        <w:rPr>
          <w:rFonts w:ascii="Bookman Old Style" w:hAnsi="Bookman Old Style"/>
          <w:b/>
          <w:sz w:val="24"/>
          <w:szCs w:val="24"/>
        </w:rPr>
      </w:pPr>
      <w:r w:rsidRPr="0005719C">
        <w:rPr>
          <w:rFonts w:ascii="Bookman Old Style" w:hAnsi="Bookman Old Style"/>
          <w:b/>
          <w:sz w:val="24"/>
          <w:szCs w:val="24"/>
        </w:rPr>
        <w:t>Календарний план</w:t>
      </w:r>
    </w:p>
    <w:p w:rsidR="00430184" w:rsidRPr="00A34851" w:rsidRDefault="00430184" w:rsidP="00430184">
      <w:pPr>
        <w:spacing w:after="40" w:line="240" w:lineRule="auto"/>
        <w:jc w:val="center"/>
        <w:rPr>
          <w:rFonts w:ascii="Bookman Old Style" w:hAnsi="Bookman Old Style"/>
          <w:sz w:val="24"/>
          <w:szCs w:val="24"/>
        </w:rPr>
      </w:pPr>
    </w:p>
    <w:tbl>
      <w:tblPr>
        <w:tblStyle w:val="afe"/>
        <w:tblW w:w="0" w:type="auto"/>
        <w:tblLook w:val="04A0" w:firstRow="1" w:lastRow="0" w:firstColumn="1" w:lastColumn="0" w:noHBand="0" w:noVBand="1"/>
      </w:tblPr>
      <w:tblGrid>
        <w:gridCol w:w="759"/>
        <w:gridCol w:w="3913"/>
        <w:gridCol w:w="3676"/>
        <w:gridCol w:w="1506"/>
      </w:tblGrid>
      <w:tr w:rsidR="00430184" w:rsidTr="00430184">
        <w:trPr>
          <w:trHeight w:val="339"/>
        </w:trPr>
        <w:tc>
          <w:tcPr>
            <w:tcW w:w="776" w:type="dxa"/>
            <w:vAlign w:val="center"/>
          </w:tcPr>
          <w:p w:rsidR="00430184" w:rsidRDefault="00430184" w:rsidP="00AF0B12">
            <w:pPr>
              <w:spacing w:after="40" w:line="240" w:lineRule="auto"/>
              <w:ind w:firstLine="0"/>
              <w:jc w:val="center"/>
              <w:rPr>
                <w:rFonts w:ascii="Bookman Old Style" w:hAnsi="Bookman Old Style"/>
                <w:sz w:val="24"/>
                <w:szCs w:val="24"/>
              </w:rPr>
            </w:pPr>
            <w:r>
              <w:rPr>
                <w:rFonts w:ascii="Bookman Old Style" w:hAnsi="Bookman Old Style"/>
                <w:sz w:val="24"/>
                <w:szCs w:val="24"/>
              </w:rPr>
              <w:t>№</w:t>
            </w:r>
          </w:p>
          <w:p w:rsidR="00430184" w:rsidRDefault="00430184" w:rsidP="00AF0B12">
            <w:pPr>
              <w:spacing w:after="40" w:line="240" w:lineRule="auto"/>
              <w:ind w:firstLine="0"/>
              <w:jc w:val="center"/>
              <w:rPr>
                <w:rFonts w:ascii="Bookman Old Style" w:hAnsi="Bookman Old Style"/>
                <w:sz w:val="24"/>
                <w:szCs w:val="24"/>
              </w:rPr>
            </w:pPr>
            <w:r>
              <w:rPr>
                <w:rFonts w:ascii="Bookman Old Style" w:hAnsi="Bookman Old Style"/>
                <w:sz w:val="24"/>
                <w:szCs w:val="24"/>
              </w:rPr>
              <w:t>з/п</w:t>
            </w:r>
          </w:p>
        </w:tc>
        <w:tc>
          <w:tcPr>
            <w:tcW w:w="4176" w:type="dxa"/>
            <w:vAlign w:val="center"/>
          </w:tcPr>
          <w:p w:rsidR="00430184" w:rsidRDefault="00430184" w:rsidP="00AF0B12">
            <w:pPr>
              <w:spacing w:after="40" w:line="240" w:lineRule="auto"/>
              <w:ind w:firstLine="0"/>
              <w:jc w:val="center"/>
              <w:rPr>
                <w:rFonts w:ascii="Bookman Old Style" w:hAnsi="Bookman Old Style"/>
                <w:sz w:val="24"/>
                <w:szCs w:val="24"/>
              </w:rPr>
            </w:pPr>
            <w:r>
              <w:rPr>
                <w:rFonts w:ascii="Bookman Old Style" w:hAnsi="Bookman Old Style"/>
                <w:sz w:val="24"/>
                <w:szCs w:val="24"/>
              </w:rPr>
              <w:t xml:space="preserve">Назва етапів магістерської атестаційної роботи </w:t>
            </w:r>
          </w:p>
        </w:tc>
        <w:tc>
          <w:tcPr>
            <w:tcW w:w="3947" w:type="dxa"/>
            <w:vAlign w:val="center"/>
          </w:tcPr>
          <w:p w:rsidR="00430184" w:rsidRDefault="00430184" w:rsidP="00AF0B12">
            <w:pPr>
              <w:spacing w:after="40" w:line="240" w:lineRule="auto"/>
              <w:ind w:firstLine="4"/>
              <w:jc w:val="center"/>
              <w:rPr>
                <w:rFonts w:ascii="Bookman Old Style" w:hAnsi="Bookman Old Style"/>
                <w:sz w:val="24"/>
                <w:szCs w:val="24"/>
              </w:rPr>
            </w:pPr>
            <w:r>
              <w:rPr>
                <w:rFonts w:ascii="Bookman Old Style" w:hAnsi="Bookman Old Style"/>
                <w:sz w:val="24"/>
                <w:szCs w:val="24"/>
              </w:rPr>
              <w:t>Термін виконання етапів роботи</w:t>
            </w:r>
          </w:p>
        </w:tc>
        <w:tc>
          <w:tcPr>
            <w:tcW w:w="1522" w:type="dxa"/>
            <w:vAlign w:val="center"/>
          </w:tcPr>
          <w:p w:rsidR="00430184" w:rsidRDefault="00430184" w:rsidP="00AF0B12">
            <w:pPr>
              <w:spacing w:after="40" w:line="240" w:lineRule="auto"/>
              <w:ind w:firstLine="9"/>
              <w:jc w:val="center"/>
              <w:rPr>
                <w:rFonts w:ascii="Bookman Old Style" w:hAnsi="Bookman Old Style"/>
                <w:sz w:val="24"/>
                <w:szCs w:val="24"/>
              </w:rPr>
            </w:pPr>
            <w:r>
              <w:rPr>
                <w:rFonts w:ascii="Bookman Old Style" w:hAnsi="Bookman Old Style"/>
                <w:sz w:val="24"/>
                <w:szCs w:val="24"/>
              </w:rPr>
              <w:t>Примітка</w:t>
            </w: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bl>
    <w:p w:rsidR="00430184" w:rsidRDefault="00430184" w:rsidP="00430184">
      <w:pPr>
        <w:spacing w:after="40" w:line="240" w:lineRule="auto"/>
        <w:rPr>
          <w:rFonts w:ascii="Bookman Old Style" w:hAnsi="Bookman Old Style"/>
          <w:sz w:val="24"/>
          <w:szCs w:val="24"/>
        </w:rPr>
      </w:pPr>
    </w:p>
    <w:p w:rsidR="00430184" w:rsidRDefault="00430184" w:rsidP="004E6614">
      <w:pPr>
        <w:tabs>
          <w:tab w:val="left" w:pos="5670"/>
        </w:tabs>
        <w:spacing w:line="240" w:lineRule="auto"/>
        <w:ind w:left="5670" w:firstLine="0"/>
        <w:rPr>
          <w:rFonts w:ascii="Bookman Old Style" w:hAnsi="Bookman Old Style"/>
          <w:sz w:val="24"/>
          <w:szCs w:val="24"/>
        </w:rPr>
      </w:pPr>
      <w:r>
        <w:rPr>
          <w:rFonts w:ascii="Bookman Old Style" w:hAnsi="Bookman Old Style"/>
          <w:sz w:val="24"/>
          <w:szCs w:val="24"/>
        </w:rPr>
        <w:t>С</w:t>
      </w:r>
      <w:r w:rsidR="004E6614">
        <w:rPr>
          <w:rFonts w:ascii="Bookman Old Style" w:hAnsi="Bookman Old Style"/>
          <w:sz w:val="24"/>
          <w:szCs w:val="24"/>
        </w:rPr>
        <w:t>тудент _____________________</w:t>
      </w:r>
    </w:p>
    <w:p w:rsidR="00430184" w:rsidRDefault="00430184" w:rsidP="00430184">
      <w:pPr>
        <w:tabs>
          <w:tab w:val="left" w:pos="5670"/>
        </w:tabs>
        <w:spacing w:after="40" w:line="240" w:lineRule="auto"/>
        <w:ind w:left="5670"/>
        <w:rPr>
          <w:rFonts w:ascii="Bookman Old Style" w:hAnsi="Bookman Old Style"/>
          <w:sz w:val="24"/>
          <w:szCs w:val="24"/>
        </w:rPr>
      </w:pP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sidRPr="00CC0D43">
        <w:rPr>
          <w:rFonts w:ascii="Bookman Old Style" w:hAnsi="Bookman Old Style"/>
          <w:sz w:val="20"/>
          <w:szCs w:val="20"/>
        </w:rPr>
        <w:t>(підпис)</w:t>
      </w:r>
    </w:p>
    <w:p w:rsidR="00430184" w:rsidRDefault="00430184" w:rsidP="00430184">
      <w:pPr>
        <w:tabs>
          <w:tab w:val="left" w:pos="5670"/>
        </w:tabs>
        <w:spacing w:line="240" w:lineRule="auto"/>
        <w:ind w:left="5670"/>
        <w:rPr>
          <w:rFonts w:ascii="Bookman Old Style" w:hAnsi="Bookman Old Style"/>
          <w:sz w:val="24"/>
          <w:szCs w:val="24"/>
        </w:rPr>
      </w:pPr>
    </w:p>
    <w:p w:rsidR="00430184" w:rsidRDefault="00430184" w:rsidP="004E6614">
      <w:pPr>
        <w:tabs>
          <w:tab w:val="left" w:pos="5670"/>
        </w:tabs>
        <w:spacing w:line="240" w:lineRule="auto"/>
        <w:ind w:left="5670" w:firstLine="0"/>
        <w:rPr>
          <w:rFonts w:ascii="Bookman Old Style" w:hAnsi="Bookman Old Style"/>
          <w:sz w:val="24"/>
          <w:szCs w:val="24"/>
        </w:rPr>
      </w:pPr>
      <w:r>
        <w:rPr>
          <w:rFonts w:ascii="Bookman Old Style" w:hAnsi="Bookman Old Style"/>
          <w:sz w:val="24"/>
          <w:szCs w:val="24"/>
        </w:rPr>
        <w:t>К</w:t>
      </w:r>
      <w:r w:rsidR="00FC24F9">
        <w:rPr>
          <w:rFonts w:ascii="Bookman Old Style" w:hAnsi="Bookman Old Style"/>
          <w:sz w:val="24"/>
          <w:szCs w:val="24"/>
        </w:rPr>
        <w:t>ерівник ____________________</w:t>
      </w:r>
    </w:p>
    <w:p w:rsidR="00430184" w:rsidRDefault="00430184" w:rsidP="00430184">
      <w:pPr>
        <w:tabs>
          <w:tab w:val="left" w:pos="5670"/>
        </w:tabs>
        <w:spacing w:after="40" w:line="240" w:lineRule="auto"/>
        <w:ind w:left="5670"/>
        <w:rPr>
          <w:rFonts w:ascii="Bookman Old Style" w:hAnsi="Bookman Old Style"/>
          <w:sz w:val="24"/>
          <w:szCs w:val="24"/>
        </w:rPr>
      </w:pP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sidRPr="00CC0D43">
        <w:rPr>
          <w:rFonts w:ascii="Bookman Old Style" w:hAnsi="Bookman Old Style"/>
          <w:sz w:val="20"/>
          <w:szCs w:val="20"/>
        </w:rPr>
        <w:t>(підпис)</w:t>
      </w:r>
    </w:p>
    <w:p w:rsidR="00430184" w:rsidRDefault="00430184" w:rsidP="00430184">
      <w:pPr>
        <w:spacing w:after="40" w:line="240" w:lineRule="auto"/>
        <w:rPr>
          <w:rFonts w:ascii="Bookman Old Style" w:hAnsi="Bookman Old Style"/>
          <w:sz w:val="24"/>
          <w:szCs w:val="24"/>
        </w:rPr>
      </w:pPr>
    </w:p>
    <w:p w:rsidR="00430184" w:rsidRPr="001F6318" w:rsidRDefault="00430184" w:rsidP="00430184">
      <w:pPr>
        <w:pStyle w:val="aff4"/>
        <w:spacing w:line="240" w:lineRule="auto"/>
        <w:jc w:val="center"/>
        <w:rPr>
          <w:sz w:val="20"/>
        </w:rPr>
      </w:pPr>
    </w:p>
    <w:p w:rsidR="00206D2C" w:rsidRPr="001F6318" w:rsidRDefault="00206D2C" w:rsidP="00206D2C">
      <w:pPr>
        <w:pStyle w:val="Text121"/>
        <w:spacing w:line="288" w:lineRule="auto"/>
      </w:pPr>
    </w:p>
    <w:p w:rsidR="00206D2C" w:rsidRPr="001F6318" w:rsidRDefault="00206D2C" w:rsidP="00206D2C">
      <w:pPr>
        <w:pStyle w:val="12"/>
      </w:pPr>
      <w:r w:rsidRPr="001F6318">
        <w:br w:type="page"/>
      </w:r>
      <w:bookmarkStart w:id="0" w:name="_Toc482712251"/>
      <w:bookmarkStart w:id="1" w:name="_Toc529910944"/>
      <w:r w:rsidRPr="001F6318">
        <w:lastRenderedPageBreak/>
        <w:t>РЕФЕРАТ</w:t>
      </w:r>
      <w:bookmarkEnd w:id="0"/>
      <w:bookmarkEnd w:id="1"/>
    </w:p>
    <w:p w:rsidR="00206D2C" w:rsidRPr="001F6318" w:rsidRDefault="00C12A3E" w:rsidP="00206D2C">
      <w:pPr>
        <w:tabs>
          <w:tab w:val="left" w:pos="720"/>
        </w:tabs>
        <w:autoSpaceDE w:val="0"/>
        <w:autoSpaceDN w:val="0"/>
        <w:ind w:firstLine="709"/>
        <w:rPr>
          <w:bCs/>
        </w:rPr>
      </w:pPr>
      <w:r>
        <w:t>Магістерська атестаційн</w:t>
      </w:r>
      <w:r w:rsidR="00752020">
        <w:t xml:space="preserve">а робота складається з вступу, </w:t>
      </w:r>
      <w:r w:rsidR="00752020" w:rsidRPr="00752020">
        <w:rPr>
          <w:lang w:val="ru-RU"/>
        </w:rPr>
        <w:t>3</w:t>
      </w:r>
      <w:r>
        <w:t>-х розділів, висновків, списку використаних джерел із __ найменувань (__ стор.), __ додатків (__ стор.), __ таблиць та __ ілюстрацій по тексту. Повний обсяг роботи становить __ сторінок, з них ___ сторінок основного тексту.</w:t>
      </w:r>
    </w:p>
    <w:p w:rsidR="00206D2C" w:rsidRPr="00C12A3E" w:rsidRDefault="00206D2C" w:rsidP="00C12A3E">
      <w:pPr>
        <w:pStyle w:val="Bakalavrat"/>
      </w:pPr>
      <w:r w:rsidRPr="001F6318">
        <w:rPr>
          <w:bCs w:val="0"/>
          <w:szCs w:val="28"/>
          <w:lang w:eastAsia="uk-UA"/>
        </w:rPr>
        <w:t>Метою роботи є розробка</w:t>
      </w:r>
      <w:r>
        <w:rPr>
          <w:bCs w:val="0"/>
          <w:szCs w:val="28"/>
          <w:lang w:eastAsia="uk-UA"/>
        </w:rPr>
        <w:t xml:space="preserve"> </w:t>
      </w:r>
      <w:r w:rsidR="00C12A3E">
        <w:t>інтерактивного web-сервісу для пошуку</w:t>
      </w:r>
      <w:r w:rsidR="00C12A3E" w:rsidRPr="00C12A3E">
        <w:t xml:space="preserve"> </w:t>
      </w:r>
      <w:r w:rsidR="00C12A3E">
        <w:t>домашніх тварин</w:t>
      </w:r>
      <w:r w:rsidRPr="002F3FD0">
        <w:t xml:space="preserve"> </w:t>
      </w:r>
      <w:r>
        <w:t>завдяки якій користувачі зможуть</w:t>
      </w:r>
      <w:r>
        <w:rPr>
          <w:bCs w:val="0"/>
          <w:szCs w:val="28"/>
          <w:lang w:eastAsia="uk-UA"/>
        </w:rPr>
        <w:t xml:space="preserve"> роз</w:t>
      </w:r>
      <w:r w:rsidR="00C12A3E">
        <w:rPr>
          <w:bCs w:val="0"/>
          <w:szCs w:val="28"/>
          <w:lang w:eastAsia="uk-UA"/>
        </w:rPr>
        <w:t>міщувати оголошення про втрачених/знайдених домашніх тварин</w:t>
      </w:r>
      <w:r w:rsidRPr="001F6318">
        <w:rPr>
          <w:bCs w:val="0"/>
          <w:szCs w:val="28"/>
          <w:lang w:eastAsia="uk-UA"/>
        </w:rPr>
        <w:t>, що містить модулі</w:t>
      </w:r>
      <w:r>
        <w:rPr>
          <w:bCs w:val="0"/>
          <w:szCs w:val="28"/>
          <w:lang w:eastAsia="uk-UA"/>
        </w:rPr>
        <w:t xml:space="preserve"> </w:t>
      </w:r>
      <w:r w:rsidR="009B1C0B">
        <w:rPr>
          <w:bCs w:val="0"/>
          <w:szCs w:val="28"/>
          <w:lang w:eastAsia="uk-UA"/>
        </w:rPr>
        <w:t>локалізації</w:t>
      </w:r>
      <w:r>
        <w:rPr>
          <w:bCs w:val="0"/>
          <w:szCs w:val="28"/>
          <w:lang w:eastAsia="uk-UA"/>
        </w:rPr>
        <w:t>, фільтрації за осно</w:t>
      </w:r>
      <w:r w:rsidR="009B1C0B">
        <w:rPr>
          <w:bCs w:val="0"/>
          <w:szCs w:val="28"/>
          <w:lang w:eastAsia="uk-UA"/>
        </w:rPr>
        <w:t>вними критеріями та модерації</w:t>
      </w:r>
      <w:r w:rsidRPr="001F6318">
        <w:rPr>
          <w:bCs w:val="0"/>
          <w:szCs w:val="28"/>
          <w:lang w:eastAsia="uk-UA"/>
        </w:rPr>
        <w:t xml:space="preserve">. </w:t>
      </w:r>
    </w:p>
    <w:p w:rsidR="00206D2C" w:rsidRPr="009B1C0B" w:rsidRDefault="00206D2C" w:rsidP="009B1C0B">
      <w:pPr>
        <w:pStyle w:val="Bakalavrat"/>
      </w:pPr>
      <w:r w:rsidRPr="001F6318">
        <w:rPr>
          <w:bCs w:val="0"/>
          <w:szCs w:val="28"/>
          <w:lang w:eastAsia="uk-UA"/>
        </w:rPr>
        <w:t>В роботі визначено основні завдання на розробку системи, проаналізовано аналоги розробленої системи, обґрунтовано</w:t>
      </w:r>
      <w:r>
        <w:rPr>
          <w:bCs w:val="0"/>
          <w:szCs w:val="28"/>
          <w:lang w:eastAsia="uk-UA"/>
        </w:rPr>
        <w:t xml:space="preserve"> вибір архітектурного пат</w:t>
      </w:r>
      <w:r w:rsidRPr="001F6318">
        <w:rPr>
          <w:bCs w:val="0"/>
          <w:szCs w:val="28"/>
          <w:lang w:eastAsia="uk-UA"/>
        </w:rPr>
        <w:t>е</w:t>
      </w:r>
      <w:r w:rsidR="009B1C0B">
        <w:rPr>
          <w:bCs w:val="0"/>
          <w:szCs w:val="28"/>
          <w:lang w:eastAsia="uk-UA"/>
        </w:rPr>
        <w:t>рна для реалізації системи – MV</w:t>
      </w:r>
      <w:r w:rsidR="009B1C0B">
        <w:rPr>
          <w:bCs w:val="0"/>
          <w:szCs w:val="28"/>
          <w:lang w:val="en-GB" w:eastAsia="uk-UA"/>
        </w:rPr>
        <w:t>VM</w:t>
      </w:r>
      <w:r w:rsidRPr="001F6318">
        <w:rPr>
          <w:bCs w:val="0"/>
          <w:szCs w:val="28"/>
          <w:lang w:eastAsia="uk-UA"/>
        </w:rPr>
        <w:t xml:space="preserve">. Наведено </w:t>
      </w:r>
      <w:r w:rsidRPr="001F6318">
        <w:t>сценарії роботи програмного комплексу, загальна структура програмного комплексу, опис бази даних системи (</w:t>
      </w:r>
      <w:r w:rsidR="009B1C0B">
        <w:t>Firebase Realtime</w:t>
      </w:r>
      <w:r w:rsidR="009B1C0B" w:rsidRPr="009B1C0B">
        <w:t xml:space="preserve"> </w:t>
      </w:r>
      <w:r w:rsidR="009B1C0B">
        <w:rPr>
          <w:lang w:val="en-GB"/>
        </w:rPr>
        <w:t>NoSQL</w:t>
      </w:r>
      <w:r w:rsidRPr="001F6318">
        <w:rPr>
          <w:bCs w:val="0"/>
          <w:szCs w:val="28"/>
          <w:lang w:eastAsia="uk-UA"/>
        </w:rPr>
        <w:t>)</w:t>
      </w:r>
      <w:r w:rsidRPr="001F6318">
        <w:t xml:space="preserve">, опис алгоритмів взаємодії окремих модулів системи, опис об’єктної структури системи (діаграма </w:t>
      </w:r>
      <w:r w:rsidR="00C85D69">
        <w:t>ко</w:t>
      </w:r>
      <w:r w:rsidR="009B1C0B">
        <w:t>мпонентів</w:t>
      </w:r>
      <w:r w:rsidRPr="001F6318">
        <w:t>), алгоритми роботи основних модулів</w:t>
      </w:r>
      <w:r>
        <w:t>,</w:t>
      </w:r>
      <w:r w:rsidRPr="001F6318">
        <w:t xml:space="preserve"> реалізованих </w:t>
      </w:r>
      <w:r w:rsidRPr="001F6318">
        <w:rPr>
          <w:bCs w:val="0"/>
          <w:szCs w:val="28"/>
          <w:lang w:eastAsia="uk-UA"/>
        </w:rPr>
        <w:t xml:space="preserve">з використанням мови програмування </w:t>
      </w:r>
      <w:r w:rsidR="009B1C0B">
        <w:rPr>
          <w:bCs w:val="0"/>
          <w:szCs w:val="28"/>
          <w:lang w:val="en-GB" w:eastAsia="uk-UA"/>
        </w:rPr>
        <w:t>JavaScript</w:t>
      </w:r>
      <w:r w:rsidR="009B1C0B">
        <w:rPr>
          <w:bCs w:val="0"/>
          <w:szCs w:val="28"/>
          <w:lang w:eastAsia="uk-UA"/>
        </w:rPr>
        <w:t xml:space="preserve"> та фреймворку </w:t>
      </w:r>
      <w:r w:rsidR="009B1C0B">
        <w:rPr>
          <w:bCs w:val="0"/>
          <w:szCs w:val="28"/>
          <w:lang w:val="en-GB" w:eastAsia="uk-UA"/>
        </w:rPr>
        <w:t>Vue</w:t>
      </w:r>
      <w:r w:rsidRPr="001F6318">
        <w:rPr>
          <w:bCs w:val="0"/>
          <w:szCs w:val="28"/>
          <w:lang w:eastAsia="uk-UA"/>
        </w:rPr>
        <w:t xml:space="preserve">. </w:t>
      </w:r>
      <w:r w:rsidRPr="001F6318">
        <w:t>Також наводиться результати тестування системи.</w:t>
      </w:r>
      <w:r w:rsidRPr="001F6318">
        <w:rPr>
          <w:bCs w:val="0"/>
          <w:szCs w:val="28"/>
          <w:lang w:eastAsia="uk-UA"/>
        </w:rPr>
        <w:t xml:space="preserve"> </w:t>
      </w:r>
    </w:p>
    <w:p w:rsidR="00206D2C" w:rsidRPr="001F6318" w:rsidRDefault="00206D2C" w:rsidP="00206D2C">
      <w:pPr>
        <w:ind w:firstLine="709"/>
        <w:rPr>
          <w:i/>
          <w:iCs/>
          <w:sz w:val="24"/>
          <w:szCs w:val="24"/>
          <w:lang w:eastAsia="ru-RU"/>
        </w:rPr>
      </w:pPr>
      <w:r w:rsidRPr="001F6318">
        <w:rPr>
          <w:caps/>
        </w:rPr>
        <w:t>Ключові слова</w:t>
      </w:r>
      <w:r w:rsidRPr="001F6318">
        <w:t xml:space="preserve">: </w:t>
      </w:r>
      <w:r>
        <w:t>БЮРО ЗНАХІДОК</w:t>
      </w:r>
      <w:r w:rsidR="00A16F9E">
        <w:t xml:space="preserve"> ДОМАШНІХ ТВАРИН</w:t>
      </w:r>
      <w:r w:rsidRPr="001F6318">
        <w:t>,</w:t>
      </w:r>
      <w:r w:rsidR="009B1C0B">
        <w:t xml:space="preserve"> ВТРАТИВ, ЗНАЙШОВ, MVVM, FIREBASE, VUE.</w:t>
      </w:r>
    </w:p>
    <w:p w:rsidR="00206D2C" w:rsidRPr="001F6318" w:rsidRDefault="00206D2C" w:rsidP="009B1C0B">
      <w:pPr>
        <w:ind w:firstLine="0"/>
        <w:sectPr w:rsidR="00206D2C" w:rsidRPr="001F6318" w:rsidSect="008225BE">
          <w:headerReference w:type="default" r:id="rId8"/>
          <w:pgSz w:w="11906" w:h="16838"/>
          <w:pgMar w:top="1134" w:right="567" w:bottom="1134" w:left="1701" w:header="720" w:footer="720" w:gutter="0"/>
          <w:pgNumType w:start="3"/>
          <w:cols w:space="720"/>
        </w:sectPr>
      </w:pPr>
    </w:p>
    <w:p w:rsidR="00206D2C" w:rsidRPr="001F6318" w:rsidRDefault="00206D2C" w:rsidP="00206D2C">
      <w:pPr>
        <w:pStyle w:val="12"/>
      </w:pPr>
      <w:bookmarkStart w:id="2" w:name="_Toc482712669"/>
      <w:bookmarkStart w:id="3" w:name="_Toc482713025"/>
      <w:bookmarkStart w:id="4" w:name="_Toc485412695"/>
      <w:bookmarkStart w:id="5" w:name="_Toc485468728"/>
      <w:bookmarkStart w:id="6" w:name="_Toc485588125"/>
      <w:bookmarkStart w:id="7" w:name="_Toc529910945"/>
      <w:r w:rsidRPr="001F6318">
        <w:lastRenderedPageBreak/>
        <w:t>ABSTRACT</w:t>
      </w:r>
      <w:bookmarkEnd w:id="2"/>
      <w:bookmarkEnd w:id="3"/>
      <w:bookmarkEnd w:id="4"/>
      <w:bookmarkEnd w:id="5"/>
      <w:bookmarkEnd w:id="6"/>
      <w:bookmarkEnd w:id="7"/>
    </w:p>
    <w:p w:rsidR="00752020" w:rsidRDefault="00752020" w:rsidP="00752020">
      <w:pPr>
        <w:tabs>
          <w:tab w:val="left" w:pos="720"/>
        </w:tabs>
        <w:autoSpaceDE w:val="0"/>
        <w:autoSpaceDN w:val="0"/>
        <w:ind w:firstLine="709"/>
      </w:pPr>
      <w:bookmarkStart w:id="8" w:name="_Toc170835166"/>
      <w:bookmarkStart w:id="9" w:name="_Toc320515289"/>
      <w:bookmarkStart w:id="10" w:name="_Toc320515331"/>
      <w:bookmarkStart w:id="11" w:name="_Toc320515466"/>
      <w:bookmarkStart w:id="12" w:name="_Toc320777176"/>
      <w:bookmarkStart w:id="13" w:name="_Toc324758262"/>
      <w:bookmarkStart w:id="14" w:name="_Toc324760614"/>
      <w:bookmarkStart w:id="15" w:name="_Toc419112588"/>
      <w:bookmarkStart w:id="16" w:name="_Toc419112658"/>
      <w:bookmarkStart w:id="17" w:name="_Toc419112844"/>
      <w:r>
        <w:t>Master's attestation work consists of introduction, 3 chapters, conclusions, list of used sources from __ names (__ pages), __ applications (__ pages), __ tables and __ illustrations in the text. The full volume of the work is __ pages, including ___ pages of the main text.</w:t>
      </w:r>
    </w:p>
    <w:p w:rsidR="00752020" w:rsidRDefault="00752020" w:rsidP="00752020">
      <w:pPr>
        <w:tabs>
          <w:tab w:val="left" w:pos="720"/>
        </w:tabs>
        <w:autoSpaceDE w:val="0"/>
        <w:autoSpaceDN w:val="0"/>
        <w:ind w:firstLine="709"/>
      </w:pPr>
      <w:r>
        <w:t>The goal of the work is to develop an interactive web-based search service for pets, through which users will be able to place ads for lost / found pets containing localization modules, filtering by main criteria and moderation.</w:t>
      </w:r>
    </w:p>
    <w:p w:rsidR="00752020" w:rsidRDefault="00752020" w:rsidP="00752020">
      <w:pPr>
        <w:tabs>
          <w:tab w:val="left" w:pos="720"/>
        </w:tabs>
        <w:autoSpaceDE w:val="0"/>
        <w:autoSpaceDN w:val="0"/>
        <w:ind w:firstLine="709"/>
      </w:pPr>
      <w:r>
        <w:t>In the work the main tasks for the development of the system are determined, analogs of the developed system are analyzed, the choice of the architectural model for the system implementation - MVVM is substantiated. The scenarios of the program complex work, the general structure of the program complex, the description of the database of the system (Firebase Realtime NoSQL), the description of the algorithms of interaction of the individual modules of the system, the description of the object structure of th</w:t>
      </w:r>
      <w:r w:rsidR="00C85D69">
        <w:t>e system (the diagram of the c</w:t>
      </w:r>
      <w:r w:rsidR="00C85D69">
        <w:rPr>
          <w:lang w:val="en-GB"/>
        </w:rPr>
        <w:t>o</w:t>
      </w:r>
      <w:r>
        <w:t>mponents), algorithms of the main modules implemented with the use of the programming language JavaScript and the Vue framework. The results of the system testing are also given.</w:t>
      </w:r>
    </w:p>
    <w:p w:rsidR="00206D2C" w:rsidRPr="001F6318" w:rsidRDefault="00752020" w:rsidP="00752020">
      <w:pPr>
        <w:tabs>
          <w:tab w:val="left" w:pos="720"/>
        </w:tabs>
        <w:autoSpaceDE w:val="0"/>
        <w:autoSpaceDN w:val="0"/>
        <w:ind w:firstLine="709"/>
        <w:rPr>
          <w:lang w:val="en-US"/>
        </w:rPr>
      </w:pPr>
      <w:r>
        <w:t xml:space="preserve">KEYWORDS: </w:t>
      </w:r>
      <w:r w:rsidR="008114D4">
        <w:rPr>
          <w:lang w:val="en-GB"/>
        </w:rPr>
        <w:t>LOST AND FOUND</w:t>
      </w:r>
      <w:r w:rsidR="0016661E">
        <w:rPr>
          <w:lang w:val="en-GB"/>
        </w:rPr>
        <w:t xml:space="preserve"> PETS</w:t>
      </w:r>
      <w:r>
        <w:t xml:space="preserve">, LOST, </w:t>
      </w:r>
      <w:r>
        <w:rPr>
          <w:lang w:val="en-GB"/>
        </w:rPr>
        <w:t>FOUND</w:t>
      </w:r>
      <w:r>
        <w:t>, MVVM, FIREBASE, VUE.</w:t>
      </w:r>
    </w:p>
    <w:p w:rsidR="00206D2C" w:rsidRPr="001F6318" w:rsidRDefault="00206D2C" w:rsidP="00206D2C">
      <w:pPr>
        <w:tabs>
          <w:tab w:val="left" w:pos="720"/>
        </w:tabs>
        <w:autoSpaceDE w:val="0"/>
        <w:autoSpaceDN w:val="0"/>
        <w:spacing w:before="100" w:after="100"/>
        <w:jc w:val="center"/>
      </w:pPr>
      <w:r w:rsidRPr="001F6318">
        <w:br w:type="page"/>
      </w:r>
      <w:r w:rsidRPr="001F6318">
        <w:lastRenderedPageBreak/>
        <w:t>З</w:t>
      </w:r>
      <w:bookmarkEnd w:id="8"/>
      <w:bookmarkEnd w:id="9"/>
      <w:bookmarkEnd w:id="10"/>
      <w:bookmarkEnd w:id="11"/>
      <w:bookmarkEnd w:id="12"/>
      <w:bookmarkEnd w:id="13"/>
      <w:bookmarkEnd w:id="14"/>
      <w:bookmarkEnd w:id="15"/>
      <w:bookmarkEnd w:id="16"/>
      <w:bookmarkEnd w:id="17"/>
      <w:r w:rsidRPr="001F6318">
        <w:t>МІСТ</w:t>
      </w:r>
    </w:p>
    <w:p w:rsidR="003834E4" w:rsidRPr="003834E4" w:rsidRDefault="00206D2C" w:rsidP="003834E4">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r w:rsidRPr="00517857">
        <w:rPr>
          <w:rFonts w:ascii="Times New Roman" w:hAnsi="Times New Roman"/>
          <w:b w:val="0"/>
          <w:caps w:val="0"/>
          <w:sz w:val="28"/>
          <w:szCs w:val="28"/>
        </w:rPr>
        <w:fldChar w:fldCharType="begin"/>
      </w:r>
      <w:r w:rsidRPr="00517857">
        <w:rPr>
          <w:rFonts w:ascii="Times New Roman" w:hAnsi="Times New Roman"/>
          <w:b w:val="0"/>
          <w:caps w:val="0"/>
          <w:sz w:val="28"/>
          <w:szCs w:val="28"/>
        </w:rPr>
        <w:instrText xml:space="preserve"> TOC \o "1-2" \h \z \u </w:instrText>
      </w:r>
      <w:r w:rsidRPr="00517857">
        <w:rPr>
          <w:rFonts w:ascii="Times New Roman" w:hAnsi="Times New Roman"/>
          <w:b w:val="0"/>
          <w:caps w:val="0"/>
          <w:sz w:val="28"/>
          <w:szCs w:val="28"/>
        </w:rPr>
        <w:fldChar w:fldCharType="separate"/>
      </w:r>
      <w:hyperlink w:anchor="_Toc529910944" w:history="1">
        <w:r w:rsidR="003834E4" w:rsidRPr="003834E4">
          <w:rPr>
            <w:rStyle w:val="a5"/>
            <w:rFonts w:ascii="Times New Roman" w:hAnsi="Times New Roman"/>
            <w:b w:val="0"/>
            <w:noProof/>
            <w:sz w:val="28"/>
            <w:szCs w:val="28"/>
          </w:rPr>
          <w:t>РЕФЕРАТ</w:t>
        </w:r>
        <w:r w:rsidR="003834E4" w:rsidRPr="003834E4">
          <w:rPr>
            <w:rFonts w:ascii="Times New Roman" w:hAnsi="Times New Roman"/>
            <w:b w:val="0"/>
            <w:noProof/>
            <w:webHidden/>
            <w:sz w:val="28"/>
            <w:szCs w:val="28"/>
          </w:rPr>
          <w:tab/>
        </w:r>
        <w:r w:rsidR="003834E4" w:rsidRPr="003834E4">
          <w:rPr>
            <w:rFonts w:ascii="Times New Roman" w:hAnsi="Times New Roman"/>
            <w:b w:val="0"/>
            <w:noProof/>
            <w:webHidden/>
            <w:sz w:val="28"/>
            <w:szCs w:val="28"/>
          </w:rPr>
          <w:fldChar w:fldCharType="begin"/>
        </w:r>
        <w:r w:rsidR="003834E4" w:rsidRPr="003834E4">
          <w:rPr>
            <w:rFonts w:ascii="Times New Roman" w:hAnsi="Times New Roman"/>
            <w:b w:val="0"/>
            <w:noProof/>
            <w:webHidden/>
            <w:sz w:val="28"/>
            <w:szCs w:val="28"/>
          </w:rPr>
          <w:instrText xml:space="preserve"> PAGEREF _Toc529910944 \h </w:instrText>
        </w:r>
        <w:r w:rsidR="003834E4" w:rsidRPr="003834E4">
          <w:rPr>
            <w:rFonts w:ascii="Times New Roman" w:hAnsi="Times New Roman"/>
            <w:b w:val="0"/>
            <w:noProof/>
            <w:webHidden/>
            <w:sz w:val="28"/>
            <w:szCs w:val="28"/>
          </w:rPr>
        </w:r>
        <w:r w:rsidR="003834E4" w:rsidRPr="003834E4">
          <w:rPr>
            <w:rFonts w:ascii="Times New Roman" w:hAnsi="Times New Roman"/>
            <w:b w:val="0"/>
            <w:noProof/>
            <w:webHidden/>
            <w:sz w:val="28"/>
            <w:szCs w:val="28"/>
          </w:rPr>
          <w:fldChar w:fldCharType="separate"/>
        </w:r>
        <w:r w:rsidR="00423AF7">
          <w:rPr>
            <w:rFonts w:ascii="Times New Roman" w:hAnsi="Times New Roman"/>
            <w:b w:val="0"/>
            <w:noProof/>
            <w:webHidden/>
            <w:sz w:val="28"/>
            <w:szCs w:val="28"/>
          </w:rPr>
          <w:t>6</w:t>
        </w:r>
        <w:r w:rsidR="003834E4" w:rsidRPr="003834E4">
          <w:rPr>
            <w:rFonts w:ascii="Times New Roman" w:hAnsi="Times New Roman"/>
            <w:b w:val="0"/>
            <w:noProof/>
            <w:webHidden/>
            <w:sz w:val="28"/>
            <w:szCs w:val="28"/>
          </w:rPr>
          <w:fldChar w:fldCharType="end"/>
        </w:r>
      </w:hyperlink>
    </w:p>
    <w:p w:rsidR="003834E4" w:rsidRPr="003834E4" w:rsidRDefault="00C85D69" w:rsidP="003834E4">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29910945" w:history="1">
        <w:r w:rsidR="003834E4" w:rsidRPr="003834E4">
          <w:rPr>
            <w:rStyle w:val="a5"/>
            <w:rFonts w:ascii="Times New Roman" w:hAnsi="Times New Roman"/>
            <w:b w:val="0"/>
            <w:noProof/>
            <w:sz w:val="28"/>
            <w:szCs w:val="28"/>
          </w:rPr>
          <w:t>ABSTRACT</w:t>
        </w:r>
        <w:r w:rsidR="003834E4" w:rsidRPr="003834E4">
          <w:rPr>
            <w:rFonts w:ascii="Times New Roman" w:hAnsi="Times New Roman"/>
            <w:b w:val="0"/>
            <w:noProof/>
            <w:webHidden/>
            <w:sz w:val="28"/>
            <w:szCs w:val="28"/>
          </w:rPr>
          <w:tab/>
        </w:r>
        <w:r w:rsidR="003834E4" w:rsidRPr="003834E4">
          <w:rPr>
            <w:rFonts w:ascii="Times New Roman" w:hAnsi="Times New Roman"/>
            <w:b w:val="0"/>
            <w:noProof/>
            <w:webHidden/>
            <w:sz w:val="28"/>
            <w:szCs w:val="28"/>
          </w:rPr>
          <w:fldChar w:fldCharType="begin"/>
        </w:r>
        <w:r w:rsidR="003834E4" w:rsidRPr="003834E4">
          <w:rPr>
            <w:rFonts w:ascii="Times New Roman" w:hAnsi="Times New Roman"/>
            <w:b w:val="0"/>
            <w:noProof/>
            <w:webHidden/>
            <w:sz w:val="28"/>
            <w:szCs w:val="28"/>
          </w:rPr>
          <w:instrText xml:space="preserve"> PAGEREF _Toc529910945 \h </w:instrText>
        </w:r>
        <w:r w:rsidR="003834E4" w:rsidRPr="003834E4">
          <w:rPr>
            <w:rFonts w:ascii="Times New Roman" w:hAnsi="Times New Roman"/>
            <w:b w:val="0"/>
            <w:noProof/>
            <w:webHidden/>
            <w:sz w:val="28"/>
            <w:szCs w:val="28"/>
          </w:rPr>
        </w:r>
        <w:r w:rsidR="003834E4" w:rsidRPr="003834E4">
          <w:rPr>
            <w:rFonts w:ascii="Times New Roman" w:hAnsi="Times New Roman"/>
            <w:b w:val="0"/>
            <w:noProof/>
            <w:webHidden/>
            <w:sz w:val="28"/>
            <w:szCs w:val="28"/>
          </w:rPr>
          <w:fldChar w:fldCharType="separate"/>
        </w:r>
        <w:r w:rsidR="00423AF7">
          <w:rPr>
            <w:rFonts w:ascii="Times New Roman" w:hAnsi="Times New Roman"/>
            <w:b w:val="0"/>
            <w:noProof/>
            <w:webHidden/>
            <w:sz w:val="28"/>
            <w:szCs w:val="28"/>
          </w:rPr>
          <w:t>5</w:t>
        </w:r>
        <w:r w:rsidR="003834E4" w:rsidRPr="003834E4">
          <w:rPr>
            <w:rFonts w:ascii="Times New Roman" w:hAnsi="Times New Roman"/>
            <w:b w:val="0"/>
            <w:noProof/>
            <w:webHidden/>
            <w:sz w:val="28"/>
            <w:szCs w:val="28"/>
          </w:rPr>
          <w:fldChar w:fldCharType="end"/>
        </w:r>
      </w:hyperlink>
    </w:p>
    <w:p w:rsidR="003834E4" w:rsidRPr="003834E4" w:rsidRDefault="00C85D69" w:rsidP="003834E4">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29910946" w:history="1">
        <w:r w:rsidR="003834E4" w:rsidRPr="003834E4">
          <w:rPr>
            <w:rStyle w:val="a5"/>
            <w:rFonts w:ascii="Times New Roman" w:hAnsi="Times New Roman"/>
            <w:b w:val="0"/>
            <w:noProof/>
            <w:sz w:val="28"/>
            <w:szCs w:val="28"/>
          </w:rPr>
          <w:t>ПЕРЕЛІК УМОВНИХ ПОЗНАЧЕНЬ</w:t>
        </w:r>
        <w:r w:rsidR="003834E4" w:rsidRPr="003834E4">
          <w:rPr>
            <w:rFonts w:ascii="Times New Roman" w:hAnsi="Times New Roman"/>
            <w:b w:val="0"/>
            <w:noProof/>
            <w:webHidden/>
            <w:sz w:val="28"/>
            <w:szCs w:val="28"/>
          </w:rPr>
          <w:tab/>
        </w:r>
        <w:r w:rsidR="003834E4" w:rsidRPr="003834E4">
          <w:rPr>
            <w:rFonts w:ascii="Times New Roman" w:hAnsi="Times New Roman"/>
            <w:b w:val="0"/>
            <w:noProof/>
            <w:webHidden/>
            <w:sz w:val="28"/>
            <w:szCs w:val="28"/>
          </w:rPr>
          <w:fldChar w:fldCharType="begin"/>
        </w:r>
        <w:r w:rsidR="003834E4" w:rsidRPr="003834E4">
          <w:rPr>
            <w:rFonts w:ascii="Times New Roman" w:hAnsi="Times New Roman"/>
            <w:b w:val="0"/>
            <w:noProof/>
            <w:webHidden/>
            <w:sz w:val="28"/>
            <w:szCs w:val="28"/>
          </w:rPr>
          <w:instrText xml:space="preserve"> PAGEREF _Toc529910946 \h </w:instrText>
        </w:r>
        <w:r w:rsidR="003834E4" w:rsidRPr="003834E4">
          <w:rPr>
            <w:rFonts w:ascii="Times New Roman" w:hAnsi="Times New Roman"/>
            <w:b w:val="0"/>
            <w:noProof/>
            <w:webHidden/>
            <w:sz w:val="28"/>
            <w:szCs w:val="28"/>
          </w:rPr>
        </w:r>
        <w:r w:rsidR="003834E4" w:rsidRPr="003834E4">
          <w:rPr>
            <w:rFonts w:ascii="Times New Roman" w:hAnsi="Times New Roman"/>
            <w:b w:val="0"/>
            <w:noProof/>
            <w:webHidden/>
            <w:sz w:val="28"/>
            <w:szCs w:val="28"/>
          </w:rPr>
          <w:fldChar w:fldCharType="separate"/>
        </w:r>
        <w:r w:rsidR="00423AF7">
          <w:rPr>
            <w:rFonts w:ascii="Times New Roman" w:hAnsi="Times New Roman"/>
            <w:b w:val="0"/>
            <w:noProof/>
            <w:webHidden/>
            <w:sz w:val="28"/>
            <w:szCs w:val="28"/>
          </w:rPr>
          <w:t>7</w:t>
        </w:r>
        <w:r w:rsidR="003834E4" w:rsidRPr="003834E4">
          <w:rPr>
            <w:rFonts w:ascii="Times New Roman" w:hAnsi="Times New Roman"/>
            <w:b w:val="0"/>
            <w:noProof/>
            <w:webHidden/>
            <w:sz w:val="28"/>
            <w:szCs w:val="28"/>
          </w:rPr>
          <w:fldChar w:fldCharType="end"/>
        </w:r>
      </w:hyperlink>
    </w:p>
    <w:p w:rsidR="003834E4" w:rsidRPr="003834E4" w:rsidRDefault="00C85D69" w:rsidP="003834E4">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29910947" w:history="1">
        <w:r w:rsidR="003834E4" w:rsidRPr="003834E4">
          <w:rPr>
            <w:rStyle w:val="a5"/>
            <w:rFonts w:ascii="Times New Roman" w:hAnsi="Times New Roman"/>
            <w:b w:val="0"/>
            <w:noProof/>
            <w:sz w:val="28"/>
            <w:szCs w:val="28"/>
          </w:rPr>
          <w:t>ВСТУП</w:t>
        </w:r>
        <w:r w:rsidR="003834E4" w:rsidRPr="003834E4">
          <w:rPr>
            <w:rFonts w:ascii="Times New Roman" w:hAnsi="Times New Roman"/>
            <w:b w:val="0"/>
            <w:noProof/>
            <w:webHidden/>
            <w:sz w:val="28"/>
            <w:szCs w:val="28"/>
          </w:rPr>
          <w:tab/>
        </w:r>
        <w:r w:rsidR="003834E4" w:rsidRPr="003834E4">
          <w:rPr>
            <w:rFonts w:ascii="Times New Roman" w:hAnsi="Times New Roman"/>
            <w:b w:val="0"/>
            <w:noProof/>
            <w:webHidden/>
            <w:sz w:val="28"/>
            <w:szCs w:val="28"/>
          </w:rPr>
          <w:fldChar w:fldCharType="begin"/>
        </w:r>
        <w:r w:rsidR="003834E4" w:rsidRPr="003834E4">
          <w:rPr>
            <w:rFonts w:ascii="Times New Roman" w:hAnsi="Times New Roman"/>
            <w:b w:val="0"/>
            <w:noProof/>
            <w:webHidden/>
            <w:sz w:val="28"/>
            <w:szCs w:val="28"/>
          </w:rPr>
          <w:instrText xml:space="preserve"> PAGEREF _Toc529910947 \h </w:instrText>
        </w:r>
        <w:r w:rsidR="003834E4" w:rsidRPr="003834E4">
          <w:rPr>
            <w:rFonts w:ascii="Times New Roman" w:hAnsi="Times New Roman"/>
            <w:b w:val="0"/>
            <w:noProof/>
            <w:webHidden/>
            <w:sz w:val="28"/>
            <w:szCs w:val="28"/>
          </w:rPr>
        </w:r>
        <w:r w:rsidR="003834E4" w:rsidRPr="003834E4">
          <w:rPr>
            <w:rFonts w:ascii="Times New Roman" w:hAnsi="Times New Roman"/>
            <w:b w:val="0"/>
            <w:noProof/>
            <w:webHidden/>
            <w:sz w:val="28"/>
            <w:szCs w:val="28"/>
          </w:rPr>
          <w:fldChar w:fldCharType="separate"/>
        </w:r>
        <w:r w:rsidR="00423AF7">
          <w:rPr>
            <w:rFonts w:ascii="Times New Roman" w:hAnsi="Times New Roman"/>
            <w:b w:val="0"/>
            <w:noProof/>
            <w:webHidden/>
            <w:sz w:val="28"/>
            <w:szCs w:val="28"/>
          </w:rPr>
          <w:t>8</w:t>
        </w:r>
        <w:r w:rsidR="003834E4" w:rsidRPr="003834E4">
          <w:rPr>
            <w:rFonts w:ascii="Times New Roman" w:hAnsi="Times New Roman"/>
            <w:b w:val="0"/>
            <w:noProof/>
            <w:webHidden/>
            <w:sz w:val="28"/>
            <w:szCs w:val="28"/>
          </w:rPr>
          <w:fldChar w:fldCharType="end"/>
        </w:r>
      </w:hyperlink>
    </w:p>
    <w:p w:rsidR="003834E4" w:rsidRPr="003834E4" w:rsidRDefault="00C85D69" w:rsidP="003834E4">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29910948" w:history="1">
        <w:r w:rsidR="003834E4" w:rsidRPr="003834E4">
          <w:rPr>
            <w:rStyle w:val="a5"/>
            <w:rFonts w:ascii="Times New Roman" w:hAnsi="Times New Roman"/>
            <w:b w:val="0"/>
            <w:noProof/>
            <w:sz w:val="28"/>
            <w:szCs w:val="28"/>
          </w:rPr>
          <w:t>РОЗДІЛ 1. АНАЛІЗ НАПРЯМКІВ ВИКОРИСТАННЯ ІНФОРМАЦІЙНИХ ТЕХНОЛОГІЙ ДЛЯ ІНТЕРАКТИВНОГО WEB-СЕРВІС</w:t>
        </w:r>
        <w:r w:rsidR="003834E4" w:rsidRPr="003834E4">
          <w:rPr>
            <w:rStyle w:val="a5"/>
            <w:rFonts w:ascii="Times New Roman" w:hAnsi="Times New Roman"/>
            <w:b w:val="0"/>
            <w:noProof/>
            <w:sz w:val="28"/>
            <w:szCs w:val="28"/>
            <w:lang w:val="ru-RU"/>
          </w:rPr>
          <w:t>У</w:t>
        </w:r>
        <w:r w:rsidR="003834E4" w:rsidRPr="003834E4">
          <w:rPr>
            <w:rStyle w:val="a5"/>
            <w:rFonts w:ascii="Times New Roman" w:hAnsi="Times New Roman"/>
            <w:b w:val="0"/>
            <w:noProof/>
            <w:sz w:val="28"/>
            <w:szCs w:val="28"/>
          </w:rPr>
          <w:t xml:space="preserve"> ПО ПОШУКУ ДОМАШНІХ ТВАРИН</w:t>
        </w:r>
        <w:r w:rsidR="003834E4" w:rsidRPr="003834E4">
          <w:rPr>
            <w:rFonts w:ascii="Times New Roman" w:hAnsi="Times New Roman"/>
            <w:b w:val="0"/>
            <w:noProof/>
            <w:webHidden/>
            <w:sz w:val="28"/>
            <w:szCs w:val="28"/>
          </w:rPr>
          <w:tab/>
        </w:r>
        <w:r w:rsidR="003834E4" w:rsidRPr="003834E4">
          <w:rPr>
            <w:rFonts w:ascii="Times New Roman" w:hAnsi="Times New Roman"/>
            <w:b w:val="0"/>
            <w:noProof/>
            <w:webHidden/>
            <w:sz w:val="28"/>
            <w:szCs w:val="28"/>
          </w:rPr>
          <w:fldChar w:fldCharType="begin"/>
        </w:r>
        <w:r w:rsidR="003834E4" w:rsidRPr="003834E4">
          <w:rPr>
            <w:rFonts w:ascii="Times New Roman" w:hAnsi="Times New Roman"/>
            <w:b w:val="0"/>
            <w:noProof/>
            <w:webHidden/>
            <w:sz w:val="28"/>
            <w:szCs w:val="28"/>
          </w:rPr>
          <w:instrText xml:space="preserve"> PAGEREF _Toc529910948 \h </w:instrText>
        </w:r>
        <w:r w:rsidR="003834E4" w:rsidRPr="003834E4">
          <w:rPr>
            <w:rFonts w:ascii="Times New Roman" w:hAnsi="Times New Roman"/>
            <w:b w:val="0"/>
            <w:noProof/>
            <w:webHidden/>
            <w:sz w:val="28"/>
            <w:szCs w:val="28"/>
          </w:rPr>
        </w:r>
        <w:r w:rsidR="003834E4" w:rsidRPr="003834E4">
          <w:rPr>
            <w:rFonts w:ascii="Times New Roman" w:hAnsi="Times New Roman"/>
            <w:b w:val="0"/>
            <w:noProof/>
            <w:webHidden/>
            <w:sz w:val="28"/>
            <w:szCs w:val="28"/>
          </w:rPr>
          <w:fldChar w:fldCharType="separate"/>
        </w:r>
        <w:r w:rsidR="00423AF7">
          <w:rPr>
            <w:rFonts w:ascii="Times New Roman" w:hAnsi="Times New Roman"/>
            <w:b w:val="0"/>
            <w:noProof/>
            <w:webHidden/>
            <w:sz w:val="28"/>
            <w:szCs w:val="28"/>
          </w:rPr>
          <w:t>10</w:t>
        </w:r>
        <w:r w:rsidR="003834E4" w:rsidRPr="003834E4">
          <w:rPr>
            <w:rFonts w:ascii="Times New Roman" w:hAnsi="Times New Roman"/>
            <w:b w:val="0"/>
            <w:noProof/>
            <w:webHidden/>
            <w:sz w:val="28"/>
            <w:szCs w:val="28"/>
          </w:rPr>
          <w:fldChar w:fldCharType="end"/>
        </w:r>
      </w:hyperlink>
    </w:p>
    <w:p w:rsidR="003834E4" w:rsidRPr="003834E4" w:rsidRDefault="00C85D69" w:rsidP="003834E4">
      <w:pPr>
        <w:pStyle w:val="22"/>
        <w:spacing w:line="276" w:lineRule="auto"/>
        <w:rPr>
          <w:rFonts w:ascii="Times New Roman" w:eastAsiaTheme="minorEastAsia" w:hAnsi="Times New Roman"/>
          <w:smallCaps w:val="0"/>
          <w:noProof/>
          <w:sz w:val="28"/>
          <w:szCs w:val="28"/>
          <w:lang w:val="en-US" w:eastAsia="en-US"/>
        </w:rPr>
      </w:pPr>
      <w:hyperlink w:anchor="_Toc529910949" w:history="1">
        <w:r w:rsidR="003834E4" w:rsidRPr="003834E4">
          <w:rPr>
            <w:rStyle w:val="a5"/>
            <w:rFonts w:ascii="Times New Roman" w:hAnsi="Times New Roman"/>
            <w:noProof/>
            <w:sz w:val="28"/>
            <w:szCs w:val="28"/>
          </w:rPr>
          <w:t>1.1.</w:t>
        </w:r>
        <w:r w:rsidR="003834E4" w:rsidRPr="003834E4">
          <w:rPr>
            <w:rFonts w:ascii="Times New Roman" w:eastAsiaTheme="minorEastAsia" w:hAnsi="Times New Roman"/>
            <w:smallCaps w:val="0"/>
            <w:noProof/>
            <w:sz w:val="28"/>
            <w:szCs w:val="28"/>
            <w:lang w:val="en-US" w:eastAsia="en-US"/>
          </w:rPr>
          <w:tab/>
        </w:r>
        <w:r w:rsidR="003834E4" w:rsidRPr="003834E4">
          <w:rPr>
            <w:rStyle w:val="a5"/>
            <w:rFonts w:ascii="Times New Roman" w:hAnsi="Times New Roman"/>
            <w:noProof/>
            <w:sz w:val="28"/>
            <w:szCs w:val="28"/>
          </w:rPr>
          <w:t>Постановка задачі</w:t>
        </w:r>
        <w:r w:rsidR="003834E4" w:rsidRPr="003834E4">
          <w:rPr>
            <w:rFonts w:ascii="Times New Roman" w:hAnsi="Times New Roman"/>
            <w:noProof/>
            <w:webHidden/>
            <w:sz w:val="28"/>
            <w:szCs w:val="28"/>
          </w:rPr>
          <w:tab/>
        </w:r>
        <w:r w:rsidR="003834E4" w:rsidRPr="003834E4">
          <w:rPr>
            <w:rFonts w:ascii="Times New Roman" w:hAnsi="Times New Roman"/>
            <w:noProof/>
            <w:webHidden/>
            <w:sz w:val="28"/>
            <w:szCs w:val="28"/>
          </w:rPr>
          <w:fldChar w:fldCharType="begin"/>
        </w:r>
        <w:r w:rsidR="003834E4" w:rsidRPr="003834E4">
          <w:rPr>
            <w:rFonts w:ascii="Times New Roman" w:hAnsi="Times New Roman"/>
            <w:noProof/>
            <w:webHidden/>
            <w:sz w:val="28"/>
            <w:szCs w:val="28"/>
          </w:rPr>
          <w:instrText xml:space="preserve"> PAGEREF _Toc529910949 \h </w:instrText>
        </w:r>
        <w:r w:rsidR="003834E4" w:rsidRPr="003834E4">
          <w:rPr>
            <w:rFonts w:ascii="Times New Roman" w:hAnsi="Times New Roman"/>
            <w:noProof/>
            <w:webHidden/>
            <w:sz w:val="28"/>
            <w:szCs w:val="28"/>
          </w:rPr>
        </w:r>
        <w:r w:rsidR="003834E4" w:rsidRPr="003834E4">
          <w:rPr>
            <w:rFonts w:ascii="Times New Roman" w:hAnsi="Times New Roman"/>
            <w:noProof/>
            <w:webHidden/>
            <w:sz w:val="28"/>
            <w:szCs w:val="28"/>
          </w:rPr>
          <w:fldChar w:fldCharType="separate"/>
        </w:r>
        <w:r w:rsidR="00423AF7">
          <w:rPr>
            <w:rFonts w:ascii="Times New Roman" w:hAnsi="Times New Roman"/>
            <w:noProof/>
            <w:webHidden/>
            <w:sz w:val="28"/>
            <w:szCs w:val="28"/>
          </w:rPr>
          <w:t>10</w:t>
        </w:r>
        <w:r w:rsidR="003834E4" w:rsidRPr="003834E4">
          <w:rPr>
            <w:rFonts w:ascii="Times New Roman" w:hAnsi="Times New Roman"/>
            <w:noProof/>
            <w:webHidden/>
            <w:sz w:val="28"/>
            <w:szCs w:val="28"/>
          </w:rPr>
          <w:fldChar w:fldCharType="end"/>
        </w:r>
      </w:hyperlink>
    </w:p>
    <w:p w:rsidR="003834E4" w:rsidRPr="003834E4" w:rsidRDefault="00C85D69" w:rsidP="003834E4">
      <w:pPr>
        <w:pStyle w:val="22"/>
        <w:spacing w:line="276" w:lineRule="auto"/>
        <w:rPr>
          <w:rFonts w:ascii="Times New Roman" w:eastAsiaTheme="minorEastAsia" w:hAnsi="Times New Roman"/>
          <w:smallCaps w:val="0"/>
          <w:noProof/>
          <w:sz w:val="28"/>
          <w:szCs w:val="28"/>
          <w:lang w:val="en-US" w:eastAsia="en-US"/>
        </w:rPr>
      </w:pPr>
      <w:hyperlink w:anchor="_Toc529910950" w:history="1">
        <w:r w:rsidR="003834E4" w:rsidRPr="003834E4">
          <w:rPr>
            <w:rStyle w:val="a5"/>
            <w:rFonts w:ascii="Times New Roman" w:hAnsi="Times New Roman"/>
            <w:noProof/>
            <w:sz w:val="28"/>
            <w:szCs w:val="28"/>
          </w:rPr>
          <w:t>1.2.</w:t>
        </w:r>
        <w:r w:rsidR="003834E4" w:rsidRPr="003834E4">
          <w:rPr>
            <w:rFonts w:ascii="Times New Roman" w:eastAsiaTheme="minorEastAsia" w:hAnsi="Times New Roman"/>
            <w:smallCaps w:val="0"/>
            <w:noProof/>
            <w:sz w:val="28"/>
            <w:szCs w:val="28"/>
            <w:lang w:val="en-US" w:eastAsia="en-US"/>
          </w:rPr>
          <w:tab/>
        </w:r>
        <w:r w:rsidR="003834E4" w:rsidRPr="003834E4">
          <w:rPr>
            <w:rStyle w:val="a5"/>
            <w:rFonts w:ascii="Times New Roman" w:hAnsi="Times New Roman"/>
            <w:noProof/>
            <w:sz w:val="28"/>
            <w:szCs w:val="28"/>
          </w:rPr>
          <w:t>Аналіз аналогів програмного продукту</w:t>
        </w:r>
        <w:r w:rsidR="003834E4" w:rsidRPr="003834E4">
          <w:rPr>
            <w:rFonts w:ascii="Times New Roman" w:hAnsi="Times New Roman"/>
            <w:noProof/>
            <w:webHidden/>
            <w:sz w:val="28"/>
            <w:szCs w:val="28"/>
          </w:rPr>
          <w:tab/>
        </w:r>
        <w:r w:rsidR="003834E4" w:rsidRPr="003834E4">
          <w:rPr>
            <w:rFonts w:ascii="Times New Roman" w:hAnsi="Times New Roman"/>
            <w:noProof/>
            <w:webHidden/>
            <w:sz w:val="28"/>
            <w:szCs w:val="28"/>
          </w:rPr>
          <w:fldChar w:fldCharType="begin"/>
        </w:r>
        <w:r w:rsidR="003834E4" w:rsidRPr="003834E4">
          <w:rPr>
            <w:rFonts w:ascii="Times New Roman" w:hAnsi="Times New Roman"/>
            <w:noProof/>
            <w:webHidden/>
            <w:sz w:val="28"/>
            <w:szCs w:val="28"/>
          </w:rPr>
          <w:instrText xml:space="preserve"> PAGEREF _Toc529910950 \h </w:instrText>
        </w:r>
        <w:r w:rsidR="003834E4" w:rsidRPr="003834E4">
          <w:rPr>
            <w:rFonts w:ascii="Times New Roman" w:hAnsi="Times New Roman"/>
            <w:noProof/>
            <w:webHidden/>
            <w:sz w:val="28"/>
            <w:szCs w:val="28"/>
          </w:rPr>
        </w:r>
        <w:r w:rsidR="003834E4" w:rsidRPr="003834E4">
          <w:rPr>
            <w:rFonts w:ascii="Times New Roman" w:hAnsi="Times New Roman"/>
            <w:noProof/>
            <w:webHidden/>
            <w:sz w:val="28"/>
            <w:szCs w:val="28"/>
          </w:rPr>
          <w:fldChar w:fldCharType="separate"/>
        </w:r>
        <w:r w:rsidR="00423AF7">
          <w:rPr>
            <w:rFonts w:ascii="Times New Roman" w:hAnsi="Times New Roman"/>
            <w:noProof/>
            <w:webHidden/>
            <w:sz w:val="28"/>
            <w:szCs w:val="28"/>
          </w:rPr>
          <w:t>12</w:t>
        </w:r>
        <w:r w:rsidR="003834E4" w:rsidRPr="003834E4">
          <w:rPr>
            <w:rFonts w:ascii="Times New Roman" w:hAnsi="Times New Roman"/>
            <w:noProof/>
            <w:webHidden/>
            <w:sz w:val="28"/>
            <w:szCs w:val="28"/>
          </w:rPr>
          <w:fldChar w:fldCharType="end"/>
        </w:r>
      </w:hyperlink>
    </w:p>
    <w:p w:rsidR="003834E4" w:rsidRPr="003834E4" w:rsidRDefault="00C85D69" w:rsidP="003834E4">
      <w:pPr>
        <w:pStyle w:val="22"/>
        <w:spacing w:line="276" w:lineRule="auto"/>
        <w:rPr>
          <w:rFonts w:ascii="Times New Roman" w:eastAsiaTheme="minorEastAsia" w:hAnsi="Times New Roman"/>
          <w:smallCaps w:val="0"/>
          <w:noProof/>
          <w:sz w:val="28"/>
          <w:szCs w:val="28"/>
          <w:lang w:val="en-US" w:eastAsia="en-US"/>
        </w:rPr>
      </w:pPr>
      <w:hyperlink w:anchor="_Toc529910951" w:history="1">
        <w:r w:rsidR="003834E4" w:rsidRPr="003834E4">
          <w:rPr>
            <w:rStyle w:val="a5"/>
            <w:rFonts w:ascii="Times New Roman" w:hAnsi="Times New Roman"/>
            <w:noProof/>
            <w:sz w:val="28"/>
            <w:szCs w:val="28"/>
          </w:rPr>
          <w:t>1.3.</w:t>
        </w:r>
        <w:r w:rsidR="003834E4" w:rsidRPr="003834E4">
          <w:rPr>
            <w:rFonts w:ascii="Times New Roman" w:eastAsiaTheme="minorEastAsia" w:hAnsi="Times New Roman"/>
            <w:smallCaps w:val="0"/>
            <w:noProof/>
            <w:sz w:val="28"/>
            <w:szCs w:val="28"/>
            <w:lang w:val="en-US" w:eastAsia="en-US"/>
          </w:rPr>
          <w:tab/>
        </w:r>
        <w:r w:rsidR="003834E4" w:rsidRPr="003834E4">
          <w:rPr>
            <w:rStyle w:val="a5"/>
            <w:rFonts w:ascii="Times New Roman" w:hAnsi="Times New Roman"/>
            <w:noProof/>
            <w:sz w:val="28"/>
            <w:szCs w:val="28"/>
          </w:rPr>
          <w:t>Вибір архітектури інтерактивного web-сервісу для пошуку домашніх тварин</w:t>
        </w:r>
        <w:r w:rsidR="003834E4" w:rsidRPr="003834E4">
          <w:rPr>
            <w:rFonts w:ascii="Times New Roman" w:hAnsi="Times New Roman"/>
            <w:noProof/>
            <w:webHidden/>
            <w:sz w:val="28"/>
            <w:szCs w:val="28"/>
          </w:rPr>
          <w:tab/>
        </w:r>
        <w:r w:rsidR="003834E4" w:rsidRPr="003834E4">
          <w:rPr>
            <w:rFonts w:ascii="Times New Roman" w:hAnsi="Times New Roman"/>
            <w:noProof/>
            <w:webHidden/>
            <w:sz w:val="28"/>
            <w:szCs w:val="28"/>
          </w:rPr>
          <w:fldChar w:fldCharType="begin"/>
        </w:r>
        <w:r w:rsidR="003834E4" w:rsidRPr="003834E4">
          <w:rPr>
            <w:rFonts w:ascii="Times New Roman" w:hAnsi="Times New Roman"/>
            <w:noProof/>
            <w:webHidden/>
            <w:sz w:val="28"/>
            <w:szCs w:val="28"/>
          </w:rPr>
          <w:instrText xml:space="preserve"> PAGEREF _Toc529910951 \h </w:instrText>
        </w:r>
        <w:r w:rsidR="003834E4" w:rsidRPr="003834E4">
          <w:rPr>
            <w:rFonts w:ascii="Times New Roman" w:hAnsi="Times New Roman"/>
            <w:noProof/>
            <w:webHidden/>
            <w:sz w:val="28"/>
            <w:szCs w:val="28"/>
          </w:rPr>
        </w:r>
        <w:r w:rsidR="003834E4" w:rsidRPr="003834E4">
          <w:rPr>
            <w:rFonts w:ascii="Times New Roman" w:hAnsi="Times New Roman"/>
            <w:noProof/>
            <w:webHidden/>
            <w:sz w:val="28"/>
            <w:szCs w:val="28"/>
          </w:rPr>
          <w:fldChar w:fldCharType="separate"/>
        </w:r>
        <w:r w:rsidR="00423AF7">
          <w:rPr>
            <w:rFonts w:ascii="Times New Roman" w:hAnsi="Times New Roman"/>
            <w:noProof/>
            <w:webHidden/>
            <w:sz w:val="28"/>
            <w:szCs w:val="28"/>
          </w:rPr>
          <w:t>14</w:t>
        </w:r>
        <w:r w:rsidR="003834E4" w:rsidRPr="003834E4">
          <w:rPr>
            <w:rFonts w:ascii="Times New Roman" w:hAnsi="Times New Roman"/>
            <w:noProof/>
            <w:webHidden/>
            <w:sz w:val="28"/>
            <w:szCs w:val="28"/>
          </w:rPr>
          <w:fldChar w:fldCharType="end"/>
        </w:r>
      </w:hyperlink>
    </w:p>
    <w:p w:rsidR="003834E4" w:rsidRPr="003834E4" w:rsidRDefault="00C85D69" w:rsidP="003834E4">
      <w:pPr>
        <w:pStyle w:val="22"/>
        <w:spacing w:line="276" w:lineRule="auto"/>
        <w:rPr>
          <w:rFonts w:ascii="Times New Roman" w:eastAsiaTheme="minorEastAsia" w:hAnsi="Times New Roman"/>
          <w:smallCaps w:val="0"/>
          <w:noProof/>
          <w:sz w:val="28"/>
          <w:szCs w:val="28"/>
          <w:lang w:val="en-US" w:eastAsia="en-US"/>
        </w:rPr>
      </w:pPr>
      <w:hyperlink w:anchor="_Toc529910952" w:history="1">
        <w:r w:rsidR="003834E4" w:rsidRPr="003834E4">
          <w:rPr>
            <w:rStyle w:val="a5"/>
            <w:rFonts w:ascii="Times New Roman" w:hAnsi="Times New Roman"/>
            <w:noProof/>
            <w:sz w:val="28"/>
            <w:szCs w:val="28"/>
          </w:rPr>
          <w:t>1.4.</w:t>
        </w:r>
        <w:r w:rsidR="003834E4" w:rsidRPr="003834E4">
          <w:rPr>
            <w:rFonts w:ascii="Times New Roman" w:eastAsiaTheme="minorEastAsia" w:hAnsi="Times New Roman"/>
            <w:smallCaps w:val="0"/>
            <w:noProof/>
            <w:sz w:val="28"/>
            <w:szCs w:val="28"/>
            <w:lang w:val="en-US" w:eastAsia="en-US"/>
          </w:rPr>
          <w:tab/>
        </w:r>
        <w:r w:rsidR="003834E4" w:rsidRPr="003834E4">
          <w:rPr>
            <w:rStyle w:val="a5"/>
            <w:rFonts w:ascii="Times New Roman" w:hAnsi="Times New Roman"/>
            <w:noProof/>
            <w:sz w:val="28"/>
            <w:szCs w:val="28"/>
          </w:rPr>
          <w:t>Обґрунтування вибору інструментальних засобів та вимоги до апаратного забезпечення</w:t>
        </w:r>
        <w:r w:rsidR="003834E4" w:rsidRPr="003834E4">
          <w:rPr>
            <w:rFonts w:ascii="Times New Roman" w:hAnsi="Times New Roman"/>
            <w:noProof/>
            <w:webHidden/>
            <w:sz w:val="28"/>
            <w:szCs w:val="28"/>
          </w:rPr>
          <w:tab/>
        </w:r>
        <w:r w:rsidR="003834E4" w:rsidRPr="003834E4">
          <w:rPr>
            <w:rFonts w:ascii="Times New Roman" w:hAnsi="Times New Roman"/>
            <w:noProof/>
            <w:webHidden/>
            <w:sz w:val="28"/>
            <w:szCs w:val="28"/>
          </w:rPr>
          <w:fldChar w:fldCharType="begin"/>
        </w:r>
        <w:r w:rsidR="003834E4" w:rsidRPr="003834E4">
          <w:rPr>
            <w:rFonts w:ascii="Times New Roman" w:hAnsi="Times New Roman"/>
            <w:noProof/>
            <w:webHidden/>
            <w:sz w:val="28"/>
            <w:szCs w:val="28"/>
          </w:rPr>
          <w:instrText xml:space="preserve"> PAGEREF _Toc529910952 \h </w:instrText>
        </w:r>
        <w:r w:rsidR="003834E4" w:rsidRPr="003834E4">
          <w:rPr>
            <w:rFonts w:ascii="Times New Roman" w:hAnsi="Times New Roman"/>
            <w:noProof/>
            <w:webHidden/>
            <w:sz w:val="28"/>
            <w:szCs w:val="28"/>
          </w:rPr>
        </w:r>
        <w:r w:rsidR="003834E4" w:rsidRPr="003834E4">
          <w:rPr>
            <w:rFonts w:ascii="Times New Roman" w:hAnsi="Times New Roman"/>
            <w:noProof/>
            <w:webHidden/>
            <w:sz w:val="28"/>
            <w:szCs w:val="28"/>
          </w:rPr>
          <w:fldChar w:fldCharType="separate"/>
        </w:r>
        <w:r w:rsidR="00423AF7">
          <w:rPr>
            <w:rFonts w:ascii="Times New Roman" w:hAnsi="Times New Roman"/>
            <w:noProof/>
            <w:webHidden/>
            <w:sz w:val="28"/>
            <w:szCs w:val="28"/>
          </w:rPr>
          <w:t>18</w:t>
        </w:r>
        <w:r w:rsidR="003834E4" w:rsidRPr="003834E4">
          <w:rPr>
            <w:rFonts w:ascii="Times New Roman" w:hAnsi="Times New Roman"/>
            <w:noProof/>
            <w:webHidden/>
            <w:sz w:val="28"/>
            <w:szCs w:val="28"/>
          </w:rPr>
          <w:fldChar w:fldCharType="end"/>
        </w:r>
      </w:hyperlink>
    </w:p>
    <w:p w:rsidR="003834E4" w:rsidRPr="003834E4" w:rsidRDefault="00C85D69" w:rsidP="003834E4">
      <w:pPr>
        <w:pStyle w:val="22"/>
        <w:spacing w:line="276" w:lineRule="auto"/>
        <w:rPr>
          <w:rFonts w:ascii="Times New Roman" w:eastAsiaTheme="minorEastAsia" w:hAnsi="Times New Roman"/>
          <w:smallCaps w:val="0"/>
          <w:noProof/>
          <w:sz w:val="28"/>
          <w:szCs w:val="28"/>
          <w:lang w:val="en-US" w:eastAsia="en-US"/>
        </w:rPr>
      </w:pPr>
      <w:hyperlink w:anchor="_Toc529910953" w:history="1">
        <w:r w:rsidR="003834E4" w:rsidRPr="003834E4">
          <w:rPr>
            <w:rStyle w:val="a5"/>
            <w:rFonts w:ascii="Times New Roman" w:hAnsi="Times New Roman"/>
            <w:noProof/>
            <w:sz w:val="28"/>
            <w:szCs w:val="28"/>
          </w:rPr>
          <w:t>Висновки до розділу 1</w:t>
        </w:r>
        <w:r w:rsidR="003834E4" w:rsidRPr="003834E4">
          <w:rPr>
            <w:rFonts w:ascii="Times New Roman" w:hAnsi="Times New Roman"/>
            <w:noProof/>
            <w:webHidden/>
            <w:sz w:val="28"/>
            <w:szCs w:val="28"/>
          </w:rPr>
          <w:tab/>
        </w:r>
        <w:r w:rsidR="003834E4" w:rsidRPr="003834E4">
          <w:rPr>
            <w:rFonts w:ascii="Times New Roman" w:hAnsi="Times New Roman"/>
            <w:noProof/>
            <w:webHidden/>
            <w:sz w:val="28"/>
            <w:szCs w:val="28"/>
          </w:rPr>
          <w:fldChar w:fldCharType="begin"/>
        </w:r>
        <w:r w:rsidR="003834E4" w:rsidRPr="003834E4">
          <w:rPr>
            <w:rFonts w:ascii="Times New Roman" w:hAnsi="Times New Roman"/>
            <w:noProof/>
            <w:webHidden/>
            <w:sz w:val="28"/>
            <w:szCs w:val="28"/>
          </w:rPr>
          <w:instrText xml:space="preserve"> PAGEREF _Toc529910953 \h </w:instrText>
        </w:r>
        <w:r w:rsidR="003834E4" w:rsidRPr="003834E4">
          <w:rPr>
            <w:rFonts w:ascii="Times New Roman" w:hAnsi="Times New Roman"/>
            <w:noProof/>
            <w:webHidden/>
            <w:sz w:val="28"/>
            <w:szCs w:val="28"/>
          </w:rPr>
        </w:r>
        <w:r w:rsidR="003834E4" w:rsidRPr="003834E4">
          <w:rPr>
            <w:rFonts w:ascii="Times New Roman" w:hAnsi="Times New Roman"/>
            <w:noProof/>
            <w:webHidden/>
            <w:sz w:val="28"/>
            <w:szCs w:val="28"/>
          </w:rPr>
          <w:fldChar w:fldCharType="separate"/>
        </w:r>
        <w:r w:rsidR="00423AF7">
          <w:rPr>
            <w:rFonts w:ascii="Times New Roman" w:hAnsi="Times New Roman"/>
            <w:noProof/>
            <w:webHidden/>
            <w:sz w:val="28"/>
            <w:szCs w:val="28"/>
          </w:rPr>
          <w:t>24</w:t>
        </w:r>
        <w:r w:rsidR="003834E4" w:rsidRPr="003834E4">
          <w:rPr>
            <w:rFonts w:ascii="Times New Roman" w:hAnsi="Times New Roman"/>
            <w:noProof/>
            <w:webHidden/>
            <w:sz w:val="28"/>
            <w:szCs w:val="28"/>
          </w:rPr>
          <w:fldChar w:fldCharType="end"/>
        </w:r>
      </w:hyperlink>
    </w:p>
    <w:p w:rsidR="003834E4" w:rsidRPr="003834E4" w:rsidRDefault="00C85D69" w:rsidP="003834E4">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29910954" w:history="1">
        <w:r w:rsidR="003834E4" w:rsidRPr="003834E4">
          <w:rPr>
            <w:rStyle w:val="a5"/>
            <w:rFonts w:ascii="Times New Roman" w:hAnsi="Times New Roman"/>
            <w:b w:val="0"/>
            <w:noProof/>
            <w:sz w:val="28"/>
            <w:szCs w:val="28"/>
          </w:rPr>
          <w:t>РОЗДІЛ 2. ПРОЕКТУВАННЯ</w:t>
        </w:r>
        <w:r w:rsidR="003834E4" w:rsidRPr="003834E4">
          <w:rPr>
            <w:rStyle w:val="a5"/>
            <w:rFonts w:ascii="Times New Roman" w:hAnsi="Times New Roman"/>
            <w:b w:val="0"/>
            <w:noProof/>
            <w:sz w:val="28"/>
            <w:szCs w:val="28"/>
            <w:lang w:val="ru-RU"/>
          </w:rPr>
          <w:t xml:space="preserve"> </w:t>
        </w:r>
        <w:r w:rsidR="003834E4" w:rsidRPr="003834E4">
          <w:rPr>
            <w:rStyle w:val="a5"/>
            <w:rFonts w:ascii="Times New Roman" w:hAnsi="Times New Roman"/>
            <w:b w:val="0"/>
            <w:noProof/>
            <w:sz w:val="28"/>
            <w:szCs w:val="28"/>
          </w:rPr>
          <w:t xml:space="preserve">ІНТЕРАКТИВНОГО </w:t>
        </w:r>
        <w:r w:rsidR="003834E4" w:rsidRPr="003834E4">
          <w:rPr>
            <w:rStyle w:val="a5"/>
            <w:rFonts w:ascii="Times New Roman" w:hAnsi="Times New Roman"/>
            <w:b w:val="0"/>
            <w:noProof/>
            <w:sz w:val="28"/>
            <w:szCs w:val="28"/>
            <w:lang w:val="en-GB"/>
          </w:rPr>
          <w:t>WEB</w:t>
        </w:r>
        <w:r w:rsidR="003834E4" w:rsidRPr="003834E4">
          <w:rPr>
            <w:rStyle w:val="a5"/>
            <w:rFonts w:ascii="Times New Roman" w:hAnsi="Times New Roman"/>
            <w:b w:val="0"/>
            <w:noProof/>
            <w:sz w:val="28"/>
            <w:szCs w:val="28"/>
            <w:lang w:val="ru-RU"/>
          </w:rPr>
          <w:t>-</w:t>
        </w:r>
        <w:r w:rsidR="003834E4" w:rsidRPr="003834E4">
          <w:rPr>
            <w:rStyle w:val="a5"/>
            <w:rFonts w:ascii="Times New Roman" w:hAnsi="Times New Roman"/>
            <w:b w:val="0"/>
            <w:noProof/>
            <w:sz w:val="28"/>
            <w:szCs w:val="28"/>
          </w:rPr>
          <w:t>СЕРВІСУ ДЛЯ ПОШУКУ ДОМАШНІХ ТВАРИН</w:t>
        </w:r>
        <w:r w:rsidR="003834E4" w:rsidRPr="003834E4">
          <w:rPr>
            <w:rFonts w:ascii="Times New Roman" w:hAnsi="Times New Roman"/>
            <w:b w:val="0"/>
            <w:noProof/>
            <w:webHidden/>
            <w:sz w:val="28"/>
            <w:szCs w:val="28"/>
          </w:rPr>
          <w:tab/>
        </w:r>
        <w:r w:rsidR="003834E4" w:rsidRPr="003834E4">
          <w:rPr>
            <w:rFonts w:ascii="Times New Roman" w:hAnsi="Times New Roman"/>
            <w:b w:val="0"/>
            <w:noProof/>
            <w:webHidden/>
            <w:sz w:val="28"/>
            <w:szCs w:val="28"/>
          </w:rPr>
          <w:fldChar w:fldCharType="begin"/>
        </w:r>
        <w:r w:rsidR="003834E4" w:rsidRPr="003834E4">
          <w:rPr>
            <w:rFonts w:ascii="Times New Roman" w:hAnsi="Times New Roman"/>
            <w:b w:val="0"/>
            <w:noProof/>
            <w:webHidden/>
            <w:sz w:val="28"/>
            <w:szCs w:val="28"/>
          </w:rPr>
          <w:instrText xml:space="preserve"> PAGEREF _Toc529910954 \h </w:instrText>
        </w:r>
        <w:r w:rsidR="003834E4" w:rsidRPr="003834E4">
          <w:rPr>
            <w:rFonts w:ascii="Times New Roman" w:hAnsi="Times New Roman"/>
            <w:b w:val="0"/>
            <w:noProof/>
            <w:webHidden/>
            <w:sz w:val="28"/>
            <w:szCs w:val="28"/>
          </w:rPr>
        </w:r>
        <w:r w:rsidR="003834E4" w:rsidRPr="003834E4">
          <w:rPr>
            <w:rFonts w:ascii="Times New Roman" w:hAnsi="Times New Roman"/>
            <w:b w:val="0"/>
            <w:noProof/>
            <w:webHidden/>
            <w:sz w:val="28"/>
            <w:szCs w:val="28"/>
          </w:rPr>
          <w:fldChar w:fldCharType="separate"/>
        </w:r>
        <w:r w:rsidR="00423AF7">
          <w:rPr>
            <w:rFonts w:ascii="Times New Roman" w:hAnsi="Times New Roman"/>
            <w:b w:val="0"/>
            <w:noProof/>
            <w:webHidden/>
            <w:sz w:val="28"/>
            <w:szCs w:val="28"/>
          </w:rPr>
          <w:t>25</w:t>
        </w:r>
        <w:r w:rsidR="003834E4" w:rsidRPr="003834E4">
          <w:rPr>
            <w:rFonts w:ascii="Times New Roman" w:hAnsi="Times New Roman"/>
            <w:b w:val="0"/>
            <w:noProof/>
            <w:webHidden/>
            <w:sz w:val="28"/>
            <w:szCs w:val="28"/>
          </w:rPr>
          <w:fldChar w:fldCharType="end"/>
        </w:r>
      </w:hyperlink>
    </w:p>
    <w:p w:rsidR="003834E4" w:rsidRPr="003834E4" w:rsidRDefault="00C85D69" w:rsidP="003834E4">
      <w:pPr>
        <w:pStyle w:val="22"/>
        <w:spacing w:line="276" w:lineRule="auto"/>
        <w:rPr>
          <w:rFonts w:ascii="Times New Roman" w:eastAsiaTheme="minorEastAsia" w:hAnsi="Times New Roman"/>
          <w:smallCaps w:val="0"/>
          <w:noProof/>
          <w:sz w:val="28"/>
          <w:szCs w:val="28"/>
          <w:lang w:val="en-US" w:eastAsia="en-US"/>
        </w:rPr>
      </w:pPr>
      <w:hyperlink w:anchor="_Toc529910955" w:history="1">
        <w:r w:rsidR="003834E4" w:rsidRPr="003834E4">
          <w:rPr>
            <w:rStyle w:val="a5"/>
            <w:rFonts w:ascii="Times New Roman" w:hAnsi="Times New Roman"/>
            <w:noProof/>
            <w:sz w:val="28"/>
            <w:szCs w:val="28"/>
          </w:rPr>
          <w:t>2.1. Визначення варіантів використання та об’єктно-орієнтованої структури системи</w:t>
        </w:r>
        <w:r w:rsidR="003834E4" w:rsidRPr="003834E4">
          <w:rPr>
            <w:rFonts w:ascii="Times New Roman" w:hAnsi="Times New Roman"/>
            <w:noProof/>
            <w:webHidden/>
            <w:sz w:val="28"/>
            <w:szCs w:val="28"/>
          </w:rPr>
          <w:tab/>
        </w:r>
        <w:r w:rsidR="003834E4" w:rsidRPr="003834E4">
          <w:rPr>
            <w:rFonts w:ascii="Times New Roman" w:hAnsi="Times New Roman"/>
            <w:noProof/>
            <w:webHidden/>
            <w:sz w:val="28"/>
            <w:szCs w:val="28"/>
          </w:rPr>
          <w:fldChar w:fldCharType="begin"/>
        </w:r>
        <w:r w:rsidR="003834E4" w:rsidRPr="003834E4">
          <w:rPr>
            <w:rFonts w:ascii="Times New Roman" w:hAnsi="Times New Roman"/>
            <w:noProof/>
            <w:webHidden/>
            <w:sz w:val="28"/>
            <w:szCs w:val="28"/>
          </w:rPr>
          <w:instrText xml:space="preserve"> PAGEREF _Toc529910955 \h </w:instrText>
        </w:r>
        <w:r w:rsidR="003834E4" w:rsidRPr="003834E4">
          <w:rPr>
            <w:rFonts w:ascii="Times New Roman" w:hAnsi="Times New Roman"/>
            <w:noProof/>
            <w:webHidden/>
            <w:sz w:val="28"/>
            <w:szCs w:val="28"/>
          </w:rPr>
        </w:r>
        <w:r w:rsidR="003834E4" w:rsidRPr="003834E4">
          <w:rPr>
            <w:rFonts w:ascii="Times New Roman" w:hAnsi="Times New Roman"/>
            <w:noProof/>
            <w:webHidden/>
            <w:sz w:val="28"/>
            <w:szCs w:val="28"/>
          </w:rPr>
          <w:fldChar w:fldCharType="separate"/>
        </w:r>
        <w:r w:rsidR="00423AF7">
          <w:rPr>
            <w:rFonts w:ascii="Times New Roman" w:hAnsi="Times New Roman"/>
            <w:noProof/>
            <w:webHidden/>
            <w:sz w:val="28"/>
            <w:szCs w:val="28"/>
          </w:rPr>
          <w:t>25</w:t>
        </w:r>
        <w:r w:rsidR="003834E4" w:rsidRPr="003834E4">
          <w:rPr>
            <w:rFonts w:ascii="Times New Roman" w:hAnsi="Times New Roman"/>
            <w:noProof/>
            <w:webHidden/>
            <w:sz w:val="28"/>
            <w:szCs w:val="28"/>
          </w:rPr>
          <w:fldChar w:fldCharType="end"/>
        </w:r>
      </w:hyperlink>
    </w:p>
    <w:p w:rsidR="003834E4" w:rsidRPr="003834E4" w:rsidRDefault="00C85D69" w:rsidP="003834E4">
      <w:pPr>
        <w:pStyle w:val="22"/>
        <w:spacing w:line="276" w:lineRule="auto"/>
        <w:rPr>
          <w:rFonts w:ascii="Times New Roman" w:eastAsiaTheme="minorEastAsia" w:hAnsi="Times New Roman"/>
          <w:smallCaps w:val="0"/>
          <w:noProof/>
          <w:sz w:val="28"/>
          <w:szCs w:val="28"/>
          <w:lang w:val="en-US" w:eastAsia="en-US"/>
        </w:rPr>
      </w:pPr>
      <w:hyperlink w:anchor="_Toc529910956" w:history="1">
        <w:r w:rsidR="003834E4" w:rsidRPr="003834E4">
          <w:rPr>
            <w:rStyle w:val="a5"/>
            <w:rFonts w:ascii="Times New Roman" w:hAnsi="Times New Roman"/>
            <w:noProof/>
            <w:sz w:val="28"/>
            <w:szCs w:val="28"/>
          </w:rPr>
          <w:t>2.2. Розробка бази даних системи</w:t>
        </w:r>
        <w:r w:rsidR="003834E4" w:rsidRPr="003834E4">
          <w:rPr>
            <w:rFonts w:ascii="Times New Roman" w:hAnsi="Times New Roman"/>
            <w:noProof/>
            <w:webHidden/>
            <w:sz w:val="28"/>
            <w:szCs w:val="28"/>
          </w:rPr>
          <w:tab/>
        </w:r>
        <w:r w:rsidR="003834E4" w:rsidRPr="003834E4">
          <w:rPr>
            <w:rFonts w:ascii="Times New Roman" w:hAnsi="Times New Roman"/>
            <w:noProof/>
            <w:webHidden/>
            <w:sz w:val="28"/>
            <w:szCs w:val="28"/>
          </w:rPr>
          <w:fldChar w:fldCharType="begin"/>
        </w:r>
        <w:r w:rsidR="003834E4" w:rsidRPr="003834E4">
          <w:rPr>
            <w:rFonts w:ascii="Times New Roman" w:hAnsi="Times New Roman"/>
            <w:noProof/>
            <w:webHidden/>
            <w:sz w:val="28"/>
            <w:szCs w:val="28"/>
          </w:rPr>
          <w:instrText xml:space="preserve"> PAGEREF _Toc529910956 \h </w:instrText>
        </w:r>
        <w:r w:rsidR="003834E4" w:rsidRPr="003834E4">
          <w:rPr>
            <w:rFonts w:ascii="Times New Roman" w:hAnsi="Times New Roman"/>
            <w:noProof/>
            <w:webHidden/>
            <w:sz w:val="28"/>
            <w:szCs w:val="28"/>
          </w:rPr>
        </w:r>
        <w:r w:rsidR="003834E4" w:rsidRPr="003834E4">
          <w:rPr>
            <w:rFonts w:ascii="Times New Roman" w:hAnsi="Times New Roman"/>
            <w:noProof/>
            <w:webHidden/>
            <w:sz w:val="28"/>
            <w:szCs w:val="28"/>
          </w:rPr>
          <w:fldChar w:fldCharType="separate"/>
        </w:r>
        <w:r w:rsidR="00423AF7">
          <w:rPr>
            <w:rFonts w:ascii="Times New Roman" w:hAnsi="Times New Roman"/>
            <w:noProof/>
            <w:webHidden/>
            <w:sz w:val="28"/>
            <w:szCs w:val="28"/>
          </w:rPr>
          <w:t>32</w:t>
        </w:r>
        <w:r w:rsidR="003834E4" w:rsidRPr="003834E4">
          <w:rPr>
            <w:rFonts w:ascii="Times New Roman" w:hAnsi="Times New Roman"/>
            <w:noProof/>
            <w:webHidden/>
            <w:sz w:val="28"/>
            <w:szCs w:val="28"/>
          </w:rPr>
          <w:fldChar w:fldCharType="end"/>
        </w:r>
      </w:hyperlink>
    </w:p>
    <w:p w:rsidR="003834E4" w:rsidRPr="003834E4" w:rsidRDefault="00C85D69" w:rsidP="003834E4">
      <w:pPr>
        <w:pStyle w:val="22"/>
        <w:spacing w:line="276" w:lineRule="auto"/>
        <w:rPr>
          <w:rFonts w:ascii="Times New Roman" w:eastAsiaTheme="minorEastAsia" w:hAnsi="Times New Roman"/>
          <w:smallCaps w:val="0"/>
          <w:noProof/>
          <w:sz w:val="28"/>
          <w:szCs w:val="28"/>
          <w:lang w:val="en-US" w:eastAsia="en-US"/>
        </w:rPr>
      </w:pPr>
      <w:hyperlink w:anchor="_Toc529910957" w:history="1">
        <w:r w:rsidR="003834E4" w:rsidRPr="003834E4">
          <w:rPr>
            <w:rStyle w:val="a5"/>
            <w:rFonts w:ascii="Times New Roman" w:hAnsi="Times New Roman"/>
            <w:noProof/>
            <w:sz w:val="28"/>
            <w:szCs w:val="28"/>
          </w:rPr>
          <w:t>2.3. Проектування та реалізація алгоритмів роботи системи</w:t>
        </w:r>
        <w:r w:rsidR="003834E4" w:rsidRPr="003834E4">
          <w:rPr>
            <w:rFonts w:ascii="Times New Roman" w:hAnsi="Times New Roman"/>
            <w:noProof/>
            <w:webHidden/>
            <w:sz w:val="28"/>
            <w:szCs w:val="28"/>
          </w:rPr>
          <w:tab/>
        </w:r>
        <w:r w:rsidR="003834E4" w:rsidRPr="003834E4">
          <w:rPr>
            <w:rFonts w:ascii="Times New Roman" w:hAnsi="Times New Roman"/>
            <w:noProof/>
            <w:webHidden/>
            <w:sz w:val="28"/>
            <w:szCs w:val="28"/>
          </w:rPr>
          <w:fldChar w:fldCharType="begin"/>
        </w:r>
        <w:r w:rsidR="003834E4" w:rsidRPr="003834E4">
          <w:rPr>
            <w:rFonts w:ascii="Times New Roman" w:hAnsi="Times New Roman"/>
            <w:noProof/>
            <w:webHidden/>
            <w:sz w:val="28"/>
            <w:szCs w:val="28"/>
          </w:rPr>
          <w:instrText xml:space="preserve"> PAGEREF _Toc529910957 \h </w:instrText>
        </w:r>
        <w:r w:rsidR="003834E4" w:rsidRPr="003834E4">
          <w:rPr>
            <w:rFonts w:ascii="Times New Roman" w:hAnsi="Times New Roman"/>
            <w:noProof/>
            <w:webHidden/>
            <w:sz w:val="28"/>
            <w:szCs w:val="28"/>
          </w:rPr>
        </w:r>
        <w:r w:rsidR="003834E4" w:rsidRPr="003834E4">
          <w:rPr>
            <w:rFonts w:ascii="Times New Roman" w:hAnsi="Times New Roman"/>
            <w:noProof/>
            <w:webHidden/>
            <w:sz w:val="28"/>
            <w:szCs w:val="28"/>
          </w:rPr>
          <w:fldChar w:fldCharType="separate"/>
        </w:r>
        <w:r w:rsidR="00423AF7">
          <w:rPr>
            <w:rFonts w:ascii="Times New Roman" w:hAnsi="Times New Roman"/>
            <w:noProof/>
            <w:webHidden/>
            <w:sz w:val="28"/>
            <w:szCs w:val="28"/>
          </w:rPr>
          <w:t>35</w:t>
        </w:r>
        <w:r w:rsidR="003834E4" w:rsidRPr="003834E4">
          <w:rPr>
            <w:rFonts w:ascii="Times New Roman" w:hAnsi="Times New Roman"/>
            <w:noProof/>
            <w:webHidden/>
            <w:sz w:val="28"/>
            <w:szCs w:val="28"/>
          </w:rPr>
          <w:fldChar w:fldCharType="end"/>
        </w:r>
      </w:hyperlink>
    </w:p>
    <w:p w:rsidR="003834E4" w:rsidRPr="003834E4" w:rsidRDefault="00C85D69" w:rsidP="003834E4">
      <w:pPr>
        <w:pStyle w:val="22"/>
        <w:spacing w:line="276" w:lineRule="auto"/>
        <w:rPr>
          <w:rFonts w:ascii="Times New Roman" w:eastAsiaTheme="minorEastAsia" w:hAnsi="Times New Roman"/>
          <w:smallCaps w:val="0"/>
          <w:noProof/>
          <w:sz w:val="28"/>
          <w:szCs w:val="28"/>
          <w:lang w:val="en-US" w:eastAsia="en-US"/>
        </w:rPr>
      </w:pPr>
      <w:hyperlink w:anchor="_Toc529910958" w:history="1">
        <w:r w:rsidR="003834E4" w:rsidRPr="003834E4">
          <w:rPr>
            <w:rStyle w:val="a5"/>
            <w:rFonts w:ascii="Times New Roman" w:hAnsi="Times New Roman"/>
            <w:noProof/>
            <w:sz w:val="28"/>
            <w:szCs w:val="28"/>
          </w:rPr>
          <w:t>2.4 Реалізація додатку веб-сервісу бюро знахідок</w:t>
        </w:r>
        <w:r w:rsidR="003834E4" w:rsidRPr="003834E4">
          <w:rPr>
            <w:rFonts w:ascii="Times New Roman" w:hAnsi="Times New Roman"/>
            <w:noProof/>
            <w:webHidden/>
            <w:sz w:val="28"/>
            <w:szCs w:val="28"/>
          </w:rPr>
          <w:tab/>
        </w:r>
        <w:r w:rsidR="003834E4" w:rsidRPr="003834E4">
          <w:rPr>
            <w:rFonts w:ascii="Times New Roman" w:hAnsi="Times New Roman"/>
            <w:noProof/>
            <w:webHidden/>
            <w:sz w:val="28"/>
            <w:szCs w:val="28"/>
          </w:rPr>
          <w:fldChar w:fldCharType="begin"/>
        </w:r>
        <w:r w:rsidR="003834E4" w:rsidRPr="003834E4">
          <w:rPr>
            <w:rFonts w:ascii="Times New Roman" w:hAnsi="Times New Roman"/>
            <w:noProof/>
            <w:webHidden/>
            <w:sz w:val="28"/>
            <w:szCs w:val="28"/>
          </w:rPr>
          <w:instrText xml:space="preserve"> PAGEREF _Toc529910958 \h </w:instrText>
        </w:r>
        <w:r w:rsidR="003834E4" w:rsidRPr="003834E4">
          <w:rPr>
            <w:rFonts w:ascii="Times New Roman" w:hAnsi="Times New Roman"/>
            <w:noProof/>
            <w:webHidden/>
            <w:sz w:val="28"/>
            <w:szCs w:val="28"/>
          </w:rPr>
        </w:r>
        <w:r w:rsidR="003834E4" w:rsidRPr="003834E4">
          <w:rPr>
            <w:rFonts w:ascii="Times New Roman" w:hAnsi="Times New Roman"/>
            <w:noProof/>
            <w:webHidden/>
            <w:sz w:val="28"/>
            <w:szCs w:val="28"/>
          </w:rPr>
          <w:fldChar w:fldCharType="separate"/>
        </w:r>
        <w:r w:rsidR="00423AF7">
          <w:rPr>
            <w:rFonts w:ascii="Times New Roman" w:hAnsi="Times New Roman"/>
            <w:noProof/>
            <w:webHidden/>
            <w:sz w:val="28"/>
            <w:szCs w:val="28"/>
          </w:rPr>
          <w:t>40</w:t>
        </w:r>
        <w:r w:rsidR="003834E4" w:rsidRPr="003834E4">
          <w:rPr>
            <w:rFonts w:ascii="Times New Roman" w:hAnsi="Times New Roman"/>
            <w:noProof/>
            <w:webHidden/>
            <w:sz w:val="28"/>
            <w:szCs w:val="28"/>
          </w:rPr>
          <w:fldChar w:fldCharType="end"/>
        </w:r>
      </w:hyperlink>
    </w:p>
    <w:p w:rsidR="003834E4" w:rsidRPr="003834E4" w:rsidRDefault="00C85D69" w:rsidP="003834E4">
      <w:pPr>
        <w:pStyle w:val="22"/>
        <w:spacing w:line="276" w:lineRule="auto"/>
        <w:rPr>
          <w:rFonts w:ascii="Times New Roman" w:eastAsiaTheme="minorEastAsia" w:hAnsi="Times New Roman"/>
          <w:smallCaps w:val="0"/>
          <w:noProof/>
          <w:sz w:val="28"/>
          <w:szCs w:val="28"/>
          <w:lang w:val="en-US" w:eastAsia="en-US"/>
        </w:rPr>
      </w:pPr>
      <w:hyperlink w:anchor="_Toc529910959" w:history="1">
        <w:r w:rsidR="003834E4" w:rsidRPr="003834E4">
          <w:rPr>
            <w:rStyle w:val="a5"/>
            <w:rFonts w:ascii="Times New Roman" w:hAnsi="Times New Roman"/>
            <w:noProof/>
            <w:sz w:val="28"/>
            <w:szCs w:val="28"/>
          </w:rPr>
          <w:t>Висновки до розділу 2</w:t>
        </w:r>
        <w:r w:rsidR="003834E4" w:rsidRPr="003834E4">
          <w:rPr>
            <w:rFonts w:ascii="Times New Roman" w:hAnsi="Times New Roman"/>
            <w:noProof/>
            <w:webHidden/>
            <w:sz w:val="28"/>
            <w:szCs w:val="28"/>
          </w:rPr>
          <w:tab/>
        </w:r>
        <w:r w:rsidR="003834E4" w:rsidRPr="003834E4">
          <w:rPr>
            <w:rFonts w:ascii="Times New Roman" w:hAnsi="Times New Roman"/>
            <w:noProof/>
            <w:webHidden/>
            <w:sz w:val="28"/>
            <w:szCs w:val="28"/>
          </w:rPr>
          <w:fldChar w:fldCharType="begin"/>
        </w:r>
        <w:r w:rsidR="003834E4" w:rsidRPr="003834E4">
          <w:rPr>
            <w:rFonts w:ascii="Times New Roman" w:hAnsi="Times New Roman"/>
            <w:noProof/>
            <w:webHidden/>
            <w:sz w:val="28"/>
            <w:szCs w:val="28"/>
          </w:rPr>
          <w:instrText xml:space="preserve"> PAGEREF _Toc529910959 \h </w:instrText>
        </w:r>
        <w:r w:rsidR="003834E4" w:rsidRPr="003834E4">
          <w:rPr>
            <w:rFonts w:ascii="Times New Roman" w:hAnsi="Times New Roman"/>
            <w:noProof/>
            <w:webHidden/>
            <w:sz w:val="28"/>
            <w:szCs w:val="28"/>
          </w:rPr>
        </w:r>
        <w:r w:rsidR="003834E4" w:rsidRPr="003834E4">
          <w:rPr>
            <w:rFonts w:ascii="Times New Roman" w:hAnsi="Times New Roman"/>
            <w:noProof/>
            <w:webHidden/>
            <w:sz w:val="28"/>
            <w:szCs w:val="28"/>
          </w:rPr>
          <w:fldChar w:fldCharType="separate"/>
        </w:r>
        <w:r w:rsidR="00423AF7">
          <w:rPr>
            <w:rFonts w:ascii="Times New Roman" w:hAnsi="Times New Roman"/>
            <w:noProof/>
            <w:webHidden/>
            <w:sz w:val="28"/>
            <w:szCs w:val="28"/>
          </w:rPr>
          <w:t>42</w:t>
        </w:r>
        <w:r w:rsidR="003834E4" w:rsidRPr="003834E4">
          <w:rPr>
            <w:rFonts w:ascii="Times New Roman" w:hAnsi="Times New Roman"/>
            <w:noProof/>
            <w:webHidden/>
            <w:sz w:val="28"/>
            <w:szCs w:val="28"/>
          </w:rPr>
          <w:fldChar w:fldCharType="end"/>
        </w:r>
      </w:hyperlink>
    </w:p>
    <w:p w:rsidR="003834E4" w:rsidRPr="003834E4" w:rsidRDefault="00C85D69" w:rsidP="003834E4">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29910960" w:history="1">
        <w:r w:rsidR="003834E4" w:rsidRPr="003834E4">
          <w:rPr>
            <w:rStyle w:val="a5"/>
            <w:rFonts w:ascii="Times New Roman" w:hAnsi="Times New Roman"/>
            <w:b w:val="0"/>
            <w:noProof/>
            <w:sz w:val="28"/>
            <w:szCs w:val="28"/>
          </w:rPr>
          <w:t>РОЗДІЛ 3. ІНТЕРФЕЙС ТА ПОРЯДОК РОБОТИ З ВЕБ-СЕРВІСОМ БЮРО ЗНАХІДОК</w:t>
        </w:r>
        <w:r w:rsidR="003834E4" w:rsidRPr="003834E4">
          <w:rPr>
            <w:rFonts w:ascii="Times New Roman" w:hAnsi="Times New Roman"/>
            <w:b w:val="0"/>
            <w:noProof/>
            <w:webHidden/>
            <w:sz w:val="28"/>
            <w:szCs w:val="28"/>
          </w:rPr>
          <w:tab/>
        </w:r>
        <w:r w:rsidR="003834E4" w:rsidRPr="003834E4">
          <w:rPr>
            <w:rFonts w:ascii="Times New Roman" w:hAnsi="Times New Roman"/>
            <w:b w:val="0"/>
            <w:noProof/>
            <w:webHidden/>
            <w:sz w:val="28"/>
            <w:szCs w:val="28"/>
          </w:rPr>
          <w:fldChar w:fldCharType="begin"/>
        </w:r>
        <w:r w:rsidR="003834E4" w:rsidRPr="003834E4">
          <w:rPr>
            <w:rFonts w:ascii="Times New Roman" w:hAnsi="Times New Roman"/>
            <w:b w:val="0"/>
            <w:noProof/>
            <w:webHidden/>
            <w:sz w:val="28"/>
            <w:szCs w:val="28"/>
          </w:rPr>
          <w:instrText xml:space="preserve"> PAGEREF _Toc529910960 \h </w:instrText>
        </w:r>
        <w:r w:rsidR="003834E4" w:rsidRPr="003834E4">
          <w:rPr>
            <w:rFonts w:ascii="Times New Roman" w:hAnsi="Times New Roman"/>
            <w:b w:val="0"/>
            <w:noProof/>
            <w:webHidden/>
            <w:sz w:val="28"/>
            <w:szCs w:val="28"/>
          </w:rPr>
        </w:r>
        <w:r w:rsidR="003834E4" w:rsidRPr="003834E4">
          <w:rPr>
            <w:rFonts w:ascii="Times New Roman" w:hAnsi="Times New Roman"/>
            <w:b w:val="0"/>
            <w:noProof/>
            <w:webHidden/>
            <w:sz w:val="28"/>
            <w:szCs w:val="28"/>
          </w:rPr>
          <w:fldChar w:fldCharType="separate"/>
        </w:r>
        <w:r w:rsidR="00423AF7">
          <w:rPr>
            <w:rFonts w:ascii="Times New Roman" w:hAnsi="Times New Roman"/>
            <w:b w:val="0"/>
            <w:noProof/>
            <w:webHidden/>
            <w:sz w:val="28"/>
            <w:szCs w:val="28"/>
          </w:rPr>
          <w:t>44</w:t>
        </w:r>
        <w:r w:rsidR="003834E4" w:rsidRPr="003834E4">
          <w:rPr>
            <w:rFonts w:ascii="Times New Roman" w:hAnsi="Times New Roman"/>
            <w:b w:val="0"/>
            <w:noProof/>
            <w:webHidden/>
            <w:sz w:val="28"/>
            <w:szCs w:val="28"/>
          </w:rPr>
          <w:fldChar w:fldCharType="end"/>
        </w:r>
      </w:hyperlink>
    </w:p>
    <w:p w:rsidR="003834E4" w:rsidRPr="003834E4" w:rsidRDefault="00C85D69" w:rsidP="003834E4">
      <w:pPr>
        <w:pStyle w:val="22"/>
        <w:spacing w:line="276" w:lineRule="auto"/>
        <w:rPr>
          <w:rFonts w:ascii="Times New Roman" w:eastAsiaTheme="minorEastAsia" w:hAnsi="Times New Roman"/>
          <w:smallCaps w:val="0"/>
          <w:noProof/>
          <w:sz w:val="28"/>
          <w:szCs w:val="28"/>
          <w:lang w:val="en-US" w:eastAsia="en-US"/>
        </w:rPr>
      </w:pPr>
      <w:hyperlink w:anchor="_Toc529910961" w:history="1">
        <w:r w:rsidR="003834E4" w:rsidRPr="003834E4">
          <w:rPr>
            <w:rStyle w:val="a5"/>
            <w:rFonts w:ascii="Times New Roman" w:hAnsi="Times New Roman"/>
            <w:noProof/>
            <w:sz w:val="28"/>
            <w:szCs w:val="28"/>
          </w:rPr>
          <w:t>3.1. Порядок встановлення та налаштування системи</w:t>
        </w:r>
        <w:r w:rsidR="003834E4" w:rsidRPr="003834E4">
          <w:rPr>
            <w:rFonts w:ascii="Times New Roman" w:hAnsi="Times New Roman"/>
            <w:noProof/>
            <w:webHidden/>
            <w:sz w:val="28"/>
            <w:szCs w:val="28"/>
          </w:rPr>
          <w:tab/>
        </w:r>
        <w:r w:rsidR="003834E4" w:rsidRPr="003834E4">
          <w:rPr>
            <w:rFonts w:ascii="Times New Roman" w:hAnsi="Times New Roman"/>
            <w:noProof/>
            <w:webHidden/>
            <w:sz w:val="28"/>
            <w:szCs w:val="28"/>
          </w:rPr>
          <w:fldChar w:fldCharType="begin"/>
        </w:r>
        <w:r w:rsidR="003834E4" w:rsidRPr="003834E4">
          <w:rPr>
            <w:rFonts w:ascii="Times New Roman" w:hAnsi="Times New Roman"/>
            <w:noProof/>
            <w:webHidden/>
            <w:sz w:val="28"/>
            <w:szCs w:val="28"/>
          </w:rPr>
          <w:instrText xml:space="preserve"> PAGEREF _Toc529910961 \h </w:instrText>
        </w:r>
        <w:r w:rsidR="003834E4" w:rsidRPr="003834E4">
          <w:rPr>
            <w:rFonts w:ascii="Times New Roman" w:hAnsi="Times New Roman"/>
            <w:noProof/>
            <w:webHidden/>
            <w:sz w:val="28"/>
            <w:szCs w:val="28"/>
          </w:rPr>
        </w:r>
        <w:r w:rsidR="003834E4" w:rsidRPr="003834E4">
          <w:rPr>
            <w:rFonts w:ascii="Times New Roman" w:hAnsi="Times New Roman"/>
            <w:noProof/>
            <w:webHidden/>
            <w:sz w:val="28"/>
            <w:szCs w:val="28"/>
          </w:rPr>
          <w:fldChar w:fldCharType="separate"/>
        </w:r>
        <w:r w:rsidR="00423AF7">
          <w:rPr>
            <w:rFonts w:ascii="Times New Roman" w:hAnsi="Times New Roman"/>
            <w:noProof/>
            <w:webHidden/>
            <w:sz w:val="28"/>
            <w:szCs w:val="28"/>
          </w:rPr>
          <w:t>44</w:t>
        </w:r>
        <w:r w:rsidR="003834E4" w:rsidRPr="003834E4">
          <w:rPr>
            <w:rFonts w:ascii="Times New Roman" w:hAnsi="Times New Roman"/>
            <w:noProof/>
            <w:webHidden/>
            <w:sz w:val="28"/>
            <w:szCs w:val="28"/>
          </w:rPr>
          <w:fldChar w:fldCharType="end"/>
        </w:r>
      </w:hyperlink>
    </w:p>
    <w:p w:rsidR="003834E4" w:rsidRPr="003834E4" w:rsidRDefault="00C85D69" w:rsidP="003834E4">
      <w:pPr>
        <w:pStyle w:val="22"/>
        <w:spacing w:line="276" w:lineRule="auto"/>
        <w:rPr>
          <w:rFonts w:ascii="Times New Roman" w:eastAsiaTheme="minorEastAsia" w:hAnsi="Times New Roman"/>
          <w:smallCaps w:val="0"/>
          <w:noProof/>
          <w:sz w:val="28"/>
          <w:szCs w:val="28"/>
          <w:lang w:val="en-US" w:eastAsia="en-US"/>
        </w:rPr>
      </w:pPr>
      <w:hyperlink w:anchor="_Toc529910962" w:history="1">
        <w:r w:rsidR="003834E4" w:rsidRPr="003834E4">
          <w:rPr>
            <w:rStyle w:val="a5"/>
            <w:rFonts w:ascii="Times New Roman" w:hAnsi="Times New Roman"/>
            <w:noProof/>
            <w:sz w:val="28"/>
            <w:szCs w:val="28"/>
          </w:rPr>
          <w:t>3.2. Структура інтерфейсу. Інтерфейс та порядок роботи з веб-сервісом бюро знахідок</w:t>
        </w:r>
        <w:r w:rsidR="003834E4" w:rsidRPr="003834E4">
          <w:rPr>
            <w:rFonts w:ascii="Times New Roman" w:hAnsi="Times New Roman"/>
            <w:noProof/>
            <w:webHidden/>
            <w:sz w:val="28"/>
            <w:szCs w:val="28"/>
          </w:rPr>
          <w:tab/>
        </w:r>
        <w:r w:rsidR="003834E4" w:rsidRPr="003834E4">
          <w:rPr>
            <w:rFonts w:ascii="Times New Roman" w:hAnsi="Times New Roman"/>
            <w:noProof/>
            <w:webHidden/>
            <w:sz w:val="28"/>
            <w:szCs w:val="28"/>
          </w:rPr>
          <w:fldChar w:fldCharType="begin"/>
        </w:r>
        <w:r w:rsidR="003834E4" w:rsidRPr="003834E4">
          <w:rPr>
            <w:rFonts w:ascii="Times New Roman" w:hAnsi="Times New Roman"/>
            <w:noProof/>
            <w:webHidden/>
            <w:sz w:val="28"/>
            <w:szCs w:val="28"/>
          </w:rPr>
          <w:instrText xml:space="preserve"> PAGEREF _Toc529910962 \h </w:instrText>
        </w:r>
        <w:r w:rsidR="003834E4" w:rsidRPr="003834E4">
          <w:rPr>
            <w:rFonts w:ascii="Times New Roman" w:hAnsi="Times New Roman"/>
            <w:noProof/>
            <w:webHidden/>
            <w:sz w:val="28"/>
            <w:szCs w:val="28"/>
          </w:rPr>
        </w:r>
        <w:r w:rsidR="003834E4" w:rsidRPr="003834E4">
          <w:rPr>
            <w:rFonts w:ascii="Times New Roman" w:hAnsi="Times New Roman"/>
            <w:noProof/>
            <w:webHidden/>
            <w:sz w:val="28"/>
            <w:szCs w:val="28"/>
          </w:rPr>
          <w:fldChar w:fldCharType="separate"/>
        </w:r>
        <w:r w:rsidR="00423AF7">
          <w:rPr>
            <w:rFonts w:ascii="Times New Roman" w:hAnsi="Times New Roman"/>
            <w:noProof/>
            <w:webHidden/>
            <w:sz w:val="28"/>
            <w:szCs w:val="28"/>
          </w:rPr>
          <w:t>48</w:t>
        </w:r>
        <w:r w:rsidR="003834E4" w:rsidRPr="003834E4">
          <w:rPr>
            <w:rFonts w:ascii="Times New Roman" w:hAnsi="Times New Roman"/>
            <w:noProof/>
            <w:webHidden/>
            <w:sz w:val="28"/>
            <w:szCs w:val="28"/>
          </w:rPr>
          <w:fldChar w:fldCharType="end"/>
        </w:r>
      </w:hyperlink>
    </w:p>
    <w:p w:rsidR="003834E4" w:rsidRPr="003834E4" w:rsidRDefault="00C85D69" w:rsidP="003834E4">
      <w:pPr>
        <w:pStyle w:val="22"/>
        <w:spacing w:line="276" w:lineRule="auto"/>
        <w:rPr>
          <w:rFonts w:ascii="Times New Roman" w:eastAsiaTheme="minorEastAsia" w:hAnsi="Times New Roman"/>
          <w:smallCaps w:val="0"/>
          <w:noProof/>
          <w:sz w:val="28"/>
          <w:szCs w:val="28"/>
          <w:lang w:val="en-US" w:eastAsia="en-US"/>
        </w:rPr>
      </w:pPr>
      <w:hyperlink w:anchor="_Toc529910963" w:history="1">
        <w:r w:rsidR="003834E4" w:rsidRPr="003834E4">
          <w:rPr>
            <w:rStyle w:val="a5"/>
            <w:rFonts w:ascii="Times New Roman" w:hAnsi="Times New Roman"/>
            <w:noProof/>
            <w:sz w:val="28"/>
            <w:szCs w:val="28"/>
          </w:rPr>
          <w:t>3.3.Тестування роботи програмного комплексу</w:t>
        </w:r>
        <w:r w:rsidR="003834E4" w:rsidRPr="003834E4">
          <w:rPr>
            <w:rFonts w:ascii="Times New Roman" w:hAnsi="Times New Roman"/>
            <w:noProof/>
            <w:webHidden/>
            <w:sz w:val="28"/>
            <w:szCs w:val="28"/>
          </w:rPr>
          <w:tab/>
        </w:r>
        <w:r w:rsidR="003834E4" w:rsidRPr="003834E4">
          <w:rPr>
            <w:rFonts w:ascii="Times New Roman" w:hAnsi="Times New Roman"/>
            <w:noProof/>
            <w:webHidden/>
            <w:sz w:val="28"/>
            <w:szCs w:val="28"/>
          </w:rPr>
          <w:fldChar w:fldCharType="begin"/>
        </w:r>
        <w:r w:rsidR="003834E4" w:rsidRPr="003834E4">
          <w:rPr>
            <w:rFonts w:ascii="Times New Roman" w:hAnsi="Times New Roman"/>
            <w:noProof/>
            <w:webHidden/>
            <w:sz w:val="28"/>
            <w:szCs w:val="28"/>
          </w:rPr>
          <w:instrText xml:space="preserve"> PAGEREF _Toc529910963 \h </w:instrText>
        </w:r>
        <w:r w:rsidR="003834E4" w:rsidRPr="003834E4">
          <w:rPr>
            <w:rFonts w:ascii="Times New Roman" w:hAnsi="Times New Roman"/>
            <w:noProof/>
            <w:webHidden/>
            <w:sz w:val="28"/>
            <w:szCs w:val="28"/>
          </w:rPr>
        </w:r>
        <w:r w:rsidR="003834E4" w:rsidRPr="003834E4">
          <w:rPr>
            <w:rFonts w:ascii="Times New Roman" w:hAnsi="Times New Roman"/>
            <w:noProof/>
            <w:webHidden/>
            <w:sz w:val="28"/>
            <w:szCs w:val="28"/>
          </w:rPr>
          <w:fldChar w:fldCharType="separate"/>
        </w:r>
        <w:r w:rsidR="00423AF7">
          <w:rPr>
            <w:rFonts w:ascii="Times New Roman" w:hAnsi="Times New Roman"/>
            <w:noProof/>
            <w:webHidden/>
            <w:sz w:val="28"/>
            <w:szCs w:val="28"/>
          </w:rPr>
          <w:t>54</w:t>
        </w:r>
        <w:r w:rsidR="003834E4" w:rsidRPr="003834E4">
          <w:rPr>
            <w:rFonts w:ascii="Times New Roman" w:hAnsi="Times New Roman"/>
            <w:noProof/>
            <w:webHidden/>
            <w:sz w:val="28"/>
            <w:szCs w:val="28"/>
          </w:rPr>
          <w:fldChar w:fldCharType="end"/>
        </w:r>
      </w:hyperlink>
    </w:p>
    <w:p w:rsidR="003834E4" w:rsidRPr="003834E4" w:rsidRDefault="00C85D69" w:rsidP="003834E4">
      <w:pPr>
        <w:pStyle w:val="22"/>
        <w:spacing w:line="276" w:lineRule="auto"/>
        <w:rPr>
          <w:rFonts w:ascii="Times New Roman" w:eastAsiaTheme="minorEastAsia" w:hAnsi="Times New Roman"/>
          <w:smallCaps w:val="0"/>
          <w:noProof/>
          <w:sz w:val="28"/>
          <w:szCs w:val="28"/>
          <w:lang w:val="en-US" w:eastAsia="en-US"/>
        </w:rPr>
      </w:pPr>
      <w:hyperlink w:anchor="_Toc529910964" w:history="1">
        <w:r w:rsidR="003834E4" w:rsidRPr="003834E4">
          <w:rPr>
            <w:rStyle w:val="a5"/>
            <w:rFonts w:ascii="Times New Roman" w:hAnsi="Times New Roman"/>
            <w:noProof/>
            <w:sz w:val="28"/>
            <w:szCs w:val="28"/>
          </w:rPr>
          <w:t>Висновки до розділу 3</w:t>
        </w:r>
        <w:r w:rsidR="003834E4" w:rsidRPr="003834E4">
          <w:rPr>
            <w:rFonts w:ascii="Times New Roman" w:hAnsi="Times New Roman"/>
            <w:noProof/>
            <w:webHidden/>
            <w:sz w:val="28"/>
            <w:szCs w:val="28"/>
          </w:rPr>
          <w:tab/>
        </w:r>
        <w:r w:rsidR="003834E4" w:rsidRPr="003834E4">
          <w:rPr>
            <w:rFonts w:ascii="Times New Roman" w:hAnsi="Times New Roman"/>
            <w:noProof/>
            <w:webHidden/>
            <w:sz w:val="28"/>
            <w:szCs w:val="28"/>
          </w:rPr>
          <w:fldChar w:fldCharType="begin"/>
        </w:r>
        <w:r w:rsidR="003834E4" w:rsidRPr="003834E4">
          <w:rPr>
            <w:rFonts w:ascii="Times New Roman" w:hAnsi="Times New Roman"/>
            <w:noProof/>
            <w:webHidden/>
            <w:sz w:val="28"/>
            <w:szCs w:val="28"/>
          </w:rPr>
          <w:instrText xml:space="preserve"> PAGEREF _Toc529910964 \h </w:instrText>
        </w:r>
        <w:r w:rsidR="003834E4" w:rsidRPr="003834E4">
          <w:rPr>
            <w:rFonts w:ascii="Times New Roman" w:hAnsi="Times New Roman"/>
            <w:noProof/>
            <w:webHidden/>
            <w:sz w:val="28"/>
            <w:szCs w:val="28"/>
          </w:rPr>
        </w:r>
        <w:r w:rsidR="003834E4" w:rsidRPr="003834E4">
          <w:rPr>
            <w:rFonts w:ascii="Times New Roman" w:hAnsi="Times New Roman"/>
            <w:noProof/>
            <w:webHidden/>
            <w:sz w:val="28"/>
            <w:szCs w:val="28"/>
          </w:rPr>
          <w:fldChar w:fldCharType="separate"/>
        </w:r>
        <w:r w:rsidR="00423AF7">
          <w:rPr>
            <w:rFonts w:ascii="Times New Roman" w:hAnsi="Times New Roman"/>
            <w:noProof/>
            <w:webHidden/>
            <w:sz w:val="28"/>
            <w:szCs w:val="28"/>
          </w:rPr>
          <w:t>58</w:t>
        </w:r>
        <w:r w:rsidR="003834E4" w:rsidRPr="003834E4">
          <w:rPr>
            <w:rFonts w:ascii="Times New Roman" w:hAnsi="Times New Roman"/>
            <w:noProof/>
            <w:webHidden/>
            <w:sz w:val="28"/>
            <w:szCs w:val="28"/>
          </w:rPr>
          <w:fldChar w:fldCharType="end"/>
        </w:r>
      </w:hyperlink>
    </w:p>
    <w:p w:rsidR="003834E4" w:rsidRPr="003834E4" w:rsidRDefault="00C85D69" w:rsidP="003834E4">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29910965" w:history="1">
        <w:r w:rsidR="003834E4" w:rsidRPr="003834E4">
          <w:rPr>
            <w:rStyle w:val="a5"/>
            <w:rFonts w:ascii="Times New Roman" w:hAnsi="Times New Roman"/>
            <w:b w:val="0"/>
            <w:noProof/>
            <w:sz w:val="28"/>
            <w:szCs w:val="28"/>
          </w:rPr>
          <w:t>ВИСНОВКИ</w:t>
        </w:r>
        <w:r w:rsidR="003834E4" w:rsidRPr="003834E4">
          <w:rPr>
            <w:rFonts w:ascii="Times New Roman" w:hAnsi="Times New Roman"/>
            <w:b w:val="0"/>
            <w:noProof/>
            <w:webHidden/>
            <w:sz w:val="28"/>
            <w:szCs w:val="28"/>
          </w:rPr>
          <w:tab/>
        </w:r>
        <w:r w:rsidR="003834E4" w:rsidRPr="003834E4">
          <w:rPr>
            <w:rFonts w:ascii="Times New Roman" w:hAnsi="Times New Roman"/>
            <w:b w:val="0"/>
            <w:noProof/>
            <w:webHidden/>
            <w:sz w:val="28"/>
            <w:szCs w:val="28"/>
          </w:rPr>
          <w:fldChar w:fldCharType="begin"/>
        </w:r>
        <w:r w:rsidR="003834E4" w:rsidRPr="003834E4">
          <w:rPr>
            <w:rFonts w:ascii="Times New Roman" w:hAnsi="Times New Roman"/>
            <w:b w:val="0"/>
            <w:noProof/>
            <w:webHidden/>
            <w:sz w:val="28"/>
            <w:szCs w:val="28"/>
          </w:rPr>
          <w:instrText xml:space="preserve"> PAGEREF _Toc529910965 \h </w:instrText>
        </w:r>
        <w:r w:rsidR="003834E4" w:rsidRPr="003834E4">
          <w:rPr>
            <w:rFonts w:ascii="Times New Roman" w:hAnsi="Times New Roman"/>
            <w:b w:val="0"/>
            <w:noProof/>
            <w:webHidden/>
            <w:sz w:val="28"/>
            <w:szCs w:val="28"/>
          </w:rPr>
        </w:r>
        <w:r w:rsidR="003834E4" w:rsidRPr="003834E4">
          <w:rPr>
            <w:rFonts w:ascii="Times New Roman" w:hAnsi="Times New Roman"/>
            <w:b w:val="0"/>
            <w:noProof/>
            <w:webHidden/>
            <w:sz w:val="28"/>
            <w:szCs w:val="28"/>
          </w:rPr>
          <w:fldChar w:fldCharType="separate"/>
        </w:r>
        <w:r w:rsidR="00423AF7">
          <w:rPr>
            <w:rFonts w:ascii="Times New Roman" w:hAnsi="Times New Roman"/>
            <w:b w:val="0"/>
            <w:noProof/>
            <w:webHidden/>
            <w:sz w:val="28"/>
            <w:szCs w:val="28"/>
          </w:rPr>
          <w:t>59</w:t>
        </w:r>
        <w:r w:rsidR="003834E4" w:rsidRPr="003834E4">
          <w:rPr>
            <w:rFonts w:ascii="Times New Roman" w:hAnsi="Times New Roman"/>
            <w:b w:val="0"/>
            <w:noProof/>
            <w:webHidden/>
            <w:sz w:val="28"/>
            <w:szCs w:val="28"/>
          </w:rPr>
          <w:fldChar w:fldCharType="end"/>
        </w:r>
      </w:hyperlink>
    </w:p>
    <w:p w:rsidR="003834E4" w:rsidRPr="003834E4" w:rsidRDefault="00C85D69" w:rsidP="003834E4">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29910966" w:history="1">
        <w:r w:rsidR="003834E4" w:rsidRPr="003834E4">
          <w:rPr>
            <w:rStyle w:val="a5"/>
            <w:rFonts w:ascii="Times New Roman" w:hAnsi="Times New Roman"/>
            <w:b w:val="0"/>
            <w:noProof/>
            <w:sz w:val="28"/>
            <w:szCs w:val="28"/>
          </w:rPr>
          <w:t>СПИСОК ВИКОРИСТАНИХ ДЖЕРЕЛ</w:t>
        </w:r>
        <w:r w:rsidR="003834E4" w:rsidRPr="003834E4">
          <w:rPr>
            <w:rFonts w:ascii="Times New Roman" w:hAnsi="Times New Roman"/>
            <w:b w:val="0"/>
            <w:noProof/>
            <w:webHidden/>
            <w:sz w:val="28"/>
            <w:szCs w:val="28"/>
          </w:rPr>
          <w:tab/>
        </w:r>
        <w:r w:rsidR="003834E4" w:rsidRPr="003834E4">
          <w:rPr>
            <w:rFonts w:ascii="Times New Roman" w:hAnsi="Times New Roman"/>
            <w:b w:val="0"/>
            <w:noProof/>
            <w:webHidden/>
            <w:sz w:val="28"/>
            <w:szCs w:val="28"/>
          </w:rPr>
          <w:fldChar w:fldCharType="begin"/>
        </w:r>
        <w:r w:rsidR="003834E4" w:rsidRPr="003834E4">
          <w:rPr>
            <w:rFonts w:ascii="Times New Roman" w:hAnsi="Times New Roman"/>
            <w:b w:val="0"/>
            <w:noProof/>
            <w:webHidden/>
            <w:sz w:val="28"/>
            <w:szCs w:val="28"/>
          </w:rPr>
          <w:instrText xml:space="preserve"> PAGEREF _Toc529910966 \h </w:instrText>
        </w:r>
        <w:r w:rsidR="003834E4" w:rsidRPr="003834E4">
          <w:rPr>
            <w:rFonts w:ascii="Times New Roman" w:hAnsi="Times New Roman"/>
            <w:b w:val="0"/>
            <w:noProof/>
            <w:webHidden/>
            <w:sz w:val="28"/>
            <w:szCs w:val="28"/>
          </w:rPr>
        </w:r>
        <w:r w:rsidR="003834E4" w:rsidRPr="003834E4">
          <w:rPr>
            <w:rFonts w:ascii="Times New Roman" w:hAnsi="Times New Roman"/>
            <w:b w:val="0"/>
            <w:noProof/>
            <w:webHidden/>
            <w:sz w:val="28"/>
            <w:szCs w:val="28"/>
          </w:rPr>
          <w:fldChar w:fldCharType="separate"/>
        </w:r>
        <w:r w:rsidR="00423AF7">
          <w:rPr>
            <w:rFonts w:ascii="Times New Roman" w:hAnsi="Times New Roman"/>
            <w:b w:val="0"/>
            <w:noProof/>
            <w:webHidden/>
            <w:sz w:val="28"/>
            <w:szCs w:val="28"/>
          </w:rPr>
          <w:t>61</w:t>
        </w:r>
        <w:r w:rsidR="003834E4" w:rsidRPr="003834E4">
          <w:rPr>
            <w:rFonts w:ascii="Times New Roman" w:hAnsi="Times New Roman"/>
            <w:b w:val="0"/>
            <w:noProof/>
            <w:webHidden/>
            <w:sz w:val="28"/>
            <w:szCs w:val="28"/>
          </w:rPr>
          <w:fldChar w:fldCharType="end"/>
        </w:r>
      </w:hyperlink>
    </w:p>
    <w:p w:rsidR="003834E4" w:rsidRPr="003834E4" w:rsidRDefault="00C85D69" w:rsidP="003834E4">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29910967" w:history="1">
        <w:r w:rsidR="003834E4" w:rsidRPr="003834E4">
          <w:rPr>
            <w:rStyle w:val="a5"/>
            <w:rFonts w:ascii="Times New Roman" w:hAnsi="Times New Roman"/>
            <w:b w:val="0"/>
            <w:noProof/>
            <w:sz w:val="28"/>
            <w:szCs w:val="28"/>
          </w:rPr>
          <w:t>ДОДАТКИ</w:t>
        </w:r>
        <w:r w:rsidR="003834E4" w:rsidRPr="003834E4">
          <w:rPr>
            <w:rFonts w:ascii="Times New Roman" w:hAnsi="Times New Roman"/>
            <w:b w:val="0"/>
            <w:noProof/>
            <w:webHidden/>
            <w:sz w:val="28"/>
            <w:szCs w:val="28"/>
          </w:rPr>
          <w:tab/>
        </w:r>
        <w:r w:rsidR="003834E4" w:rsidRPr="003834E4">
          <w:rPr>
            <w:rFonts w:ascii="Times New Roman" w:hAnsi="Times New Roman"/>
            <w:b w:val="0"/>
            <w:noProof/>
            <w:webHidden/>
            <w:sz w:val="28"/>
            <w:szCs w:val="28"/>
          </w:rPr>
          <w:fldChar w:fldCharType="begin"/>
        </w:r>
        <w:r w:rsidR="003834E4" w:rsidRPr="003834E4">
          <w:rPr>
            <w:rFonts w:ascii="Times New Roman" w:hAnsi="Times New Roman"/>
            <w:b w:val="0"/>
            <w:noProof/>
            <w:webHidden/>
            <w:sz w:val="28"/>
            <w:szCs w:val="28"/>
          </w:rPr>
          <w:instrText xml:space="preserve"> PAGEREF _Toc529910967 \h </w:instrText>
        </w:r>
        <w:r w:rsidR="003834E4" w:rsidRPr="003834E4">
          <w:rPr>
            <w:rFonts w:ascii="Times New Roman" w:hAnsi="Times New Roman"/>
            <w:b w:val="0"/>
            <w:noProof/>
            <w:webHidden/>
            <w:sz w:val="28"/>
            <w:szCs w:val="28"/>
          </w:rPr>
        </w:r>
        <w:r w:rsidR="003834E4" w:rsidRPr="003834E4">
          <w:rPr>
            <w:rFonts w:ascii="Times New Roman" w:hAnsi="Times New Roman"/>
            <w:b w:val="0"/>
            <w:noProof/>
            <w:webHidden/>
            <w:sz w:val="28"/>
            <w:szCs w:val="28"/>
          </w:rPr>
          <w:fldChar w:fldCharType="separate"/>
        </w:r>
        <w:r w:rsidR="00423AF7">
          <w:rPr>
            <w:rFonts w:ascii="Times New Roman" w:hAnsi="Times New Roman"/>
            <w:b w:val="0"/>
            <w:noProof/>
            <w:webHidden/>
            <w:sz w:val="28"/>
            <w:szCs w:val="28"/>
          </w:rPr>
          <w:t>63</w:t>
        </w:r>
        <w:r w:rsidR="003834E4" w:rsidRPr="003834E4">
          <w:rPr>
            <w:rFonts w:ascii="Times New Roman" w:hAnsi="Times New Roman"/>
            <w:b w:val="0"/>
            <w:noProof/>
            <w:webHidden/>
            <w:sz w:val="28"/>
            <w:szCs w:val="28"/>
          </w:rPr>
          <w:fldChar w:fldCharType="end"/>
        </w:r>
      </w:hyperlink>
    </w:p>
    <w:p w:rsidR="00206D2C" w:rsidRPr="005C66EB" w:rsidRDefault="00206D2C" w:rsidP="003834E4">
      <w:pPr>
        <w:pStyle w:val="11"/>
        <w:tabs>
          <w:tab w:val="right" w:leader="dot" w:pos="9628"/>
        </w:tabs>
        <w:spacing w:line="276" w:lineRule="auto"/>
        <w:rPr>
          <w:lang w:val="en-US"/>
        </w:rPr>
      </w:pPr>
      <w:r w:rsidRPr="00517857">
        <w:rPr>
          <w:rFonts w:ascii="Times New Roman" w:hAnsi="Times New Roman"/>
          <w:b w:val="0"/>
          <w:caps w:val="0"/>
          <w:sz w:val="28"/>
          <w:szCs w:val="28"/>
        </w:rPr>
        <w:fldChar w:fldCharType="end"/>
      </w:r>
    </w:p>
    <w:p w:rsidR="00206D2C" w:rsidRPr="001F6318" w:rsidRDefault="00206D2C" w:rsidP="005C66EB">
      <w:pPr>
        <w:pStyle w:val="12"/>
      </w:pPr>
      <w:r w:rsidRPr="001F6318">
        <w:br w:type="page"/>
      </w:r>
      <w:bookmarkStart w:id="18" w:name="_Toc359655619"/>
      <w:bookmarkStart w:id="19" w:name="_Toc481680747"/>
      <w:bookmarkStart w:id="20" w:name="_Toc482712252"/>
      <w:bookmarkStart w:id="21" w:name="_Toc529910946"/>
      <w:r w:rsidRPr="001F6318">
        <w:lastRenderedPageBreak/>
        <w:t>ПЕРЕЛІК УМОВНИХ ПОЗНАЧЕНЬ</w:t>
      </w:r>
      <w:bookmarkEnd w:id="18"/>
      <w:bookmarkEnd w:id="19"/>
      <w:bookmarkEnd w:id="20"/>
      <w:bookmarkEnd w:id="21"/>
    </w:p>
    <w:p w:rsidR="00206D2C" w:rsidRPr="001F6318" w:rsidRDefault="00206D2C" w:rsidP="00206D2C"/>
    <w:tbl>
      <w:tblPr>
        <w:tblW w:w="0" w:type="auto"/>
        <w:tblLook w:val="04A0" w:firstRow="1" w:lastRow="0" w:firstColumn="1" w:lastColumn="0" w:noHBand="0" w:noVBand="1"/>
      </w:tblPr>
      <w:tblGrid>
        <w:gridCol w:w="1119"/>
        <w:gridCol w:w="7762"/>
      </w:tblGrid>
      <w:tr w:rsidR="00206D2C" w:rsidRPr="001F6318" w:rsidTr="000C3360">
        <w:tc>
          <w:tcPr>
            <w:tcW w:w="994" w:type="dxa"/>
            <w:shd w:val="clear" w:color="auto" w:fill="auto"/>
          </w:tcPr>
          <w:p w:rsidR="00206D2C" w:rsidRPr="001F6318" w:rsidRDefault="00206D2C" w:rsidP="000C3360">
            <w:pPr>
              <w:ind w:firstLine="0"/>
              <w:contextualSpacing/>
            </w:pPr>
            <w:r w:rsidRPr="001F6318">
              <w:t>CRUD</w:t>
            </w:r>
          </w:p>
        </w:tc>
        <w:tc>
          <w:tcPr>
            <w:tcW w:w="7762" w:type="dxa"/>
            <w:shd w:val="clear" w:color="auto" w:fill="auto"/>
          </w:tcPr>
          <w:p w:rsidR="00206D2C" w:rsidRPr="001F6318" w:rsidRDefault="00206D2C" w:rsidP="000C3360">
            <w:pPr>
              <w:ind w:firstLine="0"/>
              <w:contextualSpacing/>
            </w:pPr>
            <w:r w:rsidRPr="001F6318">
              <w:t xml:space="preserve">– </w:t>
            </w:r>
            <w:r w:rsidRPr="001F6318">
              <w:rPr>
                <w:bCs/>
                <w:color w:val="222222"/>
                <w:shd w:val="clear" w:color="auto" w:fill="FFFFFF"/>
                <w:lang w:val="en-US"/>
              </w:rPr>
              <w:t>create</w:t>
            </w:r>
            <w:r w:rsidRPr="00601481">
              <w:rPr>
                <w:bCs/>
                <w:color w:val="222222"/>
                <w:shd w:val="clear" w:color="auto" w:fill="FFFFFF"/>
                <w:lang w:val="ru-RU"/>
              </w:rPr>
              <w:t xml:space="preserve">, </w:t>
            </w:r>
            <w:r w:rsidRPr="001F6318">
              <w:rPr>
                <w:bCs/>
                <w:color w:val="222222"/>
                <w:shd w:val="clear" w:color="auto" w:fill="FFFFFF"/>
                <w:lang w:val="en-US"/>
              </w:rPr>
              <w:t>read</w:t>
            </w:r>
            <w:r w:rsidRPr="00601481">
              <w:rPr>
                <w:bCs/>
                <w:color w:val="222222"/>
                <w:shd w:val="clear" w:color="auto" w:fill="FFFFFF"/>
                <w:lang w:val="ru-RU"/>
              </w:rPr>
              <w:t xml:space="preserve">, </w:t>
            </w:r>
            <w:r w:rsidRPr="001F6318">
              <w:rPr>
                <w:bCs/>
                <w:color w:val="222222"/>
                <w:shd w:val="clear" w:color="auto" w:fill="FFFFFF"/>
                <w:lang w:val="en-US"/>
              </w:rPr>
              <w:t>update</w:t>
            </w:r>
            <w:r w:rsidRPr="00601481">
              <w:rPr>
                <w:bCs/>
                <w:color w:val="222222"/>
                <w:shd w:val="clear" w:color="auto" w:fill="FFFFFF"/>
                <w:lang w:val="ru-RU"/>
              </w:rPr>
              <w:t xml:space="preserve">, </w:t>
            </w:r>
            <w:r w:rsidRPr="001F6318">
              <w:rPr>
                <w:bCs/>
                <w:color w:val="222222"/>
                <w:shd w:val="clear" w:color="auto" w:fill="FFFFFF"/>
                <w:lang w:val="en-US"/>
              </w:rPr>
              <w:t>delete</w:t>
            </w:r>
            <w:r w:rsidRPr="001F6318">
              <w:rPr>
                <w:bCs/>
                <w:color w:val="222222"/>
                <w:shd w:val="clear" w:color="auto" w:fill="FFFFFF"/>
              </w:rPr>
              <w:t xml:space="preserve"> (</w:t>
            </w:r>
            <w:r w:rsidRPr="00601481">
              <w:rPr>
                <w:bCs/>
                <w:i/>
                <w:color w:val="222222"/>
                <w:shd w:val="clear" w:color="auto" w:fill="FFFFFF"/>
              </w:rPr>
              <w:t>з англ.</w:t>
            </w:r>
            <w:r w:rsidRPr="001F6318">
              <w:rPr>
                <w:bCs/>
                <w:color w:val="222222"/>
                <w:shd w:val="clear" w:color="auto" w:fill="FFFFFF"/>
              </w:rPr>
              <w:t xml:space="preserve"> </w:t>
            </w:r>
            <w:r w:rsidRPr="001F6318">
              <w:rPr>
                <w:color w:val="222222"/>
                <w:shd w:val="clear" w:color="auto" w:fill="FFFFFF"/>
              </w:rPr>
              <w:t>створити, прочитати, оновити, видалити)</w:t>
            </w:r>
          </w:p>
        </w:tc>
      </w:tr>
      <w:tr w:rsidR="00206D2C" w:rsidRPr="001F6318" w:rsidTr="000C3360">
        <w:tc>
          <w:tcPr>
            <w:tcW w:w="994" w:type="dxa"/>
            <w:shd w:val="clear" w:color="auto" w:fill="auto"/>
          </w:tcPr>
          <w:p w:rsidR="00206D2C" w:rsidRPr="001F6318" w:rsidRDefault="00F54963" w:rsidP="000C3360">
            <w:pPr>
              <w:ind w:firstLine="0"/>
              <w:contextualSpacing/>
            </w:pPr>
            <w:r>
              <w:t>MVVM</w:t>
            </w:r>
          </w:p>
        </w:tc>
        <w:tc>
          <w:tcPr>
            <w:tcW w:w="7762" w:type="dxa"/>
            <w:shd w:val="clear" w:color="auto" w:fill="auto"/>
          </w:tcPr>
          <w:p w:rsidR="00206D2C" w:rsidRPr="001F6318" w:rsidRDefault="00206D2C" w:rsidP="005560B6">
            <w:pPr>
              <w:ind w:firstLine="0"/>
              <w:contextualSpacing/>
            </w:pPr>
            <w:r w:rsidRPr="001F6318">
              <w:t xml:space="preserve">– </w:t>
            </w:r>
            <w:r w:rsidR="00F54963" w:rsidRPr="00F54963">
              <w:rPr>
                <w:rStyle w:val="a5"/>
                <w:bCs/>
                <w:color w:val="auto"/>
                <w:u w:val="none"/>
                <w:shd w:val="clear" w:color="auto" w:fill="FFFFFF"/>
                <w:lang w:val="en-US"/>
              </w:rPr>
              <w:t>Model</w:t>
            </w:r>
            <w:r w:rsidR="00F54963" w:rsidRPr="009D7618">
              <w:rPr>
                <w:rStyle w:val="a5"/>
                <w:bCs/>
                <w:color w:val="auto"/>
                <w:u w:val="none"/>
                <w:shd w:val="clear" w:color="auto" w:fill="FFFFFF"/>
                <w:lang w:val="en-US"/>
              </w:rPr>
              <w:t>-</w:t>
            </w:r>
            <w:r w:rsidR="00F54963" w:rsidRPr="00F54963">
              <w:rPr>
                <w:rStyle w:val="a5"/>
                <w:bCs/>
                <w:color w:val="auto"/>
                <w:u w:val="none"/>
                <w:shd w:val="clear" w:color="auto" w:fill="FFFFFF"/>
                <w:lang w:val="en-US"/>
              </w:rPr>
              <w:t>View</w:t>
            </w:r>
            <w:r w:rsidR="00F54963" w:rsidRPr="009D7618">
              <w:rPr>
                <w:rStyle w:val="a5"/>
                <w:bCs/>
                <w:color w:val="auto"/>
                <w:u w:val="none"/>
                <w:shd w:val="clear" w:color="auto" w:fill="FFFFFF"/>
                <w:lang w:val="en-US"/>
              </w:rPr>
              <w:t>-</w:t>
            </w:r>
            <w:r w:rsidR="00F54963" w:rsidRPr="00F54963">
              <w:rPr>
                <w:rStyle w:val="a5"/>
                <w:bCs/>
                <w:color w:val="auto"/>
                <w:u w:val="none"/>
                <w:shd w:val="clear" w:color="auto" w:fill="FFFFFF"/>
                <w:lang w:val="en-US"/>
              </w:rPr>
              <w:t>ViewModel</w:t>
            </w:r>
            <w:r w:rsidRPr="001F6318">
              <w:t xml:space="preserve"> (</w:t>
            </w:r>
            <w:r w:rsidRPr="001F6318">
              <w:rPr>
                <w:i/>
              </w:rPr>
              <w:t>з англ</w:t>
            </w:r>
            <w:r w:rsidRPr="001F6318">
              <w:t xml:space="preserve">. </w:t>
            </w:r>
            <w:r w:rsidR="00F54963">
              <w:t>Модель</w:t>
            </w:r>
            <w:r w:rsidRPr="001F6318">
              <w:t>–</w:t>
            </w:r>
            <w:r w:rsidR="005560B6">
              <w:t>Представлення</w:t>
            </w:r>
            <w:r w:rsidRPr="001F6318">
              <w:t>–</w:t>
            </w:r>
            <w:r w:rsidR="00F54963" w:rsidRPr="00F54963">
              <w:t xml:space="preserve">Модель </w:t>
            </w:r>
            <w:r w:rsidR="005560B6">
              <w:t>представлення</w:t>
            </w:r>
            <w:r w:rsidRPr="001F6318">
              <w:t>)</w:t>
            </w:r>
          </w:p>
        </w:tc>
      </w:tr>
      <w:tr w:rsidR="00206D2C" w:rsidRPr="001F6318" w:rsidTr="000C3360">
        <w:tc>
          <w:tcPr>
            <w:tcW w:w="994" w:type="dxa"/>
            <w:shd w:val="clear" w:color="auto" w:fill="auto"/>
          </w:tcPr>
          <w:p w:rsidR="00206D2C" w:rsidRPr="001F6318" w:rsidRDefault="00206D2C" w:rsidP="000C3360">
            <w:pPr>
              <w:ind w:firstLine="0"/>
              <w:contextualSpacing/>
            </w:pPr>
            <w:r w:rsidRPr="001F6318">
              <w:t>БД</w:t>
            </w:r>
          </w:p>
        </w:tc>
        <w:tc>
          <w:tcPr>
            <w:tcW w:w="7762" w:type="dxa"/>
            <w:shd w:val="clear" w:color="auto" w:fill="auto"/>
          </w:tcPr>
          <w:p w:rsidR="00206D2C" w:rsidRPr="001F6318" w:rsidRDefault="00206D2C" w:rsidP="000C3360">
            <w:pPr>
              <w:ind w:firstLine="0"/>
            </w:pPr>
            <w:r w:rsidRPr="001F6318">
              <w:t>– база даних</w:t>
            </w:r>
          </w:p>
        </w:tc>
      </w:tr>
      <w:tr w:rsidR="00206D2C" w:rsidRPr="001F6318" w:rsidTr="000C3360">
        <w:tc>
          <w:tcPr>
            <w:tcW w:w="994" w:type="dxa"/>
            <w:shd w:val="clear" w:color="auto" w:fill="auto"/>
          </w:tcPr>
          <w:p w:rsidR="00206D2C" w:rsidRPr="009477FB" w:rsidRDefault="009477FB" w:rsidP="000C3360">
            <w:pPr>
              <w:ind w:firstLine="0"/>
              <w:contextualSpacing/>
              <w:rPr>
                <w:lang w:val="en-GB"/>
              </w:rPr>
            </w:pPr>
            <w:r>
              <w:rPr>
                <w:lang w:val="en-GB"/>
              </w:rPr>
              <w:t>DOM</w:t>
            </w:r>
          </w:p>
        </w:tc>
        <w:tc>
          <w:tcPr>
            <w:tcW w:w="7762" w:type="dxa"/>
            <w:shd w:val="clear" w:color="auto" w:fill="auto"/>
          </w:tcPr>
          <w:p w:rsidR="00206D2C" w:rsidRPr="001F6318" w:rsidRDefault="00206D2C" w:rsidP="000C3360">
            <w:pPr>
              <w:ind w:firstLine="0"/>
              <w:contextualSpacing/>
            </w:pPr>
            <w:r w:rsidRPr="001F6318">
              <w:t xml:space="preserve">– </w:t>
            </w:r>
            <w:r w:rsidR="009477FB">
              <w:t>о</w:t>
            </w:r>
            <w:r w:rsidR="009477FB" w:rsidRPr="009477FB">
              <w:t>б'єктна модель документа</w:t>
            </w:r>
          </w:p>
        </w:tc>
      </w:tr>
      <w:tr w:rsidR="00206D2C" w:rsidRPr="001F6318" w:rsidTr="000C3360">
        <w:tc>
          <w:tcPr>
            <w:tcW w:w="994" w:type="dxa"/>
            <w:shd w:val="clear" w:color="auto" w:fill="auto"/>
          </w:tcPr>
          <w:p w:rsidR="00206D2C" w:rsidRPr="001F6318" w:rsidRDefault="00206D2C" w:rsidP="000C3360">
            <w:pPr>
              <w:ind w:firstLine="0"/>
              <w:contextualSpacing/>
            </w:pPr>
            <w:r>
              <w:t>ПЗ</w:t>
            </w:r>
          </w:p>
        </w:tc>
        <w:tc>
          <w:tcPr>
            <w:tcW w:w="7762" w:type="dxa"/>
            <w:shd w:val="clear" w:color="auto" w:fill="auto"/>
          </w:tcPr>
          <w:p w:rsidR="00206D2C" w:rsidRPr="001F6318" w:rsidRDefault="00206D2C" w:rsidP="00D45D9D">
            <w:pPr>
              <w:numPr>
                <w:ilvl w:val="0"/>
                <w:numId w:val="11"/>
              </w:numPr>
              <w:ind w:left="282" w:hanging="283"/>
              <w:contextualSpacing/>
            </w:pPr>
            <w:r w:rsidRPr="002B16B4">
              <w:t>програмне забезпечення</w:t>
            </w:r>
          </w:p>
        </w:tc>
      </w:tr>
    </w:tbl>
    <w:p w:rsidR="00206D2C" w:rsidRPr="00DA496C" w:rsidRDefault="00206D2C" w:rsidP="00206D2C">
      <w:pPr>
        <w:pStyle w:val="S"/>
        <w:rPr>
          <w:sz w:val="2"/>
          <w:szCs w:val="2"/>
        </w:rPr>
      </w:pPr>
      <w:r w:rsidRPr="001F6318">
        <w:br w:type="page"/>
      </w:r>
      <w:bookmarkStart w:id="22" w:name="_Toc481680748"/>
      <w:bookmarkStart w:id="23" w:name="_Toc482712253"/>
    </w:p>
    <w:p w:rsidR="00206D2C" w:rsidRPr="001F6318" w:rsidRDefault="00206D2C" w:rsidP="00206D2C">
      <w:pPr>
        <w:pStyle w:val="12"/>
      </w:pPr>
      <w:bookmarkStart w:id="24" w:name="_Toc529910947"/>
      <w:r w:rsidRPr="001F6318">
        <w:lastRenderedPageBreak/>
        <w:t>ВСТУП</w:t>
      </w:r>
      <w:bookmarkEnd w:id="22"/>
      <w:bookmarkEnd w:id="23"/>
      <w:bookmarkEnd w:id="24"/>
    </w:p>
    <w:p w:rsidR="0016661E" w:rsidRDefault="00206D2C" w:rsidP="0016661E">
      <w:pPr>
        <w:ind w:firstLine="708"/>
      </w:pPr>
      <w:r w:rsidRPr="001F6318">
        <w:rPr>
          <w:b/>
        </w:rPr>
        <w:t>Актуальність теми.</w:t>
      </w:r>
      <w:r w:rsidRPr="001F6318">
        <w:t xml:space="preserve"> </w:t>
      </w:r>
      <w:r w:rsidR="0016661E">
        <w:t>Щодня десятки людей втрачають і знаходять домашніх улюбленців. Як правило, загублена тварина для її власника має набагато вищу цінність, ніж для іншої людини. Швидкий і зручний пошук та повернення знайдених/загублених домашніх тварин на сьогоднішній день дуже важливий.</w:t>
      </w:r>
    </w:p>
    <w:p w:rsidR="00206D2C" w:rsidRPr="001F6318" w:rsidRDefault="0016661E" w:rsidP="0016661E">
      <w:pPr>
        <w:ind w:firstLine="708"/>
      </w:pPr>
      <w:r>
        <w:t xml:space="preserve">Ми можемо </w:t>
      </w:r>
      <w:r w:rsidR="001435FD">
        <w:t>по вулиці</w:t>
      </w:r>
      <w:r>
        <w:t xml:space="preserve"> і раптово натрапити на загублену домашню тварину. На даний час у кожного із нас є мобільний телефон с доступом до інтернету. Таким чином ми можемо сфотографувати загублену тварину і створити оголошення. За допомогою веб-сервісу створити оголошення дуже зручно и швидко.</w:t>
      </w:r>
    </w:p>
    <w:p w:rsidR="00206D2C" w:rsidRPr="001F6318" w:rsidRDefault="00206D2C" w:rsidP="00206D2C">
      <w:pPr>
        <w:ind w:firstLine="709"/>
      </w:pPr>
      <w:r w:rsidRPr="001F6318">
        <w:rPr>
          <w:b/>
        </w:rPr>
        <w:t>Метою випускної роботи</w:t>
      </w:r>
      <w:r w:rsidRPr="001F6318">
        <w:t xml:space="preserve"> є проектування архітектури, розробка алгоритмів роботи та реалізація </w:t>
      </w:r>
      <w:r>
        <w:t>ПЗ для знаходження та розміщення об</w:t>
      </w:r>
      <w:r w:rsidRPr="002F3FD0">
        <w:t>’</w:t>
      </w:r>
      <w:r>
        <w:t xml:space="preserve">яв про знайдену/загублену </w:t>
      </w:r>
      <w:r w:rsidR="0016661E">
        <w:t>домашню тварину</w:t>
      </w:r>
      <w:r w:rsidR="0016661E" w:rsidRPr="0016661E">
        <w:t xml:space="preserve"> </w:t>
      </w:r>
      <w:r>
        <w:t xml:space="preserve">та модулів які </w:t>
      </w:r>
      <w:r w:rsidR="0016661E">
        <w:t>поліпшить</w:t>
      </w:r>
      <w:r>
        <w:t xml:space="preserve"> їх умови.</w:t>
      </w:r>
    </w:p>
    <w:p w:rsidR="00206D2C" w:rsidRDefault="00206D2C" w:rsidP="00206D2C">
      <w:pPr>
        <w:ind w:firstLine="709"/>
      </w:pPr>
      <w:r w:rsidRPr="00FC3430">
        <w:t>Для досягнення поставленої мети необхідно</w:t>
      </w:r>
      <w:r>
        <w:t xml:space="preserve"> вирішити такі основні завдання</w:t>
      </w:r>
      <w:r w:rsidRPr="001F6318">
        <w:t>:</w:t>
      </w:r>
    </w:p>
    <w:p w:rsidR="00206D2C" w:rsidRPr="004748BF" w:rsidRDefault="00206D2C" w:rsidP="00D45D9D">
      <w:pPr>
        <w:pStyle w:val="af3"/>
        <w:numPr>
          <w:ilvl w:val="0"/>
          <w:numId w:val="12"/>
        </w:numPr>
        <w:shd w:val="clear" w:color="auto" w:fill="FFFFFF"/>
        <w:tabs>
          <w:tab w:val="left" w:pos="142"/>
        </w:tabs>
        <w:spacing w:before="0" w:beforeAutospacing="0" w:after="150" w:afterAutospacing="0" w:line="360" w:lineRule="auto"/>
        <w:jc w:val="both"/>
        <w:textAlignment w:val="baseline"/>
        <w:rPr>
          <w:color w:val="auto"/>
          <w:sz w:val="28"/>
          <w:szCs w:val="28"/>
          <w:lang w:val="uk-UA"/>
        </w:rPr>
      </w:pPr>
      <w:r>
        <w:rPr>
          <w:color w:val="auto"/>
          <w:sz w:val="28"/>
          <w:szCs w:val="28"/>
          <w:lang w:val="uk-UA"/>
        </w:rPr>
        <w:t xml:space="preserve"> </w:t>
      </w:r>
      <w:r w:rsidRPr="004748BF">
        <w:rPr>
          <w:color w:val="auto"/>
          <w:sz w:val="28"/>
          <w:szCs w:val="28"/>
          <w:lang w:val="uk-UA"/>
        </w:rPr>
        <w:t>проведення системного аналізу предмету дослідження;</w:t>
      </w:r>
    </w:p>
    <w:p w:rsidR="00206D2C" w:rsidRPr="004748BF" w:rsidRDefault="00206D2C" w:rsidP="00D45D9D">
      <w:pPr>
        <w:pStyle w:val="af3"/>
        <w:numPr>
          <w:ilvl w:val="0"/>
          <w:numId w:val="12"/>
        </w:numPr>
        <w:shd w:val="clear" w:color="auto" w:fill="FFFFFF"/>
        <w:tabs>
          <w:tab w:val="left" w:pos="142"/>
        </w:tabs>
        <w:spacing w:before="0" w:beforeAutospacing="0" w:after="150" w:afterAutospacing="0" w:line="360" w:lineRule="auto"/>
        <w:jc w:val="both"/>
        <w:textAlignment w:val="baseline"/>
        <w:rPr>
          <w:color w:val="auto"/>
          <w:sz w:val="28"/>
          <w:szCs w:val="28"/>
          <w:lang w:val="uk-UA"/>
        </w:rPr>
      </w:pPr>
      <w:r>
        <w:rPr>
          <w:color w:val="auto"/>
          <w:sz w:val="28"/>
          <w:szCs w:val="28"/>
          <w:lang w:val="uk-UA"/>
        </w:rPr>
        <w:t xml:space="preserve"> </w:t>
      </w:r>
      <w:r w:rsidRPr="004748BF">
        <w:rPr>
          <w:color w:val="auto"/>
          <w:sz w:val="28"/>
          <w:szCs w:val="28"/>
          <w:lang w:val="uk-UA"/>
        </w:rPr>
        <w:t>визначення основних функцій та особливостей системи;</w:t>
      </w:r>
    </w:p>
    <w:p w:rsidR="00206D2C" w:rsidRPr="004748BF" w:rsidRDefault="00206D2C" w:rsidP="00D45D9D">
      <w:pPr>
        <w:pStyle w:val="af3"/>
        <w:numPr>
          <w:ilvl w:val="0"/>
          <w:numId w:val="12"/>
        </w:numPr>
        <w:shd w:val="clear" w:color="auto" w:fill="FFFFFF"/>
        <w:tabs>
          <w:tab w:val="left" w:pos="142"/>
        </w:tabs>
        <w:spacing w:before="0" w:beforeAutospacing="0" w:after="150" w:afterAutospacing="0" w:line="360" w:lineRule="auto"/>
        <w:jc w:val="both"/>
        <w:textAlignment w:val="baseline"/>
        <w:rPr>
          <w:color w:val="auto"/>
          <w:sz w:val="28"/>
          <w:szCs w:val="28"/>
          <w:lang w:val="uk-UA"/>
        </w:rPr>
      </w:pPr>
      <w:r>
        <w:rPr>
          <w:color w:val="auto"/>
          <w:sz w:val="28"/>
          <w:szCs w:val="28"/>
          <w:lang w:val="uk-UA"/>
        </w:rPr>
        <w:t xml:space="preserve"> </w:t>
      </w:r>
      <w:r w:rsidRPr="004748BF">
        <w:rPr>
          <w:color w:val="auto"/>
          <w:sz w:val="28"/>
          <w:szCs w:val="28"/>
          <w:lang w:val="uk-UA"/>
        </w:rPr>
        <w:t xml:space="preserve">вибір технології та засобів реалізації програмного </w:t>
      </w:r>
      <w:r>
        <w:rPr>
          <w:color w:val="auto"/>
          <w:sz w:val="28"/>
          <w:szCs w:val="28"/>
          <w:lang w:val="uk-UA"/>
        </w:rPr>
        <w:t>продукту</w:t>
      </w:r>
      <w:r w:rsidRPr="004748BF">
        <w:rPr>
          <w:color w:val="auto"/>
          <w:sz w:val="28"/>
          <w:szCs w:val="28"/>
          <w:lang w:val="uk-UA"/>
        </w:rPr>
        <w:t>;</w:t>
      </w:r>
    </w:p>
    <w:p w:rsidR="00206D2C" w:rsidRPr="00FC3430" w:rsidRDefault="00206D2C" w:rsidP="00D45D9D">
      <w:pPr>
        <w:pStyle w:val="af3"/>
        <w:numPr>
          <w:ilvl w:val="0"/>
          <w:numId w:val="12"/>
        </w:numPr>
        <w:shd w:val="clear" w:color="auto" w:fill="FFFFFF"/>
        <w:tabs>
          <w:tab w:val="left" w:pos="142"/>
        </w:tabs>
        <w:spacing w:before="0" w:beforeAutospacing="0" w:after="150" w:afterAutospacing="0" w:line="360" w:lineRule="auto"/>
        <w:jc w:val="both"/>
        <w:textAlignment w:val="baseline"/>
        <w:rPr>
          <w:color w:val="auto"/>
          <w:sz w:val="28"/>
          <w:szCs w:val="28"/>
          <w:lang w:val="uk-UA"/>
        </w:rPr>
      </w:pPr>
      <w:r>
        <w:rPr>
          <w:color w:val="auto"/>
          <w:sz w:val="28"/>
          <w:szCs w:val="28"/>
          <w:lang w:val="uk-UA"/>
        </w:rPr>
        <w:t xml:space="preserve"> </w:t>
      </w:r>
      <w:r w:rsidRPr="00FC3430">
        <w:rPr>
          <w:color w:val="auto"/>
          <w:sz w:val="28"/>
          <w:szCs w:val="28"/>
          <w:lang w:val="uk-UA"/>
        </w:rPr>
        <w:t>проектування структурних складових та алгоритмів роботи системи</w:t>
      </w:r>
      <w:r w:rsidRPr="004748BF">
        <w:rPr>
          <w:color w:val="auto"/>
          <w:sz w:val="28"/>
          <w:szCs w:val="28"/>
          <w:lang w:val="uk-UA"/>
        </w:rPr>
        <w:t>.</w:t>
      </w:r>
    </w:p>
    <w:p w:rsidR="00206D2C" w:rsidRPr="001F6318" w:rsidRDefault="00206D2C" w:rsidP="00206D2C">
      <w:pPr>
        <w:ind w:firstLine="708"/>
      </w:pPr>
      <w:r w:rsidRPr="001F6318">
        <w:rPr>
          <w:b/>
        </w:rPr>
        <w:t>Об’єктом дослідження</w:t>
      </w:r>
      <w:r w:rsidRPr="001F6318">
        <w:t xml:space="preserve"> є </w:t>
      </w:r>
      <w:r w:rsidRPr="00DE0CE6">
        <w:t xml:space="preserve">автоматизація  управління процесами </w:t>
      </w:r>
      <w:r w:rsidRPr="001F6318">
        <w:t>CRUD</w:t>
      </w:r>
      <w:r w:rsidR="001435FD">
        <w:t>, що полегшаю</w:t>
      </w:r>
      <w:r>
        <w:t>ть користувачам їх використовувати</w:t>
      </w:r>
      <w:r w:rsidRPr="001F6318">
        <w:t>.</w:t>
      </w:r>
    </w:p>
    <w:p w:rsidR="00206D2C" w:rsidRPr="001F6318" w:rsidRDefault="00206D2C" w:rsidP="001435FD">
      <w:pPr>
        <w:ind w:firstLine="708"/>
      </w:pPr>
      <w:r w:rsidRPr="001F6318">
        <w:rPr>
          <w:b/>
        </w:rPr>
        <w:t>Предметом дослідження</w:t>
      </w:r>
      <w:r w:rsidRPr="001F6318">
        <w:t xml:space="preserve"> є використання </w:t>
      </w:r>
      <w:r>
        <w:t>веб</w:t>
      </w:r>
      <w:r w:rsidRPr="001F6318">
        <w:t xml:space="preserve">-орієнтованих технології для автоматизації роботи </w:t>
      </w:r>
      <w:r w:rsidR="001435FD">
        <w:t>інтерактивного web-сервісу для пошуку домашніх тварин</w:t>
      </w:r>
      <w:r w:rsidRPr="001F6318">
        <w:t>.</w:t>
      </w:r>
    </w:p>
    <w:p w:rsidR="00206D2C" w:rsidRDefault="00206D2C" w:rsidP="00206D2C">
      <w:pPr>
        <w:ind w:firstLine="708"/>
      </w:pPr>
      <w:r w:rsidRPr="001F6318">
        <w:t xml:space="preserve">В роботі було використано методи об’єктно орієнтованого проектування, теорії </w:t>
      </w:r>
      <w:r w:rsidR="001435FD">
        <w:rPr>
          <w:lang w:val="en-GB"/>
        </w:rPr>
        <w:t>NoSQL</w:t>
      </w:r>
      <w:r w:rsidRPr="001F6318">
        <w:t xml:space="preserve"> баз даних, </w:t>
      </w:r>
      <w:r>
        <w:t>веб</w:t>
      </w:r>
      <w:r w:rsidRPr="001F6318">
        <w:t>-програмування, об’єктно-орієнтованого програмування та дизайну інтерфейсів.</w:t>
      </w:r>
    </w:p>
    <w:p w:rsidR="00FC24F9" w:rsidRDefault="00FC24F9" w:rsidP="00FC24F9">
      <w:pPr>
        <w:ind w:firstLine="708"/>
      </w:pPr>
      <w:r w:rsidRPr="00FC24F9">
        <w:rPr>
          <w:b/>
        </w:rPr>
        <w:lastRenderedPageBreak/>
        <w:t>Наукова новизна</w:t>
      </w:r>
      <w:r w:rsidRPr="00FC24F9">
        <w:rPr>
          <w:b/>
          <w:lang w:val="ru-RU"/>
        </w:rPr>
        <w:t>.</w:t>
      </w:r>
      <w:r>
        <w:rPr>
          <w:b/>
          <w:lang w:val="ru-RU"/>
        </w:rPr>
        <w:t xml:space="preserve"> </w:t>
      </w:r>
      <w:r w:rsidRPr="00FC24F9">
        <w:t xml:space="preserve">В </w:t>
      </w:r>
      <w:r>
        <w:t>даній роботі запропоновано новий технічний</w:t>
      </w:r>
      <w:r w:rsidRPr="00FC24F9">
        <w:t xml:space="preserve"> підхід до вирішення завдань </w:t>
      </w:r>
      <w:r w:rsidR="008B2A95">
        <w:t>інтерактивного web-сервісу для пошуку домашніх тварин</w:t>
      </w:r>
      <w:r w:rsidRPr="00FC24F9">
        <w:t xml:space="preserve">. Суть даного підходу полягає у </w:t>
      </w:r>
      <w:r w:rsidR="008B2A95">
        <w:t>використані прогресивного</w:t>
      </w:r>
      <w:r w:rsidR="008B2A95" w:rsidRPr="008B2A95">
        <w:t xml:space="preserve"> фреймворк</w:t>
      </w:r>
      <w:r w:rsidR="008B2A95">
        <w:t>у який найшвидший серед своїх аналогів</w:t>
      </w:r>
      <w:r w:rsidR="0064116F">
        <w:t xml:space="preserve">, відображення оголошень на </w:t>
      </w:r>
      <w:r w:rsidR="0064116F" w:rsidRPr="0064116F">
        <w:t>к</w:t>
      </w:r>
      <w:r w:rsidR="00EA449D">
        <w:t>арті</w:t>
      </w:r>
      <w:r w:rsidR="0064116F" w:rsidRPr="0064116F">
        <w:t xml:space="preserve"> Google та використання</w:t>
      </w:r>
      <w:r w:rsidR="0064116F">
        <w:t xml:space="preserve"> </w:t>
      </w:r>
      <w:r w:rsidR="0064116F">
        <w:rPr>
          <w:lang w:val="en-GB"/>
        </w:rPr>
        <w:t>Firebase</w:t>
      </w:r>
      <w:r w:rsidR="0064116F" w:rsidRPr="0064116F">
        <w:t xml:space="preserve"> </w:t>
      </w:r>
      <w:r w:rsidR="0064116F">
        <w:rPr>
          <w:lang w:val="en-GB"/>
        </w:rPr>
        <w:t>Realtime</w:t>
      </w:r>
      <w:r w:rsidR="0064116F" w:rsidRPr="0064116F">
        <w:t xml:space="preserve"> </w:t>
      </w:r>
      <w:r w:rsidR="0064116F">
        <w:t>бази яка надає данні в режимі реального часу та бекенд як службу</w:t>
      </w:r>
      <w:r w:rsidR="00894581">
        <w:t>.</w:t>
      </w:r>
    </w:p>
    <w:p w:rsidR="0064116F" w:rsidRPr="0064116F" w:rsidRDefault="0064116F" w:rsidP="0064116F">
      <w:pPr>
        <w:ind w:firstLine="708"/>
      </w:pPr>
      <w:r w:rsidRPr="0064116F">
        <w:rPr>
          <w:b/>
        </w:rPr>
        <w:t>Практичне значення одержаних результатів.</w:t>
      </w:r>
      <w:r w:rsidRPr="0064116F">
        <w:t xml:space="preserve"> Запропонований </w:t>
      </w:r>
      <w:r>
        <w:t>технічний підхід</w:t>
      </w:r>
      <w:r w:rsidRPr="0064116F">
        <w:t xml:space="preserve"> дозволяє вирішувати такі завдання, як </w:t>
      </w:r>
      <w:r w:rsidR="00EA449D">
        <w:t xml:space="preserve">інтерактивне відображення оголошень на карті </w:t>
      </w:r>
      <w:r w:rsidR="00EA449D">
        <w:rPr>
          <w:lang w:val="en-GB"/>
        </w:rPr>
        <w:t>Google</w:t>
      </w:r>
      <w:r w:rsidRPr="0064116F">
        <w:t xml:space="preserve">, </w:t>
      </w:r>
      <w:r w:rsidR="00491E5A">
        <w:t>відображення інформації про оголошення в реальному часі</w:t>
      </w:r>
      <w:r w:rsidRPr="0064116F">
        <w:t xml:space="preserve">. За допомогою таких </w:t>
      </w:r>
      <w:r w:rsidR="00491E5A">
        <w:t>технологій користувач</w:t>
      </w:r>
      <w:r w:rsidRPr="0064116F">
        <w:t xml:space="preserve"> може швидко</w:t>
      </w:r>
      <w:r w:rsidR="00491E5A">
        <w:t xml:space="preserve"> та зручно створювати або знаходити</w:t>
      </w:r>
      <w:r w:rsidRPr="0064116F">
        <w:t xml:space="preserve"> </w:t>
      </w:r>
      <w:r w:rsidR="00491E5A">
        <w:t>оголошення про втрачених/знайдених домашніх тварин.</w:t>
      </w:r>
    </w:p>
    <w:p w:rsidR="00206D2C" w:rsidRPr="00DA496C" w:rsidRDefault="00206D2C" w:rsidP="00491E5A">
      <w:pPr>
        <w:pStyle w:val="S"/>
        <w:ind w:firstLine="0"/>
        <w:rPr>
          <w:sz w:val="2"/>
          <w:szCs w:val="2"/>
        </w:rPr>
      </w:pPr>
      <w:r w:rsidRPr="001F6318">
        <w:br w:type="page"/>
      </w:r>
      <w:bookmarkStart w:id="25" w:name="_Toc481680749"/>
    </w:p>
    <w:p w:rsidR="00206D2C" w:rsidRPr="007603ED" w:rsidRDefault="00206D2C" w:rsidP="00206D2C">
      <w:pPr>
        <w:pStyle w:val="S"/>
        <w:ind w:firstLine="0"/>
        <w:rPr>
          <w:sz w:val="2"/>
          <w:szCs w:val="2"/>
        </w:rPr>
      </w:pPr>
    </w:p>
    <w:p w:rsidR="00206D2C" w:rsidRPr="001F6318" w:rsidRDefault="00206D2C" w:rsidP="00206D2C">
      <w:pPr>
        <w:pStyle w:val="12"/>
      </w:pPr>
      <w:bookmarkStart w:id="26" w:name="_Toc529910948"/>
      <w:r w:rsidRPr="001F6318">
        <w:t xml:space="preserve">РОЗДІЛ 1. АНАЛІЗ НАПРЯМКІВ ВИКОРИСТАННЯ ІНФОРМАЦІЙНИХ ТЕХНОЛОГІЙ ДЛЯ </w:t>
      </w:r>
      <w:bookmarkEnd w:id="25"/>
      <w:r w:rsidR="00CA225A">
        <w:t>ІНТЕРАКТИВНОГО</w:t>
      </w:r>
      <w:r w:rsidR="00CA225A" w:rsidRPr="00CA225A">
        <w:t xml:space="preserve"> WEB-СЕРВІС</w:t>
      </w:r>
      <w:r w:rsidR="00CA225A">
        <w:rPr>
          <w:lang w:val="ru-RU"/>
        </w:rPr>
        <w:t>У</w:t>
      </w:r>
      <w:r w:rsidR="00CA225A">
        <w:t xml:space="preserve"> ПО</w:t>
      </w:r>
      <w:r w:rsidR="00CA225A" w:rsidRPr="00CA225A">
        <w:t xml:space="preserve"> ПОШУКУ ДОМАШНІХ ТВАРИН</w:t>
      </w:r>
      <w:bookmarkEnd w:id="26"/>
    </w:p>
    <w:p w:rsidR="00206D2C" w:rsidRPr="001F6318" w:rsidRDefault="00206D2C" w:rsidP="00206D2C">
      <w:pPr>
        <w:pStyle w:val="2"/>
      </w:pPr>
      <w:bookmarkStart w:id="27" w:name="_Toc481680750"/>
      <w:bookmarkStart w:id="28" w:name="_Toc482712254"/>
      <w:bookmarkStart w:id="29" w:name="_Toc529910949"/>
      <w:r w:rsidRPr="001F6318">
        <w:t>Постановка задачі</w:t>
      </w:r>
      <w:bookmarkEnd w:id="27"/>
      <w:bookmarkEnd w:id="28"/>
      <w:bookmarkEnd w:id="29"/>
    </w:p>
    <w:p w:rsidR="00206D2C" w:rsidRDefault="00206D2C" w:rsidP="00206D2C">
      <w:pPr>
        <w:tabs>
          <w:tab w:val="left" w:pos="993"/>
        </w:tabs>
        <w:ind w:firstLine="709"/>
      </w:pPr>
      <w:r w:rsidRPr="001F6318">
        <w:t>Основною метою</w:t>
      </w:r>
      <w:r>
        <w:t xml:space="preserve"> створення даного веб-сервісу в тому, що кожен користувач зможе створювати або знаходити оголошення не виходячи з дому і тим самим зможе повернути знайдену/загублену </w:t>
      </w:r>
      <w:r w:rsidR="005C3A81">
        <w:t>домашню тварину</w:t>
      </w:r>
      <w:r>
        <w:t xml:space="preserve">. Одна з особливостей </w:t>
      </w:r>
      <w:r w:rsidR="005C3A81">
        <w:t>веб-сервісу</w:t>
      </w:r>
      <w:r>
        <w:t xml:space="preserve"> є те, що</w:t>
      </w:r>
      <w:r w:rsidR="005C3A81">
        <w:t xml:space="preserve"> всі оголошення позначаються на карті.</w:t>
      </w:r>
    </w:p>
    <w:p w:rsidR="00206D2C" w:rsidRPr="001F6318" w:rsidRDefault="00206D2C" w:rsidP="00206D2C">
      <w:pPr>
        <w:tabs>
          <w:tab w:val="left" w:pos="993"/>
        </w:tabs>
        <w:ind w:firstLine="709"/>
      </w:pPr>
      <w:r w:rsidRPr="00A7572E">
        <w:t xml:space="preserve">В випускній роботі необхідно </w:t>
      </w:r>
      <w:r w:rsidRPr="001F6318">
        <w:t>розробити</w:t>
      </w:r>
      <w:r>
        <w:t xml:space="preserve"> </w:t>
      </w:r>
      <w:r w:rsidR="005C3A81">
        <w:t>інтерактивний web-сервіс для пошуку домашніх тварин</w:t>
      </w:r>
      <w:r>
        <w:t>, засоби управління інформаційним контентом та функціональні модулі,</w:t>
      </w:r>
      <w:r w:rsidRPr="0062356D">
        <w:t xml:space="preserve"> </w:t>
      </w:r>
      <w:r>
        <w:t>створення, редагування, видалення та пошук</w:t>
      </w:r>
      <w:r w:rsidRPr="001F6318">
        <w:t xml:space="preserve"> у відповідності із </w:t>
      </w:r>
      <w:r>
        <w:t>заданими даними</w:t>
      </w:r>
      <w:r w:rsidRPr="001F6318">
        <w:t>.</w:t>
      </w:r>
      <w:r>
        <w:t xml:space="preserve"> Для реалізації поставленого завдання, основними етапами є:</w:t>
      </w:r>
    </w:p>
    <w:p w:rsidR="00206D2C" w:rsidRPr="001F6318" w:rsidRDefault="00206D2C" w:rsidP="00D45D9D">
      <w:pPr>
        <w:pStyle w:val="aff"/>
        <w:numPr>
          <w:ilvl w:val="0"/>
          <w:numId w:val="5"/>
        </w:numPr>
        <w:tabs>
          <w:tab w:val="left" w:pos="284"/>
        </w:tabs>
        <w:ind w:left="0" w:firstLine="851"/>
        <w:contextualSpacing/>
      </w:pPr>
      <w:r w:rsidRPr="001F6318">
        <w:t>Розробити дизайн сайту.</w:t>
      </w:r>
    </w:p>
    <w:p w:rsidR="00206D2C" w:rsidRPr="001F6318" w:rsidRDefault="00206D2C" w:rsidP="00D45D9D">
      <w:pPr>
        <w:pStyle w:val="aff"/>
        <w:numPr>
          <w:ilvl w:val="1"/>
          <w:numId w:val="5"/>
        </w:numPr>
        <w:tabs>
          <w:tab w:val="left" w:pos="567"/>
        </w:tabs>
        <w:ind w:left="0" w:firstLine="851"/>
        <w:contextualSpacing/>
      </w:pPr>
      <w:r w:rsidRPr="001F6318">
        <w:t>Спроектувати загальну концепцію дизайну для головної та внутрішніх сторінок сайту: головна сторінка з</w:t>
      </w:r>
      <w:r>
        <w:t xml:space="preserve"> </w:t>
      </w:r>
      <w:r w:rsidR="005C3A81">
        <w:t>картою оголошень</w:t>
      </w:r>
      <w:r>
        <w:t>,</w:t>
      </w:r>
      <w:r w:rsidR="005C3A81">
        <w:t xml:space="preserve"> маркери на карті з інформацією про оголошення,</w:t>
      </w:r>
      <w:r>
        <w:t xml:space="preserve"> </w:t>
      </w:r>
      <w:r w:rsidR="005C3A81">
        <w:t>спливаюче вікно с формою створення та редагування оголошень, меню</w:t>
      </w:r>
      <w:r w:rsidRPr="001F6318">
        <w:t>;</w:t>
      </w:r>
      <w:r w:rsidR="005C3A81">
        <w:t xml:space="preserve"> </w:t>
      </w:r>
      <w:r w:rsidR="005C3A81" w:rsidRPr="00791319">
        <w:t xml:space="preserve">сторінка </w:t>
      </w:r>
      <w:r w:rsidR="005C3A81">
        <w:t>авторизації</w:t>
      </w:r>
      <w:r w:rsidR="005C3A81" w:rsidRPr="00791319">
        <w:t>;</w:t>
      </w:r>
      <w:r w:rsidRPr="001F6318">
        <w:t xml:space="preserve"> </w:t>
      </w:r>
      <w:r w:rsidRPr="00791319">
        <w:t xml:space="preserve">сторінка </w:t>
      </w:r>
      <w:r>
        <w:t>реєстрації</w:t>
      </w:r>
      <w:r w:rsidR="005C3A81">
        <w:t xml:space="preserve">; </w:t>
      </w:r>
      <w:r>
        <w:t>сторінка профілю користувача</w:t>
      </w:r>
      <w:r w:rsidRPr="002F3FD0">
        <w:t>;</w:t>
      </w:r>
      <w:r w:rsidRPr="000C7056">
        <w:t xml:space="preserve"> </w:t>
      </w:r>
      <w:r>
        <w:t>сторінка модерації оголошень</w:t>
      </w:r>
      <w:r w:rsidRPr="00791319">
        <w:t>.</w:t>
      </w:r>
    </w:p>
    <w:p w:rsidR="00206D2C" w:rsidRDefault="00206D2C" w:rsidP="00D45D9D">
      <w:pPr>
        <w:pStyle w:val="aff"/>
        <w:numPr>
          <w:ilvl w:val="1"/>
          <w:numId w:val="5"/>
        </w:numPr>
        <w:tabs>
          <w:tab w:val="left" w:pos="709"/>
        </w:tabs>
        <w:ind w:left="0" w:firstLine="851"/>
        <w:contextualSpacing/>
      </w:pPr>
      <w:r>
        <w:t xml:space="preserve">За допомогою мови розмітки </w:t>
      </w:r>
      <w:r w:rsidRPr="001F6318">
        <w:t>HTML</w:t>
      </w:r>
      <w:r>
        <w:rPr>
          <w:lang w:val="ru-RU"/>
        </w:rPr>
        <w:t xml:space="preserve"> 5</w:t>
      </w:r>
      <w:r w:rsidRPr="001F6318">
        <w:t xml:space="preserve"> і таблиць стилів CSS</w:t>
      </w:r>
      <w:r>
        <w:rPr>
          <w:lang w:val="ru-RU"/>
        </w:rPr>
        <w:t xml:space="preserve"> 3</w:t>
      </w:r>
      <w:r w:rsidRPr="001F6318">
        <w:t xml:space="preserve"> створити шаблони головної та внутрішніх сторінок.</w:t>
      </w:r>
    </w:p>
    <w:p w:rsidR="0085382B" w:rsidRPr="001F6318" w:rsidRDefault="0085382B" w:rsidP="00D45D9D">
      <w:pPr>
        <w:pStyle w:val="aff"/>
        <w:numPr>
          <w:ilvl w:val="1"/>
          <w:numId w:val="5"/>
        </w:numPr>
        <w:tabs>
          <w:tab w:val="left" w:pos="709"/>
        </w:tabs>
        <w:ind w:left="0" w:firstLine="851"/>
        <w:contextualSpacing/>
      </w:pPr>
      <w:r>
        <w:t xml:space="preserve">Використання бібліотеки компонентів </w:t>
      </w:r>
      <w:r>
        <w:rPr>
          <w:lang w:val="en-GB"/>
        </w:rPr>
        <w:t>Vuetify</w:t>
      </w:r>
      <w:r w:rsidRPr="0085382B">
        <w:t xml:space="preserve"> </w:t>
      </w:r>
      <w:r>
        <w:t xml:space="preserve">для побудови інтерфейсів сторінки з використанням принципів </w:t>
      </w:r>
      <w:r w:rsidRPr="0085382B">
        <w:t>Google Material Design</w:t>
      </w:r>
      <w:r>
        <w:t>.</w:t>
      </w:r>
    </w:p>
    <w:p w:rsidR="00206D2C" w:rsidRPr="001F6318" w:rsidRDefault="00206D2C" w:rsidP="00D45D9D">
      <w:pPr>
        <w:pStyle w:val="aff"/>
        <w:numPr>
          <w:ilvl w:val="0"/>
          <w:numId w:val="5"/>
        </w:numPr>
        <w:tabs>
          <w:tab w:val="left" w:pos="284"/>
        </w:tabs>
        <w:ind w:left="0" w:firstLine="851"/>
        <w:contextualSpacing/>
      </w:pPr>
      <w:r w:rsidRPr="001F6318">
        <w:t xml:space="preserve">Реалізувати </w:t>
      </w:r>
      <w:r>
        <w:t>основну роботу програми</w:t>
      </w:r>
      <w:r w:rsidRPr="001F6318">
        <w:t>.</w:t>
      </w:r>
    </w:p>
    <w:p w:rsidR="00206D2C" w:rsidRPr="001F6318" w:rsidRDefault="00643BEF" w:rsidP="00643BEF">
      <w:pPr>
        <w:tabs>
          <w:tab w:val="left" w:pos="709"/>
        </w:tabs>
        <w:ind w:left="1135" w:hanging="284"/>
        <w:contextualSpacing/>
      </w:pPr>
      <w:r>
        <w:rPr>
          <w:lang w:val="en-US"/>
        </w:rPr>
        <w:t>2.1.</w:t>
      </w:r>
      <w:r w:rsidR="00206D2C">
        <w:t xml:space="preserve"> </w:t>
      </w:r>
      <w:r w:rsidR="00206D2C" w:rsidRPr="001F6318">
        <w:t>Написати програмні модулі для:</w:t>
      </w:r>
    </w:p>
    <w:p w:rsidR="00206D2C" w:rsidRPr="001F6318" w:rsidRDefault="00206D2C" w:rsidP="00D45D9D">
      <w:pPr>
        <w:pStyle w:val="aff"/>
        <w:numPr>
          <w:ilvl w:val="0"/>
          <w:numId w:val="7"/>
        </w:numPr>
        <w:tabs>
          <w:tab w:val="left" w:pos="1418"/>
        </w:tabs>
        <w:ind w:left="0" w:firstLine="850"/>
      </w:pPr>
      <w:r>
        <w:t xml:space="preserve">модуль </w:t>
      </w:r>
      <w:r w:rsidRPr="001F6318">
        <w:t>авторизаці</w:t>
      </w:r>
      <w:r>
        <w:t>ї</w:t>
      </w:r>
      <w:r w:rsidRPr="001F6318">
        <w:t xml:space="preserve"> користувачів в системі</w:t>
      </w:r>
      <w:r>
        <w:t>.</w:t>
      </w:r>
      <w:r w:rsidRPr="001F6318">
        <w:t xml:space="preserve"> </w:t>
      </w:r>
      <w:r>
        <w:t xml:space="preserve">Розподіл прав доступу користувачів повинен визначатися </w:t>
      </w:r>
      <w:r w:rsidRPr="001F6318">
        <w:t>за наступними ролями: користувач,</w:t>
      </w:r>
      <w:r>
        <w:rPr>
          <w:lang w:val="ru-RU"/>
        </w:rPr>
        <w:t xml:space="preserve"> модератор та</w:t>
      </w:r>
      <w:r w:rsidRPr="001F6318">
        <w:t xml:space="preserve"> адміністратор;</w:t>
      </w:r>
    </w:p>
    <w:p w:rsidR="00206D2C" w:rsidRPr="001F6318" w:rsidRDefault="00206D2C" w:rsidP="00D45D9D">
      <w:pPr>
        <w:pStyle w:val="aff"/>
        <w:numPr>
          <w:ilvl w:val="0"/>
          <w:numId w:val="7"/>
        </w:numPr>
        <w:tabs>
          <w:tab w:val="left" w:pos="1418"/>
        </w:tabs>
        <w:ind w:left="1134" w:hanging="284"/>
      </w:pPr>
      <w:r w:rsidRPr="001F6318">
        <w:lastRenderedPageBreak/>
        <w:t xml:space="preserve">модуль </w:t>
      </w:r>
      <w:r>
        <w:t>реєстрації користувачів на сайті – при</w:t>
      </w:r>
      <w:r>
        <w:rPr>
          <w:lang w:val="ru-RU"/>
        </w:rPr>
        <w:t xml:space="preserve"> </w:t>
      </w:r>
      <w:r w:rsidRPr="009737BD">
        <w:t>заповненні обов</w:t>
      </w:r>
      <w:r w:rsidRPr="002F3FD0">
        <w:rPr>
          <w:lang w:val="ru-RU"/>
        </w:rPr>
        <w:t>’</w:t>
      </w:r>
      <w:r w:rsidRPr="009737BD">
        <w:t>язкових пол</w:t>
      </w:r>
      <w:r w:rsidR="0085382B">
        <w:rPr>
          <w:lang w:val="ru-RU"/>
        </w:rPr>
        <w:t>ів та</w:t>
      </w:r>
      <w:r w:rsidR="0085382B">
        <w:t xml:space="preserve"> </w:t>
      </w:r>
      <w:r>
        <w:t>правильному введенні користувач</w:t>
      </w:r>
      <w:r w:rsidR="0085382B">
        <w:t>ем дані він</w:t>
      </w:r>
      <w:r>
        <w:t xml:space="preserve"> може зареєструватися на сайті</w:t>
      </w:r>
      <w:r w:rsidRPr="001F6318">
        <w:t>;</w:t>
      </w:r>
    </w:p>
    <w:p w:rsidR="00206D2C" w:rsidRPr="001F6318" w:rsidRDefault="00206D2C" w:rsidP="00D45D9D">
      <w:pPr>
        <w:pStyle w:val="aff"/>
        <w:numPr>
          <w:ilvl w:val="0"/>
          <w:numId w:val="7"/>
        </w:numPr>
        <w:tabs>
          <w:tab w:val="left" w:pos="993"/>
          <w:tab w:val="left" w:pos="1134"/>
        </w:tabs>
        <w:ind w:left="1134" w:hanging="284"/>
      </w:pPr>
      <w:r w:rsidRPr="001F6318">
        <w:t xml:space="preserve">модуль </w:t>
      </w:r>
      <w:r>
        <w:t>створення нового оголошення – після авторизації і заповнені обов’язкових полів користувач зможе створити оголошення</w:t>
      </w:r>
      <w:r w:rsidRPr="001F6318">
        <w:t>;</w:t>
      </w:r>
    </w:p>
    <w:p w:rsidR="00206D2C" w:rsidRPr="001F6318" w:rsidRDefault="00206D2C" w:rsidP="00D45D9D">
      <w:pPr>
        <w:pStyle w:val="aff"/>
        <w:numPr>
          <w:ilvl w:val="0"/>
          <w:numId w:val="7"/>
        </w:numPr>
        <w:tabs>
          <w:tab w:val="left" w:pos="993"/>
          <w:tab w:val="left" w:pos="1134"/>
        </w:tabs>
        <w:ind w:left="1134" w:hanging="284"/>
      </w:pPr>
      <w:r w:rsidRPr="001F6318">
        <w:t xml:space="preserve">модуль </w:t>
      </w:r>
      <w:r>
        <w:t>фільтрації оголошень</w:t>
      </w:r>
      <w:r w:rsidR="00735E2A">
        <w:t xml:space="preserve"> типом оголошення, типом, породою, </w:t>
      </w:r>
      <w:r w:rsidR="00735E2A" w:rsidRPr="00735E2A">
        <w:t>коліром, забарвлення, віком</w:t>
      </w:r>
      <w:r w:rsidR="00735E2A">
        <w:t xml:space="preserve"> тварини</w:t>
      </w:r>
      <w:r w:rsidRPr="001F6318">
        <w:t>;</w:t>
      </w:r>
    </w:p>
    <w:p w:rsidR="00206D2C" w:rsidRPr="001F6318" w:rsidRDefault="00206D2C" w:rsidP="00D45D9D">
      <w:pPr>
        <w:pStyle w:val="aff"/>
        <w:numPr>
          <w:ilvl w:val="0"/>
          <w:numId w:val="7"/>
        </w:numPr>
        <w:tabs>
          <w:tab w:val="left" w:pos="993"/>
          <w:tab w:val="left" w:pos="1134"/>
        </w:tabs>
        <w:ind w:left="1134" w:hanging="284"/>
      </w:pPr>
      <w:r w:rsidRPr="001F6318">
        <w:t xml:space="preserve">модуль </w:t>
      </w:r>
      <w:r>
        <w:t>редагування оголошення</w:t>
      </w:r>
      <w:r w:rsidRPr="001F6318">
        <w:t>;</w:t>
      </w:r>
    </w:p>
    <w:p w:rsidR="00206D2C" w:rsidRPr="001F6318" w:rsidRDefault="00206D2C" w:rsidP="00D45D9D">
      <w:pPr>
        <w:pStyle w:val="aff"/>
        <w:numPr>
          <w:ilvl w:val="0"/>
          <w:numId w:val="7"/>
        </w:numPr>
        <w:tabs>
          <w:tab w:val="left" w:pos="993"/>
          <w:tab w:val="left" w:pos="1134"/>
        </w:tabs>
        <w:ind w:left="1134" w:hanging="284"/>
      </w:pPr>
      <w:r w:rsidRPr="001F6318">
        <w:t xml:space="preserve">модуль </w:t>
      </w:r>
      <w:r>
        <w:t>модерації</w:t>
      </w:r>
      <w:r w:rsidR="00735E2A">
        <w:t>.</w:t>
      </w:r>
    </w:p>
    <w:p w:rsidR="00206D2C" w:rsidRPr="001F6318" w:rsidRDefault="00643BEF" w:rsidP="00643BEF">
      <w:pPr>
        <w:tabs>
          <w:tab w:val="left" w:pos="709"/>
        </w:tabs>
        <w:ind w:left="1135" w:hanging="284"/>
        <w:contextualSpacing/>
      </w:pPr>
      <w:r w:rsidRPr="002F3FD0">
        <w:rPr>
          <w:lang w:val="ru-RU"/>
        </w:rPr>
        <w:t>2.2.</w:t>
      </w:r>
      <w:r w:rsidR="00206D2C">
        <w:t xml:space="preserve"> </w:t>
      </w:r>
      <w:r w:rsidR="00206D2C" w:rsidRPr="001F6318">
        <w:t xml:space="preserve">Реалізувати CRUD операції для всіх </w:t>
      </w:r>
      <w:r w:rsidR="00735E2A">
        <w:t>колекцій</w:t>
      </w:r>
      <w:r w:rsidR="00206D2C" w:rsidRPr="001F6318">
        <w:t xml:space="preserve"> бази даних</w:t>
      </w:r>
      <w:r w:rsidR="00206D2C">
        <w:t xml:space="preserve"> системи</w:t>
      </w:r>
      <w:r w:rsidR="00206D2C" w:rsidRPr="001F6318">
        <w:t xml:space="preserve">. </w:t>
      </w:r>
    </w:p>
    <w:p w:rsidR="00206D2C" w:rsidRPr="001F6318" w:rsidRDefault="00206D2C" w:rsidP="00D45D9D">
      <w:pPr>
        <w:pStyle w:val="aff"/>
        <w:numPr>
          <w:ilvl w:val="0"/>
          <w:numId w:val="5"/>
        </w:numPr>
        <w:tabs>
          <w:tab w:val="left" w:pos="284"/>
        </w:tabs>
        <w:ind w:left="0" w:firstLine="851"/>
        <w:contextualSpacing/>
      </w:pPr>
      <w:r w:rsidRPr="001F6318">
        <w:t xml:space="preserve">Реалізувати модулі </w:t>
      </w:r>
      <w:r>
        <w:t>виводу оголошення та статистики на сайті:</w:t>
      </w:r>
      <w:r w:rsidRPr="001F6318">
        <w:t xml:space="preserve"> </w:t>
      </w:r>
    </w:p>
    <w:p w:rsidR="00206D2C" w:rsidRPr="001F6318" w:rsidRDefault="00206D2C" w:rsidP="00D45D9D">
      <w:pPr>
        <w:pStyle w:val="aff"/>
        <w:numPr>
          <w:ilvl w:val="1"/>
          <w:numId w:val="5"/>
        </w:numPr>
        <w:tabs>
          <w:tab w:val="left" w:pos="709"/>
        </w:tabs>
        <w:ind w:left="0" w:firstLine="851"/>
        <w:contextualSpacing/>
      </w:pPr>
      <w:r w:rsidRPr="001F6318">
        <w:t xml:space="preserve"> </w:t>
      </w:r>
      <w:r>
        <w:t>Статичний звіт по створених оголошеннях за місяць, кількості користувачів та інше</w:t>
      </w:r>
      <w:r w:rsidRPr="001F6318">
        <w:t>.</w:t>
      </w:r>
    </w:p>
    <w:p w:rsidR="00206D2C" w:rsidRPr="001F6318" w:rsidRDefault="00206D2C" w:rsidP="00D45D9D">
      <w:pPr>
        <w:pStyle w:val="aff"/>
        <w:numPr>
          <w:ilvl w:val="1"/>
          <w:numId w:val="5"/>
        </w:numPr>
        <w:tabs>
          <w:tab w:val="left" w:pos="709"/>
        </w:tabs>
        <w:ind w:left="0" w:firstLine="851"/>
        <w:contextualSpacing/>
      </w:pPr>
      <w:r w:rsidRPr="001F6318">
        <w:t xml:space="preserve">  </w:t>
      </w:r>
      <w:r>
        <w:t>Модуль виводу карти</w:t>
      </w:r>
      <w:r w:rsidR="00735E2A">
        <w:t xml:space="preserve"> з оголошеннями</w:t>
      </w:r>
      <w:r w:rsidRPr="0005460D">
        <w:rPr>
          <w:lang w:val="ru-RU"/>
        </w:rPr>
        <w:t xml:space="preserve"> </w:t>
      </w:r>
      <w:r>
        <w:t xml:space="preserve">за допомогою </w:t>
      </w:r>
      <w:r w:rsidRPr="00A7572E">
        <w:t>“</w:t>
      </w:r>
      <w:r>
        <w:rPr>
          <w:lang w:val="en-US"/>
        </w:rPr>
        <w:t>Google</w:t>
      </w:r>
      <w:r w:rsidRPr="0005460D">
        <w:rPr>
          <w:lang w:val="ru-RU"/>
        </w:rPr>
        <w:t xml:space="preserve"> </w:t>
      </w:r>
      <w:r>
        <w:rPr>
          <w:lang w:val="en-US"/>
        </w:rPr>
        <w:t>Maps</w:t>
      </w:r>
      <w:r>
        <w:t xml:space="preserve"> </w:t>
      </w:r>
      <w:r>
        <w:rPr>
          <w:lang w:val="en-US"/>
        </w:rPr>
        <w:t>API</w:t>
      </w:r>
      <w:r w:rsidRPr="00A7572E">
        <w:t>”</w:t>
      </w:r>
      <w:r w:rsidRPr="001F6318">
        <w:t>.</w:t>
      </w:r>
    </w:p>
    <w:p w:rsidR="00206D2C" w:rsidRPr="001F6318" w:rsidRDefault="00206D2C" w:rsidP="00D45D9D">
      <w:pPr>
        <w:pStyle w:val="aff"/>
        <w:numPr>
          <w:ilvl w:val="1"/>
          <w:numId w:val="5"/>
        </w:numPr>
        <w:tabs>
          <w:tab w:val="left" w:pos="709"/>
        </w:tabs>
        <w:ind w:left="0" w:firstLine="851"/>
        <w:contextualSpacing/>
      </w:pPr>
      <w:r w:rsidRPr="0005460D">
        <w:rPr>
          <w:lang w:val="ru-RU"/>
        </w:rPr>
        <w:t xml:space="preserve"> </w:t>
      </w:r>
      <w:r w:rsidR="00735E2A">
        <w:t>Контролювання</w:t>
      </w:r>
      <w:r w:rsidRPr="001F6318">
        <w:t xml:space="preserve"> нових </w:t>
      </w:r>
      <w:r w:rsidRPr="00D35AFD">
        <w:t>оголошень</w:t>
      </w:r>
      <w:r w:rsidRPr="001F6318">
        <w:t>.</w:t>
      </w:r>
    </w:p>
    <w:p w:rsidR="00206D2C" w:rsidRPr="001F6318" w:rsidRDefault="00206D2C" w:rsidP="00D45D9D">
      <w:pPr>
        <w:pStyle w:val="aff"/>
        <w:numPr>
          <w:ilvl w:val="0"/>
          <w:numId w:val="5"/>
        </w:numPr>
        <w:tabs>
          <w:tab w:val="left" w:pos="284"/>
        </w:tabs>
        <w:ind w:left="0" w:firstLine="851"/>
        <w:contextualSpacing/>
      </w:pPr>
      <w:r w:rsidRPr="001F6318">
        <w:t>Реалізувати структуру збереження даних наступного виду:</w:t>
      </w:r>
    </w:p>
    <w:p w:rsidR="00206D2C" w:rsidRPr="001F6318" w:rsidRDefault="00206D2C" w:rsidP="00D45D9D">
      <w:pPr>
        <w:pStyle w:val="aff"/>
        <w:numPr>
          <w:ilvl w:val="1"/>
          <w:numId w:val="5"/>
        </w:numPr>
        <w:tabs>
          <w:tab w:val="left" w:pos="709"/>
        </w:tabs>
        <w:ind w:left="0" w:firstLine="851"/>
        <w:contextualSpacing/>
      </w:pPr>
      <w:r w:rsidRPr="001F6318">
        <w:t xml:space="preserve"> Дані про </w:t>
      </w:r>
      <w:r w:rsidRPr="00347C1F">
        <w:t>користувача</w:t>
      </w:r>
      <w:r w:rsidRPr="001F6318">
        <w:t xml:space="preserve"> (</w:t>
      </w:r>
      <w:r w:rsidR="00735E2A" w:rsidRPr="00735E2A">
        <w:t>Електронна пошта</w:t>
      </w:r>
      <w:r w:rsidR="00735E2A">
        <w:t>, пароль, роль користувача</w:t>
      </w:r>
      <w:r w:rsidRPr="001F6318">
        <w:t>);</w:t>
      </w:r>
    </w:p>
    <w:p w:rsidR="00206D2C" w:rsidRPr="001F6318" w:rsidRDefault="00206D2C" w:rsidP="00D45D9D">
      <w:pPr>
        <w:pStyle w:val="aff"/>
        <w:numPr>
          <w:ilvl w:val="1"/>
          <w:numId w:val="5"/>
        </w:numPr>
        <w:tabs>
          <w:tab w:val="left" w:pos="709"/>
        </w:tabs>
        <w:ind w:left="0" w:firstLine="851"/>
        <w:contextualSpacing/>
      </w:pPr>
      <w:r w:rsidRPr="001F6318">
        <w:t xml:space="preserve"> Дані про </w:t>
      </w:r>
      <w:r>
        <w:t>об</w:t>
      </w:r>
      <w:r w:rsidRPr="00735E2A">
        <w:t>’</w:t>
      </w:r>
      <w:r>
        <w:t>яву (</w:t>
      </w:r>
      <w:r w:rsidR="00735E2A">
        <w:t>тип</w:t>
      </w:r>
      <w:r>
        <w:t xml:space="preserve">, </w:t>
      </w:r>
      <w:r w:rsidR="00735E2A">
        <w:t>статус</w:t>
      </w:r>
      <w:r w:rsidRPr="001F6318">
        <w:t>,</w:t>
      </w:r>
      <w:r w:rsidR="00735E2A">
        <w:t xml:space="preserve"> дата створення,</w:t>
      </w:r>
      <w:r w:rsidRPr="001F6318">
        <w:t xml:space="preserve"> </w:t>
      </w:r>
      <w:r>
        <w:t>тип</w:t>
      </w:r>
      <w:r w:rsidR="00735E2A">
        <w:t xml:space="preserve"> тварини</w:t>
      </w:r>
      <w:r>
        <w:t xml:space="preserve">, </w:t>
      </w:r>
      <w:r w:rsidR="00735E2A">
        <w:t>порода тварини</w:t>
      </w:r>
      <w:r w:rsidRPr="001F6318">
        <w:t>,</w:t>
      </w:r>
      <w:r w:rsidR="00735E2A">
        <w:t xml:space="preserve"> колір тварини, забарвлення тварини, вік тварини, контактна інформація,</w:t>
      </w:r>
      <w:r>
        <w:t xml:space="preserve"> координати місця знахідки/пропажі</w:t>
      </w:r>
      <w:r w:rsidRPr="001F6318">
        <w:t>);</w:t>
      </w:r>
    </w:p>
    <w:p w:rsidR="00206D2C" w:rsidRPr="001F6318" w:rsidRDefault="00206D2C" w:rsidP="00D45D9D">
      <w:pPr>
        <w:pStyle w:val="aff"/>
        <w:numPr>
          <w:ilvl w:val="0"/>
          <w:numId w:val="5"/>
        </w:numPr>
        <w:tabs>
          <w:tab w:val="left" w:pos="284"/>
        </w:tabs>
        <w:ind w:left="0" w:firstLine="851"/>
        <w:contextualSpacing/>
      </w:pPr>
      <w:r w:rsidRPr="001F6318">
        <w:t>Створити демонстраційний та тестовий контент сайту.</w:t>
      </w:r>
    </w:p>
    <w:p w:rsidR="00206D2C" w:rsidRPr="001F6318" w:rsidRDefault="00206D2C" w:rsidP="00D45D9D">
      <w:pPr>
        <w:pStyle w:val="aff"/>
        <w:numPr>
          <w:ilvl w:val="0"/>
          <w:numId w:val="5"/>
        </w:numPr>
        <w:tabs>
          <w:tab w:val="left" w:pos="284"/>
        </w:tabs>
        <w:ind w:left="0" w:firstLine="851"/>
        <w:contextualSpacing/>
      </w:pPr>
      <w:r w:rsidRPr="001F6318">
        <w:t>Розробити план тестування системи управління контентом. Зокрема передбачити наступні види тестування:</w:t>
      </w:r>
    </w:p>
    <w:p w:rsidR="00206D2C" w:rsidRPr="001F6318" w:rsidRDefault="00206D2C" w:rsidP="00D45D9D">
      <w:pPr>
        <w:pStyle w:val="aff"/>
        <w:numPr>
          <w:ilvl w:val="1"/>
          <w:numId w:val="5"/>
        </w:numPr>
        <w:tabs>
          <w:tab w:val="left" w:pos="709"/>
        </w:tabs>
        <w:ind w:left="0" w:firstLine="851"/>
        <w:contextualSpacing/>
      </w:pPr>
      <w:r>
        <w:t xml:space="preserve"> </w:t>
      </w:r>
      <w:r w:rsidRPr="001F6318">
        <w:t xml:space="preserve">Тестування </w:t>
      </w:r>
      <w:r>
        <w:t>на функціональність сайту та помилки в його роботі</w:t>
      </w:r>
      <w:r w:rsidRPr="001F6318">
        <w:t>.</w:t>
      </w:r>
    </w:p>
    <w:p w:rsidR="00206D2C" w:rsidRPr="001F6318" w:rsidRDefault="00206D2C" w:rsidP="00D45D9D">
      <w:pPr>
        <w:pStyle w:val="aff"/>
        <w:numPr>
          <w:ilvl w:val="1"/>
          <w:numId w:val="5"/>
        </w:numPr>
        <w:tabs>
          <w:tab w:val="left" w:pos="709"/>
        </w:tabs>
        <w:ind w:left="0" w:firstLine="851"/>
        <w:contextualSpacing/>
      </w:pPr>
      <w:r>
        <w:t xml:space="preserve"> Кро</w:t>
      </w:r>
      <w:r w:rsidRPr="001F6318">
        <w:t>сбраузерне та адаптивне тестування.</w:t>
      </w:r>
    </w:p>
    <w:p w:rsidR="00206D2C" w:rsidRPr="001F6318" w:rsidRDefault="00206D2C" w:rsidP="00D45D9D">
      <w:pPr>
        <w:pStyle w:val="aff"/>
        <w:numPr>
          <w:ilvl w:val="1"/>
          <w:numId w:val="5"/>
        </w:numPr>
        <w:tabs>
          <w:tab w:val="left" w:pos="709"/>
        </w:tabs>
        <w:ind w:left="0" w:firstLine="851"/>
        <w:contextualSpacing/>
      </w:pPr>
      <w:r>
        <w:t xml:space="preserve"> </w:t>
      </w:r>
      <w:r w:rsidRPr="001F6318">
        <w:t>Тестування безпеки даних.</w:t>
      </w:r>
    </w:p>
    <w:p w:rsidR="00206D2C" w:rsidRDefault="00206D2C" w:rsidP="00D45D9D">
      <w:pPr>
        <w:pStyle w:val="aff"/>
        <w:numPr>
          <w:ilvl w:val="1"/>
          <w:numId w:val="5"/>
        </w:numPr>
        <w:tabs>
          <w:tab w:val="left" w:pos="709"/>
        </w:tabs>
        <w:ind w:left="0" w:firstLine="851"/>
        <w:contextualSpacing/>
      </w:pPr>
      <w:r>
        <w:t xml:space="preserve"> </w:t>
      </w:r>
      <w:r w:rsidRPr="001F6318">
        <w:t xml:space="preserve">Тестування графічного інтерфейсу та </w:t>
      </w:r>
      <w:r w:rsidRPr="00A7572E">
        <w:t>“</w:t>
      </w:r>
      <w:r w:rsidRPr="00051925">
        <w:rPr>
          <w:lang w:val="en-US"/>
        </w:rPr>
        <w:t>usability</w:t>
      </w:r>
      <w:r w:rsidRPr="00A7572E">
        <w:t>” тестування</w:t>
      </w:r>
      <w:r w:rsidRPr="001F6318">
        <w:t>.</w:t>
      </w:r>
    </w:p>
    <w:p w:rsidR="00206D2C" w:rsidRPr="001F6318" w:rsidRDefault="00206D2C" w:rsidP="00D45D9D">
      <w:pPr>
        <w:pStyle w:val="aff"/>
        <w:numPr>
          <w:ilvl w:val="1"/>
          <w:numId w:val="5"/>
        </w:numPr>
        <w:tabs>
          <w:tab w:val="left" w:pos="709"/>
        </w:tabs>
        <w:ind w:left="0" w:firstLine="851"/>
        <w:contextualSpacing/>
      </w:pPr>
      <w:r>
        <w:t xml:space="preserve"> Тестування навантаження.</w:t>
      </w:r>
    </w:p>
    <w:p w:rsidR="00206D2C" w:rsidRPr="001F6318" w:rsidRDefault="00206D2C" w:rsidP="00206D2C">
      <w:pPr>
        <w:tabs>
          <w:tab w:val="left" w:pos="993"/>
        </w:tabs>
        <w:ind w:firstLine="709"/>
      </w:pPr>
      <w:r w:rsidRPr="001F6318">
        <w:lastRenderedPageBreak/>
        <w:t>Результатом</w:t>
      </w:r>
      <w:r>
        <w:t xml:space="preserve"> виконання даних завдань ми отримаємо </w:t>
      </w:r>
      <w:r w:rsidR="00735E2A">
        <w:t>інтерактивний web-сервіс для пошуку домашніх тварин</w:t>
      </w:r>
      <w:r>
        <w:t>, який має клієнт-серверну архітектуру, безпечну базу даних, різнопланові функціональні можливості, що забезпечують коректну роботу сервера та зрозумілий клієнтський інтерфейс, а також панель модерації та адміністрації з обмеженим доступом.</w:t>
      </w:r>
    </w:p>
    <w:p w:rsidR="00206D2C" w:rsidRPr="001F6318" w:rsidRDefault="00206D2C" w:rsidP="00206D2C">
      <w:pPr>
        <w:pStyle w:val="2"/>
      </w:pPr>
      <w:bookmarkStart w:id="30" w:name="_Toc481680751"/>
      <w:bookmarkStart w:id="31" w:name="_Toc482712255"/>
      <w:bookmarkStart w:id="32" w:name="_Toc529910950"/>
      <w:r w:rsidRPr="001F6318">
        <w:t>Аналіз аналогів програмного продукту</w:t>
      </w:r>
      <w:bookmarkEnd w:id="30"/>
      <w:bookmarkEnd w:id="31"/>
      <w:bookmarkEnd w:id="32"/>
      <w:r w:rsidRPr="001F6318">
        <w:t xml:space="preserve"> </w:t>
      </w:r>
    </w:p>
    <w:p w:rsidR="00206D2C" w:rsidRDefault="00206D2C" w:rsidP="00206D2C">
      <w:pPr>
        <w:pStyle w:val="aff"/>
        <w:ind w:firstLine="709"/>
        <w:rPr>
          <w:lang w:val="ru-RU"/>
        </w:rPr>
      </w:pPr>
      <w:r w:rsidRPr="001F6318">
        <w:t>На сучасному ринку програмних засо</w:t>
      </w:r>
      <w:r>
        <w:t xml:space="preserve">бів представлено велика кількість, але в основному вони прив’язані до одного міста. Переглянувши їх я зміг відібрати тільки 4 веб-сервіса для аналізу. </w:t>
      </w:r>
      <w:r w:rsidRPr="00E77F1C">
        <w:t xml:space="preserve">Для розгляду аналогів, за критеріями популярності та позитивного рейтингу вибрані </w:t>
      </w:r>
      <w:r>
        <w:t>веб-сервіси</w:t>
      </w:r>
      <w:r w:rsidRPr="00E77F1C">
        <w:t xml:space="preserve"> наведені в табл.</w:t>
      </w:r>
      <w:r>
        <w:t> </w:t>
      </w:r>
      <w:r w:rsidRPr="00E77F1C">
        <w:t>1.1.</w:t>
      </w:r>
      <w:r w:rsidRPr="00E77F1C">
        <w:rPr>
          <w:lang w:val="ru-RU"/>
        </w:rPr>
        <w:t xml:space="preserve"> </w:t>
      </w:r>
    </w:p>
    <w:p w:rsidR="00206D2C" w:rsidRDefault="00206D2C" w:rsidP="00206D2C">
      <w:pPr>
        <w:pStyle w:val="aff"/>
        <w:spacing w:after="160"/>
        <w:ind w:firstLine="709"/>
        <w:contextualSpacing/>
      </w:pPr>
      <w:r w:rsidRPr="001F6318">
        <w:t>Опишемо кожну із розглянутих програмних систем</w:t>
      </w:r>
      <w:r>
        <w:t>.</w:t>
      </w:r>
    </w:p>
    <w:p w:rsidR="00206D2C" w:rsidRDefault="00206D2C" w:rsidP="00206D2C">
      <w:pPr>
        <w:pStyle w:val="aff"/>
        <w:spacing w:after="160"/>
        <w:ind w:firstLine="709"/>
        <w:contextualSpacing/>
      </w:pPr>
      <w:r w:rsidRPr="001D2EAD">
        <w:t>Всеукраинского онлайн-бюро находок “Верни”</w:t>
      </w:r>
      <w:r>
        <w:t>. Перевагами цього сервісу є те, що він має фільтр по регіонам, для створення об</w:t>
      </w:r>
      <w:r w:rsidRPr="002F3FD0">
        <w:rPr>
          <w:lang w:val="ru-RU"/>
        </w:rPr>
        <w:t>’</w:t>
      </w:r>
      <w:r>
        <w:t>яви не потрібно реєструватись та пошук по об</w:t>
      </w:r>
      <w:r w:rsidRPr="002F3FD0">
        <w:rPr>
          <w:lang w:val="ru-RU"/>
        </w:rPr>
        <w:t>’</w:t>
      </w:r>
      <w:r>
        <w:t>явам. Недоліками сервісу є те, що він не підтримує локалізацію інших мов, в об</w:t>
      </w:r>
      <w:r w:rsidRPr="002F3FD0">
        <w:t>’</w:t>
      </w:r>
      <w:r>
        <w:t>явах немає карти на якій відображається місце знахідки/пропажі також сервіс немає фільтра по іншим критеріям об</w:t>
      </w:r>
      <w:r w:rsidRPr="002F3FD0">
        <w:t>’</w:t>
      </w:r>
      <w:r>
        <w:t>яви.</w:t>
      </w:r>
    </w:p>
    <w:p w:rsidR="00206D2C" w:rsidRDefault="002351F4" w:rsidP="00206D2C">
      <w:pPr>
        <w:pStyle w:val="aff"/>
        <w:spacing w:after="160"/>
        <w:ind w:firstLine="709"/>
        <w:contextualSpacing/>
      </w:pPr>
      <w:r w:rsidRPr="002351F4">
        <w:t>PETSI</w:t>
      </w:r>
      <w:r w:rsidR="00206D2C">
        <w:t>. Сервіс</w:t>
      </w:r>
      <w:r>
        <w:t xml:space="preserve"> має сучасний адаптивний дизайн та пошук</w:t>
      </w:r>
      <w:r w:rsidR="006B4905">
        <w:t xml:space="preserve"> по об</w:t>
      </w:r>
      <w:r w:rsidR="006B4905" w:rsidRPr="002F3FD0">
        <w:rPr>
          <w:lang w:val="ru-RU"/>
        </w:rPr>
        <w:t>’</w:t>
      </w:r>
      <w:r w:rsidR="006B4905">
        <w:t>явам</w:t>
      </w:r>
      <w:r w:rsidR="00206D2C">
        <w:t xml:space="preserve">. Особливість цього сервісу є те, що він має </w:t>
      </w:r>
      <w:r w:rsidR="006B4905">
        <w:t xml:space="preserve">магазин та довідник </w:t>
      </w:r>
      <w:r w:rsidR="006B4905">
        <w:rPr>
          <w:lang w:val="ru-RU"/>
        </w:rPr>
        <w:t>порід тварин</w:t>
      </w:r>
      <w:r w:rsidR="00206D2C">
        <w:t xml:space="preserve">. Недоліками сервісу є те, що </w:t>
      </w:r>
      <w:r w:rsidR="006B4905">
        <w:t>він</w:t>
      </w:r>
      <w:r w:rsidR="00206D2C">
        <w:t xml:space="preserve"> </w:t>
      </w:r>
      <w:r w:rsidR="006B4905">
        <w:t>не має фільтрації оголошень та локалізації для інших мов</w:t>
      </w:r>
      <w:r w:rsidR="00206D2C">
        <w:t>.</w:t>
      </w:r>
    </w:p>
    <w:p w:rsidR="00206D2C" w:rsidRPr="001F6318" w:rsidRDefault="006B4905" w:rsidP="00206D2C">
      <w:pPr>
        <w:pStyle w:val="aff"/>
        <w:spacing w:after="160"/>
        <w:ind w:firstLine="709"/>
        <w:contextualSpacing/>
      </w:pPr>
      <w:r w:rsidRPr="006B4905">
        <w:t>LOSTPETS</w:t>
      </w:r>
      <w:r w:rsidR="00206D2C">
        <w:t xml:space="preserve">. Переваги сервісу в тому, що </w:t>
      </w:r>
      <w:r w:rsidR="00206D2C" w:rsidRPr="007471F7">
        <w:t>він</w:t>
      </w:r>
      <w:r w:rsidR="007471F7" w:rsidRPr="007471F7">
        <w:t xml:space="preserve"> надає різні послуги</w:t>
      </w:r>
      <w:r w:rsidR="007471F7">
        <w:t>, відображає місце знахідки/втрати на карті та має фільтрацію по</w:t>
      </w:r>
      <w:r w:rsidR="00206D2C">
        <w:t xml:space="preserve"> </w:t>
      </w:r>
      <w:r w:rsidR="007471F7">
        <w:t>оголошен</w:t>
      </w:r>
      <w:r w:rsidR="00C85D69">
        <w:t>н</w:t>
      </w:r>
      <w:r w:rsidR="007471F7">
        <w:t>ям</w:t>
      </w:r>
      <w:r w:rsidR="00206D2C">
        <w:t>. Недоліки сервісу</w:t>
      </w:r>
      <w:r w:rsidR="00206D2C">
        <w:rPr>
          <w:lang w:val="ru-RU"/>
        </w:rPr>
        <w:t xml:space="preserve"> в тому, </w:t>
      </w:r>
      <w:r w:rsidR="00206D2C">
        <w:t>що</w:t>
      </w:r>
      <w:r w:rsidR="007471F7">
        <w:t xml:space="preserve"> він дуже повільно працює, застарілий дизайн, не коректна верстка та не має пошуку</w:t>
      </w:r>
      <w:r w:rsidR="00206D2C">
        <w:t>.</w:t>
      </w:r>
    </w:p>
    <w:p w:rsidR="00206D2C" w:rsidRDefault="00206D2C" w:rsidP="00206D2C">
      <w:pPr>
        <w:pStyle w:val="aff"/>
        <w:spacing w:after="160"/>
        <w:ind w:firstLine="709"/>
        <w:contextualSpacing/>
      </w:pPr>
      <w:r w:rsidRPr="00DA1FA0">
        <w:t>LUCKFIND</w:t>
      </w:r>
      <w:r>
        <w:t>.</w:t>
      </w:r>
      <w:r w:rsidRPr="002F3FD0">
        <w:t xml:space="preserve"> </w:t>
      </w:r>
      <w:r>
        <w:t xml:space="preserve">Переваги сервісу в тому, що він має сучасний дизайн, локалізацію трьома мовами, пошук по </w:t>
      </w:r>
      <w:r w:rsidRPr="002F3FD0">
        <w:t>об’</w:t>
      </w:r>
      <w:r>
        <w:t xml:space="preserve">ява, відображає місце знахідки/пропажі на карті, розроблений на сучасній мові програмування </w:t>
      </w:r>
      <w:r w:rsidRPr="00DA1FA0">
        <w:lastRenderedPageBreak/>
        <w:t>AngularJS</w:t>
      </w:r>
      <w:r>
        <w:t>. Недоліки його в тому, що він не має фільтра, меню розміщено тільки внизу сторінки та авторизацію яку важко знайти.</w:t>
      </w:r>
    </w:p>
    <w:p w:rsidR="00206D2C" w:rsidRPr="00A23392" w:rsidRDefault="00206D2C" w:rsidP="00206D2C">
      <w:pPr>
        <w:pStyle w:val="aff"/>
        <w:spacing w:after="160"/>
        <w:ind w:firstLine="709"/>
        <w:contextualSpacing/>
      </w:pPr>
      <w:r>
        <w:rPr>
          <w:lang w:val="ru-RU"/>
        </w:rPr>
        <w:t xml:space="preserve">Для того, </w:t>
      </w:r>
      <w:r>
        <w:t xml:space="preserve">щоб зробити якісь висновки потрібно порівняти їх на функціональні можливості, тому порівняння будуть наведені в </w:t>
      </w:r>
      <w:r w:rsidRPr="00E77F1C">
        <w:t>табл.</w:t>
      </w:r>
      <w:r>
        <w:t> 1.2.1.</w:t>
      </w:r>
    </w:p>
    <w:p w:rsidR="00206D2C" w:rsidRPr="001F6318" w:rsidRDefault="00206D2C" w:rsidP="00206D2C">
      <w:pPr>
        <w:pStyle w:val="aff"/>
        <w:spacing w:after="160"/>
        <w:ind w:left="-141" w:firstLine="0"/>
        <w:contextualSpacing/>
        <w:jc w:val="right"/>
      </w:pPr>
      <w:r>
        <w:t>Таблиця 1.2.1</w:t>
      </w:r>
    </w:p>
    <w:p w:rsidR="00206D2C" w:rsidRDefault="00206D2C" w:rsidP="00206D2C">
      <w:pPr>
        <w:pStyle w:val="aff"/>
        <w:spacing w:after="160"/>
        <w:ind w:left="-141" w:firstLine="0"/>
        <w:contextualSpacing/>
        <w:jc w:val="center"/>
      </w:pPr>
      <w:r>
        <w:t>Ф</w:t>
      </w:r>
      <w:r w:rsidRPr="001F6318">
        <w:t>ункціональні можливості</w:t>
      </w:r>
    </w:p>
    <w:tbl>
      <w:tblPr>
        <w:tblW w:w="964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2126"/>
        <w:gridCol w:w="2126"/>
        <w:gridCol w:w="1985"/>
        <w:gridCol w:w="1701"/>
      </w:tblGrid>
      <w:tr w:rsidR="00206D2C" w:rsidRPr="00A81E4C" w:rsidTr="000C3360">
        <w:tc>
          <w:tcPr>
            <w:tcW w:w="1702" w:type="dxa"/>
            <w:shd w:val="clear" w:color="auto" w:fill="auto"/>
            <w:vAlign w:val="center"/>
          </w:tcPr>
          <w:p w:rsidR="00206D2C" w:rsidRPr="007614C9" w:rsidRDefault="00206D2C" w:rsidP="000C3360">
            <w:pPr>
              <w:spacing w:line="240" w:lineRule="auto"/>
              <w:ind w:firstLine="0"/>
              <w:jc w:val="center"/>
              <w:rPr>
                <w:rFonts w:eastAsia="Calibri"/>
                <w:sz w:val="24"/>
                <w:szCs w:val="24"/>
                <w:lang w:val="ru-RU" w:eastAsia="en-US"/>
              </w:rPr>
            </w:pPr>
            <w:r w:rsidRPr="007614C9">
              <w:rPr>
                <w:rFonts w:eastAsia="Calibri"/>
                <w:sz w:val="24"/>
                <w:szCs w:val="24"/>
                <w:lang w:val="ru-RU" w:eastAsia="en-US"/>
              </w:rPr>
              <w:t>Назва</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Всеукраинское виртуальное онлайн-бюро находок "Верни"</w:t>
            </w:r>
          </w:p>
        </w:tc>
        <w:tc>
          <w:tcPr>
            <w:tcW w:w="2126" w:type="dxa"/>
            <w:shd w:val="clear" w:color="auto" w:fill="auto"/>
            <w:vAlign w:val="center"/>
          </w:tcPr>
          <w:p w:rsidR="00206D2C" w:rsidRPr="007471F7" w:rsidRDefault="007471F7" w:rsidP="000C3360">
            <w:pPr>
              <w:spacing w:line="240" w:lineRule="auto"/>
              <w:ind w:firstLine="0"/>
              <w:jc w:val="center"/>
              <w:rPr>
                <w:rFonts w:eastAsia="Calibri"/>
                <w:sz w:val="24"/>
                <w:szCs w:val="24"/>
                <w:lang w:eastAsia="en-US"/>
              </w:rPr>
            </w:pPr>
            <w:r w:rsidRPr="007471F7">
              <w:rPr>
                <w:sz w:val="24"/>
                <w:szCs w:val="24"/>
              </w:rPr>
              <w:t>PETSI</w:t>
            </w:r>
          </w:p>
        </w:tc>
        <w:tc>
          <w:tcPr>
            <w:tcW w:w="1985" w:type="dxa"/>
            <w:shd w:val="clear" w:color="auto" w:fill="auto"/>
            <w:vAlign w:val="center"/>
          </w:tcPr>
          <w:p w:rsidR="00206D2C" w:rsidRPr="007471F7" w:rsidRDefault="007471F7" w:rsidP="000C3360">
            <w:pPr>
              <w:spacing w:line="240" w:lineRule="auto"/>
              <w:ind w:firstLine="0"/>
              <w:jc w:val="center"/>
              <w:rPr>
                <w:rFonts w:eastAsia="Calibri"/>
                <w:sz w:val="24"/>
                <w:szCs w:val="24"/>
                <w:lang w:eastAsia="en-US"/>
              </w:rPr>
            </w:pPr>
            <w:r w:rsidRPr="007471F7">
              <w:rPr>
                <w:sz w:val="24"/>
                <w:szCs w:val="24"/>
              </w:rPr>
              <w:t>LOSTPETS</w:t>
            </w:r>
          </w:p>
        </w:tc>
        <w:tc>
          <w:tcPr>
            <w:tcW w:w="1701"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Громадська організація «LUCKFIND»</w:t>
            </w:r>
          </w:p>
        </w:tc>
      </w:tr>
      <w:tr w:rsidR="00206D2C" w:rsidRPr="00A81E4C" w:rsidTr="000C3360">
        <w:tc>
          <w:tcPr>
            <w:tcW w:w="1702"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Електронний вхід/вихід</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2126" w:type="dxa"/>
            <w:shd w:val="clear" w:color="auto" w:fill="auto"/>
            <w:vAlign w:val="center"/>
          </w:tcPr>
          <w:p w:rsidR="00206D2C" w:rsidRPr="007614C9" w:rsidRDefault="007471F7" w:rsidP="000C3360">
            <w:pPr>
              <w:spacing w:line="240" w:lineRule="auto"/>
              <w:ind w:firstLine="0"/>
              <w:jc w:val="center"/>
              <w:rPr>
                <w:rFonts w:eastAsia="Calibri"/>
                <w:sz w:val="24"/>
                <w:szCs w:val="24"/>
                <w:lang w:val="en-US" w:eastAsia="en-US"/>
              </w:rPr>
            </w:pPr>
            <w:r>
              <w:rPr>
                <w:rFonts w:eastAsia="Calibri"/>
                <w:sz w:val="24"/>
                <w:szCs w:val="24"/>
                <w:lang w:val="en-US" w:eastAsia="en-US"/>
              </w:rPr>
              <w:t>+</w:t>
            </w:r>
          </w:p>
        </w:tc>
        <w:tc>
          <w:tcPr>
            <w:tcW w:w="1985"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1701"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r>
      <w:tr w:rsidR="00206D2C" w:rsidRPr="00A81E4C" w:rsidTr="000C3360">
        <w:tc>
          <w:tcPr>
            <w:tcW w:w="1702"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Пошук</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1985" w:type="dxa"/>
            <w:shd w:val="clear" w:color="auto" w:fill="auto"/>
            <w:vAlign w:val="center"/>
          </w:tcPr>
          <w:p w:rsidR="00206D2C" w:rsidRPr="007614C9" w:rsidRDefault="007471F7" w:rsidP="000C3360">
            <w:pPr>
              <w:spacing w:line="240" w:lineRule="auto"/>
              <w:ind w:firstLine="0"/>
              <w:jc w:val="center"/>
              <w:rPr>
                <w:rFonts w:eastAsia="Calibri"/>
                <w:sz w:val="24"/>
                <w:szCs w:val="24"/>
                <w:lang w:val="en-US" w:eastAsia="en-US"/>
              </w:rPr>
            </w:pPr>
            <w:r>
              <w:rPr>
                <w:rFonts w:eastAsia="Calibri"/>
                <w:sz w:val="24"/>
                <w:szCs w:val="24"/>
                <w:lang w:val="en-US" w:eastAsia="en-US"/>
              </w:rPr>
              <w:t>-</w:t>
            </w:r>
          </w:p>
        </w:tc>
        <w:tc>
          <w:tcPr>
            <w:tcW w:w="1701"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r>
      <w:tr w:rsidR="00206D2C" w:rsidRPr="00A81E4C" w:rsidTr="000C3360">
        <w:tc>
          <w:tcPr>
            <w:tcW w:w="1702"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Фільтр</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1985"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1701"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r>
      <w:tr w:rsidR="00206D2C" w:rsidRPr="00A81E4C" w:rsidTr="000C3360">
        <w:tc>
          <w:tcPr>
            <w:tcW w:w="1702"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Служба підтримки</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2126" w:type="dxa"/>
            <w:shd w:val="clear" w:color="auto" w:fill="auto"/>
            <w:vAlign w:val="center"/>
          </w:tcPr>
          <w:p w:rsidR="00206D2C" w:rsidRPr="007614C9" w:rsidRDefault="007471F7" w:rsidP="000C3360">
            <w:pPr>
              <w:spacing w:line="240" w:lineRule="auto"/>
              <w:ind w:firstLine="0"/>
              <w:jc w:val="center"/>
              <w:rPr>
                <w:rFonts w:eastAsia="Calibri"/>
                <w:sz w:val="24"/>
                <w:szCs w:val="24"/>
                <w:lang w:val="en-US" w:eastAsia="en-US"/>
              </w:rPr>
            </w:pPr>
            <w:r>
              <w:rPr>
                <w:rFonts w:eastAsia="Calibri"/>
                <w:sz w:val="24"/>
                <w:szCs w:val="24"/>
                <w:lang w:val="en-US" w:eastAsia="en-US"/>
              </w:rPr>
              <w:t>-</w:t>
            </w:r>
          </w:p>
        </w:tc>
        <w:tc>
          <w:tcPr>
            <w:tcW w:w="1985" w:type="dxa"/>
            <w:shd w:val="clear" w:color="auto" w:fill="auto"/>
            <w:vAlign w:val="center"/>
          </w:tcPr>
          <w:p w:rsidR="00206D2C" w:rsidRPr="007614C9" w:rsidRDefault="007471F7" w:rsidP="000C3360">
            <w:pPr>
              <w:spacing w:line="240" w:lineRule="auto"/>
              <w:ind w:firstLine="0"/>
              <w:jc w:val="center"/>
              <w:rPr>
                <w:rFonts w:eastAsia="Calibri"/>
                <w:sz w:val="24"/>
                <w:szCs w:val="24"/>
                <w:lang w:val="en-US" w:eastAsia="en-US"/>
              </w:rPr>
            </w:pPr>
            <w:r>
              <w:rPr>
                <w:rFonts w:eastAsia="Calibri"/>
                <w:sz w:val="24"/>
                <w:szCs w:val="24"/>
                <w:lang w:val="en-US" w:eastAsia="en-US"/>
              </w:rPr>
              <w:t>-</w:t>
            </w:r>
          </w:p>
        </w:tc>
        <w:tc>
          <w:tcPr>
            <w:tcW w:w="1701"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r>
      <w:tr w:rsidR="00206D2C" w:rsidRPr="00A81E4C" w:rsidTr="000C3360">
        <w:tc>
          <w:tcPr>
            <w:tcW w:w="1702"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val="ru-RU" w:eastAsia="en-US"/>
              </w:rPr>
              <w:t>В</w:t>
            </w:r>
            <w:r w:rsidRPr="007614C9">
              <w:rPr>
                <w:rFonts w:eastAsia="Calibri"/>
                <w:sz w:val="24"/>
                <w:szCs w:val="24"/>
                <w:lang w:eastAsia="en-US"/>
              </w:rPr>
              <w:t>ідображення місця втрати та знахідки на карті</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1985" w:type="dxa"/>
            <w:shd w:val="clear" w:color="auto" w:fill="auto"/>
            <w:vAlign w:val="center"/>
          </w:tcPr>
          <w:p w:rsidR="00206D2C" w:rsidRPr="007614C9" w:rsidRDefault="007471F7" w:rsidP="000C3360">
            <w:pPr>
              <w:spacing w:line="240" w:lineRule="auto"/>
              <w:ind w:firstLine="0"/>
              <w:jc w:val="center"/>
              <w:rPr>
                <w:rFonts w:eastAsia="Calibri"/>
                <w:sz w:val="24"/>
                <w:szCs w:val="24"/>
                <w:lang w:eastAsia="en-US"/>
              </w:rPr>
            </w:pPr>
            <w:r>
              <w:rPr>
                <w:rFonts w:eastAsia="Calibri"/>
                <w:sz w:val="24"/>
                <w:szCs w:val="24"/>
                <w:lang w:eastAsia="en-US"/>
              </w:rPr>
              <w:t>+</w:t>
            </w:r>
          </w:p>
        </w:tc>
        <w:tc>
          <w:tcPr>
            <w:tcW w:w="1701"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r>
      <w:tr w:rsidR="00206D2C" w:rsidRPr="00A81E4C" w:rsidTr="000C3360">
        <w:tc>
          <w:tcPr>
            <w:tcW w:w="1702"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Адміністративні функції</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2126" w:type="dxa"/>
            <w:shd w:val="clear" w:color="auto" w:fill="auto"/>
            <w:vAlign w:val="center"/>
          </w:tcPr>
          <w:p w:rsidR="00206D2C" w:rsidRPr="007614C9" w:rsidRDefault="007471F7" w:rsidP="000C3360">
            <w:pPr>
              <w:spacing w:line="240" w:lineRule="auto"/>
              <w:ind w:firstLine="0"/>
              <w:jc w:val="center"/>
              <w:rPr>
                <w:rFonts w:eastAsia="Calibri"/>
                <w:sz w:val="24"/>
                <w:szCs w:val="24"/>
                <w:lang w:eastAsia="en-US"/>
              </w:rPr>
            </w:pPr>
            <w:r>
              <w:rPr>
                <w:rFonts w:eastAsia="Calibri"/>
                <w:sz w:val="24"/>
                <w:szCs w:val="24"/>
                <w:lang w:eastAsia="en-US"/>
              </w:rPr>
              <w:t>-</w:t>
            </w:r>
          </w:p>
        </w:tc>
        <w:tc>
          <w:tcPr>
            <w:tcW w:w="1985" w:type="dxa"/>
            <w:shd w:val="clear" w:color="auto" w:fill="auto"/>
            <w:vAlign w:val="center"/>
          </w:tcPr>
          <w:p w:rsidR="00206D2C" w:rsidRPr="007614C9" w:rsidRDefault="007471F7" w:rsidP="000C3360">
            <w:pPr>
              <w:spacing w:line="240" w:lineRule="auto"/>
              <w:ind w:firstLine="0"/>
              <w:jc w:val="center"/>
              <w:rPr>
                <w:rFonts w:eastAsia="Calibri"/>
                <w:sz w:val="24"/>
                <w:szCs w:val="24"/>
                <w:lang w:eastAsia="en-US"/>
              </w:rPr>
            </w:pPr>
            <w:r>
              <w:rPr>
                <w:rFonts w:eastAsia="Calibri"/>
                <w:sz w:val="24"/>
                <w:szCs w:val="24"/>
                <w:lang w:eastAsia="en-US"/>
              </w:rPr>
              <w:t>+</w:t>
            </w:r>
          </w:p>
        </w:tc>
        <w:tc>
          <w:tcPr>
            <w:tcW w:w="1701"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r>
      <w:tr w:rsidR="00206D2C" w:rsidRPr="00A81E4C" w:rsidTr="000C3360">
        <w:tc>
          <w:tcPr>
            <w:tcW w:w="1702"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Можливість залишити коментарій</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1985"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1701"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r>
      <w:tr w:rsidR="00206D2C" w:rsidRPr="00A81E4C" w:rsidTr="000C3360">
        <w:tc>
          <w:tcPr>
            <w:tcW w:w="1702"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val="ru-RU" w:eastAsia="en-US"/>
              </w:rPr>
              <w:t>Моб</w:t>
            </w:r>
            <w:r w:rsidRPr="007614C9">
              <w:rPr>
                <w:rFonts w:eastAsia="Calibri"/>
                <w:sz w:val="24"/>
                <w:szCs w:val="24"/>
                <w:lang w:eastAsia="en-US"/>
              </w:rPr>
              <w:t>ільна версія сайту</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2126" w:type="dxa"/>
            <w:shd w:val="clear" w:color="auto" w:fill="auto"/>
            <w:vAlign w:val="center"/>
          </w:tcPr>
          <w:p w:rsidR="00206D2C" w:rsidRPr="007614C9" w:rsidRDefault="008921B5" w:rsidP="000C3360">
            <w:pPr>
              <w:spacing w:line="240" w:lineRule="auto"/>
              <w:ind w:firstLine="0"/>
              <w:jc w:val="center"/>
              <w:rPr>
                <w:rFonts w:eastAsia="Calibri"/>
                <w:sz w:val="24"/>
                <w:szCs w:val="24"/>
                <w:lang w:eastAsia="en-US"/>
              </w:rPr>
            </w:pPr>
            <w:r>
              <w:rPr>
                <w:rFonts w:eastAsia="Calibri"/>
                <w:sz w:val="24"/>
                <w:szCs w:val="24"/>
                <w:lang w:eastAsia="en-US"/>
              </w:rPr>
              <w:t>+</w:t>
            </w:r>
          </w:p>
        </w:tc>
        <w:tc>
          <w:tcPr>
            <w:tcW w:w="1985" w:type="dxa"/>
            <w:shd w:val="clear" w:color="auto" w:fill="auto"/>
            <w:vAlign w:val="center"/>
          </w:tcPr>
          <w:p w:rsidR="00206D2C" w:rsidRPr="007614C9" w:rsidRDefault="008921B5" w:rsidP="000C3360">
            <w:pPr>
              <w:spacing w:line="240" w:lineRule="auto"/>
              <w:ind w:firstLine="0"/>
              <w:jc w:val="center"/>
              <w:rPr>
                <w:rFonts w:eastAsia="Calibri"/>
                <w:sz w:val="24"/>
                <w:szCs w:val="24"/>
                <w:lang w:eastAsia="en-US"/>
              </w:rPr>
            </w:pPr>
            <w:r>
              <w:rPr>
                <w:rFonts w:eastAsia="Calibri"/>
                <w:sz w:val="24"/>
                <w:szCs w:val="24"/>
                <w:lang w:eastAsia="en-US"/>
              </w:rPr>
              <w:t>+</w:t>
            </w:r>
          </w:p>
        </w:tc>
        <w:tc>
          <w:tcPr>
            <w:tcW w:w="1701"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r>
    </w:tbl>
    <w:p w:rsidR="00206D2C" w:rsidRPr="00A23392" w:rsidRDefault="00206D2C" w:rsidP="00206D2C">
      <w:pPr>
        <w:ind w:firstLine="0"/>
        <w:rPr>
          <w:lang w:val="ru-RU"/>
        </w:rPr>
      </w:pPr>
    </w:p>
    <w:p w:rsidR="00206D2C" w:rsidRDefault="00206D2C" w:rsidP="00206D2C">
      <w:pPr>
        <w:ind w:firstLine="709"/>
      </w:pPr>
      <w:r w:rsidRPr="001F6318">
        <w:t xml:space="preserve">Переглянувши список аналогів </w:t>
      </w:r>
      <w:r w:rsidR="008921B5" w:rsidRPr="008921B5">
        <w:t>інтерактивних</w:t>
      </w:r>
      <w:r w:rsidR="008921B5">
        <w:t xml:space="preserve"> web-сервісів</w:t>
      </w:r>
      <w:r w:rsidR="008921B5" w:rsidRPr="008921B5">
        <w:t xml:space="preserve"> для пошуку домашніх тварин</w:t>
      </w:r>
      <w:r w:rsidR="008921B5" w:rsidRPr="008921B5">
        <w:rPr>
          <w:lang w:val="ru-RU"/>
        </w:rPr>
        <w:t xml:space="preserve"> </w:t>
      </w:r>
      <w:r w:rsidRPr="001F6318">
        <w:t>можна зробити висновки, що майже всі програми</w:t>
      </w:r>
      <w:r>
        <w:t xml:space="preserve"> однотипні і тільки один сервіс відрізняється від інших і це </w:t>
      </w:r>
      <w:r w:rsidRPr="002F3FD0">
        <w:rPr>
          <w:lang w:val="ru-RU"/>
        </w:rPr>
        <w:t>“</w:t>
      </w:r>
      <w:r w:rsidRPr="005864D0">
        <w:rPr>
          <w:sz w:val="24"/>
          <w:szCs w:val="24"/>
        </w:rPr>
        <w:t>LUCKFIND</w:t>
      </w:r>
      <w:r w:rsidRPr="002F3FD0">
        <w:rPr>
          <w:lang w:val="ru-RU"/>
        </w:rPr>
        <w:t>”.</w:t>
      </w:r>
      <w:r w:rsidRPr="001F6318">
        <w:t xml:space="preserve"> </w:t>
      </w:r>
    </w:p>
    <w:p w:rsidR="00206D2C" w:rsidRDefault="00206D2C" w:rsidP="00206D2C">
      <w:pPr>
        <w:ind w:firstLine="709"/>
      </w:pPr>
      <w:r>
        <w:t>Та</w:t>
      </w:r>
      <w:r w:rsidRPr="008921B5">
        <w:t xml:space="preserve">ким чином, основним я зробив висновок, що мій сервіс повинен </w:t>
      </w:r>
      <w:r w:rsidR="008921B5" w:rsidRPr="008921B5">
        <w:t>мати такі функціональні можливості</w:t>
      </w:r>
      <w:r w:rsidRPr="00E44FBC">
        <w:rPr>
          <w:lang w:val="ru-RU"/>
        </w:rPr>
        <w:t>:</w:t>
      </w:r>
      <w:r>
        <w:t xml:space="preserve"> </w:t>
      </w:r>
    </w:p>
    <w:p w:rsidR="00206D2C" w:rsidRDefault="008921B5" w:rsidP="00206D2C">
      <w:pPr>
        <w:ind w:firstLine="709"/>
      </w:pPr>
      <w:r>
        <w:t>−</w:t>
      </w:r>
      <w:r>
        <w:tab/>
        <w:t>Фільтр за різними критеріями</w:t>
      </w:r>
      <w:r w:rsidR="00206D2C">
        <w:t>.</w:t>
      </w:r>
    </w:p>
    <w:p w:rsidR="00206D2C" w:rsidRDefault="00206D2C" w:rsidP="00206D2C">
      <w:pPr>
        <w:ind w:firstLine="709"/>
      </w:pPr>
      <w:r>
        <w:t>−</w:t>
      </w:r>
      <w:r>
        <w:tab/>
        <w:t>Дані повинні оновлюватись оперативно швидко.</w:t>
      </w:r>
    </w:p>
    <w:p w:rsidR="00206D2C" w:rsidRDefault="00206D2C" w:rsidP="00206D2C">
      <w:pPr>
        <w:ind w:firstLine="709"/>
      </w:pPr>
      <w:r>
        <w:t>−</w:t>
      </w:r>
      <w:r>
        <w:tab/>
        <w:t>Простота у використанні.</w:t>
      </w:r>
    </w:p>
    <w:p w:rsidR="00206D2C" w:rsidRDefault="00206D2C" w:rsidP="00206D2C">
      <w:pPr>
        <w:ind w:firstLine="709"/>
      </w:pPr>
      <w:r>
        <w:t>−</w:t>
      </w:r>
      <w:r>
        <w:tab/>
        <w:t>Електронний вхід/вихід.</w:t>
      </w:r>
    </w:p>
    <w:p w:rsidR="00206D2C" w:rsidRDefault="00206D2C" w:rsidP="008921B5">
      <w:pPr>
        <w:ind w:firstLine="709"/>
      </w:pPr>
      <w:r>
        <w:t>−</w:t>
      </w:r>
      <w:r>
        <w:tab/>
        <w:t>Пошук.</w:t>
      </w:r>
    </w:p>
    <w:p w:rsidR="00206D2C" w:rsidRDefault="00206D2C" w:rsidP="00206D2C">
      <w:pPr>
        <w:ind w:firstLine="709"/>
      </w:pPr>
      <w:r>
        <w:lastRenderedPageBreak/>
        <w:t>−</w:t>
      </w:r>
      <w:r>
        <w:tab/>
      </w:r>
      <w:r w:rsidR="008921B5">
        <w:t>Локалізація</w:t>
      </w:r>
      <w:r>
        <w:t>.</w:t>
      </w:r>
    </w:p>
    <w:p w:rsidR="00206D2C" w:rsidRDefault="00206D2C" w:rsidP="00206D2C">
      <w:pPr>
        <w:ind w:firstLine="709"/>
      </w:pPr>
      <w:r>
        <w:t>−</w:t>
      </w:r>
      <w:r>
        <w:tab/>
        <w:t>Відображення місця втрати та знахідки на карті.</w:t>
      </w:r>
    </w:p>
    <w:p w:rsidR="00206D2C" w:rsidRPr="001D3461" w:rsidRDefault="00206D2C" w:rsidP="00206D2C">
      <w:pPr>
        <w:ind w:firstLine="709"/>
        <w:rPr>
          <w:lang w:val="en-GB"/>
        </w:rPr>
      </w:pPr>
      <w:r>
        <w:t>−</w:t>
      </w:r>
      <w:r>
        <w:tab/>
        <w:t>Модерація об’яв.</w:t>
      </w:r>
    </w:p>
    <w:p w:rsidR="00206D2C" w:rsidRPr="001F6318" w:rsidRDefault="00206D2C" w:rsidP="00206D2C">
      <w:pPr>
        <w:pStyle w:val="2"/>
      </w:pPr>
      <w:bookmarkStart w:id="33" w:name="_Toc481680752"/>
      <w:bookmarkStart w:id="34" w:name="_Toc482712256"/>
      <w:bookmarkStart w:id="35" w:name="_Toc529910951"/>
      <w:r w:rsidRPr="001F6318">
        <w:t xml:space="preserve">Вибір архітектури </w:t>
      </w:r>
      <w:bookmarkEnd w:id="33"/>
      <w:bookmarkEnd w:id="34"/>
      <w:r w:rsidR="001D3461">
        <w:t>інтерактивного web-сервісу</w:t>
      </w:r>
      <w:r w:rsidR="001D3461" w:rsidRPr="008921B5">
        <w:t xml:space="preserve"> для пошуку домашніх тварин</w:t>
      </w:r>
      <w:bookmarkEnd w:id="35"/>
    </w:p>
    <w:p w:rsidR="00206D2C" w:rsidRDefault="00206D2C" w:rsidP="00206D2C">
      <w:pPr>
        <w:ind w:firstLine="709"/>
      </w:pPr>
      <w:r w:rsidRPr="0052395A">
        <w:t>Для реалізації даного проекту було використано клієнт-серверну архітектуру.</w:t>
      </w:r>
    </w:p>
    <w:p w:rsidR="00206D2C" w:rsidRDefault="00206D2C" w:rsidP="00206D2C">
      <w:pPr>
        <w:ind w:firstLine="709"/>
        <w:jc w:val="center"/>
      </w:pPr>
      <w:r>
        <w:rPr>
          <w:noProof/>
          <w:lang w:val="en-US" w:eastAsia="en-US"/>
        </w:rPr>
        <w:drawing>
          <wp:inline distT="0" distB="0" distL="0" distR="0">
            <wp:extent cx="3938905" cy="237744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8905" cy="2377440"/>
                    </a:xfrm>
                    <a:prstGeom prst="rect">
                      <a:avLst/>
                    </a:prstGeom>
                    <a:noFill/>
                    <a:ln>
                      <a:noFill/>
                    </a:ln>
                  </pic:spPr>
                </pic:pic>
              </a:graphicData>
            </a:graphic>
          </wp:inline>
        </w:drawing>
      </w:r>
    </w:p>
    <w:p w:rsidR="00206D2C" w:rsidRPr="0052395A" w:rsidRDefault="00206D2C" w:rsidP="00206D2C">
      <w:pPr>
        <w:ind w:firstLine="709"/>
        <w:jc w:val="center"/>
      </w:pPr>
      <w:r w:rsidRPr="0052395A">
        <w:t>Рис. 1.3.1. Клієнт-серверна архітектура</w:t>
      </w:r>
    </w:p>
    <w:p w:rsidR="00206D2C" w:rsidRPr="00905538" w:rsidRDefault="00206D2C" w:rsidP="00206D2C">
      <w:pPr>
        <w:ind w:firstLine="709"/>
      </w:pPr>
      <w:r w:rsidRPr="00905538">
        <w:t xml:space="preserve">Архітектура </w:t>
      </w:r>
      <w:r w:rsidRPr="00A4158D">
        <w:t>клієнт-сервер</w:t>
      </w:r>
      <w:r>
        <w:t xml:space="preserve"> є одним із </w:t>
      </w:r>
      <w:r w:rsidRPr="00905538">
        <w:t>архітектурних ша</w:t>
      </w:r>
      <w:r>
        <w:t xml:space="preserve">блонів програмного забезпечення </w:t>
      </w:r>
      <w:r w:rsidRPr="00905538">
        <w:t>та є домінуючою концепцією у створен</w:t>
      </w:r>
      <w:r>
        <w:t xml:space="preserve">ні розподілених мережевих застосувань </w:t>
      </w:r>
      <w:r w:rsidRPr="00905538">
        <w:t>і передбачає взаємодію та обмін даними між ними. Вона передбачає такі основні компоненти:</w:t>
      </w:r>
    </w:p>
    <w:p w:rsidR="00206D2C" w:rsidRPr="00905538" w:rsidRDefault="00206D2C" w:rsidP="00D45D9D">
      <w:pPr>
        <w:pStyle w:val="aff"/>
        <w:numPr>
          <w:ilvl w:val="0"/>
          <w:numId w:val="13"/>
        </w:numPr>
        <w:ind w:left="993" w:hanging="284"/>
        <w:jc w:val="left"/>
      </w:pPr>
      <w:r w:rsidRPr="00905538">
        <w:t>набір серверів, які надають інформацію або інші послуги програмам, які звертаються до них;</w:t>
      </w:r>
    </w:p>
    <w:p w:rsidR="00206D2C" w:rsidRPr="00905538" w:rsidRDefault="00206D2C" w:rsidP="00D45D9D">
      <w:pPr>
        <w:pStyle w:val="aff"/>
        <w:numPr>
          <w:ilvl w:val="0"/>
          <w:numId w:val="13"/>
        </w:numPr>
        <w:ind w:left="993" w:hanging="284"/>
        <w:jc w:val="left"/>
      </w:pPr>
      <w:r w:rsidRPr="00905538">
        <w:t>набір клієнтів, які використовують сервіси, що надаються</w:t>
      </w:r>
      <w:r>
        <w:t xml:space="preserve"> даними</w:t>
      </w:r>
      <w:r w:rsidRPr="00905538">
        <w:t xml:space="preserve"> серверами;</w:t>
      </w:r>
    </w:p>
    <w:p w:rsidR="00206D2C" w:rsidRPr="00905538" w:rsidRDefault="00206D2C" w:rsidP="00D45D9D">
      <w:pPr>
        <w:pStyle w:val="aff"/>
        <w:numPr>
          <w:ilvl w:val="0"/>
          <w:numId w:val="13"/>
        </w:numPr>
        <w:shd w:val="clear" w:color="auto" w:fill="FFFFFF"/>
        <w:ind w:left="993" w:hanging="284"/>
        <w:jc w:val="left"/>
        <w:rPr>
          <w:color w:val="000000"/>
          <w:lang w:eastAsia="ru-RU"/>
        </w:rPr>
      </w:pPr>
      <w:r w:rsidRPr="00905538">
        <w:t>мережа, яка забезпечує</w:t>
      </w:r>
      <w:r>
        <w:t xml:space="preserve"> безперебійну</w:t>
      </w:r>
      <w:r w:rsidRPr="00905538">
        <w:t xml:space="preserve"> взаємодію між клієнтами та серверами.</w:t>
      </w:r>
      <w:r w:rsidRPr="00905538">
        <w:rPr>
          <w:color w:val="000000"/>
          <w:lang w:eastAsia="ru-RU"/>
        </w:rPr>
        <w:t xml:space="preserve"> </w:t>
      </w:r>
    </w:p>
    <w:p w:rsidR="00206D2C" w:rsidRPr="000C0816" w:rsidRDefault="00206D2C" w:rsidP="00206D2C">
      <w:pPr>
        <w:shd w:val="clear" w:color="auto" w:fill="FFFFFF"/>
        <w:ind w:firstLine="709"/>
        <w:rPr>
          <w:color w:val="000000"/>
          <w:lang w:eastAsia="ru-RU"/>
        </w:rPr>
      </w:pPr>
      <w:r w:rsidRPr="0086704A">
        <w:rPr>
          <w:b/>
          <w:i/>
          <w:color w:val="000000"/>
          <w:lang w:eastAsia="ru-RU"/>
        </w:rPr>
        <w:t>Сервер</w:t>
      </w:r>
      <w:r>
        <w:rPr>
          <w:b/>
          <w:color w:val="000000"/>
          <w:lang w:eastAsia="ru-RU"/>
        </w:rPr>
        <w:t xml:space="preserve"> –</w:t>
      </w:r>
      <w:r w:rsidRPr="000C0816">
        <w:rPr>
          <w:color w:val="000000"/>
          <w:lang w:eastAsia="ru-RU"/>
        </w:rPr>
        <w:t xml:space="preserve"> </w:t>
      </w:r>
      <w:r>
        <w:rPr>
          <w:color w:val="000000"/>
          <w:lang w:eastAsia="ru-RU"/>
        </w:rPr>
        <w:t>це</w:t>
      </w:r>
      <w:r w:rsidRPr="000C0816">
        <w:rPr>
          <w:color w:val="000000"/>
          <w:lang w:eastAsia="ru-RU"/>
        </w:rPr>
        <w:t xml:space="preserve"> набір програм, які контролюють виконання різних процесів. Відповідно, цей набір програм встановлений на </w:t>
      </w:r>
      <w:r>
        <w:rPr>
          <w:color w:val="000000"/>
          <w:lang w:eastAsia="ru-RU"/>
        </w:rPr>
        <w:t>будь-якому</w:t>
      </w:r>
      <w:r w:rsidRPr="000C0816">
        <w:rPr>
          <w:color w:val="000000"/>
          <w:lang w:eastAsia="ru-RU"/>
        </w:rPr>
        <w:t xml:space="preserve"> комп'ютері. Часто </w:t>
      </w:r>
      <w:r w:rsidRPr="000C0816">
        <w:rPr>
          <w:color w:val="000000"/>
          <w:lang w:eastAsia="ru-RU"/>
        </w:rPr>
        <w:lastRenderedPageBreak/>
        <w:t>комп'ютер, на якому встановлено сервер, і називають сервером. Основна функція комп'ютера-сервера - по запиту клієнта запустити який-небудь певний процес і відправити клієнту результати його роботи.</w:t>
      </w:r>
    </w:p>
    <w:p w:rsidR="00206D2C" w:rsidRDefault="00206D2C" w:rsidP="00206D2C">
      <w:pPr>
        <w:ind w:firstLine="709"/>
      </w:pPr>
      <w:r w:rsidRPr="000C0816">
        <w:rPr>
          <w:color w:val="000000"/>
          <w:lang w:eastAsia="ru-RU"/>
        </w:rPr>
        <w:t>   </w:t>
      </w:r>
      <w:r w:rsidRPr="0086704A">
        <w:rPr>
          <w:b/>
          <w:bCs/>
          <w:i/>
          <w:color w:val="000000"/>
          <w:lang w:eastAsia="ru-RU"/>
        </w:rPr>
        <w:t>Клієнтом</w:t>
      </w:r>
      <w:r w:rsidRPr="00905538">
        <w:rPr>
          <w:color w:val="000000"/>
          <w:lang w:eastAsia="ru-RU"/>
        </w:rPr>
        <w:t> </w:t>
      </w:r>
      <w:r w:rsidRPr="000C0816">
        <w:rPr>
          <w:color w:val="000000"/>
          <w:lang w:eastAsia="ru-RU"/>
        </w:rPr>
        <w:t>називають будь-який процес, який користується послугами сервера. Клієнтом може бути як користувач, так і програма. Основне завдання клієнта - виконання програми та здійснення зв'язку з сервером, коли цього потребує програма. Тобто клієнт повинен надавати користувачеві інтерфейс для роботи з додатком, реалізовувати логіку його роботи і при необхідності відправляти завдання серверу.</w:t>
      </w:r>
    </w:p>
    <w:p w:rsidR="00206D2C" w:rsidRDefault="00206D2C" w:rsidP="00206D2C">
      <w:pPr>
        <w:ind w:firstLine="709"/>
      </w:pPr>
      <w:r w:rsidRPr="001F6318">
        <w:t xml:space="preserve">Для реалізації </w:t>
      </w:r>
      <w:r>
        <w:t>веб</w:t>
      </w:r>
      <w:r w:rsidRPr="001F6318">
        <w:t>-</w:t>
      </w:r>
      <w:r>
        <w:t xml:space="preserve">сервісу </w:t>
      </w:r>
      <w:r w:rsidR="009D7618">
        <w:t>по</w:t>
      </w:r>
      <w:r w:rsidR="009D7618" w:rsidRPr="008921B5">
        <w:t xml:space="preserve"> пошуку домашніх тварин</w:t>
      </w:r>
      <w:r w:rsidRPr="001F6318">
        <w:t xml:space="preserve"> </w:t>
      </w:r>
      <w:r>
        <w:t>був обраний</w:t>
      </w:r>
      <w:r w:rsidR="005560B6">
        <w:t xml:space="preserve"> фреймворк </w:t>
      </w:r>
      <w:r w:rsidR="005560B6">
        <w:rPr>
          <w:lang w:val="en-GB"/>
        </w:rPr>
        <w:t>Vue</w:t>
      </w:r>
      <w:r w:rsidR="005560B6" w:rsidRPr="005560B6">
        <w:rPr>
          <w:lang w:val="ru-RU"/>
        </w:rPr>
        <w:t xml:space="preserve"> </w:t>
      </w:r>
      <w:r w:rsidR="005560B6">
        <w:t>який використовує</w:t>
      </w:r>
      <w:r w:rsidRPr="001F6318">
        <w:t xml:space="preserve"> архітектурний </w:t>
      </w:r>
      <w:r>
        <w:t>патерн</w:t>
      </w:r>
      <w:r w:rsidR="005560B6">
        <w:t xml:space="preserve"> MV</w:t>
      </w:r>
      <w:r w:rsidR="005560B6">
        <w:rPr>
          <w:lang w:val="en-GB"/>
        </w:rPr>
        <w:t>VM</w:t>
      </w:r>
      <w:r w:rsidR="005560B6">
        <w:t>.</w:t>
      </w:r>
    </w:p>
    <w:p w:rsidR="00206D2C" w:rsidRDefault="009D7618" w:rsidP="00206D2C">
      <w:pPr>
        <w:ind w:firstLine="709"/>
      </w:pPr>
      <w:r>
        <w:t>В класичному варіанті, MVVM</w:t>
      </w:r>
      <w:r w:rsidR="00206D2C" w:rsidRPr="001F6318">
        <w:t xml:space="preserve"> складається з трьох частин, які і дали йому назву (рис.1.</w:t>
      </w:r>
      <w:r w:rsidR="00206D2C">
        <w:t>3.2</w:t>
      </w:r>
      <w:r w:rsidR="00206D2C" w:rsidRPr="001F6318">
        <w:t>). Розглянемо їх особливості більш детально:</w:t>
      </w:r>
    </w:p>
    <w:p w:rsidR="00206D2C" w:rsidRDefault="009D7618" w:rsidP="00206D2C">
      <w:pPr>
        <w:jc w:val="center"/>
      </w:pPr>
      <w:r>
        <w:rPr>
          <w:noProof/>
          <w:lang w:val="en-US" w:eastAsia="en-US"/>
        </w:rPr>
        <w:drawing>
          <wp:inline distT="0" distB="0" distL="0" distR="0">
            <wp:extent cx="5534025" cy="8477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0">
                      <a:extLst>
                        <a:ext uri="{28A0092B-C50C-407E-A947-70E740481C1C}">
                          <a14:useLocalDpi xmlns:a14="http://schemas.microsoft.com/office/drawing/2010/main" val="0"/>
                        </a:ext>
                      </a:extLst>
                    </a:blip>
                    <a:stretch>
                      <a:fillRect/>
                    </a:stretch>
                  </pic:blipFill>
                  <pic:spPr>
                    <a:xfrm>
                      <a:off x="0" y="0"/>
                      <a:ext cx="5534025" cy="847725"/>
                    </a:xfrm>
                    <a:prstGeom prst="rect">
                      <a:avLst/>
                    </a:prstGeom>
                  </pic:spPr>
                </pic:pic>
              </a:graphicData>
            </a:graphic>
          </wp:inline>
        </w:drawing>
      </w:r>
    </w:p>
    <w:p w:rsidR="00206D2C" w:rsidRPr="005560B6" w:rsidRDefault="00206D2C" w:rsidP="00206D2C">
      <w:pPr>
        <w:jc w:val="center"/>
      </w:pPr>
      <w:r>
        <w:t xml:space="preserve">Рис.1.3.2. Узагальнена архітектура </w:t>
      </w:r>
      <w:r w:rsidR="009D7618">
        <w:rPr>
          <w:lang w:val="en-US"/>
        </w:rPr>
        <w:t>MV</w:t>
      </w:r>
      <w:r w:rsidR="009D7618">
        <w:rPr>
          <w:lang w:val="en-GB"/>
        </w:rPr>
        <w:t>VM</w:t>
      </w:r>
    </w:p>
    <w:p w:rsidR="005560B6" w:rsidRDefault="005560B6" w:rsidP="00206D2C">
      <w:pPr>
        <w:ind w:firstLine="709"/>
      </w:pPr>
      <w:r w:rsidRPr="005560B6">
        <w:t>MVVM полегшує відокремлення розробки графічного інтерфейсу від розробки бізнес логіки (бек-енд логіки), відомої як модель (можна також сказати, що це відокремлення представлення від моделі). Модель представлення є частиною, яка відповідає за перетворення даних для їх подальшої підтримки і використання. З цієї точки зору, модель представлення більше схожа на модель, ніж на представлення і оброблює більшість, якщо не всю, логіку відображення даних. Модель представлення може також реалізовувати патерн медіатор, організовуючи доступ до бек-енд логіки навколо множини правил використання, які підтримуються представленням.</w:t>
      </w:r>
    </w:p>
    <w:p w:rsidR="005560B6" w:rsidRDefault="005560B6" w:rsidP="00206D2C">
      <w:pPr>
        <w:ind w:firstLine="709"/>
      </w:pPr>
      <w:r w:rsidRPr="005560B6">
        <w:t xml:space="preserve">MVVM використовується для відокремлення моделі та її відображення. Необхідністю цього є надання можливості змінювати їх незалежно одну від одної. Наприклад, розробник працює над логікою роботи з даними, а дизайнер — з користувацьким інтерфейсом. </w:t>
      </w:r>
    </w:p>
    <w:p w:rsidR="005560B6" w:rsidRDefault="005560B6" w:rsidP="00206D2C">
      <w:pPr>
        <w:ind w:firstLine="709"/>
      </w:pPr>
      <w:r w:rsidRPr="005560B6">
        <w:lastRenderedPageBreak/>
        <w:t>MVVM була створена з метою поділу праці дизайнера і програміста, що є неможливим, коли Java-розробник намагається побудувати GUI в Swing або розробник на Visual C++ намагається створити користувальницький інтерфейс в MFC. Розробники — кмітливі хлопці і мають безліч навичок, але створення зручних і привабливих інтерфейсів вимагає абсолютно інших талантів, ніж ті, якими вони володіють. Ця робота більше підходить для дизайнерів інтерфейсів. Хороші дизайнери інтерфейсів краще знають, чого бажають користувачі, ніж експерти в області проектування і написання коду. Зрозуміло, буде краще, якщо дизайнер інтерфейсів створить інтерфейс, а розробник напише код, який реалізує логіку цього інтерфейсу, але технології типу Swing або MFC просто-напросто не дозволяють чинити таким чином.</w:t>
      </w:r>
    </w:p>
    <w:p w:rsidR="005560B6" w:rsidRDefault="005560B6" w:rsidP="00206D2C">
      <w:pPr>
        <w:ind w:firstLine="709"/>
      </w:pPr>
      <w:r w:rsidRPr="005560B6">
        <w:t>MVVM зручно використовувати замість класичного MVC та йому подібних у тих випадках, коли на платформі, де ведеться розробка, присутнє «зв'язування даних».</w:t>
      </w:r>
    </w:p>
    <w:p w:rsidR="005560B6" w:rsidRDefault="005560B6" w:rsidP="00206D2C">
      <w:pPr>
        <w:ind w:firstLine="709"/>
      </w:pPr>
      <w:r w:rsidRPr="005560B6">
        <w:t>В MVC/MVP зміни у користувацькому інтерфейсі не впливають безпосередньо на модель, а йдуть через Контролер/Presenter. У таких технологіях, як WPF та Silverlight, присутня концепція «зв'язування даних», що дозволяє зв'язувати дані із візуальними елементами в обидві сторони.</w:t>
      </w:r>
    </w:p>
    <w:p w:rsidR="00AB0C9F" w:rsidRDefault="00AB0C9F" w:rsidP="00206D2C">
      <w:pPr>
        <w:ind w:firstLine="709"/>
      </w:pPr>
      <w:r w:rsidRPr="00AB0C9F">
        <w:t>Архітектура MVVM вирішує цю проблему ясним поділом відповідальності:</w:t>
      </w:r>
    </w:p>
    <w:p w:rsidR="00AB0C9F" w:rsidRDefault="00AB0C9F" w:rsidP="00D45D9D">
      <w:pPr>
        <w:pStyle w:val="aff"/>
        <w:numPr>
          <w:ilvl w:val="0"/>
          <w:numId w:val="16"/>
        </w:numPr>
        <w:ind w:left="993" w:hanging="284"/>
      </w:pPr>
      <w:r w:rsidRPr="00AB0C9F">
        <w:t>Розробка користувацького інтерфейсу здійснюється дизайнером інтерфейсів за допомогою технології, більш-менш природної для такої роботи</w:t>
      </w:r>
      <w:r>
        <w:t>.</w:t>
      </w:r>
    </w:p>
    <w:p w:rsidR="00AB0C9F" w:rsidRDefault="00AB0C9F" w:rsidP="00D45D9D">
      <w:pPr>
        <w:pStyle w:val="aff"/>
        <w:numPr>
          <w:ilvl w:val="0"/>
          <w:numId w:val="16"/>
        </w:numPr>
        <w:ind w:left="993" w:hanging="284"/>
      </w:pPr>
      <w:r w:rsidRPr="00AB0C9F">
        <w:t>Логіка користувацького інтерфейсу реалізується розробником як компонент ViewModel</w:t>
      </w:r>
      <w:r>
        <w:t>.</w:t>
      </w:r>
    </w:p>
    <w:p w:rsidR="00AB0C9F" w:rsidRDefault="00AB0C9F" w:rsidP="00D45D9D">
      <w:pPr>
        <w:pStyle w:val="aff"/>
        <w:numPr>
          <w:ilvl w:val="0"/>
          <w:numId w:val="16"/>
        </w:numPr>
        <w:ind w:left="993" w:hanging="284"/>
      </w:pPr>
      <w:r w:rsidRPr="00AB0C9F">
        <w:t>Функціональні зв'язки між користувацьким інтерфейсом та ViewModel реалізуються через біндинги (bindings), які, по суті, є правилами типу «якщо кнопка A була натиснута, повинен бути викликаний метод onButtonAClick() з ViewModel». Біндинги можуть бути написані в коді або визначені декларативним шляхом</w:t>
      </w:r>
      <w:r>
        <w:t>.</w:t>
      </w:r>
    </w:p>
    <w:p w:rsidR="00206D2C" w:rsidRPr="00153321" w:rsidRDefault="00206D2C" w:rsidP="00206D2C">
      <w:pPr>
        <w:ind w:firstLine="709"/>
      </w:pPr>
      <w:r>
        <w:lastRenderedPageBreak/>
        <w:t>В</w:t>
      </w:r>
      <w:r w:rsidR="005560B6">
        <w:t>еб-сервіс</w:t>
      </w:r>
      <w:r w:rsidRPr="00153321">
        <w:t xml:space="preserve"> складається із декількох </w:t>
      </w:r>
      <w:r w:rsidR="005560B6">
        <w:t>під</w:t>
      </w:r>
      <w:r w:rsidR="005560B6" w:rsidRPr="00153321">
        <w:t>додатків</w:t>
      </w:r>
      <w:r w:rsidRPr="00153321">
        <w:t>, таких як:</w:t>
      </w:r>
    </w:p>
    <w:p w:rsidR="00206D2C" w:rsidRPr="00153321" w:rsidRDefault="00206D2C" w:rsidP="00D45D9D">
      <w:pPr>
        <w:numPr>
          <w:ilvl w:val="0"/>
          <w:numId w:val="14"/>
        </w:numPr>
        <w:ind w:left="993" w:hanging="284"/>
      </w:pPr>
      <w:r w:rsidRPr="00153321">
        <w:t>front end: та частина сайту, яку бачать користувачі;</w:t>
      </w:r>
    </w:p>
    <w:p w:rsidR="00206D2C" w:rsidRPr="00153321" w:rsidRDefault="00206D2C" w:rsidP="00D45D9D">
      <w:pPr>
        <w:numPr>
          <w:ilvl w:val="0"/>
          <w:numId w:val="14"/>
        </w:numPr>
        <w:ind w:left="993" w:hanging="284"/>
      </w:pPr>
      <w:r w:rsidRPr="00153321">
        <w:t>back end: адміністративна частина сайту, яка дозволяє керувати додатком. Доступ до неї зазвичай обмежений;</w:t>
      </w:r>
    </w:p>
    <w:p w:rsidR="00206D2C" w:rsidRPr="00153321" w:rsidRDefault="00206D2C" w:rsidP="00D45D9D">
      <w:pPr>
        <w:numPr>
          <w:ilvl w:val="0"/>
          <w:numId w:val="14"/>
        </w:numPr>
        <w:ind w:left="993" w:hanging="284"/>
      </w:pPr>
      <w:r w:rsidRPr="00153321">
        <w:t>консоль: додаток, який складається із набору консольних команд та запускається у вікні терміналу або як завдання cron-у;</w:t>
      </w:r>
    </w:p>
    <w:p w:rsidR="00AB0C9F" w:rsidRPr="00AE005D" w:rsidRDefault="00206D2C" w:rsidP="00D45D9D">
      <w:pPr>
        <w:numPr>
          <w:ilvl w:val="0"/>
          <w:numId w:val="14"/>
        </w:numPr>
        <w:ind w:left="993" w:hanging="284"/>
      </w:pPr>
      <w:r w:rsidRPr="00153321">
        <w:t>API: надає стороннім додаткам інтерфейси для інтеграції з вашим додатком.</w:t>
      </w:r>
    </w:p>
    <w:p w:rsidR="00AB0C9F" w:rsidRDefault="00AB0C9F" w:rsidP="00206D2C">
      <w:pPr>
        <w:ind w:firstLine="480"/>
      </w:pPr>
      <w:r w:rsidRPr="00AB0C9F">
        <w:t>Шаблон MVVM ділиться на три частини:</w:t>
      </w:r>
    </w:p>
    <w:p w:rsidR="00AB0C9F" w:rsidRDefault="00AB0C9F" w:rsidP="00D45D9D">
      <w:pPr>
        <w:pStyle w:val="aff"/>
        <w:numPr>
          <w:ilvl w:val="0"/>
          <w:numId w:val="17"/>
        </w:numPr>
      </w:pPr>
      <w:r w:rsidRPr="00AB0C9F">
        <w:t>Модель (Model), як і в класичному шаблоні MVC, Модель являє собою фундаментальні дані, що необхідні для роботи застосунку.</w:t>
      </w:r>
    </w:p>
    <w:p w:rsidR="00AB0C9F" w:rsidRDefault="00AB0C9F" w:rsidP="00D45D9D">
      <w:pPr>
        <w:pStyle w:val="aff"/>
        <w:numPr>
          <w:ilvl w:val="0"/>
          <w:numId w:val="17"/>
        </w:numPr>
      </w:pPr>
      <w:r w:rsidRPr="00AB0C9F">
        <w:t>Вид/(Вигляд) (View) як і в класичному шаблоні MVC, Вигляд — це графічний інтерфейс, тобто вікно, кнопки тощо.</w:t>
      </w:r>
    </w:p>
    <w:p w:rsidR="00AB0C9F" w:rsidRDefault="00AB0C9F" w:rsidP="00D45D9D">
      <w:pPr>
        <w:pStyle w:val="aff"/>
        <w:numPr>
          <w:ilvl w:val="0"/>
          <w:numId w:val="17"/>
        </w:numPr>
      </w:pPr>
      <w:r w:rsidRPr="00AB0C9F">
        <w:t>Модель вигляду (ViewMode</w:t>
      </w:r>
      <w:r>
        <w:t>l, що означає «Model of View»</w:t>
      </w:r>
      <w:r w:rsidRPr="00AB0C9F">
        <w:t>) з одного боку є абстракцією Вигляду, а з іншого надає обгортку даних з Моделі, які мають зв'язуватись. Тобто вона містить Модель, яка перетворена до Вигляду, а також містить у собі команди, якими може скористатися Вигляд для впливу на Модель. Фактично ViewModel призначена для того, щоб</w:t>
      </w:r>
      <w:r>
        <w:t>:</w:t>
      </w:r>
    </w:p>
    <w:p w:rsidR="00AB0C9F" w:rsidRDefault="00AB0C9F" w:rsidP="00D45D9D">
      <w:pPr>
        <w:pStyle w:val="aff"/>
        <w:numPr>
          <w:ilvl w:val="0"/>
          <w:numId w:val="18"/>
        </w:numPr>
      </w:pPr>
      <w:r w:rsidRPr="00AB0C9F">
        <w:t>Здійснювати зв'язок між моделлю та вікном</w:t>
      </w:r>
      <w:r>
        <w:t>.</w:t>
      </w:r>
    </w:p>
    <w:p w:rsidR="00AB0C9F" w:rsidRDefault="00AB0C9F" w:rsidP="00D45D9D">
      <w:pPr>
        <w:pStyle w:val="aff"/>
        <w:numPr>
          <w:ilvl w:val="0"/>
          <w:numId w:val="18"/>
        </w:numPr>
      </w:pPr>
      <w:r w:rsidRPr="00AB0C9F">
        <w:t>Відслідковувати зміни в даних, що зроблені користувачем</w:t>
      </w:r>
      <w:r>
        <w:t>.</w:t>
      </w:r>
    </w:p>
    <w:p w:rsidR="00AB0C9F" w:rsidRDefault="00AB0C9F" w:rsidP="00D45D9D">
      <w:pPr>
        <w:pStyle w:val="aff"/>
        <w:numPr>
          <w:ilvl w:val="0"/>
          <w:numId w:val="18"/>
        </w:numPr>
      </w:pPr>
      <w:r w:rsidRPr="00AB0C9F">
        <w:t>Відпрацьовувати логіку роботи View (механізм команд)</w:t>
      </w:r>
      <w:r>
        <w:t>.</w:t>
      </w:r>
    </w:p>
    <w:p w:rsidR="00206D2C" w:rsidRPr="001161F9" w:rsidRDefault="00206D2C" w:rsidP="00206D2C">
      <w:pPr>
        <w:ind w:firstLine="480"/>
      </w:pPr>
      <w:r w:rsidRPr="001161F9">
        <w:t>Таким чином, можна зробити висновок, що даний</w:t>
      </w:r>
      <w:r>
        <w:t xml:space="preserve"> програмний продукт використовує</w:t>
      </w:r>
      <w:r w:rsidRPr="001161F9">
        <w:t xml:space="preserve"> архітектурн</w:t>
      </w:r>
      <w:r>
        <w:t>і</w:t>
      </w:r>
      <w:r w:rsidRPr="001161F9">
        <w:t xml:space="preserve"> шаблон</w:t>
      </w:r>
      <w:r>
        <w:t>и, що</w:t>
      </w:r>
      <w:r w:rsidRPr="001161F9">
        <w:t xml:space="preserve"> забезпечує технологічні можливості для побудови гнучкого додатку із дотриманням принципів </w:t>
      </w:r>
      <w:r>
        <w:t>ООП</w:t>
      </w:r>
      <w:r w:rsidRPr="001161F9">
        <w:t>.</w:t>
      </w:r>
      <w:r>
        <w:t xml:space="preserve"> Такий підхід надає можливість на </w:t>
      </w:r>
      <w:r w:rsidRPr="001161F9">
        <w:t xml:space="preserve">успішну реалізацію проекту </w:t>
      </w:r>
      <w:r>
        <w:t>та</w:t>
      </w:r>
      <w:r w:rsidRPr="001161F9">
        <w:t xml:space="preserve"> подальшу його модифікацію та розвиток</w:t>
      </w:r>
      <w:r>
        <w:t>.</w:t>
      </w:r>
    </w:p>
    <w:p w:rsidR="00206D2C" w:rsidRPr="001F6318" w:rsidRDefault="00206D2C" w:rsidP="00206D2C">
      <w:pPr>
        <w:pStyle w:val="2"/>
      </w:pPr>
      <w:bookmarkStart w:id="36" w:name="_Toc482712257"/>
      <w:bookmarkStart w:id="37" w:name="_Toc529910952"/>
      <w:r w:rsidRPr="001F6318">
        <w:lastRenderedPageBreak/>
        <w:t>Обґрунтування вибору інструментальних засобів та вимоги до апаратного забезпечення</w:t>
      </w:r>
      <w:bookmarkEnd w:id="36"/>
      <w:bookmarkEnd w:id="37"/>
      <w:r w:rsidRPr="001F6318">
        <w:t xml:space="preserve"> </w:t>
      </w:r>
    </w:p>
    <w:p w:rsidR="00206D2C" w:rsidRPr="001F6318" w:rsidRDefault="00206D2C" w:rsidP="00206D2C">
      <w:pPr>
        <w:spacing w:line="336" w:lineRule="auto"/>
        <w:ind w:firstLine="709"/>
        <w:rPr>
          <w:color w:val="000000"/>
        </w:rPr>
      </w:pPr>
      <w:r>
        <w:rPr>
          <w:color w:val="000000"/>
        </w:rPr>
        <w:t>Для створення</w:t>
      </w:r>
      <w:r w:rsidR="00AB0C9F">
        <w:rPr>
          <w:color w:val="000000"/>
        </w:rPr>
        <w:t xml:space="preserve"> інтерактивного </w:t>
      </w:r>
      <w:r w:rsidR="00AB0C9F">
        <w:rPr>
          <w:color w:val="000000"/>
          <w:lang w:val="en-GB"/>
        </w:rPr>
        <w:t>web</w:t>
      </w:r>
      <w:r>
        <w:rPr>
          <w:color w:val="000000"/>
        </w:rPr>
        <w:t>-сервісу</w:t>
      </w:r>
      <w:r w:rsidR="00AB0C9F">
        <w:rPr>
          <w:color w:val="000000"/>
        </w:rPr>
        <w:t xml:space="preserve"> по пошуку домашніх тварин </w:t>
      </w:r>
      <w:r>
        <w:t>було обрано найпоширеніші інструментальні засоби такі як</w:t>
      </w:r>
      <w:r w:rsidRPr="001F6318">
        <w:rPr>
          <w:color w:val="000000"/>
        </w:rPr>
        <w:t>: мову розмітки гіпертекстових документів HTML</w:t>
      </w:r>
      <w:r>
        <w:rPr>
          <w:color w:val="000000"/>
        </w:rPr>
        <w:t>5</w:t>
      </w:r>
      <w:r w:rsidRPr="001F6318">
        <w:rPr>
          <w:color w:val="000000"/>
        </w:rPr>
        <w:t>, каскадні таблиці стилів CSS</w:t>
      </w:r>
      <w:r>
        <w:rPr>
          <w:color w:val="000000"/>
        </w:rPr>
        <w:t>3</w:t>
      </w:r>
      <w:r w:rsidRPr="001F6318">
        <w:rPr>
          <w:color w:val="000000"/>
        </w:rPr>
        <w:t xml:space="preserve">, браузерну мову програмування JavaScript, </w:t>
      </w:r>
      <w:r w:rsidR="00806AD9" w:rsidRPr="00806AD9">
        <w:rPr>
          <w:color w:val="000000"/>
        </w:rPr>
        <w:t xml:space="preserve">прогресивний фреймворк для створення користувацьких інтерфейсів </w:t>
      </w:r>
      <w:r w:rsidR="00806AD9">
        <w:rPr>
          <w:color w:val="000000"/>
          <w:lang w:val="en-GB"/>
        </w:rPr>
        <w:t>Vue</w:t>
      </w:r>
      <w:r w:rsidRPr="001F6318">
        <w:rPr>
          <w:color w:val="000000"/>
        </w:rPr>
        <w:t xml:space="preserve">, </w:t>
      </w:r>
      <w:r w:rsidRPr="001F6318">
        <w:t>веб-сервер Apache</w:t>
      </w:r>
      <w:r w:rsidRPr="001F6318">
        <w:rPr>
          <w:color w:val="000000"/>
        </w:rPr>
        <w:t>, графіч</w:t>
      </w:r>
      <w:r>
        <w:rPr>
          <w:color w:val="000000"/>
        </w:rPr>
        <w:t>ний редактор Adobe Photoshop C</w:t>
      </w:r>
      <w:r>
        <w:rPr>
          <w:color w:val="000000"/>
          <w:lang w:val="en-US"/>
        </w:rPr>
        <w:t>C</w:t>
      </w:r>
      <w:r w:rsidR="00806AD9">
        <w:rPr>
          <w:color w:val="000000"/>
        </w:rPr>
        <w:t xml:space="preserve"> 2017</w:t>
      </w:r>
      <w:r w:rsidRPr="001F6318">
        <w:rPr>
          <w:color w:val="000000"/>
        </w:rPr>
        <w:t xml:space="preserve"> та </w:t>
      </w:r>
      <w:r w:rsidRPr="00804AA8">
        <w:rPr>
          <w:color w:val="000000"/>
        </w:rPr>
        <w:t>се</w:t>
      </w:r>
      <w:r>
        <w:rPr>
          <w:color w:val="000000"/>
        </w:rPr>
        <w:t xml:space="preserve">редовище розробки </w:t>
      </w:r>
      <w:r w:rsidR="00806AD9">
        <w:rPr>
          <w:color w:val="000000"/>
          <w:lang w:val="en-GB"/>
        </w:rPr>
        <w:t>Visual</w:t>
      </w:r>
      <w:r w:rsidR="00806AD9" w:rsidRPr="00806AD9">
        <w:rPr>
          <w:color w:val="000000"/>
        </w:rPr>
        <w:t xml:space="preserve"> </w:t>
      </w:r>
      <w:r w:rsidR="00806AD9">
        <w:rPr>
          <w:color w:val="000000"/>
          <w:lang w:val="en-GB"/>
        </w:rPr>
        <w:t>Studio</w:t>
      </w:r>
      <w:r w:rsidR="00806AD9" w:rsidRPr="00806AD9">
        <w:rPr>
          <w:color w:val="000000"/>
        </w:rPr>
        <w:t xml:space="preserve"> </w:t>
      </w:r>
      <w:r w:rsidR="00806AD9">
        <w:rPr>
          <w:color w:val="000000"/>
          <w:lang w:val="en-GB"/>
        </w:rPr>
        <w:t>Code</w:t>
      </w:r>
      <w:r>
        <w:rPr>
          <w:color w:val="000000"/>
        </w:rPr>
        <w:t xml:space="preserve"> </w:t>
      </w:r>
      <w:r w:rsidR="00806AD9">
        <w:rPr>
          <w:color w:val="000000"/>
        </w:rPr>
        <w:t>1.</w:t>
      </w:r>
      <w:r w:rsidR="00806AD9" w:rsidRPr="00806AD9">
        <w:rPr>
          <w:color w:val="000000"/>
        </w:rPr>
        <w:t>28</w:t>
      </w:r>
      <w:r w:rsidR="00806AD9">
        <w:rPr>
          <w:color w:val="000000"/>
        </w:rPr>
        <w:t>.2</w:t>
      </w:r>
      <w:r w:rsidRPr="001F6318">
        <w:rPr>
          <w:color w:val="000000"/>
        </w:rPr>
        <w:t xml:space="preserve">. </w:t>
      </w:r>
    </w:p>
    <w:p w:rsidR="00206D2C" w:rsidRDefault="00206D2C" w:rsidP="00206D2C">
      <w:pPr>
        <w:autoSpaceDE w:val="0"/>
        <w:autoSpaceDN w:val="0"/>
        <w:adjustRightInd w:val="0"/>
        <w:spacing w:line="336" w:lineRule="auto"/>
        <w:ind w:firstLine="709"/>
      </w:pPr>
      <w:r w:rsidRPr="001F6318">
        <w:rPr>
          <w:b/>
          <w:i/>
        </w:rPr>
        <w:t>HTML</w:t>
      </w:r>
      <w:r w:rsidRPr="001F6318">
        <w:t xml:space="preserve"> </w:t>
      </w:r>
      <w:r w:rsidRPr="001F6318">
        <w:rPr>
          <w:b/>
          <w:i/>
        </w:rPr>
        <w:t xml:space="preserve">(HyperText Markup Language, мова розмітки гіпертексту) </w:t>
      </w:r>
      <w:r w:rsidRPr="001F6318">
        <w:t xml:space="preserve">− це стандарт верстки веб-сторінок, який визначає, які елементи і як повинні розташовуватися в документі. </w:t>
      </w:r>
    </w:p>
    <w:p w:rsidR="00206D2C" w:rsidRPr="002F3FD0" w:rsidRDefault="00206D2C" w:rsidP="00206D2C">
      <w:pPr>
        <w:autoSpaceDE w:val="0"/>
        <w:autoSpaceDN w:val="0"/>
        <w:adjustRightInd w:val="0"/>
        <w:spacing w:line="336" w:lineRule="auto"/>
        <w:ind w:firstLine="709"/>
      </w:pPr>
      <w:r w:rsidRPr="002F3FD0">
        <w:t xml:space="preserve">Технологія </w:t>
      </w:r>
      <w:r w:rsidRPr="00084B65">
        <w:rPr>
          <w:lang w:val="ru-RU"/>
        </w:rPr>
        <w:t>HTML</w:t>
      </w:r>
      <w:r w:rsidRPr="002F3FD0">
        <w:t xml:space="preserve">5 дозволяє не тільки спростити розмітку сторінок, зменшивши їх розмір, а й істотно полегшити завдання для творців макетів сторінок сайтів. У </w:t>
      </w:r>
      <w:r w:rsidRPr="00084B65">
        <w:rPr>
          <w:lang w:val="ru-RU"/>
        </w:rPr>
        <w:t>HTML</w:t>
      </w:r>
      <w:r w:rsidRPr="002F3FD0">
        <w:t xml:space="preserve">5 введено безліч нових можливостей, які в розмітці коду сторінок можуть використовувати дизайнери, наприклад, нові елементи форм, мультимедіа, </w:t>
      </w:r>
      <w:r w:rsidRPr="00084B65">
        <w:rPr>
          <w:lang w:val="ru-RU"/>
        </w:rPr>
        <w:t>API</w:t>
      </w:r>
      <w:r w:rsidRPr="002F3FD0">
        <w:t xml:space="preserve"> та інше.</w:t>
      </w:r>
    </w:p>
    <w:p w:rsidR="00206D2C" w:rsidRDefault="00206D2C" w:rsidP="00206D2C">
      <w:pPr>
        <w:autoSpaceDE w:val="0"/>
        <w:autoSpaceDN w:val="0"/>
        <w:adjustRightInd w:val="0"/>
        <w:spacing w:line="336" w:lineRule="auto"/>
        <w:ind w:firstLine="709"/>
      </w:pPr>
      <w:r w:rsidRPr="001F6318">
        <w:rPr>
          <w:b/>
          <w:i/>
        </w:rPr>
        <w:t>CSS</w:t>
      </w:r>
      <w:r w:rsidRPr="001F6318">
        <w:t xml:space="preserve"> </w:t>
      </w:r>
      <w:r w:rsidRPr="001F6318">
        <w:rPr>
          <w:b/>
          <w:i/>
        </w:rPr>
        <w:t xml:space="preserve">(Cascading Style Sheets, каскадні таблиці стилів) </w:t>
      </w:r>
      <w:r w:rsidR="00806AD9">
        <w:t>–</w:t>
      </w:r>
      <w:r w:rsidRPr="001F6318">
        <w:t xml:space="preserve"> </w:t>
      </w:r>
      <w:r w:rsidR="00806AD9">
        <w:t>формальна мова</w:t>
      </w:r>
      <w:r w:rsidR="00806AD9" w:rsidRPr="00806AD9">
        <w:t xml:space="preserve"> опису зовнішнього вигляду документа, написаног</w:t>
      </w:r>
      <w:r w:rsidR="00806AD9">
        <w:t>о з використанням мови розмітки</w:t>
      </w:r>
      <w:r w:rsidRPr="001F6318">
        <w:t xml:space="preserve">. </w:t>
      </w:r>
    </w:p>
    <w:p w:rsidR="00806AD9" w:rsidRDefault="00806AD9" w:rsidP="00206D2C">
      <w:pPr>
        <w:autoSpaceDE w:val="0"/>
        <w:autoSpaceDN w:val="0"/>
        <w:adjustRightInd w:val="0"/>
        <w:spacing w:line="336" w:lineRule="auto"/>
        <w:ind w:firstLine="709"/>
      </w:pPr>
      <w:r w:rsidRPr="00806AD9">
        <w:t>Переважно використовується як засіб опису, оформлення зовнішнього вигляду веб-сторінок, написаних за допомогою мов розмітки HTML і XHTML, але може також застосовуватися до будь-яких XML-документах, наприклад, до SVG або XUL.</w:t>
      </w:r>
    </w:p>
    <w:p w:rsidR="00CD3624" w:rsidRPr="00CD3624" w:rsidRDefault="00CD3624" w:rsidP="00206D2C">
      <w:pPr>
        <w:autoSpaceDE w:val="0"/>
        <w:autoSpaceDN w:val="0"/>
        <w:adjustRightInd w:val="0"/>
        <w:spacing w:line="336" w:lineRule="auto"/>
        <w:ind w:firstLine="709"/>
        <w:rPr>
          <w:lang w:val="ru-RU"/>
        </w:rPr>
      </w:pPr>
      <w:r w:rsidRPr="00CD3624">
        <w:t xml:space="preserve">CSS використовується творцями веб-сторінок для </w:t>
      </w:r>
      <w:r>
        <w:t>задання</w:t>
      </w:r>
      <w:r w:rsidRPr="00CD3624">
        <w:t xml:space="preserve"> кольорів, шрифтів, розташування окремих блоків і інших аспектів представлення зовнішнього вигляду цих веб-сторінок. Основною метою розробки CSS було розділення опису логічної структури веб-сторінки (яке проводиться за допомогою HTML або інших мов розмітки) від опису зовнішнього вигляду цієї веб-сторінки (яке тепер пров</w:t>
      </w:r>
      <w:r>
        <w:t>одиться за допомогою формальної</w:t>
      </w:r>
      <w:r w:rsidRPr="00CD3624">
        <w:t xml:space="preserve"> мови CSS). Такий поділ може збільшити доступність документа, надати велику г</w:t>
      </w:r>
      <w:r>
        <w:t>нучкість і можливість управляти його представленням</w:t>
      </w:r>
      <w:r w:rsidRPr="00CD3624">
        <w:t xml:space="preserve">, а також зменшити складність і </w:t>
      </w:r>
      <w:r w:rsidRPr="00CD3624">
        <w:lastRenderedPageBreak/>
        <w:t>повторюваність в структурному вмісті. Крім того, CSS дозволяє представляти один і той же документ в різних стилях або методах виведення, таких як екранне уявлення, друковане подання, читання голосом (спеціальним голосовим браузером або програмою читання з екрану), або при виведенні пристроями, що використовують шрифт Брайля.</w:t>
      </w:r>
    </w:p>
    <w:p w:rsidR="00206D2C" w:rsidRDefault="00206D2C" w:rsidP="00206D2C">
      <w:pPr>
        <w:autoSpaceDE w:val="0"/>
        <w:autoSpaceDN w:val="0"/>
        <w:adjustRightInd w:val="0"/>
        <w:spacing w:line="336" w:lineRule="auto"/>
        <w:ind w:firstLine="709"/>
      </w:pPr>
      <w:r w:rsidRPr="001F6318">
        <w:rPr>
          <w:b/>
          <w:i/>
        </w:rPr>
        <w:t>JavaScript</w:t>
      </w:r>
      <w:r w:rsidRPr="001F6318">
        <w:t xml:space="preserve"> − </w:t>
      </w:r>
      <w:r w:rsidRPr="004A2765">
        <w:t>ди</w:t>
      </w:r>
      <w:r>
        <w:t>намічна</w:t>
      </w:r>
      <w:r w:rsidRPr="004A2765">
        <w:t xml:space="preserve"> мова програмування.</w:t>
      </w:r>
      <w:r w:rsidR="00CD3624">
        <w:rPr>
          <w:lang w:val="ru-RU"/>
        </w:rPr>
        <w:t xml:space="preserve"> </w:t>
      </w:r>
      <w:r w:rsidR="00CD3624" w:rsidRPr="00CD3624">
        <w:t>Підтримує об'єктно-орієнтовані, імперативні і функціональні стилі. Є реалізацією мови ECMAScript (стандарт ECMA-262).</w:t>
      </w:r>
    </w:p>
    <w:p w:rsidR="00CD3624" w:rsidRDefault="00CD3624" w:rsidP="00206D2C">
      <w:pPr>
        <w:autoSpaceDE w:val="0"/>
        <w:autoSpaceDN w:val="0"/>
        <w:adjustRightInd w:val="0"/>
        <w:spacing w:line="336" w:lineRule="auto"/>
        <w:ind w:firstLine="709"/>
      </w:pPr>
      <w:r w:rsidRPr="00CD3624">
        <w:t>JavaScript зазвича</w:t>
      </w:r>
      <w:r>
        <w:t>й використовується як вбудована</w:t>
      </w:r>
      <w:r w:rsidRPr="00CD3624">
        <w:t xml:space="preserve"> мова для програмного доступу до об'єктів додатків. Найбільш широке застосування знаходить в браузерах як мова сценаріїв для додання інтерактивності веб-сторінок.</w:t>
      </w:r>
    </w:p>
    <w:p w:rsidR="00CD3624" w:rsidRDefault="00CD3624" w:rsidP="00206D2C">
      <w:pPr>
        <w:autoSpaceDE w:val="0"/>
        <w:autoSpaceDN w:val="0"/>
        <w:adjustRightInd w:val="0"/>
        <w:spacing w:line="336" w:lineRule="auto"/>
        <w:ind w:firstLine="709"/>
      </w:pPr>
      <w:r w:rsidRPr="00CD3624">
        <w:t>Основні архітектурні риси: динамічна типізація, слабка типізація, автоматичне керування пам'яттю, прототипне програмування, функції як об'єкти першого класу.</w:t>
      </w:r>
    </w:p>
    <w:p w:rsidR="002D0183" w:rsidRPr="00F46FA0" w:rsidRDefault="002D0183" w:rsidP="00206D2C">
      <w:pPr>
        <w:autoSpaceDE w:val="0"/>
        <w:autoSpaceDN w:val="0"/>
        <w:adjustRightInd w:val="0"/>
        <w:spacing w:line="336" w:lineRule="auto"/>
        <w:ind w:firstLine="709"/>
      </w:pPr>
      <w:r w:rsidRPr="002D0183">
        <w:rPr>
          <w:b/>
          <w:i/>
        </w:rPr>
        <w:t>Vue</w:t>
      </w:r>
      <w:r w:rsidRPr="002D0183">
        <w:t xml:space="preserve"> - це прогресивний фреймворк для створення користувацьких інтерфейсів. На відміну від фреймворків-монолітів, Vue створений придатним для поступового впровадження. Його ядро в першу чергу вирішує завдання рівня уявлення (view), що спрощує інтеграцію з іншими бібліотеками та існуючими проектами. З іншого боку, Vue повністю підходить і для створення складних односторінкових додатків (SPA, Single-Page Applications), якщо використовувати його спільно з сучасними інструментами та додатковими бібліотеками.</w:t>
      </w:r>
    </w:p>
    <w:p w:rsidR="002D0183" w:rsidRDefault="002D0183" w:rsidP="00206D2C">
      <w:pPr>
        <w:autoSpaceDE w:val="0"/>
        <w:autoSpaceDN w:val="0"/>
        <w:adjustRightInd w:val="0"/>
        <w:spacing w:line="336" w:lineRule="auto"/>
        <w:ind w:firstLine="709"/>
      </w:pPr>
      <w:r>
        <w:t xml:space="preserve">Існує багато прогресивних фреймворків які підходять для реалізації такого веб-сервісу, серед них найпопулярніші це </w:t>
      </w:r>
      <w:r>
        <w:rPr>
          <w:lang w:val="en-GB"/>
        </w:rPr>
        <w:t>Angular</w:t>
      </w:r>
      <w:r w:rsidRPr="00F46FA0">
        <w:t xml:space="preserve"> 2, </w:t>
      </w:r>
      <w:r>
        <w:rPr>
          <w:lang w:val="en-GB"/>
        </w:rPr>
        <w:t>React</w:t>
      </w:r>
      <w:r>
        <w:t xml:space="preserve"> та </w:t>
      </w:r>
      <w:r>
        <w:rPr>
          <w:lang w:val="en-GB"/>
        </w:rPr>
        <w:t>Vue</w:t>
      </w:r>
      <w:r w:rsidRPr="00F46FA0">
        <w:t xml:space="preserve">. </w:t>
      </w:r>
      <w:r>
        <w:t>Щоб визначитись який з них краще, потрібно ї порівняти.</w:t>
      </w:r>
    </w:p>
    <w:p w:rsidR="002D0183" w:rsidRPr="001F5921" w:rsidRDefault="002D0183" w:rsidP="002D0183">
      <w:pPr>
        <w:ind w:firstLine="0"/>
        <w:jc w:val="right"/>
        <w:rPr>
          <w:lang w:val="ru-RU"/>
        </w:rPr>
      </w:pPr>
      <w:r w:rsidRPr="001F6318">
        <w:t xml:space="preserve">Таблиця </w:t>
      </w:r>
      <w:r>
        <w:t>1.4.</w:t>
      </w:r>
      <w:r>
        <w:rPr>
          <w:lang w:val="ru-RU"/>
        </w:rPr>
        <w:t>1</w:t>
      </w:r>
    </w:p>
    <w:p w:rsidR="002D0183" w:rsidRDefault="00092172" w:rsidP="00092172">
      <w:pPr>
        <w:autoSpaceDE w:val="0"/>
        <w:autoSpaceDN w:val="0"/>
        <w:adjustRightInd w:val="0"/>
        <w:spacing w:line="336" w:lineRule="auto"/>
        <w:ind w:firstLine="0"/>
        <w:jc w:val="center"/>
      </w:pPr>
      <w:r>
        <w:t>Порівняння прогресивних фреймворків</w:t>
      </w:r>
    </w:p>
    <w:tbl>
      <w:tblPr>
        <w:tblStyle w:val="afe"/>
        <w:tblW w:w="0" w:type="auto"/>
        <w:tblLook w:val="04A0" w:firstRow="1" w:lastRow="0" w:firstColumn="1" w:lastColumn="0" w:noHBand="0" w:noVBand="1"/>
      </w:tblPr>
      <w:tblGrid>
        <w:gridCol w:w="2463"/>
        <w:gridCol w:w="2463"/>
        <w:gridCol w:w="2464"/>
        <w:gridCol w:w="2464"/>
      </w:tblGrid>
      <w:tr w:rsidR="002D0183" w:rsidTr="00A86E6A">
        <w:tc>
          <w:tcPr>
            <w:tcW w:w="2463" w:type="dxa"/>
            <w:vAlign w:val="center"/>
          </w:tcPr>
          <w:p w:rsidR="002D0183" w:rsidRPr="00A86E6A" w:rsidRDefault="00092172" w:rsidP="00A86E6A">
            <w:pPr>
              <w:autoSpaceDE w:val="0"/>
              <w:autoSpaceDN w:val="0"/>
              <w:adjustRightInd w:val="0"/>
              <w:spacing w:line="240" w:lineRule="auto"/>
              <w:ind w:firstLine="0"/>
              <w:jc w:val="left"/>
              <w:rPr>
                <w:sz w:val="24"/>
                <w:szCs w:val="24"/>
              </w:rPr>
            </w:pPr>
            <w:r w:rsidRPr="00A86E6A">
              <w:rPr>
                <w:sz w:val="24"/>
                <w:szCs w:val="24"/>
              </w:rPr>
              <w:t>Пункти вирішення</w:t>
            </w:r>
          </w:p>
        </w:tc>
        <w:tc>
          <w:tcPr>
            <w:tcW w:w="2463" w:type="dxa"/>
            <w:vAlign w:val="center"/>
          </w:tcPr>
          <w:p w:rsidR="002D0183" w:rsidRPr="00A86E6A" w:rsidRDefault="00092172" w:rsidP="00A86E6A">
            <w:pPr>
              <w:autoSpaceDE w:val="0"/>
              <w:autoSpaceDN w:val="0"/>
              <w:adjustRightInd w:val="0"/>
              <w:spacing w:line="240" w:lineRule="auto"/>
              <w:ind w:firstLine="0"/>
              <w:jc w:val="left"/>
              <w:rPr>
                <w:sz w:val="24"/>
                <w:szCs w:val="24"/>
                <w:lang w:val="en-GB"/>
              </w:rPr>
            </w:pPr>
            <w:r w:rsidRPr="00A86E6A">
              <w:rPr>
                <w:sz w:val="24"/>
                <w:szCs w:val="24"/>
                <w:lang w:val="en-GB"/>
              </w:rPr>
              <w:t>Angular 2</w:t>
            </w:r>
          </w:p>
        </w:tc>
        <w:tc>
          <w:tcPr>
            <w:tcW w:w="2464" w:type="dxa"/>
            <w:vAlign w:val="center"/>
          </w:tcPr>
          <w:p w:rsidR="002D0183" w:rsidRPr="00A86E6A" w:rsidRDefault="00092172" w:rsidP="00A86E6A">
            <w:pPr>
              <w:autoSpaceDE w:val="0"/>
              <w:autoSpaceDN w:val="0"/>
              <w:adjustRightInd w:val="0"/>
              <w:spacing w:line="240" w:lineRule="auto"/>
              <w:ind w:firstLine="0"/>
              <w:jc w:val="left"/>
              <w:rPr>
                <w:sz w:val="24"/>
                <w:szCs w:val="24"/>
                <w:lang w:val="en-GB"/>
              </w:rPr>
            </w:pPr>
            <w:r w:rsidRPr="00A86E6A">
              <w:rPr>
                <w:sz w:val="24"/>
                <w:szCs w:val="24"/>
                <w:lang w:val="en-GB"/>
              </w:rPr>
              <w:t>React</w:t>
            </w:r>
          </w:p>
        </w:tc>
        <w:tc>
          <w:tcPr>
            <w:tcW w:w="2464" w:type="dxa"/>
            <w:vAlign w:val="center"/>
          </w:tcPr>
          <w:p w:rsidR="002D0183" w:rsidRPr="00A86E6A" w:rsidRDefault="00092172" w:rsidP="00A86E6A">
            <w:pPr>
              <w:autoSpaceDE w:val="0"/>
              <w:autoSpaceDN w:val="0"/>
              <w:adjustRightInd w:val="0"/>
              <w:spacing w:line="240" w:lineRule="auto"/>
              <w:ind w:firstLine="0"/>
              <w:jc w:val="left"/>
              <w:rPr>
                <w:sz w:val="24"/>
                <w:szCs w:val="24"/>
                <w:lang w:val="en-GB"/>
              </w:rPr>
            </w:pPr>
            <w:r w:rsidRPr="00A86E6A">
              <w:rPr>
                <w:sz w:val="24"/>
                <w:szCs w:val="24"/>
                <w:lang w:val="en-GB"/>
              </w:rPr>
              <w:t>Vue</w:t>
            </w:r>
          </w:p>
        </w:tc>
      </w:tr>
      <w:tr w:rsidR="002D0183" w:rsidTr="00A86E6A">
        <w:tc>
          <w:tcPr>
            <w:tcW w:w="2463" w:type="dxa"/>
            <w:vAlign w:val="center"/>
          </w:tcPr>
          <w:p w:rsidR="002D0183" w:rsidRPr="00A86E6A" w:rsidRDefault="00092172" w:rsidP="00A86E6A">
            <w:pPr>
              <w:autoSpaceDE w:val="0"/>
              <w:autoSpaceDN w:val="0"/>
              <w:adjustRightInd w:val="0"/>
              <w:spacing w:line="240" w:lineRule="auto"/>
              <w:ind w:firstLine="0"/>
              <w:jc w:val="left"/>
              <w:rPr>
                <w:sz w:val="24"/>
                <w:szCs w:val="24"/>
              </w:rPr>
            </w:pPr>
            <w:r w:rsidRPr="00A86E6A">
              <w:rPr>
                <w:sz w:val="24"/>
                <w:szCs w:val="24"/>
              </w:rPr>
              <w:t>Стабільність</w:t>
            </w:r>
          </w:p>
        </w:tc>
        <w:tc>
          <w:tcPr>
            <w:tcW w:w="2463" w:type="dxa"/>
            <w:vAlign w:val="center"/>
          </w:tcPr>
          <w:p w:rsidR="002D0183" w:rsidRPr="00A86E6A" w:rsidRDefault="00092172" w:rsidP="00A86E6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2D0183" w:rsidRPr="00A86E6A" w:rsidRDefault="00092172" w:rsidP="00A86E6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2D0183" w:rsidRPr="00A86E6A" w:rsidRDefault="00092172" w:rsidP="00A86E6A">
            <w:pPr>
              <w:autoSpaceDE w:val="0"/>
              <w:autoSpaceDN w:val="0"/>
              <w:adjustRightInd w:val="0"/>
              <w:spacing w:line="240" w:lineRule="auto"/>
              <w:ind w:firstLine="0"/>
              <w:jc w:val="left"/>
              <w:rPr>
                <w:sz w:val="24"/>
                <w:szCs w:val="24"/>
              </w:rPr>
            </w:pPr>
            <w:r w:rsidRPr="00A86E6A">
              <w:rPr>
                <w:sz w:val="24"/>
                <w:szCs w:val="24"/>
              </w:rPr>
              <w:t>Так</w:t>
            </w:r>
          </w:p>
        </w:tc>
      </w:tr>
      <w:tr w:rsidR="002D0183" w:rsidTr="00A86E6A">
        <w:tc>
          <w:tcPr>
            <w:tcW w:w="2463" w:type="dxa"/>
            <w:vAlign w:val="center"/>
          </w:tcPr>
          <w:p w:rsidR="002D0183" w:rsidRPr="00A86E6A" w:rsidRDefault="00092172" w:rsidP="00A86E6A">
            <w:pPr>
              <w:autoSpaceDE w:val="0"/>
              <w:autoSpaceDN w:val="0"/>
              <w:adjustRightInd w:val="0"/>
              <w:spacing w:line="240" w:lineRule="auto"/>
              <w:ind w:firstLine="0"/>
              <w:jc w:val="left"/>
              <w:rPr>
                <w:sz w:val="24"/>
                <w:szCs w:val="24"/>
              </w:rPr>
            </w:pPr>
            <w:r w:rsidRPr="00A86E6A">
              <w:rPr>
                <w:sz w:val="24"/>
                <w:szCs w:val="24"/>
              </w:rPr>
              <w:t>Підтримка сильною спільнотою</w:t>
            </w:r>
          </w:p>
        </w:tc>
        <w:tc>
          <w:tcPr>
            <w:tcW w:w="2463" w:type="dxa"/>
            <w:vAlign w:val="center"/>
          </w:tcPr>
          <w:p w:rsidR="002D0183" w:rsidRPr="00A86E6A" w:rsidRDefault="00092172" w:rsidP="00A86E6A">
            <w:pPr>
              <w:autoSpaceDE w:val="0"/>
              <w:autoSpaceDN w:val="0"/>
              <w:adjustRightInd w:val="0"/>
              <w:spacing w:line="240" w:lineRule="auto"/>
              <w:ind w:firstLine="0"/>
              <w:jc w:val="left"/>
              <w:rPr>
                <w:sz w:val="24"/>
                <w:szCs w:val="24"/>
              </w:rPr>
            </w:pPr>
            <w:r w:rsidRPr="00A86E6A">
              <w:rPr>
                <w:sz w:val="24"/>
                <w:szCs w:val="24"/>
              </w:rPr>
              <w:t>Так, за ним стоїть величезна спільнота та компанія Google.</w:t>
            </w:r>
          </w:p>
        </w:tc>
        <w:tc>
          <w:tcPr>
            <w:tcW w:w="2464" w:type="dxa"/>
            <w:vAlign w:val="center"/>
          </w:tcPr>
          <w:p w:rsidR="002D0183" w:rsidRPr="00A86E6A" w:rsidRDefault="00092172" w:rsidP="00A86E6A">
            <w:pPr>
              <w:autoSpaceDE w:val="0"/>
              <w:autoSpaceDN w:val="0"/>
              <w:adjustRightInd w:val="0"/>
              <w:spacing w:line="240" w:lineRule="auto"/>
              <w:ind w:firstLine="0"/>
              <w:jc w:val="left"/>
              <w:rPr>
                <w:sz w:val="24"/>
                <w:szCs w:val="24"/>
              </w:rPr>
            </w:pPr>
            <w:r w:rsidRPr="00A86E6A">
              <w:rPr>
                <w:sz w:val="24"/>
                <w:szCs w:val="24"/>
              </w:rPr>
              <w:t>Так, величезна спільнота та Facebook підтримує його.</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 xml:space="preserve">Не такака величезна, але досить велика, і його підтримують </w:t>
            </w:r>
            <w:r w:rsidRPr="00A86E6A">
              <w:rPr>
                <w:sz w:val="24"/>
                <w:szCs w:val="24"/>
                <w:lang w:val="en-GB"/>
              </w:rPr>
              <w:t>Laravle</w:t>
            </w:r>
            <w:r w:rsidRPr="00A86E6A">
              <w:rPr>
                <w:sz w:val="24"/>
                <w:szCs w:val="24"/>
              </w:rPr>
              <w:t xml:space="preserve"> та </w:t>
            </w:r>
            <w:r w:rsidRPr="00A86E6A">
              <w:rPr>
                <w:sz w:val="24"/>
                <w:szCs w:val="24"/>
                <w:lang w:val="en-GB"/>
              </w:rPr>
              <w:t>Alibaba</w:t>
            </w:r>
            <w:r w:rsidRPr="00A86E6A">
              <w:rPr>
                <w:sz w:val="24"/>
                <w:szCs w:val="24"/>
              </w:rPr>
              <w:t>.</w:t>
            </w:r>
          </w:p>
        </w:tc>
      </w:tr>
      <w:tr w:rsidR="002D0183" w:rsidTr="00A86E6A">
        <w:tc>
          <w:tcPr>
            <w:tcW w:w="2463"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Хороша документація</w:t>
            </w:r>
          </w:p>
        </w:tc>
        <w:tc>
          <w:tcPr>
            <w:tcW w:w="2463"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lang w:val="en-GB"/>
              </w:rPr>
            </w:pPr>
            <w:r w:rsidRPr="00A86E6A">
              <w:rPr>
                <w:sz w:val="24"/>
                <w:szCs w:val="24"/>
              </w:rPr>
              <w:t>Так</w:t>
            </w:r>
          </w:p>
        </w:tc>
      </w:tr>
    </w:tbl>
    <w:p w:rsidR="00D73E30" w:rsidRPr="00D73E30" w:rsidRDefault="00D73E30" w:rsidP="00D73E30">
      <w:pPr>
        <w:ind w:firstLine="0"/>
        <w:jc w:val="right"/>
        <w:rPr>
          <w:lang w:val="ru-RU"/>
        </w:rPr>
      </w:pPr>
      <w:r>
        <w:lastRenderedPageBreak/>
        <w:t>Продовження таблиці</w:t>
      </w:r>
      <w:r w:rsidRPr="001F6318">
        <w:t xml:space="preserve"> </w:t>
      </w:r>
      <w:r>
        <w:t>1.4.</w:t>
      </w:r>
      <w:r>
        <w:rPr>
          <w:lang w:val="ru-RU"/>
        </w:rPr>
        <w:t>1</w:t>
      </w:r>
    </w:p>
    <w:tbl>
      <w:tblPr>
        <w:tblStyle w:val="afe"/>
        <w:tblW w:w="0" w:type="auto"/>
        <w:tblLook w:val="04A0" w:firstRow="1" w:lastRow="0" w:firstColumn="1" w:lastColumn="0" w:noHBand="0" w:noVBand="1"/>
      </w:tblPr>
      <w:tblGrid>
        <w:gridCol w:w="2463"/>
        <w:gridCol w:w="2463"/>
        <w:gridCol w:w="2464"/>
        <w:gridCol w:w="2464"/>
      </w:tblGrid>
      <w:tr w:rsidR="002D0183" w:rsidTr="00A86E6A">
        <w:tc>
          <w:tcPr>
            <w:tcW w:w="2463"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Легко вивчити</w:t>
            </w:r>
          </w:p>
        </w:tc>
        <w:tc>
          <w:tcPr>
            <w:tcW w:w="2463" w:type="dxa"/>
            <w:vAlign w:val="center"/>
          </w:tcPr>
          <w:p w:rsidR="002D0183" w:rsidRPr="00A86E6A" w:rsidRDefault="00A86E6A" w:rsidP="00A86E6A">
            <w:pPr>
              <w:autoSpaceDE w:val="0"/>
              <w:autoSpaceDN w:val="0"/>
              <w:adjustRightInd w:val="0"/>
              <w:spacing w:line="240" w:lineRule="auto"/>
              <w:ind w:firstLine="0"/>
              <w:jc w:val="left"/>
              <w:rPr>
                <w:sz w:val="24"/>
                <w:szCs w:val="24"/>
                <w:lang w:val="en-GB"/>
              </w:rPr>
            </w:pPr>
            <w:r w:rsidRPr="00A86E6A">
              <w:rPr>
                <w:sz w:val="24"/>
                <w:szCs w:val="24"/>
              </w:rPr>
              <w:t xml:space="preserve">Ні, потрібно знати </w:t>
            </w:r>
            <w:r w:rsidRPr="00A86E6A">
              <w:rPr>
                <w:sz w:val="24"/>
                <w:szCs w:val="24"/>
                <w:lang w:val="en-GB"/>
              </w:rPr>
              <w:t>Typescript</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Частково</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r>
      <w:tr w:rsidR="002D0183" w:rsidTr="00A86E6A">
        <w:tc>
          <w:tcPr>
            <w:tcW w:w="2463" w:type="dxa"/>
            <w:vAlign w:val="center"/>
          </w:tcPr>
          <w:p w:rsidR="002D0183" w:rsidRPr="00A86E6A" w:rsidRDefault="00A86E6A" w:rsidP="00A86E6A">
            <w:pPr>
              <w:autoSpaceDE w:val="0"/>
              <w:autoSpaceDN w:val="0"/>
              <w:adjustRightInd w:val="0"/>
              <w:spacing w:line="240" w:lineRule="auto"/>
              <w:ind w:firstLine="0"/>
              <w:jc w:val="left"/>
              <w:rPr>
                <w:sz w:val="24"/>
                <w:szCs w:val="24"/>
                <w:lang w:val="en-GB"/>
              </w:rPr>
            </w:pPr>
            <w:r w:rsidRPr="00A86E6A">
              <w:rPr>
                <w:sz w:val="24"/>
                <w:szCs w:val="24"/>
              </w:rPr>
              <w:t xml:space="preserve">Інтеграція з </w:t>
            </w:r>
            <w:r w:rsidRPr="00A86E6A">
              <w:rPr>
                <w:sz w:val="24"/>
                <w:szCs w:val="24"/>
                <w:lang w:val="en-GB"/>
              </w:rPr>
              <w:t>Bootstrap</w:t>
            </w:r>
          </w:p>
        </w:tc>
        <w:tc>
          <w:tcPr>
            <w:tcW w:w="2463"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lang w:val="en-GB"/>
              </w:rPr>
            </w:pPr>
            <w:r w:rsidRPr="00A86E6A">
              <w:rPr>
                <w:sz w:val="24"/>
                <w:szCs w:val="24"/>
              </w:rPr>
              <w:t>Так</w:t>
            </w:r>
          </w:p>
        </w:tc>
      </w:tr>
      <w:tr w:rsidR="002D0183" w:rsidTr="00A86E6A">
        <w:tc>
          <w:tcPr>
            <w:tcW w:w="2463"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Розмір</w:t>
            </w:r>
          </w:p>
        </w:tc>
        <w:tc>
          <w:tcPr>
            <w:tcW w:w="2463"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566К</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139К</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lang w:val="en-GB"/>
              </w:rPr>
            </w:pPr>
            <w:r w:rsidRPr="00A86E6A">
              <w:rPr>
                <w:sz w:val="24"/>
                <w:szCs w:val="24"/>
              </w:rPr>
              <w:t>58.8К</w:t>
            </w:r>
          </w:p>
        </w:tc>
      </w:tr>
      <w:tr w:rsidR="002D0183" w:rsidTr="00A86E6A">
        <w:tc>
          <w:tcPr>
            <w:tcW w:w="2463"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Можливість повторно використовувати код</w:t>
            </w:r>
          </w:p>
        </w:tc>
        <w:tc>
          <w:tcPr>
            <w:tcW w:w="2463"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lang w:val="en-GB"/>
              </w:rPr>
            </w:pPr>
            <w:r w:rsidRPr="00A86E6A">
              <w:rPr>
                <w:sz w:val="24"/>
                <w:szCs w:val="24"/>
              </w:rPr>
              <w:t xml:space="preserve">Ні, тільки </w:t>
            </w:r>
            <w:r w:rsidRPr="00A86E6A">
              <w:rPr>
                <w:sz w:val="24"/>
                <w:szCs w:val="24"/>
                <w:lang w:val="en-GB"/>
              </w:rPr>
              <w:t>CSS</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lang w:val="en-GB"/>
              </w:rPr>
            </w:pPr>
            <w:r w:rsidRPr="00A86E6A">
              <w:rPr>
                <w:sz w:val="24"/>
                <w:szCs w:val="24"/>
              </w:rPr>
              <w:t xml:space="preserve">Так, </w:t>
            </w:r>
            <w:r w:rsidRPr="00A86E6A">
              <w:rPr>
                <w:sz w:val="24"/>
                <w:szCs w:val="24"/>
                <w:lang w:val="en-GB"/>
              </w:rPr>
              <w:t xml:space="preserve">HTML </w:t>
            </w:r>
            <w:r w:rsidRPr="00A86E6A">
              <w:rPr>
                <w:sz w:val="24"/>
                <w:szCs w:val="24"/>
              </w:rPr>
              <w:t xml:space="preserve">та </w:t>
            </w:r>
            <w:r w:rsidRPr="00A86E6A">
              <w:rPr>
                <w:sz w:val="24"/>
                <w:szCs w:val="24"/>
                <w:lang w:val="en-GB"/>
              </w:rPr>
              <w:t>CSS</w:t>
            </w:r>
          </w:p>
        </w:tc>
      </w:tr>
      <w:tr w:rsidR="00A86E6A" w:rsidTr="00A86E6A">
        <w:tc>
          <w:tcPr>
            <w:tcW w:w="2463"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Швидкість програмування</w:t>
            </w:r>
          </w:p>
        </w:tc>
        <w:tc>
          <w:tcPr>
            <w:tcW w:w="2463"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Повільно</w:t>
            </w:r>
          </w:p>
        </w:tc>
        <w:tc>
          <w:tcPr>
            <w:tcW w:w="2464"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Нормально</w:t>
            </w:r>
          </w:p>
        </w:tc>
        <w:tc>
          <w:tcPr>
            <w:tcW w:w="2464"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Швидко</w:t>
            </w:r>
          </w:p>
        </w:tc>
      </w:tr>
      <w:tr w:rsidR="00A86E6A" w:rsidTr="00A86E6A">
        <w:tc>
          <w:tcPr>
            <w:tcW w:w="2463"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Реактивність</w:t>
            </w:r>
          </w:p>
        </w:tc>
        <w:tc>
          <w:tcPr>
            <w:tcW w:w="2463"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Частково</w:t>
            </w:r>
          </w:p>
        </w:tc>
        <w:tc>
          <w:tcPr>
            <w:tcW w:w="2464"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r>
      <w:tr w:rsidR="00A86E6A" w:rsidTr="00A86E6A">
        <w:tc>
          <w:tcPr>
            <w:tcW w:w="2463"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Компонента основа</w:t>
            </w:r>
          </w:p>
        </w:tc>
        <w:tc>
          <w:tcPr>
            <w:tcW w:w="2463"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r>
      <w:tr w:rsidR="00E434F5" w:rsidTr="00A86E6A">
        <w:tc>
          <w:tcPr>
            <w:tcW w:w="2463" w:type="dxa"/>
            <w:vAlign w:val="center"/>
          </w:tcPr>
          <w:p w:rsidR="00E434F5" w:rsidRPr="00E434F5" w:rsidRDefault="00E434F5" w:rsidP="00A86E6A">
            <w:pPr>
              <w:autoSpaceDE w:val="0"/>
              <w:autoSpaceDN w:val="0"/>
              <w:adjustRightInd w:val="0"/>
              <w:spacing w:line="240" w:lineRule="auto"/>
              <w:ind w:firstLine="0"/>
              <w:jc w:val="left"/>
              <w:rPr>
                <w:sz w:val="24"/>
                <w:szCs w:val="24"/>
                <w:lang w:val="en-GB"/>
              </w:rPr>
            </w:pPr>
            <w:r>
              <w:rPr>
                <w:sz w:val="24"/>
                <w:szCs w:val="24"/>
                <w:lang w:val="en-GB"/>
              </w:rPr>
              <w:t>CLI</w:t>
            </w:r>
          </w:p>
        </w:tc>
        <w:tc>
          <w:tcPr>
            <w:tcW w:w="2463" w:type="dxa"/>
            <w:vAlign w:val="center"/>
          </w:tcPr>
          <w:p w:rsidR="00E434F5" w:rsidRPr="00E434F5" w:rsidRDefault="00E434F5" w:rsidP="00A86E6A">
            <w:pPr>
              <w:autoSpaceDE w:val="0"/>
              <w:autoSpaceDN w:val="0"/>
              <w:adjustRightInd w:val="0"/>
              <w:spacing w:line="240" w:lineRule="auto"/>
              <w:ind w:firstLine="0"/>
              <w:jc w:val="left"/>
              <w:rPr>
                <w:sz w:val="24"/>
                <w:szCs w:val="24"/>
              </w:rPr>
            </w:pPr>
            <w:r>
              <w:rPr>
                <w:sz w:val="24"/>
                <w:szCs w:val="24"/>
              </w:rPr>
              <w:t>Так</w:t>
            </w:r>
          </w:p>
        </w:tc>
        <w:tc>
          <w:tcPr>
            <w:tcW w:w="2464" w:type="dxa"/>
            <w:vAlign w:val="center"/>
          </w:tcPr>
          <w:p w:rsidR="00E434F5" w:rsidRPr="00A86E6A" w:rsidRDefault="00E434F5" w:rsidP="00A86E6A">
            <w:pPr>
              <w:autoSpaceDE w:val="0"/>
              <w:autoSpaceDN w:val="0"/>
              <w:adjustRightInd w:val="0"/>
              <w:spacing w:line="240" w:lineRule="auto"/>
              <w:ind w:firstLine="0"/>
              <w:jc w:val="left"/>
              <w:rPr>
                <w:sz w:val="24"/>
                <w:szCs w:val="24"/>
              </w:rPr>
            </w:pPr>
            <w:r>
              <w:rPr>
                <w:sz w:val="24"/>
                <w:szCs w:val="24"/>
              </w:rPr>
              <w:t>Так</w:t>
            </w:r>
          </w:p>
        </w:tc>
        <w:tc>
          <w:tcPr>
            <w:tcW w:w="2464" w:type="dxa"/>
            <w:vAlign w:val="center"/>
          </w:tcPr>
          <w:p w:rsidR="00E434F5" w:rsidRPr="00A86E6A" w:rsidRDefault="00E434F5" w:rsidP="00A86E6A">
            <w:pPr>
              <w:autoSpaceDE w:val="0"/>
              <w:autoSpaceDN w:val="0"/>
              <w:adjustRightInd w:val="0"/>
              <w:spacing w:line="240" w:lineRule="auto"/>
              <w:ind w:firstLine="0"/>
              <w:jc w:val="left"/>
              <w:rPr>
                <w:sz w:val="24"/>
                <w:szCs w:val="24"/>
              </w:rPr>
            </w:pPr>
            <w:r>
              <w:rPr>
                <w:sz w:val="24"/>
                <w:szCs w:val="24"/>
              </w:rPr>
              <w:t>Так</w:t>
            </w:r>
          </w:p>
        </w:tc>
      </w:tr>
    </w:tbl>
    <w:p w:rsidR="00E434F5" w:rsidRPr="00031AF1" w:rsidRDefault="00E434F5" w:rsidP="00206D2C">
      <w:pPr>
        <w:autoSpaceDE w:val="0"/>
        <w:autoSpaceDN w:val="0"/>
        <w:adjustRightInd w:val="0"/>
        <w:spacing w:line="336" w:lineRule="auto"/>
        <w:ind w:firstLine="709"/>
        <w:rPr>
          <w:lang w:val="en-GB"/>
        </w:rPr>
      </w:pPr>
    </w:p>
    <w:p w:rsidR="002D0183" w:rsidRDefault="00D73E30" w:rsidP="00206D2C">
      <w:pPr>
        <w:autoSpaceDE w:val="0"/>
        <w:autoSpaceDN w:val="0"/>
        <w:adjustRightInd w:val="0"/>
        <w:spacing w:line="336" w:lineRule="auto"/>
        <w:ind w:firstLine="709"/>
      </w:pPr>
      <w:r>
        <w:t xml:space="preserve">Проаналізувавши цю таблицю можна зробити висновок, що фреймворки хороші але один з них являється фаворитом і це </w:t>
      </w:r>
      <w:r>
        <w:rPr>
          <w:lang w:val="en-GB"/>
        </w:rPr>
        <w:t>Vue</w:t>
      </w:r>
      <w:r w:rsidRPr="00D73E30">
        <w:t xml:space="preserve">. </w:t>
      </w:r>
      <w:r>
        <w:t>Він швидкий у вивчені, на ньому дуже швидко програмувати, він займає дуже мало розміру, що дуже важливо на даний момент, так як більшість користувачів інтернету використовують свій смартфон для доступу до інтернету. В наш час не дуже швидкий швидкий мобільний інтернет, тому мала розмірність є дуже важливою перевагою.</w:t>
      </w:r>
    </w:p>
    <w:p w:rsidR="00E434F5" w:rsidRDefault="00E434F5" w:rsidP="00206D2C">
      <w:pPr>
        <w:autoSpaceDE w:val="0"/>
        <w:autoSpaceDN w:val="0"/>
        <w:adjustRightInd w:val="0"/>
        <w:spacing w:line="336" w:lineRule="auto"/>
        <w:ind w:firstLine="709"/>
      </w:pPr>
      <w:r w:rsidRPr="00E434F5">
        <w:rPr>
          <w:b/>
          <w:i/>
          <w:lang w:val="en-GB"/>
        </w:rPr>
        <w:t>Vuex</w:t>
      </w:r>
      <w:r w:rsidRPr="00E434F5">
        <w:rPr>
          <w:lang w:val="ru-RU"/>
        </w:rPr>
        <w:t xml:space="preserve"> - </w:t>
      </w:r>
      <w:r w:rsidRPr="00E434F5">
        <w:t xml:space="preserve">патерн управління станом + бібліотека для додатків на Vue.js. Він служить централізованим сховищем даних для всіх компонентів програми з правилами, що гарантують, що стан може бути змінено тільки передбачуваним чином. Vuex інтегрується з офіційним розширенням vue-devtools, надаючи «з коробки» такі </w:t>
      </w:r>
      <w:r>
        <w:t>передові</w:t>
      </w:r>
      <w:r w:rsidRPr="00E434F5">
        <w:t xml:space="preserve"> можливості, як «машину час</w:t>
      </w:r>
      <w:r>
        <w:t>у» для налагодження і експорт/</w:t>
      </w:r>
      <w:r w:rsidRPr="00E434F5">
        <w:t>імпорт зліпків стану даних.</w:t>
      </w:r>
    </w:p>
    <w:p w:rsidR="00E434F5" w:rsidRDefault="00E434F5" w:rsidP="00206D2C">
      <w:pPr>
        <w:autoSpaceDE w:val="0"/>
        <w:autoSpaceDN w:val="0"/>
        <w:adjustRightInd w:val="0"/>
        <w:spacing w:line="336" w:lineRule="auto"/>
        <w:ind w:firstLine="709"/>
      </w:pPr>
      <w:r>
        <w:t>У центрі будь-якого Vuex-додатка</w:t>
      </w:r>
      <w:r w:rsidRPr="00E434F5">
        <w:t xml:space="preserve"> знаходиться сховище. «Сховище» - це контейнер, в якому зберігається стан вашого застосування. Два моменти відрізняють сховище Vuex від простого глобального об'єкта:</w:t>
      </w:r>
    </w:p>
    <w:p w:rsidR="00E434F5" w:rsidRDefault="00E434F5" w:rsidP="00D45D9D">
      <w:pPr>
        <w:pStyle w:val="aff"/>
        <w:numPr>
          <w:ilvl w:val="0"/>
          <w:numId w:val="19"/>
        </w:numPr>
        <w:autoSpaceDE w:val="0"/>
        <w:autoSpaceDN w:val="0"/>
        <w:adjustRightInd w:val="0"/>
        <w:spacing w:line="336" w:lineRule="auto"/>
        <w:ind w:left="1134"/>
      </w:pPr>
      <w:r>
        <w:t>Сховище Vuex реактивне</w:t>
      </w:r>
      <w:r w:rsidRPr="00E434F5">
        <w:t>. Коли компоненти Vue покладаються на йог</w:t>
      </w:r>
      <w:r>
        <w:t>о стан, то вони будуть реактивні</w:t>
      </w:r>
      <w:r w:rsidRPr="00E434F5">
        <w:t xml:space="preserve"> і ефективно оновлюватися, якщо стан сховища змінюється.</w:t>
      </w:r>
    </w:p>
    <w:p w:rsidR="00E434F5" w:rsidRPr="00E434F5" w:rsidRDefault="00E434F5" w:rsidP="00D45D9D">
      <w:pPr>
        <w:pStyle w:val="aff"/>
        <w:numPr>
          <w:ilvl w:val="0"/>
          <w:numId w:val="19"/>
        </w:numPr>
        <w:autoSpaceDE w:val="0"/>
        <w:autoSpaceDN w:val="0"/>
        <w:adjustRightInd w:val="0"/>
        <w:spacing w:line="336" w:lineRule="auto"/>
        <w:ind w:left="1134"/>
      </w:pPr>
      <w:r w:rsidRPr="00E434F5">
        <w:t xml:space="preserve">Не можна безпосередньо змінювати стан сховища. Єдиний спосіб внести зміни - явно викликати мутацію. Це гарантує, що будь-яка </w:t>
      </w:r>
      <w:r w:rsidRPr="00E434F5">
        <w:lastRenderedPageBreak/>
        <w:t>зміна стану залишає слід і дозволяє використовувати інструментарій, щоб краще розуміти хід роботи програми.</w:t>
      </w:r>
    </w:p>
    <w:p w:rsidR="00206D2C" w:rsidRPr="001F6318" w:rsidRDefault="00206D2C" w:rsidP="00206D2C">
      <w:pPr>
        <w:pStyle w:val="Bakalavrat"/>
        <w:suppressAutoHyphens/>
      </w:pPr>
      <w:r w:rsidRPr="001F6318">
        <w:rPr>
          <w:b/>
          <w:i/>
        </w:rPr>
        <w:t>Apache</w:t>
      </w:r>
      <w:r w:rsidRPr="001F6318">
        <w:t xml:space="preserve"> – це найбільш розповсюджений веб-сервер</w:t>
      </w:r>
      <w:r w:rsidR="00D73E30">
        <w:t>,</w:t>
      </w:r>
      <w:r w:rsidRPr="001F6318">
        <w:t xml:space="preserve"> </w:t>
      </w:r>
      <w:r w:rsidR="00D73E30">
        <w:t>який являється безкоштовним</w:t>
      </w:r>
      <w:r w:rsidR="00ED6F01">
        <w:t xml:space="preserve"> та призначений</w:t>
      </w:r>
      <w:r w:rsidRPr="001F6318">
        <w:t xml:space="preserve"> для використання під управлінням більшості відомих операційних систем. Apahce у якості протоколу передачі даних використовує </w:t>
      </w:r>
      <w:r>
        <w:t xml:space="preserve">протокол </w:t>
      </w:r>
      <w:r w:rsidRPr="001F6318">
        <w:rPr>
          <w:b/>
          <w:i/>
        </w:rPr>
        <w:t>HTTP</w:t>
      </w:r>
      <w:r w:rsidRPr="001F6318">
        <w:t>.</w:t>
      </w:r>
    </w:p>
    <w:p w:rsidR="00206D2C" w:rsidRPr="001F6318" w:rsidRDefault="00206D2C" w:rsidP="00206D2C">
      <w:pPr>
        <w:pStyle w:val="Bakalavrat"/>
        <w:suppressAutoHyphens/>
      </w:pPr>
      <w:r w:rsidRPr="009E3179">
        <w:t xml:space="preserve">Порівняльний </w:t>
      </w:r>
      <w:r w:rsidRPr="001F6318">
        <w:t xml:space="preserve">аналіз </w:t>
      </w:r>
      <w:r>
        <w:t>СКБД</w:t>
      </w:r>
      <w:r w:rsidRPr="001F6318">
        <w:t xml:space="preserve"> </w:t>
      </w:r>
      <w:r>
        <w:t>дозволяє</w:t>
      </w:r>
      <w:r w:rsidRPr="001F6318">
        <w:t xml:space="preserve"> раціонально вибрати систему керування базами даних для проекту. У якості альтернатив будуть розглянуті наступні СКБД: </w:t>
      </w:r>
      <w:r w:rsidR="00031AF1" w:rsidRPr="00031AF1">
        <w:t>Firebase Realtime Database</w:t>
      </w:r>
      <w:r w:rsidRPr="001F6318">
        <w:t xml:space="preserve">, </w:t>
      </w:r>
      <w:r w:rsidR="00031AF1">
        <w:t>MongoDB</w:t>
      </w:r>
      <w:r w:rsidRPr="001F6318">
        <w:t xml:space="preserve">, </w:t>
      </w:r>
      <w:r w:rsidR="00031AF1">
        <w:t>MySQL</w:t>
      </w:r>
      <w:r w:rsidRPr="001F6318">
        <w:t xml:space="preserve">. </w:t>
      </w:r>
      <w:r w:rsidR="00031AF1">
        <w:t xml:space="preserve">Всі бази безкоштовні, </w:t>
      </w:r>
      <w:r w:rsidR="00031AF1" w:rsidRPr="00031AF1">
        <w:t>Firebase Realtime Database</w:t>
      </w:r>
      <w:r w:rsidR="00031AF1">
        <w:t xml:space="preserve"> (частково)</w:t>
      </w:r>
      <w:r w:rsidRPr="001F6318">
        <w:t>.</w:t>
      </w:r>
    </w:p>
    <w:p w:rsidR="00206D2C" w:rsidRPr="001F6318" w:rsidRDefault="00206D2C" w:rsidP="00206D2C">
      <w:pPr>
        <w:ind w:firstLine="709"/>
      </w:pPr>
      <w:r w:rsidRPr="001F6318">
        <w:t xml:space="preserve">Усі обрані системи керування базами даних підходять для проведення аналізу й порівняння тому що </w:t>
      </w:r>
      <w:r w:rsidR="00031AF1">
        <w:t xml:space="preserve">їх можна використовувати с фреймворком </w:t>
      </w:r>
      <w:r w:rsidR="00031AF1">
        <w:rPr>
          <w:lang w:val="en-GB"/>
        </w:rPr>
        <w:t>Vue</w:t>
      </w:r>
      <w:r w:rsidRPr="001F6318">
        <w:t xml:space="preserve">. </w:t>
      </w:r>
    </w:p>
    <w:p w:rsidR="00206D2C" w:rsidRPr="001F5921" w:rsidRDefault="00206D2C" w:rsidP="00206D2C">
      <w:pPr>
        <w:ind w:firstLine="0"/>
        <w:jc w:val="right"/>
        <w:rPr>
          <w:lang w:val="ru-RU"/>
        </w:rPr>
      </w:pPr>
      <w:r w:rsidRPr="001F6318">
        <w:t xml:space="preserve">Таблиця </w:t>
      </w:r>
      <w:r>
        <w:t>1.4.</w:t>
      </w:r>
      <w:r w:rsidR="00031AF1">
        <w:rPr>
          <w:lang w:val="ru-RU"/>
        </w:rPr>
        <w:t>2</w:t>
      </w:r>
    </w:p>
    <w:p w:rsidR="00206D2C" w:rsidRPr="001F6318" w:rsidRDefault="00031AF1" w:rsidP="00206D2C">
      <w:pPr>
        <w:ind w:firstLine="0"/>
        <w:jc w:val="center"/>
      </w:pPr>
      <w:r w:rsidRPr="00031AF1">
        <w:t>Аналіз загальних показників СКБД</w:t>
      </w:r>
    </w:p>
    <w:tbl>
      <w:tblPr>
        <w:tblW w:w="480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6"/>
        <w:gridCol w:w="2366"/>
        <w:gridCol w:w="2366"/>
        <w:gridCol w:w="2366"/>
      </w:tblGrid>
      <w:tr w:rsidR="00206D2C" w:rsidRPr="00E77F1C" w:rsidTr="00CC5345">
        <w:trPr>
          <w:jc w:val="center"/>
        </w:trPr>
        <w:tc>
          <w:tcPr>
            <w:tcW w:w="1250" w:type="pct"/>
            <w:shd w:val="clear" w:color="auto" w:fill="auto"/>
            <w:vAlign w:val="center"/>
          </w:tcPr>
          <w:p w:rsidR="00206D2C" w:rsidRPr="00E77F1C" w:rsidRDefault="00625D63" w:rsidP="00CC5345">
            <w:pPr>
              <w:spacing w:line="240" w:lineRule="auto"/>
              <w:ind w:firstLine="0"/>
              <w:jc w:val="left"/>
              <w:rPr>
                <w:sz w:val="24"/>
                <w:szCs w:val="24"/>
              </w:rPr>
            </w:pPr>
            <w:r>
              <w:rPr>
                <w:sz w:val="24"/>
                <w:szCs w:val="24"/>
              </w:rPr>
              <w:t>Показники</w:t>
            </w:r>
          </w:p>
        </w:tc>
        <w:tc>
          <w:tcPr>
            <w:tcW w:w="1250" w:type="pct"/>
            <w:shd w:val="clear" w:color="auto" w:fill="auto"/>
            <w:vAlign w:val="center"/>
          </w:tcPr>
          <w:p w:rsidR="00206D2C" w:rsidRPr="00E77F1C" w:rsidRDefault="00031AF1" w:rsidP="00CC5345">
            <w:pPr>
              <w:spacing w:line="240" w:lineRule="auto"/>
              <w:ind w:firstLine="0"/>
              <w:jc w:val="center"/>
              <w:rPr>
                <w:sz w:val="24"/>
                <w:szCs w:val="24"/>
              </w:rPr>
            </w:pPr>
            <w:r w:rsidRPr="00031AF1">
              <w:rPr>
                <w:sz w:val="24"/>
                <w:szCs w:val="24"/>
              </w:rPr>
              <w:t>Firebase Realtime Database</w:t>
            </w:r>
          </w:p>
        </w:tc>
        <w:tc>
          <w:tcPr>
            <w:tcW w:w="1250" w:type="pct"/>
            <w:shd w:val="clear" w:color="auto" w:fill="auto"/>
            <w:vAlign w:val="center"/>
          </w:tcPr>
          <w:p w:rsidR="00206D2C" w:rsidRPr="00E77F1C" w:rsidRDefault="00B80D0A" w:rsidP="00CC5345">
            <w:pPr>
              <w:spacing w:line="240" w:lineRule="auto"/>
              <w:ind w:firstLine="0"/>
              <w:jc w:val="center"/>
              <w:rPr>
                <w:sz w:val="24"/>
                <w:szCs w:val="24"/>
              </w:rPr>
            </w:pPr>
            <w:r w:rsidRPr="00B80D0A">
              <w:rPr>
                <w:sz w:val="24"/>
                <w:szCs w:val="24"/>
              </w:rPr>
              <w:t>MongoDB</w:t>
            </w:r>
          </w:p>
        </w:tc>
        <w:tc>
          <w:tcPr>
            <w:tcW w:w="1250" w:type="pct"/>
            <w:shd w:val="clear" w:color="auto" w:fill="auto"/>
            <w:vAlign w:val="center"/>
          </w:tcPr>
          <w:p w:rsidR="00206D2C" w:rsidRPr="00E77F1C" w:rsidRDefault="00B80D0A" w:rsidP="00CC5345">
            <w:pPr>
              <w:spacing w:line="240" w:lineRule="auto"/>
              <w:ind w:firstLine="0"/>
              <w:jc w:val="center"/>
              <w:rPr>
                <w:sz w:val="24"/>
                <w:szCs w:val="24"/>
              </w:rPr>
            </w:pPr>
            <w:r w:rsidRPr="00B80D0A">
              <w:rPr>
                <w:sz w:val="24"/>
                <w:szCs w:val="24"/>
              </w:rPr>
              <w:t>MySQL</w:t>
            </w:r>
          </w:p>
        </w:tc>
      </w:tr>
      <w:tr w:rsidR="00206D2C" w:rsidRPr="00E77F1C" w:rsidTr="00CC5345">
        <w:trPr>
          <w:jc w:val="center"/>
        </w:trPr>
        <w:tc>
          <w:tcPr>
            <w:tcW w:w="1250" w:type="pct"/>
            <w:shd w:val="clear" w:color="auto" w:fill="auto"/>
            <w:vAlign w:val="center"/>
          </w:tcPr>
          <w:p w:rsidR="00206D2C" w:rsidRPr="00E77F1C" w:rsidRDefault="00B80D0A" w:rsidP="00CC5345">
            <w:pPr>
              <w:spacing w:line="240" w:lineRule="auto"/>
              <w:ind w:firstLine="0"/>
              <w:jc w:val="left"/>
              <w:rPr>
                <w:sz w:val="24"/>
                <w:szCs w:val="24"/>
              </w:rPr>
            </w:pPr>
            <w:r w:rsidRPr="00B80D0A">
              <w:rPr>
                <w:sz w:val="24"/>
                <w:szCs w:val="24"/>
              </w:rPr>
              <w:t>Модель первинної бази даних</w:t>
            </w:r>
          </w:p>
        </w:tc>
        <w:tc>
          <w:tcPr>
            <w:tcW w:w="1250" w:type="pct"/>
            <w:shd w:val="clear" w:color="auto" w:fill="auto"/>
            <w:vAlign w:val="center"/>
          </w:tcPr>
          <w:p w:rsidR="00206D2C" w:rsidRPr="00E77F1C" w:rsidRDefault="00B80D0A" w:rsidP="00CC5345">
            <w:pPr>
              <w:spacing w:line="240" w:lineRule="auto"/>
              <w:ind w:firstLine="0"/>
              <w:jc w:val="left"/>
              <w:rPr>
                <w:sz w:val="24"/>
                <w:szCs w:val="24"/>
              </w:rPr>
            </w:pPr>
            <w:r>
              <w:rPr>
                <w:sz w:val="24"/>
                <w:szCs w:val="24"/>
              </w:rPr>
              <w:t>С</w:t>
            </w:r>
            <w:r w:rsidRPr="00B80D0A">
              <w:rPr>
                <w:sz w:val="24"/>
                <w:szCs w:val="24"/>
              </w:rPr>
              <w:t>ховище документів</w:t>
            </w:r>
          </w:p>
        </w:tc>
        <w:tc>
          <w:tcPr>
            <w:tcW w:w="1250" w:type="pct"/>
            <w:shd w:val="clear" w:color="auto" w:fill="auto"/>
            <w:vAlign w:val="center"/>
          </w:tcPr>
          <w:p w:rsidR="00206D2C" w:rsidRPr="00E77F1C" w:rsidRDefault="00B80D0A" w:rsidP="00CC5345">
            <w:pPr>
              <w:spacing w:line="240" w:lineRule="auto"/>
              <w:ind w:firstLine="0"/>
              <w:jc w:val="left"/>
              <w:rPr>
                <w:sz w:val="24"/>
                <w:szCs w:val="24"/>
              </w:rPr>
            </w:pPr>
            <w:r>
              <w:rPr>
                <w:sz w:val="24"/>
                <w:szCs w:val="24"/>
              </w:rPr>
              <w:t>С</w:t>
            </w:r>
            <w:r w:rsidRPr="00B80D0A">
              <w:rPr>
                <w:sz w:val="24"/>
                <w:szCs w:val="24"/>
              </w:rPr>
              <w:t>ховище документів</w:t>
            </w:r>
          </w:p>
        </w:tc>
        <w:tc>
          <w:tcPr>
            <w:tcW w:w="1250" w:type="pct"/>
            <w:shd w:val="clear" w:color="auto" w:fill="auto"/>
            <w:vAlign w:val="center"/>
          </w:tcPr>
          <w:p w:rsidR="00206D2C" w:rsidRPr="00E77F1C" w:rsidRDefault="00B80D0A" w:rsidP="00CC5345">
            <w:pPr>
              <w:spacing w:line="240" w:lineRule="auto"/>
              <w:ind w:firstLine="0"/>
              <w:jc w:val="left"/>
              <w:rPr>
                <w:sz w:val="24"/>
                <w:szCs w:val="24"/>
              </w:rPr>
            </w:pPr>
            <w:r>
              <w:rPr>
                <w:sz w:val="24"/>
                <w:szCs w:val="24"/>
              </w:rPr>
              <w:t>Реляційна</w:t>
            </w:r>
          </w:p>
        </w:tc>
      </w:tr>
      <w:tr w:rsidR="00206D2C" w:rsidRPr="00E77F1C" w:rsidTr="00CC5345">
        <w:trPr>
          <w:jc w:val="center"/>
        </w:trPr>
        <w:tc>
          <w:tcPr>
            <w:tcW w:w="1250" w:type="pct"/>
            <w:shd w:val="clear" w:color="auto" w:fill="auto"/>
            <w:vAlign w:val="center"/>
          </w:tcPr>
          <w:p w:rsidR="00206D2C" w:rsidRPr="00E77F1C" w:rsidRDefault="00B80D0A" w:rsidP="00CC5345">
            <w:pPr>
              <w:spacing w:line="240" w:lineRule="auto"/>
              <w:ind w:firstLine="0"/>
              <w:jc w:val="left"/>
              <w:rPr>
                <w:sz w:val="24"/>
                <w:szCs w:val="24"/>
              </w:rPr>
            </w:pPr>
            <w:r>
              <w:rPr>
                <w:sz w:val="24"/>
                <w:szCs w:val="24"/>
              </w:rPr>
              <w:t>Вторинна модель</w:t>
            </w:r>
            <w:r w:rsidRPr="00B80D0A">
              <w:rPr>
                <w:sz w:val="24"/>
                <w:szCs w:val="24"/>
              </w:rPr>
              <w:t xml:space="preserve"> баз даних</w:t>
            </w:r>
          </w:p>
        </w:tc>
        <w:tc>
          <w:tcPr>
            <w:tcW w:w="1250" w:type="pct"/>
            <w:shd w:val="clear" w:color="auto" w:fill="auto"/>
            <w:vAlign w:val="center"/>
          </w:tcPr>
          <w:p w:rsidR="00206D2C" w:rsidRPr="00E77F1C" w:rsidRDefault="00B80D0A" w:rsidP="00CC5345">
            <w:pPr>
              <w:spacing w:line="240" w:lineRule="auto"/>
              <w:ind w:firstLine="0"/>
              <w:jc w:val="left"/>
              <w:rPr>
                <w:sz w:val="24"/>
                <w:szCs w:val="24"/>
              </w:rPr>
            </w:pPr>
            <w:r>
              <w:rPr>
                <w:sz w:val="24"/>
                <w:szCs w:val="24"/>
              </w:rPr>
              <w:t>-</w:t>
            </w:r>
          </w:p>
        </w:tc>
        <w:tc>
          <w:tcPr>
            <w:tcW w:w="1250" w:type="pct"/>
            <w:shd w:val="clear" w:color="auto" w:fill="auto"/>
            <w:vAlign w:val="center"/>
          </w:tcPr>
          <w:p w:rsidR="00206D2C" w:rsidRPr="00E77F1C" w:rsidRDefault="00B80D0A" w:rsidP="00CC5345">
            <w:pPr>
              <w:spacing w:line="240" w:lineRule="auto"/>
              <w:ind w:firstLine="0"/>
              <w:jc w:val="left"/>
              <w:rPr>
                <w:sz w:val="24"/>
                <w:szCs w:val="24"/>
              </w:rPr>
            </w:pPr>
            <w:r>
              <w:rPr>
                <w:sz w:val="24"/>
                <w:szCs w:val="24"/>
              </w:rPr>
              <w:t>Сховище ключів</w:t>
            </w:r>
          </w:p>
        </w:tc>
        <w:tc>
          <w:tcPr>
            <w:tcW w:w="1250" w:type="pct"/>
            <w:shd w:val="clear" w:color="auto" w:fill="auto"/>
            <w:vAlign w:val="center"/>
          </w:tcPr>
          <w:p w:rsidR="00206D2C" w:rsidRPr="00E77F1C" w:rsidRDefault="00B80D0A" w:rsidP="00CC5345">
            <w:pPr>
              <w:spacing w:line="240" w:lineRule="auto"/>
              <w:ind w:firstLine="0"/>
              <w:jc w:val="left"/>
              <w:rPr>
                <w:sz w:val="24"/>
                <w:szCs w:val="24"/>
              </w:rPr>
            </w:pPr>
            <w:r>
              <w:rPr>
                <w:sz w:val="24"/>
                <w:szCs w:val="24"/>
              </w:rPr>
              <w:t>Сховище документів та ключів</w:t>
            </w:r>
          </w:p>
        </w:tc>
      </w:tr>
      <w:tr w:rsidR="00206D2C" w:rsidRPr="00E77F1C" w:rsidTr="00CC5345">
        <w:trPr>
          <w:jc w:val="center"/>
        </w:trPr>
        <w:tc>
          <w:tcPr>
            <w:tcW w:w="1250" w:type="pct"/>
            <w:shd w:val="clear" w:color="auto" w:fill="auto"/>
            <w:vAlign w:val="center"/>
          </w:tcPr>
          <w:p w:rsidR="00206D2C" w:rsidRPr="00E77F1C" w:rsidRDefault="0083384E" w:rsidP="00CC5345">
            <w:pPr>
              <w:spacing w:line="240" w:lineRule="auto"/>
              <w:ind w:firstLine="0"/>
              <w:jc w:val="left"/>
              <w:rPr>
                <w:sz w:val="24"/>
                <w:szCs w:val="24"/>
              </w:rPr>
            </w:pPr>
            <w:r>
              <w:rPr>
                <w:sz w:val="24"/>
                <w:szCs w:val="24"/>
              </w:rPr>
              <w:t>Доступна</w:t>
            </w:r>
            <w:r w:rsidR="00B80D0A" w:rsidRPr="00B80D0A">
              <w:rPr>
                <w:sz w:val="24"/>
                <w:szCs w:val="24"/>
              </w:rPr>
              <w:t xml:space="preserve"> тільки як хмарна служба</w:t>
            </w:r>
          </w:p>
        </w:tc>
        <w:tc>
          <w:tcPr>
            <w:tcW w:w="1250" w:type="pct"/>
            <w:shd w:val="clear" w:color="auto" w:fill="auto"/>
            <w:vAlign w:val="center"/>
          </w:tcPr>
          <w:p w:rsidR="00206D2C" w:rsidRPr="00E77F1C" w:rsidRDefault="00B80D0A" w:rsidP="00CC5345">
            <w:pPr>
              <w:spacing w:line="240" w:lineRule="auto"/>
              <w:ind w:firstLine="0"/>
              <w:jc w:val="left"/>
              <w:rPr>
                <w:sz w:val="24"/>
                <w:szCs w:val="24"/>
              </w:rPr>
            </w:pPr>
            <w:r>
              <w:rPr>
                <w:sz w:val="24"/>
                <w:szCs w:val="24"/>
              </w:rPr>
              <w:t>Так</w:t>
            </w:r>
          </w:p>
        </w:tc>
        <w:tc>
          <w:tcPr>
            <w:tcW w:w="1250" w:type="pct"/>
            <w:shd w:val="clear" w:color="auto" w:fill="auto"/>
            <w:vAlign w:val="center"/>
          </w:tcPr>
          <w:p w:rsidR="00206D2C" w:rsidRPr="00E77F1C" w:rsidRDefault="00B80D0A" w:rsidP="00CC5345">
            <w:pPr>
              <w:spacing w:line="240" w:lineRule="auto"/>
              <w:ind w:firstLine="0"/>
              <w:jc w:val="left"/>
              <w:rPr>
                <w:sz w:val="24"/>
                <w:szCs w:val="24"/>
              </w:rPr>
            </w:pPr>
            <w:r>
              <w:rPr>
                <w:sz w:val="24"/>
                <w:szCs w:val="24"/>
              </w:rPr>
              <w:t>Ні</w:t>
            </w:r>
          </w:p>
        </w:tc>
        <w:tc>
          <w:tcPr>
            <w:tcW w:w="1250" w:type="pct"/>
            <w:shd w:val="clear" w:color="auto" w:fill="auto"/>
            <w:vAlign w:val="center"/>
          </w:tcPr>
          <w:p w:rsidR="00206D2C" w:rsidRPr="00E77F1C" w:rsidRDefault="00B80D0A" w:rsidP="00CC5345">
            <w:pPr>
              <w:spacing w:line="240" w:lineRule="auto"/>
              <w:ind w:firstLine="0"/>
              <w:jc w:val="left"/>
              <w:rPr>
                <w:sz w:val="24"/>
                <w:szCs w:val="24"/>
              </w:rPr>
            </w:pPr>
            <w:r>
              <w:rPr>
                <w:sz w:val="24"/>
                <w:szCs w:val="24"/>
              </w:rPr>
              <w:t>Ні</w:t>
            </w:r>
          </w:p>
        </w:tc>
      </w:tr>
      <w:tr w:rsidR="00B80D0A" w:rsidRPr="00E77F1C" w:rsidTr="00CC5345">
        <w:trPr>
          <w:jc w:val="center"/>
        </w:trPr>
        <w:tc>
          <w:tcPr>
            <w:tcW w:w="1250" w:type="pct"/>
            <w:shd w:val="clear" w:color="auto" w:fill="auto"/>
            <w:vAlign w:val="center"/>
          </w:tcPr>
          <w:p w:rsidR="00B80D0A" w:rsidRPr="00B80D0A" w:rsidRDefault="00B80D0A" w:rsidP="00CC5345">
            <w:pPr>
              <w:spacing w:line="240" w:lineRule="auto"/>
              <w:ind w:firstLine="0"/>
              <w:jc w:val="left"/>
              <w:rPr>
                <w:sz w:val="24"/>
                <w:szCs w:val="24"/>
              </w:rPr>
            </w:pPr>
            <w:r w:rsidRPr="00B80D0A">
              <w:rPr>
                <w:sz w:val="24"/>
                <w:szCs w:val="24"/>
              </w:rPr>
              <w:t>Серверні операційні системи</w:t>
            </w:r>
          </w:p>
        </w:tc>
        <w:tc>
          <w:tcPr>
            <w:tcW w:w="1250" w:type="pct"/>
            <w:shd w:val="clear" w:color="auto" w:fill="auto"/>
            <w:vAlign w:val="center"/>
          </w:tcPr>
          <w:p w:rsidR="00B80D0A" w:rsidRDefault="00B80D0A" w:rsidP="00CC5345">
            <w:pPr>
              <w:spacing w:line="240" w:lineRule="auto"/>
              <w:ind w:firstLine="0"/>
              <w:jc w:val="left"/>
              <w:rPr>
                <w:sz w:val="24"/>
                <w:szCs w:val="24"/>
              </w:rPr>
            </w:pPr>
            <w:r>
              <w:rPr>
                <w:sz w:val="24"/>
                <w:szCs w:val="24"/>
              </w:rPr>
              <w:t>Хостинг</w:t>
            </w:r>
          </w:p>
        </w:tc>
        <w:tc>
          <w:tcPr>
            <w:tcW w:w="1250" w:type="pct"/>
            <w:shd w:val="clear" w:color="auto" w:fill="auto"/>
            <w:vAlign w:val="center"/>
          </w:tcPr>
          <w:p w:rsidR="00B80D0A" w:rsidRDefault="00B80D0A" w:rsidP="00CC5345">
            <w:pPr>
              <w:spacing w:line="240" w:lineRule="auto"/>
              <w:ind w:firstLine="0"/>
              <w:jc w:val="left"/>
              <w:rPr>
                <w:sz w:val="24"/>
                <w:szCs w:val="24"/>
              </w:rPr>
            </w:pPr>
            <w:r>
              <w:rPr>
                <w:sz w:val="24"/>
                <w:szCs w:val="24"/>
              </w:rPr>
              <w:t xml:space="preserve">Linux, OS X, Solaris, </w:t>
            </w:r>
            <w:r w:rsidRPr="00B80D0A">
              <w:rPr>
                <w:sz w:val="24"/>
                <w:szCs w:val="24"/>
              </w:rPr>
              <w:t>Windows</w:t>
            </w:r>
          </w:p>
        </w:tc>
        <w:tc>
          <w:tcPr>
            <w:tcW w:w="1250" w:type="pct"/>
            <w:shd w:val="clear" w:color="auto" w:fill="auto"/>
            <w:vAlign w:val="center"/>
          </w:tcPr>
          <w:p w:rsidR="00B80D0A" w:rsidRDefault="00B80D0A" w:rsidP="00CC5345">
            <w:pPr>
              <w:spacing w:line="240" w:lineRule="auto"/>
              <w:ind w:firstLine="0"/>
              <w:jc w:val="left"/>
              <w:rPr>
                <w:sz w:val="24"/>
                <w:szCs w:val="24"/>
              </w:rPr>
            </w:pPr>
            <w:r>
              <w:rPr>
                <w:sz w:val="24"/>
                <w:szCs w:val="24"/>
              </w:rPr>
              <w:t xml:space="preserve">FreeBSD, Linux, OS X, Solaris, </w:t>
            </w:r>
            <w:r w:rsidRPr="00B80D0A">
              <w:rPr>
                <w:sz w:val="24"/>
                <w:szCs w:val="24"/>
              </w:rPr>
              <w:t>Windows</w:t>
            </w:r>
          </w:p>
        </w:tc>
      </w:tr>
      <w:tr w:rsidR="00B80D0A" w:rsidRPr="00E77F1C" w:rsidTr="00CC5345">
        <w:trPr>
          <w:jc w:val="center"/>
        </w:trPr>
        <w:tc>
          <w:tcPr>
            <w:tcW w:w="1250" w:type="pct"/>
            <w:shd w:val="clear" w:color="auto" w:fill="auto"/>
            <w:vAlign w:val="center"/>
          </w:tcPr>
          <w:p w:rsidR="00B80D0A" w:rsidRPr="00B80D0A" w:rsidRDefault="00B80D0A" w:rsidP="00CC5345">
            <w:pPr>
              <w:spacing w:line="240" w:lineRule="auto"/>
              <w:ind w:firstLine="0"/>
              <w:jc w:val="left"/>
              <w:rPr>
                <w:sz w:val="24"/>
                <w:szCs w:val="24"/>
              </w:rPr>
            </w:pPr>
            <w:r w:rsidRPr="00B80D0A">
              <w:rPr>
                <w:sz w:val="24"/>
                <w:szCs w:val="24"/>
              </w:rPr>
              <w:t>Схема данных</w:t>
            </w:r>
          </w:p>
        </w:tc>
        <w:tc>
          <w:tcPr>
            <w:tcW w:w="1250" w:type="pct"/>
            <w:shd w:val="clear" w:color="auto" w:fill="auto"/>
            <w:vAlign w:val="center"/>
          </w:tcPr>
          <w:p w:rsidR="00B80D0A" w:rsidRDefault="00B80D0A" w:rsidP="00CC5345">
            <w:pPr>
              <w:spacing w:line="240" w:lineRule="auto"/>
              <w:ind w:firstLine="0"/>
              <w:jc w:val="left"/>
              <w:rPr>
                <w:sz w:val="24"/>
                <w:szCs w:val="24"/>
              </w:rPr>
            </w:pPr>
            <w:r>
              <w:rPr>
                <w:sz w:val="24"/>
                <w:szCs w:val="24"/>
              </w:rPr>
              <w:t>Без схеми</w:t>
            </w:r>
          </w:p>
        </w:tc>
        <w:tc>
          <w:tcPr>
            <w:tcW w:w="1250" w:type="pct"/>
            <w:shd w:val="clear" w:color="auto" w:fill="auto"/>
            <w:vAlign w:val="center"/>
          </w:tcPr>
          <w:p w:rsidR="00B80D0A" w:rsidRDefault="00B80D0A" w:rsidP="00CC5345">
            <w:pPr>
              <w:spacing w:line="240" w:lineRule="auto"/>
              <w:ind w:firstLine="0"/>
              <w:jc w:val="left"/>
              <w:rPr>
                <w:sz w:val="24"/>
                <w:szCs w:val="24"/>
              </w:rPr>
            </w:pPr>
            <w:r>
              <w:rPr>
                <w:sz w:val="24"/>
                <w:szCs w:val="24"/>
              </w:rPr>
              <w:t>Без схеми</w:t>
            </w:r>
          </w:p>
        </w:tc>
        <w:tc>
          <w:tcPr>
            <w:tcW w:w="1250" w:type="pct"/>
            <w:shd w:val="clear" w:color="auto" w:fill="auto"/>
            <w:vAlign w:val="center"/>
          </w:tcPr>
          <w:p w:rsidR="00B80D0A" w:rsidRDefault="00B80D0A" w:rsidP="00CC5345">
            <w:pPr>
              <w:spacing w:line="240" w:lineRule="auto"/>
              <w:ind w:firstLine="0"/>
              <w:jc w:val="left"/>
              <w:rPr>
                <w:sz w:val="24"/>
                <w:szCs w:val="24"/>
              </w:rPr>
            </w:pPr>
            <w:r>
              <w:rPr>
                <w:sz w:val="24"/>
                <w:szCs w:val="24"/>
              </w:rPr>
              <w:t>Так</w:t>
            </w:r>
          </w:p>
        </w:tc>
      </w:tr>
      <w:tr w:rsidR="00B80D0A" w:rsidRPr="00E77F1C" w:rsidTr="00CC5345">
        <w:trPr>
          <w:jc w:val="center"/>
        </w:trPr>
        <w:tc>
          <w:tcPr>
            <w:tcW w:w="1250" w:type="pct"/>
            <w:shd w:val="clear" w:color="auto" w:fill="auto"/>
            <w:vAlign w:val="center"/>
          </w:tcPr>
          <w:p w:rsidR="00B80D0A" w:rsidRPr="00B80D0A" w:rsidRDefault="00B80D0A" w:rsidP="00CC5345">
            <w:pPr>
              <w:spacing w:line="240" w:lineRule="auto"/>
              <w:ind w:firstLine="0"/>
              <w:jc w:val="left"/>
              <w:rPr>
                <w:sz w:val="24"/>
                <w:szCs w:val="24"/>
                <w:lang w:val="ru-RU"/>
              </w:rPr>
            </w:pPr>
            <w:r>
              <w:rPr>
                <w:sz w:val="24"/>
                <w:szCs w:val="24"/>
                <w:lang w:val="ru-RU"/>
              </w:rPr>
              <w:t>З</w:t>
            </w:r>
            <w:r w:rsidRPr="00B80D0A">
              <w:rPr>
                <w:sz w:val="24"/>
                <w:szCs w:val="24"/>
                <w:lang w:val="ru-RU"/>
              </w:rPr>
              <w:t>умовлені типи даних</w:t>
            </w:r>
          </w:p>
        </w:tc>
        <w:tc>
          <w:tcPr>
            <w:tcW w:w="1250" w:type="pct"/>
            <w:shd w:val="clear" w:color="auto" w:fill="auto"/>
            <w:vAlign w:val="center"/>
          </w:tcPr>
          <w:p w:rsidR="00B80D0A" w:rsidRPr="00B80D0A" w:rsidRDefault="00B80D0A" w:rsidP="00CC5345">
            <w:pPr>
              <w:spacing w:line="240" w:lineRule="auto"/>
              <w:ind w:firstLine="0"/>
              <w:jc w:val="left"/>
              <w:rPr>
                <w:sz w:val="24"/>
                <w:szCs w:val="24"/>
                <w:lang w:val="ru-RU"/>
              </w:rPr>
            </w:pPr>
            <w:r>
              <w:rPr>
                <w:sz w:val="24"/>
                <w:szCs w:val="24"/>
                <w:lang w:val="ru-RU"/>
              </w:rPr>
              <w:t>Так</w:t>
            </w:r>
          </w:p>
        </w:tc>
        <w:tc>
          <w:tcPr>
            <w:tcW w:w="1250" w:type="pct"/>
            <w:shd w:val="clear" w:color="auto" w:fill="auto"/>
            <w:vAlign w:val="center"/>
          </w:tcPr>
          <w:p w:rsidR="00B80D0A" w:rsidRPr="00B80D0A" w:rsidRDefault="00B80D0A" w:rsidP="00CC5345">
            <w:pPr>
              <w:spacing w:line="240" w:lineRule="auto"/>
              <w:ind w:firstLine="0"/>
              <w:jc w:val="left"/>
              <w:rPr>
                <w:sz w:val="24"/>
                <w:szCs w:val="24"/>
                <w:lang w:val="ru-RU"/>
              </w:rPr>
            </w:pPr>
            <w:r>
              <w:rPr>
                <w:sz w:val="24"/>
                <w:szCs w:val="24"/>
                <w:lang w:val="ru-RU"/>
              </w:rPr>
              <w:t>Так</w:t>
            </w:r>
          </w:p>
        </w:tc>
        <w:tc>
          <w:tcPr>
            <w:tcW w:w="1250" w:type="pct"/>
            <w:shd w:val="clear" w:color="auto" w:fill="auto"/>
            <w:vAlign w:val="center"/>
          </w:tcPr>
          <w:p w:rsidR="00B80D0A" w:rsidRPr="00B80D0A" w:rsidRDefault="00B80D0A" w:rsidP="00CC5345">
            <w:pPr>
              <w:spacing w:line="240" w:lineRule="auto"/>
              <w:ind w:firstLine="0"/>
              <w:jc w:val="left"/>
              <w:rPr>
                <w:sz w:val="24"/>
                <w:szCs w:val="24"/>
                <w:lang w:val="ru-RU"/>
              </w:rPr>
            </w:pPr>
            <w:r>
              <w:rPr>
                <w:sz w:val="24"/>
                <w:szCs w:val="24"/>
                <w:lang w:val="ru-RU"/>
              </w:rPr>
              <w:t>Так</w:t>
            </w:r>
          </w:p>
        </w:tc>
      </w:tr>
      <w:tr w:rsidR="00B80D0A" w:rsidRPr="00E77F1C" w:rsidTr="00CC5345">
        <w:trPr>
          <w:jc w:val="center"/>
        </w:trPr>
        <w:tc>
          <w:tcPr>
            <w:tcW w:w="1250" w:type="pct"/>
            <w:shd w:val="clear" w:color="auto" w:fill="auto"/>
            <w:vAlign w:val="center"/>
          </w:tcPr>
          <w:p w:rsidR="00B80D0A" w:rsidRDefault="00B80D0A" w:rsidP="00CC5345">
            <w:pPr>
              <w:spacing w:line="240" w:lineRule="auto"/>
              <w:ind w:firstLine="0"/>
              <w:jc w:val="left"/>
              <w:rPr>
                <w:sz w:val="24"/>
                <w:szCs w:val="24"/>
                <w:lang w:val="ru-RU"/>
              </w:rPr>
            </w:pPr>
            <w:r>
              <w:rPr>
                <w:sz w:val="24"/>
                <w:szCs w:val="24"/>
                <w:lang w:val="ru-RU"/>
              </w:rPr>
              <w:t>В</w:t>
            </w:r>
            <w:r w:rsidRPr="00B80D0A">
              <w:rPr>
                <w:sz w:val="24"/>
                <w:szCs w:val="24"/>
                <w:lang w:val="ru-RU"/>
              </w:rPr>
              <w:t>торинні індекси</w:t>
            </w:r>
          </w:p>
        </w:tc>
        <w:tc>
          <w:tcPr>
            <w:tcW w:w="1250" w:type="pct"/>
            <w:shd w:val="clear" w:color="auto" w:fill="auto"/>
            <w:vAlign w:val="center"/>
          </w:tcPr>
          <w:p w:rsidR="00B80D0A" w:rsidRDefault="00B80D0A" w:rsidP="00CC5345">
            <w:pPr>
              <w:spacing w:line="240" w:lineRule="auto"/>
              <w:ind w:firstLine="0"/>
              <w:jc w:val="left"/>
              <w:rPr>
                <w:sz w:val="24"/>
                <w:szCs w:val="24"/>
                <w:lang w:val="ru-RU"/>
              </w:rPr>
            </w:pPr>
            <w:r>
              <w:rPr>
                <w:sz w:val="24"/>
                <w:szCs w:val="24"/>
                <w:lang w:val="ru-RU"/>
              </w:rPr>
              <w:t>Так</w:t>
            </w:r>
          </w:p>
        </w:tc>
        <w:tc>
          <w:tcPr>
            <w:tcW w:w="1250" w:type="pct"/>
            <w:shd w:val="clear" w:color="auto" w:fill="auto"/>
            <w:vAlign w:val="center"/>
          </w:tcPr>
          <w:p w:rsidR="00B80D0A" w:rsidRDefault="00B80D0A" w:rsidP="00CC5345">
            <w:pPr>
              <w:spacing w:line="240" w:lineRule="auto"/>
              <w:ind w:firstLine="0"/>
              <w:jc w:val="left"/>
              <w:rPr>
                <w:sz w:val="24"/>
                <w:szCs w:val="24"/>
                <w:lang w:val="ru-RU"/>
              </w:rPr>
            </w:pPr>
            <w:r>
              <w:rPr>
                <w:sz w:val="24"/>
                <w:szCs w:val="24"/>
                <w:lang w:val="ru-RU"/>
              </w:rPr>
              <w:t>Так</w:t>
            </w:r>
          </w:p>
        </w:tc>
        <w:tc>
          <w:tcPr>
            <w:tcW w:w="1250" w:type="pct"/>
            <w:shd w:val="clear" w:color="auto" w:fill="auto"/>
            <w:vAlign w:val="center"/>
          </w:tcPr>
          <w:p w:rsidR="00B80D0A" w:rsidRDefault="00B80D0A" w:rsidP="00CC5345">
            <w:pPr>
              <w:spacing w:line="240" w:lineRule="auto"/>
              <w:ind w:firstLine="0"/>
              <w:jc w:val="left"/>
              <w:rPr>
                <w:sz w:val="24"/>
                <w:szCs w:val="24"/>
                <w:lang w:val="ru-RU"/>
              </w:rPr>
            </w:pPr>
            <w:r>
              <w:rPr>
                <w:sz w:val="24"/>
                <w:szCs w:val="24"/>
                <w:lang w:val="ru-RU"/>
              </w:rPr>
              <w:t>Так</w:t>
            </w:r>
          </w:p>
        </w:tc>
      </w:tr>
      <w:tr w:rsidR="00B80D0A" w:rsidRPr="00E77F1C" w:rsidTr="00CC5345">
        <w:trPr>
          <w:jc w:val="center"/>
        </w:trPr>
        <w:tc>
          <w:tcPr>
            <w:tcW w:w="1250" w:type="pct"/>
            <w:shd w:val="clear" w:color="auto" w:fill="auto"/>
            <w:vAlign w:val="center"/>
          </w:tcPr>
          <w:p w:rsidR="00B80D0A" w:rsidRPr="00B80D0A" w:rsidRDefault="00B80D0A" w:rsidP="00CC5345">
            <w:pPr>
              <w:spacing w:line="240" w:lineRule="auto"/>
              <w:ind w:firstLine="0"/>
              <w:jc w:val="left"/>
              <w:rPr>
                <w:sz w:val="24"/>
                <w:szCs w:val="24"/>
              </w:rPr>
            </w:pPr>
            <w:r>
              <w:rPr>
                <w:sz w:val="24"/>
                <w:szCs w:val="24"/>
              </w:rPr>
              <w:t xml:space="preserve">Підтримка </w:t>
            </w:r>
            <w:r>
              <w:rPr>
                <w:sz w:val="24"/>
                <w:szCs w:val="24"/>
                <w:lang w:val="en-GB"/>
              </w:rPr>
              <w:t>SQL</w:t>
            </w:r>
          </w:p>
        </w:tc>
        <w:tc>
          <w:tcPr>
            <w:tcW w:w="1250" w:type="pct"/>
            <w:shd w:val="clear" w:color="auto" w:fill="auto"/>
            <w:vAlign w:val="center"/>
          </w:tcPr>
          <w:p w:rsidR="00B80D0A" w:rsidRDefault="00B80D0A" w:rsidP="00CC5345">
            <w:pPr>
              <w:spacing w:line="240" w:lineRule="auto"/>
              <w:ind w:firstLine="0"/>
              <w:jc w:val="left"/>
              <w:rPr>
                <w:sz w:val="24"/>
                <w:szCs w:val="24"/>
                <w:lang w:val="ru-RU"/>
              </w:rPr>
            </w:pPr>
            <w:r>
              <w:rPr>
                <w:sz w:val="24"/>
                <w:szCs w:val="24"/>
                <w:lang w:val="ru-RU"/>
              </w:rPr>
              <w:t>Ні</w:t>
            </w:r>
          </w:p>
        </w:tc>
        <w:tc>
          <w:tcPr>
            <w:tcW w:w="1250" w:type="pct"/>
            <w:shd w:val="clear" w:color="auto" w:fill="auto"/>
            <w:vAlign w:val="center"/>
          </w:tcPr>
          <w:p w:rsidR="00B80D0A" w:rsidRDefault="00B80D0A" w:rsidP="00CC5345">
            <w:pPr>
              <w:spacing w:line="240" w:lineRule="auto"/>
              <w:ind w:firstLine="0"/>
              <w:jc w:val="left"/>
              <w:rPr>
                <w:sz w:val="24"/>
                <w:szCs w:val="24"/>
                <w:lang w:val="ru-RU"/>
              </w:rPr>
            </w:pPr>
            <w:r w:rsidRPr="00B80D0A">
              <w:rPr>
                <w:sz w:val="24"/>
                <w:szCs w:val="24"/>
                <w:lang w:val="ru-RU"/>
              </w:rPr>
              <w:t>Запити тільки для читання SQL-запитів через коннектор MongoDB для BI</w:t>
            </w:r>
          </w:p>
        </w:tc>
        <w:tc>
          <w:tcPr>
            <w:tcW w:w="1250" w:type="pct"/>
            <w:shd w:val="clear" w:color="auto" w:fill="auto"/>
            <w:vAlign w:val="center"/>
          </w:tcPr>
          <w:p w:rsidR="00B80D0A" w:rsidRDefault="00B80D0A" w:rsidP="00CC5345">
            <w:pPr>
              <w:spacing w:line="240" w:lineRule="auto"/>
              <w:ind w:firstLine="0"/>
              <w:jc w:val="left"/>
              <w:rPr>
                <w:sz w:val="24"/>
                <w:szCs w:val="24"/>
                <w:lang w:val="ru-RU"/>
              </w:rPr>
            </w:pPr>
            <w:r>
              <w:rPr>
                <w:sz w:val="24"/>
                <w:szCs w:val="24"/>
                <w:lang w:val="ru-RU"/>
              </w:rPr>
              <w:t>Так</w:t>
            </w:r>
          </w:p>
        </w:tc>
      </w:tr>
      <w:tr w:rsidR="00B80D0A" w:rsidRPr="00625D63" w:rsidTr="00CC5345">
        <w:trPr>
          <w:jc w:val="center"/>
        </w:trPr>
        <w:tc>
          <w:tcPr>
            <w:tcW w:w="1250" w:type="pct"/>
            <w:shd w:val="clear" w:color="auto" w:fill="auto"/>
            <w:vAlign w:val="center"/>
          </w:tcPr>
          <w:p w:rsidR="00B80D0A" w:rsidRDefault="00625D63" w:rsidP="00CC5345">
            <w:pPr>
              <w:spacing w:line="240" w:lineRule="auto"/>
              <w:ind w:firstLine="0"/>
              <w:jc w:val="left"/>
              <w:rPr>
                <w:sz w:val="24"/>
                <w:szCs w:val="24"/>
              </w:rPr>
            </w:pPr>
            <w:r w:rsidRPr="00625D63">
              <w:rPr>
                <w:sz w:val="24"/>
                <w:szCs w:val="24"/>
              </w:rPr>
              <w:t>API і інші методи доступу</w:t>
            </w:r>
          </w:p>
        </w:tc>
        <w:tc>
          <w:tcPr>
            <w:tcW w:w="1250" w:type="pct"/>
            <w:shd w:val="clear" w:color="auto" w:fill="auto"/>
            <w:vAlign w:val="center"/>
          </w:tcPr>
          <w:p w:rsidR="00B80D0A" w:rsidRPr="00625D63" w:rsidRDefault="00625D63" w:rsidP="00CC5345">
            <w:pPr>
              <w:spacing w:line="240" w:lineRule="auto"/>
              <w:ind w:firstLine="0"/>
              <w:jc w:val="left"/>
              <w:rPr>
                <w:sz w:val="24"/>
                <w:szCs w:val="24"/>
                <w:lang w:val="en-US"/>
              </w:rPr>
            </w:pPr>
            <w:r w:rsidRPr="00625D63">
              <w:rPr>
                <w:sz w:val="24"/>
                <w:szCs w:val="24"/>
                <w:lang w:val="en-US"/>
              </w:rPr>
              <w:t xml:space="preserve">Android, </w:t>
            </w:r>
            <w:r>
              <w:rPr>
                <w:sz w:val="24"/>
                <w:szCs w:val="24"/>
                <w:lang w:val="en-US"/>
              </w:rPr>
              <w:t xml:space="preserve">IOS, JavaScript API, </w:t>
            </w:r>
            <w:r w:rsidRPr="00625D63">
              <w:rPr>
                <w:sz w:val="24"/>
                <w:szCs w:val="24"/>
                <w:lang w:val="en-US"/>
              </w:rPr>
              <w:t>RESTful HTTP API</w:t>
            </w:r>
          </w:p>
        </w:tc>
        <w:tc>
          <w:tcPr>
            <w:tcW w:w="1250" w:type="pct"/>
            <w:shd w:val="clear" w:color="auto" w:fill="auto"/>
            <w:vAlign w:val="center"/>
          </w:tcPr>
          <w:p w:rsidR="00B80D0A" w:rsidRPr="00625D63" w:rsidRDefault="00625D63" w:rsidP="00CC5345">
            <w:pPr>
              <w:spacing w:line="240" w:lineRule="auto"/>
              <w:ind w:firstLine="0"/>
              <w:jc w:val="left"/>
              <w:rPr>
                <w:sz w:val="24"/>
                <w:szCs w:val="24"/>
                <w:lang w:val="ru-RU"/>
              </w:rPr>
            </w:pPr>
            <w:r>
              <w:rPr>
                <w:sz w:val="24"/>
                <w:szCs w:val="24"/>
                <w:lang w:val="ru-RU"/>
              </w:rPr>
              <w:t>П</w:t>
            </w:r>
            <w:r w:rsidRPr="00625D63">
              <w:rPr>
                <w:sz w:val="24"/>
                <w:szCs w:val="24"/>
                <w:lang w:val="ru-RU"/>
              </w:rPr>
              <w:t xml:space="preserve">ропріетарний протокол з використанням </w:t>
            </w:r>
            <w:r w:rsidRPr="00625D63">
              <w:rPr>
                <w:sz w:val="24"/>
                <w:szCs w:val="24"/>
                <w:lang w:val="en-US"/>
              </w:rPr>
              <w:t>JSON</w:t>
            </w:r>
          </w:p>
        </w:tc>
        <w:tc>
          <w:tcPr>
            <w:tcW w:w="1250" w:type="pct"/>
            <w:shd w:val="clear" w:color="auto" w:fill="auto"/>
            <w:vAlign w:val="center"/>
          </w:tcPr>
          <w:p w:rsidR="00B80D0A" w:rsidRPr="00625D63" w:rsidRDefault="00625D63" w:rsidP="00CC5345">
            <w:pPr>
              <w:spacing w:line="240" w:lineRule="auto"/>
              <w:ind w:firstLine="0"/>
              <w:jc w:val="left"/>
              <w:rPr>
                <w:sz w:val="24"/>
                <w:szCs w:val="24"/>
                <w:lang w:val="ru-RU"/>
              </w:rPr>
            </w:pPr>
            <w:r w:rsidRPr="00625D63">
              <w:rPr>
                <w:sz w:val="24"/>
                <w:szCs w:val="24"/>
                <w:lang w:val="ru-RU"/>
              </w:rPr>
              <w:t xml:space="preserve">Власний </w:t>
            </w:r>
            <w:r>
              <w:rPr>
                <w:sz w:val="24"/>
                <w:szCs w:val="24"/>
                <w:lang w:val="ru-RU"/>
              </w:rPr>
              <w:t xml:space="preserve">API, </w:t>
            </w:r>
            <w:r w:rsidRPr="00625D63">
              <w:rPr>
                <w:sz w:val="24"/>
                <w:szCs w:val="24"/>
                <w:lang w:val="ru-RU"/>
              </w:rPr>
              <w:t>ADO.NET</w:t>
            </w:r>
            <w:r>
              <w:rPr>
                <w:sz w:val="24"/>
                <w:szCs w:val="24"/>
                <w:lang w:val="ru-RU"/>
              </w:rPr>
              <w:t xml:space="preserve">, </w:t>
            </w:r>
            <w:r w:rsidRPr="00625D63">
              <w:rPr>
                <w:sz w:val="24"/>
                <w:szCs w:val="24"/>
                <w:lang w:val="ru-RU"/>
              </w:rPr>
              <w:t>JDBC</w:t>
            </w:r>
            <w:r>
              <w:rPr>
                <w:sz w:val="24"/>
                <w:szCs w:val="24"/>
                <w:lang w:val="ru-RU"/>
              </w:rPr>
              <w:t xml:space="preserve">, </w:t>
            </w:r>
            <w:r w:rsidRPr="00625D63">
              <w:rPr>
                <w:sz w:val="24"/>
                <w:szCs w:val="24"/>
                <w:lang w:val="ru-RU"/>
              </w:rPr>
              <w:t>ODBC</w:t>
            </w:r>
          </w:p>
        </w:tc>
      </w:tr>
      <w:tr w:rsidR="00625D63" w:rsidRPr="00625D63" w:rsidTr="00CC5345">
        <w:trPr>
          <w:jc w:val="center"/>
        </w:trPr>
        <w:tc>
          <w:tcPr>
            <w:tcW w:w="1250" w:type="pct"/>
            <w:shd w:val="clear" w:color="auto" w:fill="auto"/>
            <w:vAlign w:val="center"/>
          </w:tcPr>
          <w:p w:rsidR="00625D63" w:rsidRPr="00625D63" w:rsidRDefault="00625D63" w:rsidP="00CC5345">
            <w:pPr>
              <w:spacing w:line="240" w:lineRule="auto"/>
              <w:ind w:firstLine="0"/>
              <w:jc w:val="left"/>
              <w:rPr>
                <w:sz w:val="24"/>
                <w:szCs w:val="24"/>
              </w:rPr>
            </w:pPr>
            <w:r w:rsidRPr="00625D63">
              <w:rPr>
                <w:sz w:val="24"/>
                <w:szCs w:val="24"/>
              </w:rPr>
              <w:t>Мови програмування</w:t>
            </w:r>
          </w:p>
        </w:tc>
        <w:tc>
          <w:tcPr>
            <w:tcW w:w="1250" w:type="pct"/>
            <w:shd w:val="clear" w:color="auto" w:fill="auto"/>
            <w:vAlign w:val="center"/>
          </w:tcPr>
          <w:p w:rsidR="00625D63" w:rsidRPr="00625D63" w:rsidRDefault="00625D63" w:rsidP="00CC5345">
            <w:pPr>
              <w:spacing w:line="240" w:lineRule="auto"/>
              <w:ind w:firstLine="0"/>
              <w:jc w:val="left"/>
              <w:rPr>
                <w:sz w:val="24"/>
                <w:szCs w:val="24"/>
                <w:lang w:val="en-US"/>
              </w:rPr>
            </w:pPr>
            <w:r>
              <w:rPr>
                <w:sz w:val="24"/>
                <w:szCs w:val="24"/>
                <w:lang w:val="en-US"/>
              </w:rPr>
              <w:t xml:space="preserve">Java, JavaScript, </w:t>
            </w:r>
            <w:r w:rsidRPr="00625D63">
              <w:rPr>
                <w:sz w:val="24"/>
                <w:szCs w:val="24"/>
                <w:lang w:val="en-US"/>
              </w:rPr>
              <w:t>Objective-C</w:t>
            </w:r>
          </w:p>
        </w:tc>
        <w:tc>
          <w:tcPr>
            <w:tcW w:w="1250" w:type="pct"/>
            <w:shd w:val="clear" w:color="auto" w:fill="auto"/>
            <w:vAlign w:val="center"/>
          </w:tcPr>
          <w:p w:rsidR="00625D63" w:rsidRPr="00625D63" w:rsidRDefault="00625D63" w:rsidP="00CC5345">
            <w:pPr>
              <w:spacing w:line="240" w:lineRule="auto"/>
              <w:ind w:firstLine="0"/>
              <w:jc w:val="left"/>
              <w:rPr>
                <w:sz w:val="24"/>
                <w:szCs w:val="24"/>
              </w:rPr>
            </w:pPr>
            <w:r>
              <w:rPr>
                <w:sz w:val="24"/>
                <w:szCs w:val="24"/>
                <w:lang w:val="en-GB"/>
              </w:rPr>
              <w:t>C, C#, C++, Java,</w:t>
            </w:r>
            <w:r>
              <w:rPr>
                <w:sz w:val="24"/>
                <w:szCs w:val="24"/>
              </w:rPr>
              <w:t xml:space="preserve"> </w:t>
            </w:r>
            <w:r>
              <w:rPr>
                <w:sz w:val="24"/>
                <w:szCs w:val="24"/>
                <w:lang w:val="en-US"/>
              </w:rPr>
              <w:t>JavaScript</w:t>
            </w:r>
            <w:r>
              <w:rPr>
                <w:sz w:val="24"/>
                <w:szCs w:val="24"/>
              </w:rPr>
              <w:t>,</w:t>
            </w:r>
            <w:r>
              <w:rPr>
                <w:sz w:val="24"/>
                <w:szCs w:val="24"/>
                <w:lang w:val="en-GB"/>
              </w:rPr>
              <w:t xml:space="preserve"> PHP, Lua, Python </w:t>
            </w:r>
            <w:r>
              <w:rPr>
                <w:sz w:val="24"/>
                <w:szCs w:val="24"/>
              </w:rPr>
              <w:t>та ін.</w:t>
            </w:r>
          </w:p>
        </w:tc>
        <w:tc>
          <w:tcPr>
            <w:tcW w:w="1250" w:type="pct"/>
            <w:shd w:val="clear" w:color="auto" w:fill="auto"/>
            <w:vAlign w:val="center"/>
          </w:tcPr>
          <w:p w:rsidR="00625D63" w:rsidRPr="00625D63" w:rsidRDefault="00625D63" w:rsidP="00CC5345">
            <w:pPr>
              <w:spacing w:line="240" w:lineRule="auto"/>
              <w:ind w:firstLine="0"/>
              <w:jc w:val="left"/>
              <w:rPr>
                <w:sz w:val="24"/>
                <w:szCs w:val="24"/>
              </w:rPr>
            </w:pPr>
            <w:r>
              <w:rPr>
                <w:sz w:val="24"/>
                <w:szCs w:val="24"/>
                <w:lang w:val="en-GB"/>
              </w:rPr>
              <w:t>C, C#, C++, Java,</w:t>
            </w:r>
            <w:r>
              <w:rPr>
                <w:sz w:val="24"/>
                <w:szCs w:val="24"/>
              </w:rPr>
              <w:t xml:space="preserve"> </w:t>
            </w:r>
            <w:r>
              <w:rPr>
                <w:sz w:val="24"/>
                <w:szCs w:val="24"/>
                <w:lang w:val="en-US"/>
              </w:rPr>
              <w:t>JavaScript</w:t>
            </w:r>
            <w:r>
              <w:rPr>
                <w:sz w:val="24"/>
                <w:szCs w:val="24"/>
              </w:rPr>
              <w:t>,</w:t>
            </w:r>
            <w:r>
              <w:rPr>
                <w:sz w:val="24"/>
                <w:szCs w:val="24"/>
                <w:lang w:val="en-GB"/>
              </w:rPr>
              <w:t xml:space="preserve"> PHP, Perl, Python </w:t>
            </w:r>
            <w:r>
              <w:rPr>
                <w:sz w:val="24"/>
                <w:szCs w:val="24"/>
              </w:rPr>
              <w:t>та ін.</w:t>
            </w:r>
          </w:p>
        </w:tc>
      </w:tr>
    </w:tbl>
    <w:p w:rsidR="00CC5345" w:rsidRDefault="00CC5345"/>
    <w:p w:rsidR="00CC5345" w:rsidRDefault="00CC5345" w:rsidP="00CC5345">
      <w:pPr>
        <w:jc w:val="right"/>
      </w:pPr>
      <w:r>
        <w:lastRenderedPageBreak/>
        <w:t>Продовження таблиці</w:t>
      </w:r>
      <w:r w:rsidRPr="00CC5345">
        <w:t xml:space="preserve"> 1.4.2</w:t>
      </w:r>
    </w:p>
    <w:tbl>
      <w:tblPr>
        <w:tblW w:w="480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6"/>
        <w:gridCol w:w="2366"/>
        <w:gridCol w:w="2366"/>
        <w:gridCol w:w="2366"/>
      </w:tblGrid>
      <w:tr w:rsidR="00625D63" w:rsidRPr="00625D63" w:rsidTr="00CC5345">
        <w:trPr>
          <w:jc w:val="center"/>
        </w:trPr>
        <w:tc>
          <w:tcPr>
            <w:tcW w:w="1250" w:type="pct"/>
            <w:shd w:val="clear" w:color="auto" w:fill="auto"/>
            <w:vAlign w:val="center"/>
          </w:tcPr>
          <w:p w:rsidR="00625D63" w:rsidRPr="00625D63" w:rsidRDefault="00625D63" w:rsidP="00CC5345">
            <w:pPr>
              <w:spacing w:line="240" w:lineRule="auto"/>
              <w:ind w:firstLine="0"/>
              <w:jc w:val="left"/>
              <w:rPr>
                <w:sz w:val="24"/>
                <w:szCs w:val="24"/>
              </w:rPr>
            </w:pPr>
            <w:r>
              <w:rPr>
                <w:sz w:val="24"/>
                <w:szCs w:val="24"/>
              </w:rPr>
              <w:t>З</w:t>
            </w:r>
            <w:r w:rsidRPr="00625D63">
              <w:rPr>
                <w:sz w:val="24"/>
                <w:szCs w:val="24"/>
              </w:rPr>
              <w:t>бережені процедури</w:t>
            </w:r>
          </w:p>
        </w:tc>
        <w:tc>
          <w:tcPr>
            <w:tcW w:w="1250" w:type="pct"/>
            <w:shd w:val="clear" w:color="auto" w:fill="auto"/>
            <w:vAlign w:val="center"/>
          </w:tcPr>
          <w:p w:rsidR="00625D63" w:rsidRPr="00625D63" w:rsidRDefault="00625D63" w:rsidP="00CC5345">
            <w:pPr>
              <w:spacing w:line="240" w:lineRule="auto"/>
              <w:ind w:firstLine="0"/>
              <w:jc w:val="left"/>
              <w:rPr>
                <w:sz w:val="24"/>
                <w:szCs w:val="24"/>
                <w:lang w:val="ru-RU"/>
              </w:rPr>
            </w:pPr>
            <w:r w:rsidRPr="00625D63">
              <w:rPr>
                <w:sz w:val="24"/>
                <w:szCs w:val="24"/>
                <w:lang w:val="ru-RU"/>
              </w:rPr>
              <w:t>обмежена функціональність з використанням «правил»</w:t>
            </w:r>
          </w:p>
        </w:tc>
        <w:tc>
          <w:tcPr>
            <w:tcW w:w="1250" w:type="pct"/>
            <w:shd w:val="clear" w:color="auto" w:fill="auto"/>
            <w:vAlign w:val="center"/>
          </w:tcPr>
          <w:p w:rsidR="00625D63" w:rsidRPr="00625D63" w:rsidRDefault="00625D63" w:rsidP="00CC5345">
            <w:pPr>
              <w:spacing w:line="240" w:lineRule="auto"/>
              <w:ind w:firstLine="0"/>
              <w:jc w:val="left"/>
              <w:rPr>
                <w:sz w:val="24"/>
                <w:szCs w:val="24"/>
                <w:lang w:val="ru-RU"/>
              </w:rPr>
            </w:pPr>
            <w:r w:rsidRPr="00625D63">
              <w:rPr>
                <w:sz w:val="24"/>
                <w:szCs w:val="24"/>
                <w:lang w:val="ru-RU"/>
              </w:rPr>
              <w:t>JavaScript</w:t>
            </w:r>
          </w:p>
        </w:tc>
        <w:tc>
          <w:tcPr>
            <w:tcW w:w="1250" w:type="pct"/>
            <w:shd w:val="clear" w:color="auto" w:fill="auto"/>
            <w:vAlign w:val="center"/>
          </w:tcPr>
          <w:p w:rsidR="00625D63" w:rsidRPr="00625D63" w:rsidRDefault="00625D63" w:rsidP="00CC5345">
            <w:pPr>
              <w:spacing w:line="240" w:lineRule="auto"/>
              <w:ind w:firstLine="0"/>
              <w:jc w:val="left"/>
              <w:rPr>
                <w:sz w:val="24"/>
                <w:szCs w:val="24"/>
                <w:lang w:val="ru-RU"/>
              </w:rPr>
            </w:pPr>
            <w:r>
              <w:rPr>
                <w:sz w:val="24"/>
                <w:szCs w:val="24"/>
                <w:lang w:val="ru-RU"/>
              </w:rPr>
              <w:t>Так</w:t>
            </w:r>
          </w:p>
        </w:tc>
      </w:tr>
      <w:tr w:rsidR="00625D63" w:rsidRPr="00625D63" w:rsidTr="00CC5345">
        <w:trPr>
          <w:jc w:val="center"/>
        </w:trPr>
        <w:tc>
          <w:tcPr>
            <w:tcW w:w="1250" w:type="pct"/>
            <w:shd w:val="clear" w:color="auto" w:fill="auto"/>
            <w:vAlign w:val="center"/>
          </w:tcPr>
          <w:p w:rsidR="00625D63" w:rsidRDefault="00625D63" w:rsidP="00CC5345">
            <w:pPr>
              <w:spacing w:line="240" w:lineRule="auto"/>
              <w:ind w:firstLine="0"/>
              <w:jc w:val="left"/>
              <w:rPr>
                <w:sz w:val="24"/>
                <w:szCs w:val="24"/>
              </w:rPr>
            </w:pPr>
            <w:r>
              <w:rPr>
                <w:sz w:val="24"/>
                <w:szCs w:val="24"/>
              </w:rPr>
              <w:t>Т</w:t>
            </w:r>
            <w:r w:rsidRPr="00625D63">
              <w:rPr>
                <w:sz w:val="24"/>
                <w:szCs w:val="24"/>
              </w:rPr>
              <w:t>ригери</w:t>
            </w:r>
          </w:p>
        </w:tc>
        <w:tc>
          <w:tcPr>
            <w:tcW w:w="1250" w:type="pct"/>
            <w:shd w:val="clear" w:color="auto" w:fill="auto"/>
            <w:vAlign w:val="center"/>
          </w:tcPr>
          <w:p w:rsidR="00625D63" w:rsidRPr="00625D63" w:rsidRDefault="00625D63" w:rsidP="00CC5345">
            <w:pPr>
              <w:spacing w:line="240" w:lineRule="auto"/>
              <w:ind w:firstLine="0"/>
              <w:jc w:val="left"/>
              <w:rPr>
                <w:sz w:val="24"/>
                <w:szCs w:val="24"/>
                <w:lang w:val="ru-RU"/>
              </w:rPr>
            </w:pPr>
            <w:r w:rsidRPr="00625D63">
              <w:rPr>
                <w:sz w:val="24"/>
                <w:szCs w:val="24"/>
                <w:lang w:val="ru-RU"/>
              </w:rPr>
              <w:t>Зворотні виклики запускаються при зміні даних</w:t>
            </w:r>
          </w:p>
        </w:tc>
        <w:tc>
          <w:tcPr>
            <w:tcW w:w="1250" w:type="pct"/>
            <w:shd w:val="clear" w:color="auto" w:fill="auto"/>
            <w:vAlign w:val="center"/>
          </w:tcPr>
          <w:p w:rsidR="00625D63" w:rsidRPr="00625D63" w:rsidRDefault="00625D63" w:rsidP="00CC5345">
            <w:pPr>
              <w:spacing w:line="240" w:lineRule="auto"/>
              <w:ind w:firstLine="0"/>
              <w:jc w:val="left"/>
              <w:rPr>
                <w:sz w:val="24"/>
                <w:szCs w:val="24"/>
                <w:lang w:val="ru-RU"/>
              </w:rPr>
            </w:pPr>
            <w:r>
              <w:rPr>
                <w:sz w:val="24"/>
                <w:szCs w:val="24"/>
                <w:lang w:val="ru-RU"/>
              </w:rPr>
              <w:t>Ні</w:t>
            </w:r>
          </w:p>
        </w:tc>
        <w:tc>
          <w:tcPr>
            <w:tcW w:w="1250" w:type="pct"/>
            <w:shd w:val="clear" w:color="auto" w:fill="auto"/>
            <w:vAlign w:val="center"/>
          </w:tcPr>
          <w:p w:rsidR="00625D63" w:rsidRDefault="00625D63" w:rsidP="00CC5345">
            <w:pPr>
              <w:spacing w:line="240" w:lineRule="auto"/>
              <w:ind w:firstLine="0"/>
              <w:jc w:val="left"/>
              <w:rPr>
                <w:sz w:val="24"/>
                <w:szCs w:val="24"/>
                <w:lang w:val="ru-RU"/>
              </w:rPr>
            </w:pPr>
            <w:r>
              <w:rPr>
                <w:sz w:val="24"/>
                <w:szCs w:val="24"/>
                <w:lang w:val="ru-RU"/>
              </w:rPr>
              <w:t>Так</w:t>
            </w:r>
          </w:p>
        </w:tc>
      </w:tr>
      <w:tr w:rsidR="00625D63" w:rsidRPr="00625D63" w:rsidTr="00CC5345">
        <w:trPr>
          <w:jc w:val="center"/>
        </w:trPr>
        <w:tc>
          <w:tcPr>
            <w:tcW w:w="1250" w:type="pct"/>
            <w:shd w:val="clear" w:color="auto" w:fill="auto"/>
            <w:vAlign w:val="center"/>
          </w:tcPr>
          <w:p w:rsidR="00625D63" w:rsidRDefault="00625D63" w:rsidP="00CC5345">
            <w:pPr>
              <w:spacing w:line="240" w:lineRule="auto"/>
              <w:ind w:firstLine="0"/>
              <w:jc w:val="left"/>
              <w:rPr>
                <w:sz w:val="24"/>
                <w:szCs w:val="24"/>
              </w:rPr>
            </w:pPr>
            <w:r w:rsidRPr="001F6318">
              <w:rPr>
                <w:sz w:val="24"/>
                <w:szCs w:val="24"/>
              </w:rPr>
              <w:t>Транзакції</w:t>
            </w:r>
          </w:p>
        </w:tc>
        <w:tc>
          <w:tcPr>
            <w:tcW w:w="1250" w:type="pct"/>
            <w:shd w:val="clear" w:color="auto" w:fill="auto"/>
            <w:vAlign w:val="center"/>
          </w:tcPr>
          <w:p w:rsidR="00625D63" w:rsidRPr="00625D63" w:rsidRDefault="00625D63" w:rsidP="00CC5345">
            <w:pPr>
              <w:spacing w:line="240" w:lineRule="auto"/>
              <w:ind w:firstLine="0"/>
              <w:jc w:val="left"/>
              <w:rPr>
                <w:sz w:val="24"/>
                <w:szCs w:val="24"/>
                <w:lang w:val="ru-RU"/>
              </w:rPr>
            </w:pPr>
            <w:r>
              <w:rPr>
                <w:sz w:val="24"/>
                <w:szCs w:val="24"/>
                <w:lang w:val="ru-RU"/>
              </w:rPr>
              <w:t>Так</w:t>
            </w:r>
          </w:p>
        </w:tc>
        <w:tc>
          <w:tcPr>
            <w:tcW w:w="1250" w:type="pct"/>
            <w:shd w:val="clear" w:color="auto" w:fill="auto"/>
            <w:vAlign w:val="center"/>
          </w:tcPr>
          <w:p w:rsidR="00625D63" w:rsidRDefault="00625D63" w:rsidP="00CC5345">
            <w:pPr>
              <w:spacing w:line="240" w:lineRule="auto"/>
              <w:ind w:firstLine="0"/>
              <w:jc w:val="left"/>
              <w:rPr>
                <w:sz w:val="24"/>
                <w:szCs w:val="24"/>
                <w:lang w:val="ru-RU"/>
              </w:rPr>
            </w:pPr>
            <w:r>
              <w:rPr>
                <w:sz w:val="24"/>
                <w:szCs w:val="24"/>
                <w:lang w:val="ru-RU"/>
              </w:rPr>
              <w:t>Багатодомені</w:t>
            </w:r>
            <w:r w:rsidRPr="00625D63">
              <w:rPr>
                <w:sz w:val="24"/>
                <w:szCs w:val="24"/>
                <w:lang w:val="ru-RU"/>
              </w:rPr>
              <w:t xml:space="preserve"> транзакції ACID з ізоляцією моментальних знімків</w:t>
            </w:r>
          </w:p>
        </w:tc>
        <w:tc>
          <w:tcPr>
            <w:tcW w:w="1250" w:type="pct"/>
            <w:shd w:val="clear" w:color="auto" w:fill="auto"/>
            <w:vAlign w:val="center"/>
          </w:tcPr>
          <w:p w:rsidR="00625D63" w:rsidRPr="00625D63" w:rsidRDefault="00625D63" w:rsidP="00CC5345">
            <w:pPr>
              <w:spacing w:line="240" w:lineRule="auto"/>
              <w:ind w:firstLine="0"/>
              <w:jc w:val="left"/>
              <w:rPr>
                <w:sz w:val="24"/>
                <w:szCs w:val="24"/>
              </w:rPr>
            </w:pPr>
            <w:r>
              <w:rPr>
                <w:sz w:val="24"/>
                <w:szCs w:val="24"/>
                <w:lang w:val="en-GB"/>
              </w:rPr>
              <w:t>ACID</w:t>
            </w:r>
          </w:p>
        </w:tc>
      </w:tr>
    </w:tbl>
    <w:p w:rsidR="00206D2C" w:rsidRDefault="00206D2C" w:rsidP="00CC5345">
      <w:pPr>
        <w:ind w:firstLine="0"/>
        <w:rPr>
          <w:shd w:val="clear" w:color="auto" w:fill="FFFFFF"/>
        </w:rPr>
      </w:pPr>
    </w:p>
    <w:p w:rsidR="00CC5345" w:rsidRDefault="00CC5345" w:rsidP="00CC5345">
      <w:pPr>
        <w:ind w:firstLine="709"/>
      </w:pPr>
      <w:r>
        <w:t xml:space="preserve">Проаналізувавши табл.1.4.2 можна зробити висновок, що даного веб-сервісу підходить </w:t>
      </w:r>
      <w:r w:rsidRPr="00CC5345">
        <w:t>Firebase Realtime Database</w:t>
      </w:r>
      <w:r w:rsidRPr="001F6318">
        <w:t xml:space="preserve">. </w:t>
      </w:r>
    </w:p>
    <w:p w:rsidR="00D506FF" w:rsidRDefault="00D506FF" w:rsidP="00CC5345">
      <w:pPr>
        <w:ind w:firstLine="709"/>
      </w:pPr>
      <w:r w:rsidRPr="00D506FF">
        <w:rPr>
          <w:b/>
          <w:i/>
        </w:rPr>
        <w:t>База даних Firebase Realtime</w:t>
      </w:r>
      <w:r>
        <w:t xml:space="preserve"> є хмарною базою</w:t>
      </w:r>
      <w:r w:rsidRPr="00D506FF">
        <w:t xml:space="preserve"> даних. Дані зберігаються як JSON і синхронізуються в реальному часі з кожн</w:t>
      </w:r>
      <w:r>
        <w:t>им підключеним користувачем. Коли створюється крос-платформені</w:t>
      </w:r>
      <w:r w:rsidRPr="00D506FF">
        <w:t xml:space="preserve"> додатки з iOS, </w:t>
      </w:r>
      <w:r>
        <w:t>Android і JavaScript SDK, всі</w:t>
      </w:r>
      <w:r w:rsidRPr="00D506FF">
        <w:t xml:space="preserve"> </w:t>
      </w:r>
      <w:r>
        <w:t>користувачі</w:t>
      </w:r>
      <w:r w:rsidRPr="00D506FF">
        <w:t xml:space="preserve"> діляться одним екземпляром бази даних Realtime і автоматично отримують оновлення з новітніми даними.</w:t>
      </w:r>
    </w:p>
    <w:p w:rsidR="00D506FF" w:rsidRDefault="00D506FF" w:rsidP="00CC5345">
      <w:pPr>
        <w:ind w:firstLine="709"/>
        <w:rPr>
          <w:lang w:val="ru-RU"/>
        </w:rPr>
      </w:pPr>
      <w:r w:rsidRPr="00D506FF">
        <w:t>Основні можливості</w:t>
      </w:r>
      <w:r>
        <w:rPr>
          <w:lang w:val="ru-RU"/>
        </w:rPr>
        <w:t>:</w:t>
      </w:r>
    </w:p>
    <w:p w:rsidR="00D506FF" w:rsidRPr="0003417C" w:rsidRDefault="00D506FF" w:rsidP="00D45D9D">
      <w:pPr>
        <w:pStyle w:val="aff"/>
        <w:numPr>
          <w:ilvl w:val="0"/>
          <w:numId w:val="20"/>
        </w:numPr>
        <w:ind w:left="1134"/>
      </w:pPr>
      <w:r>
        <w:t>Ре</w:t>
      </w:r>
      <w:r w:rsidRPr="0003417C">
        <w:t xml:space="preserve">жим реального часу. Замість звичайних HTTP-запитів база даних Firebase Realtime використовує синхронізацію даних - кожен раз, коли дані змінюються, будь підключений пристрій отримує це оновлення в мілісекундах. </w:t>
      </w:r>
    </w:p>
    <w:p w:rsidR="0003417C" w:rsidRPr="0003417C" w:rsidRDefault="0003417C" w:rsidP="00D45D9D">
      <w:pPr>
        <w:pStyle w:val="aff"/>
        <w:numPr>
          <w:ilvl w:val="0"/>
          <w:numId w:val="20"/>
        </w:numPr>
        <w:ind w:left="1134"/>
      </w:pPr>
      <w:r w:rsidRPr="0003417C">
        <w:t>Не в мережі. Додатки Firebase залишаються чуйними навіть в автономному режимі, оскільки SDK бази даних Firebase Realtime зберігає ваші дані на диск. Після відновлення зв'язку клієнтський пристрій отримує будь-які припущення зміни, синхронізуючи їх з поточним станом сервера.</w:t>
      </w:r>
    </w:p>
    <w:p w:rsidR="0003417C" w:rsidRDefault="0003417C" w:rsidP="00D45D9D">
      <w:pPr>
        <w:pStyle w:val="aff"/>
        <w:numPr>
          <w:ilvl w:val="0"/>
          <w:numId w:val="20"/>
        </w:numPr>
        <w:ind w:left="1134"/>
      </w:pPr>
      <w:r w:rsidRPr="0003417C">
        <w:t xml:space="preserve">Доступність. Доступ до бази даних Firebase Realtime можна отримати безпосередньо з мобільного пристрою або веб-браузера; немає необхідності в сервері додатків. Безпека і перевірка даних доступні </w:t>
      </w:r>
      <w:r w:rsidRPr="0003417C">
        <w:lastRenderedPageBreak/>
        <w:t>через правила безпеки бази даних Firebase Realtime, правила на основі виразів, які виконуються при читанні або запису даних.</w:t>
      </w:r>
    </w:p>
    <w:p w:rsidR="0003417C" w:rsidRDefault="0003417C" w:rsidP="0003417C">
      <w:r w:rsidRPr="0003417C">
        <w:rPr>
          <w:b/>
          <w:i/>
        </w:rPr>
        <w:t>Webpack</w:t>
      </w:r>
      <w:r w:rsidRPr="0003417C">
        <w:t xml:space="preserve">  - це модуль з відкритим</w:t>
      </w:r>
      <w:r>
        <w:t xml:space="preserve"> вихідним кодом для JavaScript </w:t>
      </w:r>
      <w:r w:rsidRPr="0003417C">
        <w:t>модулів.  Його основна мета - об'єднати файли JavaScript для використання в браузері, але він також здатний перетворювати, пов'язувати або упаковувати практично будь-які ресурси або активи. Webpack приймає модулі з залежностями і генерує статичні акти</w:t>
      </w:r>
      <w:r>
        <w:t xml:space="preserve">ви, що представляють ці модулі. </w:t>
      </w:r>
      <w:r w:rsidRPr="0003417C">
        <w:t>Це модульний модуль в основному для JavaScript, але він може перетворювати інтерфейсні активи, такі як HTML, CSS, навіть зображення, якщо включені відповідні плагіни.</w:t>
      </w:r>
    </w:p>
    <w:p w:rsidR="0003417C" w:rsidRPr="00F46FA0" w:rsidRDefault="0003417C" w:rsidP="0003417C">
      <w:pPr>
        <w:rPr>
          <w:lang w:val="ru-RU"/>
        </w:rPr>
      </w:pPr>
      <w:r w:rsidRPr="0003417C">
        <w:t>Він приймає залежно</w:t>
      </w:r>
      <w:r>
        <w:t>сті та генерує графік залежностей</w:t>
      </w:r>
      <w:r w:rsidRPr="0003417C">
        <w:t>, що дозволяє веб-розробникам використовувати модульний підхід для цілей розробки веб-додатків. Компоновщик може використовуватися з командного рядка або може бути налаштований з використанням файлу конфігурації, який на</w:t>
      </w:r>
      <w:r>
        <w:t>зивається webpack.config.js.</w:t>
      </w:r>
    </w:p>
    <w:p w:rsidR="0003417C" w:rsidRDefault="0003417C" w:rsidP="0003417C">
      <w:r w:rsidRPr="0003417C">
        <w:rPr>
          <w:b/>
          <w:i/>
          <w:lang w:val="en-GB"/>
        </w:rPr>
        <w:t>Babel</w:t>
      </w:r>
      <w:r w:rsidRPr="00F46FA0">
        <w:rPr>
          <w:lang w:val="ru-RU"/>
        </w:rPr>
        <w:t xml:space="preserve"> - </w:t>
      </w:r>
      <w:r w:rsidRPr="0003417C">
        <w:t>безкоштовний компілятор JavaScript з відкрит</w:t>
      </w:r>
      <w:r>
        <w:t xml:space="preserve">им вихідним кодом і </w:t>
      </w:r>
      <w:r w:rsidRPr="0003417C">
        <w:t>настроюваним</w:t>
      </w:r>
      <w:r>
        <w:t xml:space="preserve"> </w:t>
      </w:r>
      <w:r w:rsidRPr="0003417C">
        <w:t>транспілятор</w:t>
      </w:r>
      <w:r>
        <w:t>ом</w:t>
      </w:r>
      <w:r w:rsidRPr="0003417C">
        <w:t>, який використовується в веб-розробці. Babel дозволяє розробникам програмного забезпечення писати вихідний код на вашій мові програмування або мовою розмітки і переводити його на Babel на JavaScript, мову, зрозумілу сучасним веб-браузерів.</w:t>
      </w:r>
    </w:p>
    <w:p w:rsidR="00D8099B" w:rsidRDefault="00D8099B" w:rsidP="0003417C">
      <w:r w:rsidRPr="00D8099B">
        <w:rPr>
          <w:lang w:val="en-GB"/>
        </w:rPr>
        <w:t>Babel</w:t>
      </w:r>
      <w:r w:rsidRPr="00D8099B">
        <w:t xml:space="preserve"> </w:t>
      </w:r>
      <w:r w:rsidR="0083384E">
        <w:t>являється популярним</w:t>
      </w:r>
      <w:r w:rsidRPr="00D8099B">
        <w:t xml:space="preserve"> інструмент для використання новітніх функцій мови програмування </w:t>
      </w:r>
      <w:r w:rsidRPr="00D8099B">
        <w:rPr>
          <w:lang w:val="en-GB"/>
        </w:rPr>
        <w:t>JavaScript</w:t>
      </w:r>
      <w:r>
        <w:t>.</w:t>
      </w:r>
      <w:r w:rsidRPr="00D8099B">
        <w:t xml:space="preserve"> Як тра</w:t>
      </w:r>
      <w:r>
        <w:t>нспілятор</w:t>
      </w:r>
      <w:r w:rsidRPr="00D8099B">
        <w:t xml:space="preserve"> або вихідного джерела, розробники можуть програмувати нові мовні функції </w:t>
      </w:r>
      <w:r w:rsidRPr="00D8099B">
        <w:rPr>
          <w:lang w:val="en-GB"/>
        </w:rPr>
        <w:t>ECMAScript</w:t>
      </w:r>
      <w:r w:rsidRPr="00D8099B">
        <w:t xml:space="preserve"> 6 (</w:t>
      </w:r>
      <w:r w:rsidRPr="00D8099B">
        <w:rPr>
          <w:lang w:val="en-GB"/>
        </w:rPr>
        <w:t>ES</w:t>
      </w:r>
      <w:r w:rsidRPr="00D8099B">
        <w:t xml:space="preserve">6), використовуючи </w:t>
      </w:r>
      <w:r w:rsidRPr="00D8099B">
        <w:rPr>
          <w:lang w:val="en-GB"/>
        </w:rPr>
        <w:t>Babel</w:t>
      </w:r>
      <w:r w:rsidRPr="00D8099B">
        <w:t xml:space="preserve"> для перетворення вихідного коду в версії </w:t>
      </w:r>
      <w:r w:rsidRPr="00D8099B">
        <w:rPr>
          <w:lang w:val="en-GB"/>
        </w:rPr>
        <w:t>JavaScript</w:t>
      </w:r>
      <w:r w:rsidRPr="00D8099B">
        <w:t>, як</w:t>
      </w:r>
      <w:r>
        <w:t>і можуть обробляти еволюціонуючи браузери.</w:t>
      </w:r>
    </w:p>
    <w:p w:rsidR="00D8099B" w:rsidRDefault="00D8099B" w:rsidP="0003417C"/>
    <w:p w:rsidR="00D8099B" w:rsidRDefault="00D8099B" w:rsidP="0003417C"/>
    <w:p w:rsidR="00D8099B" w:rsidRPr="00D8099B" w:rsidRDefault="00D8099B" w:rsidP="0003417C"/>
    <w:p w:rsidR="00206D2C" w:rsidRPr="001F6318" w:rsidRDefault="00206D2C" w:rsidP="00206D2C">
      <w:pPr>
        <w:pStyle w:val="2"/>
        <w:numPr>
          <w:ilvl w:val="0"/>
          <w:numId w:val="0"/>
        </w:numPr>
        <w:spacing w:line="312" w:lineRule="auto"/>
        <w:ind w:left="709"/>
      </w:pPr>
      <w:bookmarkStart w:id="38" w:name="_Toc482351334"/>
      <w:bookmarkStart w:id="39" w:name="_Toc482712258"/>
      <w:bookmarkStart w:id="40" w:name="_Toc482712676"/>
      <w:bookmarkStart w:id="41" w:name="_Toc529910953"/>
      <w:r w:rsidRPr="001F6318">
        <w:lastRenderedPageBreak/>
        <w:t>Висновки до розділу 1</w:t>
      </w:r>
      <w:bookmarkEnd w:id="38"/>
      <w:bookmarkEnd w:id="39"/>
      <w:bookmarkEnd w:id="40"/>
      <w:bookmarkEnd w:id="41"/>
    </w:p>
    <w:p w:rsidR="00206D2C" w:rsidRPr="001F6318" w:rsidRDefault="00206D2C" w:rsidP="00206D2C">
      <w:pPr>
        <w:spacing w:line="312" w:lineRule="auto"/>
        <w:ind w:firstLine="567"/>
      </w:pPr>
      <w:r w:rsidRPr="001F6318">
        <w:t>Проведений аналіз предметної області дозволив визначити основні напрямки</w:t>
      </w:r>
      <w:r>
        <w:t xml:space="preserve"> у розробці</w:t>
      </w:r>
      <w:r w:rsidR="00D8099B">
        <w:t xml:space="preserve"> інтерактивного </w:t>
      </w:r>
      <w:r w:rsidR="00D8099B">
        <w:rPr>
          <w:lang w:val="en-GB"/>
        </w:rPr>
        <w:t>web</w:t>
      </w:r>
      <w:r>
        <w:t>-сервісу</w:t>
      </w:r>
      <w:r w:rsidR="00D8099B" w:rsidRPr="00D8099B">
        <w:rPr>
          <w:lang w:val="ru-RU"/>
        </w:rPr>
        <w:t xml:space="preserve"> </w:t>
      </w:r>
      <w:r w:rsidR="00D8099B">
        <w:t>для пошуку домашніх тварин</w:t>
      </w:r>
      <w:r w:rsidRPr="001F6318">
        <w:t>. Необхідно реалізувати збереження</w:t>
      </w:r>
      <w:r>
        <w:t xml:space="preserve"> інформації про оголошення та</w:t>
      </w:r>
      <w:r w:rsidR="00D8099B">
        <w:t xml:space="preserve"> користувачів</w:t>
      </w:r>
      <w:r>
        <w:t>.</w:t>
      </w:r>
      <w:r w:rsidRPr="001F6318">
        <w:t xml:space="preserve"> Розробити механізм </w:t>
      </w:r>
      <w:r w:rsidR="00D8099B">
        <w:t xml:space="preserve">локалізації та </w:t>
      </w:r>
      <w:r>
        <w:t xml:space="preserve">фільтрації за </w:t>
      </w:r>
      <w:r w:rsidR="00D8099B">
        <w:t>різними</w:t>
      </w:r>
      <w:r>
        <w:t xml:space="preserve"> критеріями.</w:t>
      </w:r>
    </w:p>
    <w:p w:rsidR="00206D2C" w:rsidRPr="001F6318" w:rsidRDefault="00206D2C" w:rsidP="00206D2C">
      <w:pPr>
        <w:ind w:firstLine="567"/>
      </w:pPr>
      <w:r w:rsidRPr="001F6318">
        <w:t>Огляд наявних аналогів показав, що основними функціями таких систем є: наявність модулів</w:t>
      </w:r>
      <w:r>
        <w:t xml:space="preserve"> розміщення оголошень, модерація, фільтрація</w:t>
      </w:r>
      <w:r w:rsidR="00D8099B">
        <w:t xml:space="preserve"> за різними критеріями</w:t>
      </w:r>
      <w:r>
        <w:t>, відображення місця знахідки/втрати на карті,</w:t>
      </w:r>
      <w:r w:rsidR="00D8099B">
        <w:t xml:space="preserve"> локалізація,</w:t>
      </w:r>
      <w:r>
        <w:t xml:space="preserve"> авторизація і реєстрація. </w:t>
      </w:r>
    </w:p>
    <w:p w:rsidR="00206D2C" w:rsidRPr="001F6318" w:rsidRDefault="00206D2C" w:rsidP="00206D2C">
      <w:pPr>
        <w:ind w:firstLine="708"/>
        <w:rPr>
          <w:color w:val="000000"/>
          <w:spacing w:val="6"/>
        </w:rPr>
      </w:pPr>
      <w:r w:rsidRPr="001F6318">
        <w:t>В роботі обґрунтовано вибір архітектури для реалізації системи:</w:t>
      </w:r>
    </w:p>
    <w:p w:rsidR="00206D2C" w:rsidRPr="001F6318" w:rsidRDefault="00206D2C" w:rsidP="00206D2C">
      <w:pPr>
        <w:numPr>
          <w:ilvl w:val="0"/>
          <w:numId w:val="2"/>
        </w:numPr>
        <w:tabs>
          <w:tab w:val="left" w:pos="993"/>
        </w:tabs>
        <w:ind w:hanging="719"/>
        <w:rPr>
          <w:color w:val="000000"/>
          <w:spacing w:val="6"/>
        </w:rPr>
      </w:pPr>
      <w:r w:rsidRPr="001F6318">
        <w:rPr>
          <w:color w:val="000000"/>
          <w:spacing w:val="6"/>
        </w:rPr>
        <w:t>мову розмітки гіпертекстових документів HTML</w:t>
      </w:r>
      <w:r>
        <w:rPr>
          <w:color w:val="000000"/>
          <w:spacing w:val="6"/>
        </w:rPr>
        <w:t>5</w:t>
      </w:r>
      <w:r w:rsidRPr="001F6318">
        <w:rPr>
          <w:color w:val="000000"/>
          <w:spacing w:val="6"/>
        </w:rPr>
        <w:t>;</w:t>
      </w:r>
    </w:p>
    <w:p w:rsidR="00206D2C" w:rsidRPr="001F6318" w:rsidRDefault="00206D2C" w:rsidP="00206D2C">
      <w:pPr>
        <w:numPr>
          <w:ilvl w:val="0"/>
          <w:numId w:val="2"/>
        </w:numPr>
        <w:tabs>
          <w:tab w:val="left" w:pos="993"/>
        </w:tabs>
        <w:ind w:hanging="719"/>
        <w:rPr>
          <w:color w:val="000000"/>
          <w:spacing w:val="6"/>
        </w:rPr>
      </w:pPr>
      <w:r w:rsidRPr="001F6318">
        <w:rPr>
          <w:color w:val="000000"/>
          <w:spacing w:val="6"/>
        </w:rPr>
        <w:t>каскадні таблиці стилів CSS</w:t>
      </w:r>
      <w:r>
        <w:rPr>
          <w:color w:val="000000"/>
          <w:spacing w:val="6"/>
        </w:rPr>
        <w:t>3</w:t>
      </w:r>
      <w:r w:rsidRPr="001F6318">
        <w:rPr>
          <w:color w:val="000000"/>
          <w:spacing w:val="6"/>
        </w:rPr>
        <w:t>;</w:t>
      </w:r>
    </w:p>
    <w:p w:rsidR="00206D2C" w:rsidRPr="001F6318" w:rsidRDefault="00206D2C" w:rsidP="00206D2C">
      <w:pPr>
        <w:numPr>
          <w:ilvl w:val="0"/>
          <w:numId w:val="2"/>
        </w:numPr>
        <w:tabs>
          <w:tab w:val="left" w:pos="993"/>
        </w:tabs>
        <w:ind w:hanging="719"/>
        <w:rPr>
          <w:color w:val="000000"/>
          <w:spacing w:val="6"/>
        </w:rPr>
      </w:pPr>
      <w:r w:rsidRPr="001F6318">
        <w:rPr>
          <w:color w:val="000000"/>
          <w:spacing w:val="6"/>
        </w:rPr>
        <w:t>браузерну мову програмування JavaScrip</w:t>
      </w:r>
      <w:r w:rsidR="00806AD9">
        <w:rPr>
          <w:color w:val="000000"/>
          <w:spacing w:val="6"/>
        </w:rPr>
        <w:t>t</w:t>
      </w:r>
      <w:r w:rsidRPr="001F6318">
        <w:rPr>
          <w:color w:val="000000"/>
          <w:spacing w:val="6"/>
        </w:rPr>
        <w:t>;</w:t>
      </w:r>
    </w:p>
    <w:p w:rsidR="00206D2C" w:rsidRDefault="00053EE8" w:rsidP="00206D2C">
      <w:pPr>
        <w:numPr>
          <w:ilvl w:val="0"/>
          <w:numId w:val="2"/>
        </w:numPr>
        <w:tabs>
          <w:tab w:val="left" w:pos="993"/>
        </w:tabs>
        <w:ind w:hanging="719"/>
        <w:rPr>
          <w:color w:val="000000"/>
          <w:spacing w:val="6"/>
        </w:rPr>
      </w:pPr>
      <w:r>
        <w:rPr>
          <w:color w:val="000000"/>
          <w:spacing w:val="6"/>
        </w:rPr>
        <w:t xml:space="preserve">фреймворк </w:t>
      </w:r>
      <w:r>
        <w:rPr>
          <w:color w:val="000000"/>
          <w:spacing w:val="6"/>
          <w:lang w:val="en-GB"/>
        </w:rPr>
        <w:t>Vue</w:t>
      </w:r>
      <w:r w:rsidR="00206D2C" w:rsidRPr="001F6318">
        <w:rPr>
          <w:color w:val="000000"/>
          <w:spacing w:val="6"/>
        </w:rPr>
        <w:t>;</w:t>
      </w:r>
    </w:p>
    <w:p w:rsidR="00053EE8" w:rsidRPr="00053EE8" w:rsidRDefault="00053EE8" w:rsidP="00053EE8">
      <w:pPr>
        <w:numPr>
          <w:ilvl w:val="0"/>
          <w:numId w:val="2"/>
        </w:numPr>
        <w:tabs>
          <w:tab w:val="left" w:pos="993"/>
        </w:tabs>
        <w:ind w:hanging="719"/>
        <w:rPr>
          <w:color w:val="000000"/>
          <w:spacing w:val="6"/>
        </w:rPr>
      </w:pPr>
      <w:r w:rsidRPr="00053EE8">
        <w:rPr>
          <w:color w:val="000000"/>
          <w:spacing w:val="6"/>
        </w:rPr>
        <w:t>патерн управління станом</w:t>
      </w:r>
      <w:r>
        <w:rPr>
          <w:color w:val="000000"/>
          <w:spacing w:val="6"/>
          <w:lang w:val="en-GB"/>
        </w:rPr>
        <w:t xml:space="preserve"> Vuex;</w:t>
      </w:r>
    </w:p>
    <w:p w:rsidR="00206D2C" w:rsidRPr="001F6318" w:rsidRDefault="00206D2C" w:rsidP="00053EE8">
      <w:pPr>
        <w:numPr>
          <w:ilvl w:val="0"/>
          <w:numId w:val="2"/>
        </w:numPr>
        <w:tabs>
          <w:tab w:val="left" w:pos="993"/>
        </w:tabs>
        <w:ind w:hanging="719"/>
        <w:rPr>
          <w:color w:val="000000"/>
          <w:spacing w:val="6"/>
        </w:rPr>
      </w:pPr>
      <w:r w:rsidRPr="001F6318">
        <w:rPr>
          <w:color w:val="000000"/>
          <w:spacing w:val="6"/>
        </w:rPr>
        <w:t xml:space="preserve">середовище керування базами даних </w:t>
      </w:r>
      <w:r w:rsidR="00053EE8" w:rsidRPr="00053EE8">
        <w:rPr>
          <w:color w:val="000000"/>
          <w:spacing w:val="6"/>
        </w:rPr>
        <w:t>Firebase Realtime</w:t>
      </w:r>
      <w:r w:rsidRPr="001F6318">
        <w:rPr>
          <w:color w:val="000000"/>
          <w:spacing w:val="6"/>
        </w:rPr>
        <w:t>;</w:t>
      </w:r>
    </w:p>
    <w:p w:rsidR="00206D2C" w:rsidRPr="001F6318" w:rsidRDefault="00206D2C" w:rsidP="00206D2C">
      <w:pPr>
        <w:numPr>
          <w:ilvl w:val="0"/>
          <w:numId w:val="2"/>
        </w:numPr>
        <w:tabs>
          <w:tab w:val="left" w:pos="993"/>
        </w:tabs>
        <w:ind w:hanging="719"/>
        <w:rPr>
          <w:color w:val="000000"/>
          <w:spacing w:val="6"/>
        </w:rPr>
      </w:pPr>
      <w:r w:rsidRPr="001F6318">
        <w:rPr>
          <w:spacing w:val="6"/>
        </w:rPr>
        <w:t>веб-сервер Apache</w:t>
      </w:r>
      <w:r>
        <w:rPr>
          <w:spacing w:val="6"/>
        </w:rPr>
        <w:t xml:space="preserve"> 2.4</w:t>
      </w:r>
      <w:r w:rsidRPr="001F6318">
        <w:rPr>
          <w:spacing w:val="6"/>
        </w:rPr>
        <w:t>;</w:t>
      </w:r>
    </w:p>
    <w:p w:rsidR="00206D2C" w:rsidRPr="00053EE8" w:rsidRDefault="00053EE8" w:rsidP="00053EE8">
      <w:pPr>
        <w:numPr>
          <w:ilvl w:val="0"/>
          <w:numId w:val="2"/>
        </w:numPr>
        <w:tabs>
          <w:tab w:val="left" w:pos="993"/>
        </w:tabs>
        <w:ind w:hanging="719"/>
        <w:rPr>
          <w:color w:val="000000"/>
          <w:spacing w:val="6"/>
        </w:rPr>
      </w:pPr>
      <w:r w:rsidRPr="00053EE8">
        <w:rPr>
          <w:spacing w:val="6"/>
        </w:rPr>
        <w:t xml:space="preserve">статичний модульний збиральник </w:t>
      </w:r>
      <w:r>
        <w:rPr>
          <w:spacing w:val="6"/>
          <w:lang w:val="en-GB"/>
        </w:rPr>
        <w:t>Webpack</w:t>
      </w:r>
      <w:r>
        <w:rPr>
          <w:spacing w:val="6"/>
        </w:rPr>
        <w:t xml:space="preserve"> 3.</w:t>
      </w:r>
      <w:r>
        <w:rPr>
          <w:spacing w:val="6"/>
          <w:lang w:val="en-GB"/>
        </w:rPr>
        <w:t>6</w:t>
      </w:r>
      <w:r w:rsidR="00206D2C">
        <w:rPr>
          <w:spacing w:val="6"/>
        </w:rPr>
        <w:t>.0</w:t>
      </w:r>
      <w:r>
        <w:rPr>
          <w:spacing w:val="6"/>
          <w:lang w:val="ru-RU"/>
        </w:rPr>
        <w:t>;</w:t>
      </w:r>
    </w:p>
    <w:p w:rsidR="00053EE8" w:rsidRPr="001F6318" w:rsidRDefault="00053EE8" w:rsidP="00053EE8">
      <w:pPr>
        <w:numPr>
          <w:ilvl w:val="0"/>
          <w:numId w:val="2"/>
        </w:numPr>
        <w:tabs>
          <w:tab w:val="left" w:pos="993"/>
        </w:tabs>
        <w:ind w:hanging="719"/>
        <w:rPr>
          <w:color w:val="000000"/>
          <w:spacing w:val="6"/>
        </w:rPr>
      </w:pPr>
      <w:r>
        <w:rPr>
          <w:spacing w:val="6"/>
        </w:rPr>
        <w:t xml:space="preserve">транспілятор кода </w:t>
      </w:r>
      <w:r>
        <w:rPr>
          <w:spacing w:val="6"/>
          <w:lang w:val="en-GB"/>
        </w:rPr>
        <w:t>Babel 6.2.1.</w:t>
      </w:r>
    </w:p>
    <w:p w:rsidR="00206D2C" w:rsidRPr="001F6318" w:rsidRDefault="00206D2C" w:rsidP="00206D2C">
      <w:pPr>
        <w:ind w:firstLine="567"/>
        <w:rPr>
          <w:color w:val="000000"/>
          <w:spacing w:val="6"/>
        </w:rPr>
      </w:pPr>
      <w:r w:rsidRPr="001F6318">
        <w:rPr>
          <w:color w:val="000000"/>
          <w:spacing w:val="6"/>
        </w:rPr>
        <w:t>Використано такі програмні продукти та інтегровані середовища розробки:</w:t>
      </w:r>
      <w:r>
        <w:rPr>
          <w:color w:val="000000"/>
          <w:spacing w:val="6"/>
        </w:rPr>
        <w:t xml:space="preserve"> </w:t>
      </w:r>
      <w:r w:rsidRPr="001F6318">
        <w:rPr>
          <w:color w:val="000000"/>
          <w:spacing w:val="6"/>
        </w:rPr>
        <w:t xml:space="preserve">графічний редактор Adobe Photoshop </w:t>
      </w:r>
      <w:r>
        <w:rPr>
          <w:color w:val="000000"/>
          <w:spacing w:val="6"/>
          <w:lang w:val="en-US"/>
        </w:rPr>
        <w:t>CC</w:t>
      </w:r>
      <w:r w:rsidR="00053EE8">
        <w:rPr>
          <w:color w:val="000000"/>
          <w:spacing w:val="6"/>
        </w:rPr>
        <w:t xml:space="preserve"> 2017</w:t>
      </w:r>
      <w:r w:rsidRPr="001F6318">
        <w:rPr>
          <w:color w:val="000000"/>
          <w:spacing w:val="6"/>
        </w:rPr>
        <w:t>;</w:t>
      </w:r>
      <w:r>
        <w:rPr>
          <w:color w:val="000000"/>
          <w:spacing w:val="6"/>
        </w:rPr>
        <w:t xml:space="preserve"> </w:t>
      </w:r>
      <w:r w:rsidRPr="001F6318">
        <w:rPr>
          <w:color w:val="000000"/>
          <w:spacing w:val="6"/>
        </w:rPr>
        <w:t>серед</w:t>
      </w:r>
      <w:r>
        <w:rPr>
          <w:color w:val="000000"/>
          <w:spacing w:val="6"/>
        </w:rPr>
        <w:t>овище</w:t>
      </w:r>
      <w:r w:rsidRPr="001F6318">
        <w:rPr>
          <w:color w:val="000000"/>
          <w:spacing w:val="6"/>
        </w:rPr>
        <w:t xml:space="preserve"> розробки </w:t>
      </w:r>
      <w:r w:rsidR="00053EE8" w:rsidRPr="00053EE8">
        <w:rPr>
          <w:color w:val="000000"/>
          <w:spacing w:val="6"/>
        </w:rPr>
        <w:t>Visual Studio Code 1.28.2</w:t>
      </w:r>
      <w:r w:rsidRPr="001F6318">
        <w:rPr>
          <w:color w:val="000000"/>
          <w:spacing w:val="6"/>
        </w:rPr>
        <w:t>.</w:t>
      </w:r>
    </w:p>
    <w:p w:rsidR="00206D2C" w:rsidRPr="00934473" w:rsidRDefault="00206D2C" w:rsidP="00206D2C">
      <w:pPr>
        <w:pStyle w:val="S"/>
        <w:rPr>
          <w:sz w:val="2"/>
          <w:szCs w:val="2"/>
        </w:rPr>
      </w:pPr>
      <w:r w:rsidRPr="001F6318">
        <w:br w:type="page"/>
      </w:r>
    </w:p>
    <w:p w:rsidR="00206D2C" w:rsidRPr="00DA496C" w:rsidRDefault="00C85D69" w:rsidP="00206D2C">
      <w:pPr>
        <w:pStyle w:val="12"/>
      </w:pPr>
      <w:hyperlink r:id="rId11" w:anchor="_Toc212894718" w:history="1">
        <w:bookmarkStart w:id="42" w:name="_Toc529910954"/>
        <w:r w:rsidR="00206D2C">
          <w:t xml:space="preserve">РОЗДІЛ 2. </w:t>
        </w:r>
        <w:r w:rsidR="00206D2C" w:rsidRPr="00DA496C">
          <w:t>ПРОЕКТУВАННЯ</w:t>
        </w:r>
      </w:hyperlink>
      <w:r w:rsidR="00053EE8" w:rsidRPr="00053EE8">
        <w:rPr>
          <w:lang w:val="ru-RU"/>
        </w:rPr>
        <w:t xml:space="preserve"> </w:t>
      </w:r>
      <w:r w:rsidR="00053EE8">
        <w:t xml:space="preserve">ІНТЕРАКТИВНОГО </w:t>
      </w:r>
      <w:r w:rsidR="00053EE8">
        <w:rPr>
          <w:lang w:val="en-GB"/>
        </w:rPr>
        <w:t>WEB</w:t>
      </w:r>
      <w:r w:rsidR="00053EE8" w:rsidRPr="00053EE8">
        <w:rPr>
          <w:lang w:val="ru-RU"/>
        </w:rPr>
        <w:t>-</w:t>
      </w:r>
      <w:r w:rsidR="00053EE8">
        <w:t>СЕРВІСУ ДЛЯ ПОШУКУ ДОМАШНІХ ТВАРИН</w:t>
      </w:r>
      <w:bookmarkEnd w:id="42"/>
      <w:r w:rsidR="00053EE8" w:rsidRPr="00DA496C">
        <w:t xml:space="preserve"> </w:t>
      </w:r>
    </w:p>
    <w:p w:rsidR="00206D2C" w:rsidRPr="001F6318" w:rsidRDefault="00C85D69" w:rsidP="00206D2C">
      <w:pPr>
        <w:pStyle w:val="2"/>
        <w:numPr>
          <w:ilvl w:val="0"/>
          <w:numId w:val="0"/>
        </w:numPr>
        <w:ind w:firstLine="709"/>
      </w:pPr>
      <w:hyperlink r:id="rId12" w:anchor="_Toc212894719" w:history="1">
        <w:bookmarkStart w:id="43" w:name="_Toc482712259"/>
        <w:bookmarkStart w:id="44" w:name="_Toc529910955"/>
        <w:r w:rsidR="00206D2C" w:rsidRPr="001F6318">
          <w:t>2.1. Визначення</w:t>
        </w:r>
      </w:hyperlink>
      <w:r w:rsidR="00206D2C" w:rsidRPr="001F6318">
        <w:t xml:space="preserve"> варіантів використання та об’єктно-орієнтованої структури системи</w:t>
      </w:r>
      <w:bookmarkEnd w:id="43"/>
      <w:bookmarkEnd w:id="44"/>
    </w:p>
    <w:p w:rsidR="00206D2C" w:rsidRPr="001F6318" w:rsidRDefault="00206D2C" w:rsidP="00206D2C">
      <w:pPr>
        <w:ind w:firstLine="709"/>
      </w:pPr>
      <w:r>
        <w:t>Автоматизований веб-сервіс</w:t>
      </w:r>
      <w:r w:rsidR="00053EE8">
        <w:t xml:space="preserve"> для пошуку домашніх тварин </w:t>
      </w:r>
      <w:r w:rsidRPr="001F6318">
        <w:t>має основні цілі: проект створюється з метою пошуку</w:t>
      </w:r>
      <w:r>
        <w:t xml:space="preserve"> втрачених </w:t>
      </w:r>
      <w:r w:rsidR="00053EE8">
        <w:t>домашніх тварин або знаходженні господаря тварини</w:t>
      </w:r>
      <w:r>
        <w:t>.</w:t>
      </w:r>
      <w:r w:rsidRPr="001F6318">
        <w:t xml:space="preserve"> </w:t>
      </w:r>
    </w:p>
    <w:p w:rsidR="00206D2C" w:rsidRPr="001F6318" w:rsidRDefault="00206D2C" w:rsidP="00206D2C">
      <w:pPr>
        <w:ind w:firstLine="709"/>
        <w:rPr>
          <w:b/>
          <w:lang w:bidi="uk-UA"/>
        </w:rPr>
      </w:pPr>
      <w:r w:rsidRPr="001F6318">
        <w:rPr>
          <w:b/>
          <w:lang w:bidi="uk-UA"/>
        </w:rPr>
        <w:t>Вимоги користувачів</w:t>
      </w:r>
    </w:p>
    <w:p w:rsidR="00206D2C" w:rsidRPr="001161F9" w:rsidRDefault="00206D2C" w:rsidP="00206D2C">
      <w:pPr>
        <w:ind w:firstLine="709"/>
        <w:rPr>
          <w:lang w:val="ru-RU" w:bidi="uk-UA"/>
        </w:rPr>
      </w:pPr>
      <w:r w:rsidRPr="001161F9">
        <w:t>Зовнішні</w:t>
      </w:r>
      <w:r w:rsidRPr="001F6318">
        <w:rPr>
          <w:lang w:bidi="uk-UA"/>
        </w:rPr>
        <w:t xml:space="preserve"> користувачі</w:t>
      </w:r>
      <w:r>
        <w:rPr>
          <w:lang w:val="ru-RU" w:bidi="uk-UA"/>
        </w:rPr>
        <w:t xml:space="preserve"> мають</w:t>
      </w:r>
      <w:r>
        <w:rPr>
          <w:lang w:bidi="uk-UA"/>
        </w:rPr>
        <w:t xml:space="preserve"> доступ до наступних функцій</w:t>
      </w:r>
      <w:r>
        <w:rPr>
          <w:lang w:val="ru-RU" w:bidi="uk-UA"/>
        </w:rPr>
        <w:t>:</w:t>
      </w:r>
    </w:p>
    <w:p w:rsidR="00206D2C" w:rsidRPr="001F6318" w:rsidRDefault="00206D2C" w:rsidP="00206D2C">
      <w:pPr>
        <w:pStyle w:val="aff"/>
        <w:ind w:firstLine="709"/>
      </w:pPr>
      <w:r w:rsidRPr="001F6318">
        <w:t xml:space="preserve">1. </w:t>
      </w:r>
      <w:r w:rsidRPr="003B36CF">
        <w:t>Перегляд основної  інформації про сайт, його основні сторінки</w:t>
      </w:r>
      <w:r w:rsidRPr="001F6318">
        <w:t>.</w:t>
      </w:r>
    </w:p>
    <w:p w:rsidR="00206D2C" w:rsidRPr="001F6318" w:rsidRDefault="00206D2C" w:rsidP="00206D2C">
      <w:pPr>
        <w:pStyle w:val="aff"/>
        <w:ind w:firstLine="709"/>
      </w:pPr>
      <w:r w:rsidRPr="001F6318">
        <w:t xml:space="preserve">2. </w:t>
      </w:r>
      <w:r>
        <w:t>Реєстрація на сайті</w:t>
      </w:r>
      <w:r w:rsidRPr="001F6318">
        <w:t>.</w:t>
      </w:r>
    </w:p>
    <w:p w:rsidR="00206D2C" w:rsidRPr="001F6318" w:rsidRDefault="00206D2C" w:rsidP="00206D2C">
      <w:pPr>
        <w:pStyle w:val="aff"/>
        <w:ind w:firstLine="709"/>
      </w:pPr>
      <w:r w:rsidRPr="001F6318">
        <w:t xml:space="preserve">3. </w:t>
      </w:r>
      <w:r>
        <w:t>А</w:t>
      </w:r>
      <w:r w:rsidRPr="009249AF">
        <w:t>утентифікація</w:t>
      </w:r>
      <w:r>
        <w:t xml:space="preserve"> на сайті.</w:t>
      </w:r>
    </w:p>
    <w:p w:rsidR="00206D2C" w:rsidRPr="001F6318" w:rsidRDefault="00206D2C" w:rsidP="00D1002B">
      <w:pPr>
        <w:pStyle w:val="aff"/>
        <w:ind w:firstLine="709"/>
      </w:pPr>
      <w:r w:rsidRPr="001F6318">
        <w:t xml:space="preserve">4. </w:t>
      </w:r>
      <w:r>
        <w:t>Створення, редагування та видалення об</w:t>
      </w:r>
      <w:r w:rsidRPr="002F3FD0">
        <w:rPr>
          <w:lang w:val="ru-RU"/>
        </w:rPr>
        <w:t>’</w:t>
      </w:r>
      <w:r>
        <w:t>яв</w:t>
      </w:r>
      <w:r w:rsidRPr="001F6318">
        <w:t>.</w:t>
      </w:r>
    </w:p>
    <w:p w:rsidR="00206D2C" w:rsidRPr="001F6318" w:rsidRDefault="00D1002B" w:rsidP="00206D2C">
      <w:pPr>
        <w:pStyle w:val="aff"/>
        <w:ind w:firstLine="709"/>
      </w:pPr>
      <w:r>
        <w:t>5</w:t>
      </w:r>
      <w:r w:rsidR="00206D2C" w:rsidRPr="001F6318">
        <w:t>.</w:t>
      </w:r>
      <w:r w:rsidR="00206D2C">
        <w:t xml:space="preserve"> Фільтрація об</w:t>
      </w:r>
      <w:r w:rsidR="00206D2C" w:rsidRPr="002F3FD0">
        <w:rPr>
          <w:lang w:val="ru-RU"/>
        </w:rPr>
        <w:t>’</w:t>
      </w:r>
      <w:r w:rsidR="00206D2C">
        <w:t>яв</w:t>
      </w:r>
      <w:r>
        <w:t xml:space="preserve"> за різними критеріями</w:t>
      </w:r>
      <w:r w:rsidR="00206D2C" w:rsidRPr="001F6318">
        <w:t>.</w:t>
      </w:r>
    </w:p>
    <w:p w:rsidR="00206D2C" w:rsidRDefault="00D1002B" w:rsidP="00206D2C">
      <w:pPr>
        <w:pStyle w:val="aff"/>
        <w:ind w:firstLine="709"/>
      </w:pPr>
      <w:r>
        <w:t>6</w:t>
      </w:r>
      <w:r w:rsidR="00206D2C" w:rsidRPr="001F6318">
        <w:t xml:space="preserve">. </w:t>
      </w:r>
      <w:r>
        <w:t>Перегляд огошень на карті</w:t>
      </w:r>
      <w:r w:rsidR="00206D2C" w:rsidRPr="001F6318">
        <w:t>.</w:t>
      </w:r>
    </w:p>
    <w:p w:rsidR="00F14DAF" w:rsidRPr="001F6318" w:rsidRDefault="00F14DAF" w:rsidP="00206D2C">
      <w:pPr>
        <w:pStyle w:val="aff"/>
        <w:ind w:firstLine="709"/>
      </w:pPr>
      <w:r>
        <w:t>7. Локалізація трьома мовами: англійська, російська та українська.</w:t>
      </w:r>
    </w:p>
    <w:p w:rsidR="00206D2C" w:rsidRPr="001F6318" w:rsidRDefault="00206D2C" w:rsidP="00206D2C">
      <w:pPr>
        <w:ind w:firstLine="709"/>
        <w:rPr>
          <w:b/>
          <w:i/>
          <w:sz w:val="24"/>
          <w:szCs w:val="24"/>
        </w:rPr>
      </w:pPr>
      <w:r>
        <w:t>Внутрішні</w:t>
      </w:r>
      <w:r w:rsidRPr="001F6318">
        <w:rPr>
          <w:lang w:bidi="uk-UA"/>
        </w:rPr>
        <w:t xml:space="preserve"> користувач</w:t>
      </w:r>
      <w:r>
        <w:rPr>
          <w:lang w:bidi="uk-UA"/>
        </w:rPr>
        <w:t>і</w:t>
      </w:r>
      <w:r w:rsidRPr="001F6318">
        <w:rPr>
          <w:lang w:bidi="uk-UA"/>
        </w:rPr>
        <w:t xml:space="preserve"> – адміністратор</w:t>
      </w:r>
      <w:r>
        <w:rPr>
          <w:lang w:bidi="uk-UA"/>
        </w:rPr>
        <w:t>и</w:t>
      </w:r>
      <w:r w:rsidRPr="001F6318">
        <w:rPr>
          <w:lang w:bidi="uk-UA"/>
        </w:rPr>
        <w:t xml:space="preserve"> </w:t>
      </w:r>
      <w:r w:rsidR="00D1002B">
        <w:rPr>
          <w:lang w:bidi="uk-UA"/>
        </w:rPr>
        <w:t>сервісу</w:t>
      </w:r>
      <w:r>
        <w:rPr>
          <w:lang w:bidi="uk-UA"/>
        </w:rPr>
        <w:t xml:space="preserve"> мають доступ до додаткових функцій, таких як:</w:t>
      </w:r>
    </w:p>
    <w:p w:rsidR="00206D2C" w:rsidRPr="001F6318" w:rsidRDefault="00206D2C" w:rsidP="00206D2C">
      <w:pPr>
        <w:pStyle w:val="aff"/>
        <w:ind w:firstLine="709"/>
      </w:pPr>
      <w:r w:rsidRPr="001F6318">
        <w:t xml:space="preserve">1. Редагування БД. </w:t>
      </w:r>
    </w:p>
    <w:p w:rsidR="00206D2C" w:rsidRPr="001F6318" w:rsidRDefault="00F14DAF" w:rsidP="00206D2C">
      <w:pPr>
        <w:pStyle w:val="aff"/>
        <w:ind w:firstLine="709"/>
      </w:pPr>
      <w:r>
        <w:t>2. Редагування дизайна сервісу</w:t>
      </w:r>
      <w:r w:rsidR="00206D2C" w:rsidRPr="001F6318">
        <w:t xml:space="preserve">. </w:t>
      </w:r>
    </w:p>
    <w:p w:rsidR="00206D2C" w:rsidRDefault="00206D2C" w:rsidP="00206D2C">
      <w:pPr>
        <w:pStyle w:val="aff"/>
        <w:ind w:firstLine="709"/>
      </w:pPr>
      <w:r>
        <w:t>3. Модерація оголошень.</w:t>
      </w:r>
    </w:p>
    <w:p w:rsidR="00206D2C" w:rsidRDefault="00F14DAF" w:rsidP="00206D2C">
      <w:pPr>
        <w:pStyle w:val="aff"/>
        <w:ind w:firstLine="709"/>
      </w:pPr>
      <w:r>
        <w:t>4. Перегляд статистики сервісу</w:t>
      </w:r>
      <w:r w:rsidR="00206D2C">
        <w:t>.</w:t>
      </w:r>
    </w:p>
    <w:p w:rsidR="00F14DAF" w:rsidRDefault="00F14DAF" w:rsidP="00206D2C">
      <w:pPr>
        <w:pStyle w:val="aff"/>
        <w:ind w:firstLine="709"/>
      </w:pPr>
      <w:r>
        <w:t>5. Монетизація сервісу.</w:t>
      </w:r>
    </w:p>
    <w:p w:rsidR="00206D2C" w:rsidRPr="001F6318" w:rsidRDefault="00206D2C" w:rsidP="00206D2C">
      <w:pPr>
        <w:pStyle w:val="aff"/>
        <w:ind w:firstLine="709"/>
      </w:pPr>
      <w:r w:rsidRPr="0086738E">
        <w:t xml:space="preserve">З діаграми прецендентів яка зображена на рис. </w:t>
      </w:r>
      <w:r w:rsidR="00FF4038">
        <w:t>А.</w:t>
      </w:r>
      <w:r w:rsidR="00FF4038" w:rsidRPr="0086738E">
        <w:t>1</w:t>
      </w:r>
      <w:r w:rsidRPr="0086738E">
        <w:t xml:space="preserve"> ми бачимо, що для звичайного користувача даний програмний продукт буде доступний не повністю. Йому буде доступно лише перегляд </w:t>
      </w:r>
      <w:r>
        <w:rPr>
          <w:lang w:val="ru-RU"/>
        </w:rPr>
        <w:t>оголошень</w:t>
      </w:r>
      <w:r w:rsidRPr="0086738E">
        <w:t xml:space="preserve"> та </w:t>
      </w:r>
      <w:r w:rsidR="00D1002B">
        <w:t>фільтрація</w:t>
      </w:r>
      <w:r w:rsidRPr="0086738E">
        <w:t>. Для того щоб він був доступний повністю користувачу потрібно зареєструватись.</w:t>
      </w:r>
    </w:p>
    <w:p w:rsidR="00206D2C" w:rsidRPr="0086738E" w:rsidRDefault="00206D2C" w:rsidP="00206D2C">
      <w:r w:rsidRPr="0086738E">
        <w:lastRenderedPageBreak/>
        <w:t xml:space="preserve">Після реєстрація він стає зареєстрованим користувачем і вже зможе створювати, редагувати та видаляти свої </w:t>
      </w:r>
      <w:r>
        <w:t xml:space="preserve">оголошення про знайдену/загублену </w:t>
      </w:r>
      <w:r w:rsidR="00F14DAF">
        <w:t>домашню тварину</w:t>
      </w:r>
      <w:r w:rsidRPr="0086738E">
        <w:t xml:space="preserve">. Також якщо у зареєстрованого користувача щось не виходить він може звернутися за допомогою до модератора, який в свою чергу відповість йому на поставлені запитання. </w:t>
      </w:r>
    </w:p>
    <w:p w:rsidR="00206D2C" w:rsidRPr="0086738E" w:rsidRDefault="00206D2C" w:rsidP="00206D2C">
      <w:r w:rsidRPr="0086738E">
        <w:t xml:space="preserve">В даному програмному продукті є модератор який перевіряє добавлені </w:t>
      </w:r>
      <w:r>
        <w:t>оголошення</w:t>
      </w:r>
      <w:r w:rsidRPr="0086738E">
        <w:t xml:space="preserve"> користувачів. Він може </w:t>
      </w:r>
      <w:r>
        <w:t>прийняти або відхилити об</w:t>
      </w:r>
      <w:r w:rsidRPr="002F3FD0">
        <w:rPr>
          <w:lang w:val="ru-RU"/>
        </w:rPr>
        <w:t>’</w:t>
      </w:r>
      <w:r>
        <w:rPr>
          <w:lang w:val="ru-RU"/>
        </w:rPr>
        <w:t>яви</w:t>
      </w:r>
      <w:r w:rsidRPr="0086738E">
        <w:t xml:space="preserve"> </w:t>
      </w:r>
      <w:r>
        <w:t>користувачів які</w:t>
      </w:r>
      <w:r w:rsidRPr="0086738E">
        <w:t xml:space="preserve"> не</w:t>
      </w:r>
      <w:r>
        <w:t xml:space="preserve"> є</w:t>
      </w:r>
      <w:r w:rsidRPr="0086738E">
        <w:t xml:space="preserve"> коректні</w:t>
      </w:r>
      <w:r>
        <w:t>.</w:t>
      </w:r>
    </w:p>
    <w:p w:rsidR="00206D2C" w:rsidRPr="00050A34" w:rsidRDefault="00206D2C" w:rsidP="00206D2C">
      <w:pPr>
        <w:ind w:firstLine="709"/>
        <w:rPr>
          <w:lang w:bidi="uk-UA"/>
        </w:rPr>
      </w:pPr>
      <w:r w:rsidRPr="0086738E">
        <w:t>Також є адміністратор який слідкує щоб програмний продукт працював швидко та стабільно.</w:t>
      </w:r>
      <w:r w:rsidR="000D4D2D">
        <w:t xml:space="preserve"> Він</w:t>
      </w:r>
      <w:r w:rsidR="000D4D2D">
        <w:rPr>
          <w:lang w:val="ru-RU"/>
        </w:rPr>
        <w:t xml:space="preserve"> </w:t>
      </w:r>
      <w:r w:rsidR="000D4D2D">
        <w:t>планує стратегію</w:t>
      </w:r>
      <w:r w:rsidR="000D4D2D" w:rsidRPr="000D4D2D">
        <w:t xml:space="preserve"> по просуванню веб-сервісу в мережі інтернет.</w:t>
      </w:r>
      <w:r w:rsidR="000D4D2D">
        <w:t xml:space="preserve"> Аналізує відвідуваність, залучення відвідуваності, конверсію. Розробляє, підтримує концепцію веб-сервісу, покращує його роботу. Удосконалює та виправляє поточні структури веб-сервісу. </w:t>
      </w:r>
      <w:r w:rsidRPr="0086738E">
        <w:t>При появі помилок він швидко виправляв їх, щоб вони не впливали на процес роботи користувачів з програмним продуктом.</w:t>
      </w:r>
    </w:p>
    <w:p w:rsidR="00206D2C" w:rsidRPr="001F6318" w:rsidRDefault="00206D2C" w:rsidP="00206D2C">
      <w:pPr>
        <w:spacing w:line="372" w:lineRule="auto"/>
        <w:ind w:firstLine="709"/>
        <w:rPr>
          <w:b/>
          <w:i/>
        </w:rPr>
      </w:pPr>
      <w:r w:rsidRPr="001F6318">
        <w:rPr>
          <w:b/>
          <w:i/>
        </w:rPr>
        <w:t>Функціональні вимоги:</w:t>
      </w:r>
    </w:p>
    <w:p w:rsidR="00206D2C" w:rsidRPr="001F6318" w:rsidRDefault="00206D2C" w:rsidP="00206D2C">
      <w:pPr>
        <w:pStyle w:val="aff"/>
        <w:spacing w:line="372" w:lineRule="auto"/>
        <w:ind w:firstLine="709"/>
      </w:pPr>
      <w:r w:rsidRPr="001F6318">
        <w:t xml:space="preserve">1. </w:t>
      </w:r>
      <w:r w:rsidRPr="0088593B">
        <w:t xml:space="preserve">Авторизація користувачів в системі: </w:t>
      </w:r>
      <w:r w:rsidR="000D4D2D">
        <w:t>У</w:t>
      </w:r>
      <w:r>
        <w:t xml:space="preserve"> веб-сервісі </w:t>
      </w:r>
      <w:r w:rsidR="000D4D2D">
        <w:t xml:space="preserve">для пошуку домашніх тварин </w:t>
      </w:r>
      <w:r w:rsidRPr="0088593B">
        <w:t>має бути можливість реєстрації та авторизації користувача, при повторному відвідуванню сайту та присвоєння йому відповідної ролі (зареєстрований користувач,</w:t>
      </w:r>
      <w:r>
        <w:t xml:space="preserve"> модератор,</w:t>
      </w:r>
      <w:r w:rsidRPr="0088593B">
        <w:t xml:space="preserve"> адміністратор)</w:t>
      </w:r>
      <w:r w:rsidRPr="001F6318">
        <w:t>.</w:t>
      </w:r>
    </w:p>
    <w:p w:rsidR="00206D2C" w:rsidRPr="001F6318" w:rsidRDefault="00206D2C" w:rsidP="00206D2C">
      <w:pPr>
        <w:pStyle w:val="aff"/>
        <w:spacing w:line="372" w:lineRule="auto"/>
        <w:ind w:firstLine="709"/>
      </w:pPr>
      <w:r w:rsidRPr="001F6318">
        <w:t xml:space="preserve">2. </w:t>
      </w:r>
      <w:r>
        <w:t>Збереження нових даних введених користувачами</w:t>
      </w:r>
      <w:r w:rsidRPr="001F6318">
        <w:t xml:space="preserve">: Система повинна зберігати </w:t>
      </w:r>
      <w:r>
        <w:t xml:space="preserve">нові оголошення при створені, редагуванні та при редагуванні інформації про користувача. Також </w:t>
      </w:r>
      <w:r w:rsidRPr="001F6318">
        <w:t xml:space="preserve"> надавати можливість користувачу </w:t>
      </w:r>
      <w:r>
        <w:t>шукати та переглядати об</w:t>
      </w:r>
      <w:r w:rsidRPr="002F3FD0">
        <w:rPr>
          <w:lang w:val="ru-RU"/>
        </w:rPr>
        <w:t>’</w:t>
      </w:r>
      <w:r>
        <w:t>яви</w:t>
      </w:r>
      <w:r w:rsidRPr="001F6318">
        <w:t>.</w:t>
      </w:r>
    </w:p>
    <w:p w:rsidR="00206D2C" w:rsidRPr="001F6318" w:rsidRDefault="00206D2C" w:rsidP="00206D2C">
      <w:pPr>
        <w:pStyle w:val="aff"/>
        <w:spacing w:line="372" w:lineRule="auto"/>
        <w:ind w:firstLine="709"/>
      </w:pPr>
      <w:r w:rsidRPr="001F6318">
        <w:t xml:space="preserve">3. </w:t>
      </w:r>
      <w:r>
        <w:t>Модерація</w:t>
      </w:r>
      <w:r w:rsidRPr="001F6318">
        <w:t xml:space="preserve">: </w:t>
      </w:r>
      <w:r>
        <w:t>Модератор має можливість переглянути, схвалити або відхилити оголошення</w:t>
      </w:r>
      <w:r w:rsidRPr="001F6318">
        <w:t>.</w:t>
      </w:r>
    </w:p>
    <w:p w:rsidR="00206D2C" w:rsidRPr="001F6318" w:rsidRDefault="00206D2C" w:rsidP="00206D2C">
      <w:pPr>
        <w:pStyle w:val="aff"/>
        <w:spacing w:line="372" w:lineRule="auto"/>
        <w:ind w:firstLine="709"/>
      </w:pPr>
      <w:r w:rsidRPr="001F6318">
        <w:t xml:space="preserve">4. </w:t>
      </w:r>
      <w:r w:rsidR="000D4D2D">
        <w:t>Реалізація</w:t>
      </w:r>
      <w:r>
        <w:t xml:space="preserve"> фільтрації</w:t>
      </w:r>
      <w:r w:rsidR="000D4D2D">
        <w:t xml:space="preserve"> за різними критеріями</w:t>
      </w:r>
      <w:r>
        <w:t xml:space="preserve"> оголошень</w:t>
      </w:r>
      <w:r w:rsidRPr="00BF4795">
        <w:t xml:space="preserve"> на сайті</w:t>
      </w:r>
      <w:r w:rsidRPr="001F6318">
        <w:t>.</w:t>
      </w:r>
    </w:p>
    <w:p w:rsidR="00206D2C" w:rsidRPr="001F6318" w:rsidRDefault="00206D2C" w:rsidP="00206D2C">
      <w:pPr>
        <w:pStyle w:val="aff"/>
        <w:spacing w:line="372" w:lineRule="auto"/>
        <w:ind w:firstLine="709"/>
      </w:pPr>
      <w:r w:rsidRPr="001F6318">
        <w:t xml:space="preserve">5. </w:t>
      </w:r>
      <w:r w:rsidRPr="00C35618">
        <w:t>Валідація введених даних</w:t>
      </w:r>
      <w:r w:rsidRPr="001F6318">
        <w:t>.</w:t>
      </w:r>
    </w:p>
    <w:p w:rsidR="00206D2C" w:rsidRPr="001F6318" w:rsidRDefault="00206D2C" w:rsidP="00206D2C">
      <w:pPr>
        <w:spacing w:line="372" w:lineRule="auto"/>
        <w:ind w:firstLine="709"/>
        <w:rPr>
          <w:b/>
          <w:i/>
        </w:rPr>
      </w:pPr>
      <w:bookmarkStart w:id="45" w:name="bookmark2"/>
      <w:r w:rsidRPr="001F6318">
        <w:rPr>
          <w:b/>
          <w:i/>
        </w:rPr>
        <w:t>Нефункціональні вимоги:</w:t>
      </w:r>
      <w:bookmarkEnd w:id="45"/>
    </w:p>
    <w:p w:rsidR="00206D2C" w:rsidRPr="001F6318" w:rsidRDefault="00206D2C" w:rsidP="00D45D9D">
      <w:pPr>
        <w:pStyle w:val="aff"/>
        <w:numPr>
          <w:ilvl w:val="0"/>
          <w:numId w:val="8"/>
        </w:numPr>
        <w:tabs>
          <w:tab w:val="left" w:pos="993"/>
        </w:tabs>
        <w:spacing w:line="372" w:lineRule="auto"/>
        <w:ind w:left="0" w:firstLine="709"/>
        <w:contextualSpacing/>
        <w:jc w:val="left"/>
      </w:pPr>
      <w:r>
        <w:lastRenderedPageBreak/>
        <w:t>Навчання роботи з системою:</w:t>
      </w:r>
    </w:p>
    <w:p w:rsidR="00206D2C" w:rsidRPr="001F6318" w:rsidRDefault="00206D2C" w:rsidP="00D45D9D">
      <w:pPr>
        <w:pStyle w:val="aff"/>
        <w:numPr>
          <w:ilvl w:val="0"/>
          <w:numId w:val="9"/>
        </w:numPr>
        <w:spacing w:line="372" w:lineRule="auto"/>
        <w:ind w:left="1077" w:hanging="357"/>
        <w:contextualSpacing/>
        <w:jc w:val="left"/>
      </w:pPr>
      <w:r w:rsidRPr="001F6318">
        <w:t xml:space="preserve">час, потрібний для навчання </w:t>
      </w:r>
      <w:r>
        <w:t xml:space="preserve">з </w:t>
      </w:r>
      <w:r w:rsidRPr="001F6318">
        <w:t xml:space="preserve">інструментами роботи з інформаційною системою для звичайних користувачів – </w:t>
      </w:r>
      <w:r>
        <w:t>10</w:t>
      </w:r>
      <w:r w:rsidRPr="001F6318">
        <w:t>-</w:t>
      </w:r>
      <w:r>
        <w:t>20</w:t>
      </w:r>
      <w:r w:rsidRPr="001F6318">
        <w:t xml:space="preserve"> </w:t>
      </w:r>
      <w:r w:rsidRPr="00133808">
        <w:rPr>
          <w:rFonts w:eastAsia="Calibri"/>
        </w:rPr>
        <w:t>хвилин</w:t>
      </w:r>
      <w:r w:rsidRPr="001F6318">
        <w:t>, а для досвідчених</w:t>
      </w:r>
      <w:r>
        <w:t xml:space="preserve"> – 10 </w:t>
      </w:r>
      <w:r w:rsidRPr="00133808">
        <w:rPr>
          <w:rFonts w:eastAsia="Calibri"/>
        </w:rPr>
        <w:t>хвилин</w:t>
      </w:r>
      <w:r>
        <w:t>;</w:t>
      </w:r>
    </w:p>
    <w:p w:rsidR="00206D2C" w:rsidRPr="001F6318" w:rsidRDefault="00206D2C" w:rsidP="00D45D9D">
      <w:pPr>
        <w:pStyle w:val="aff"/>
        <w:numPr>
          <w:ilvl w:val="0"/>
          <w:numId w:val="9"/>
        </w:numPr>
        <w:spacing w:line="372" w:lineRule="auto"/>
        <w:contextualSpacing/>
        <w:jc w:val="left"/>
      </w:pPr>
      <w:r w:rsidRPr="00133808">
        <w:rPr>
          <w:rFonts w:eastAsia="Calibri"/>
        </w:rPr>
        <w:t>час відповіді системи для звичайних запитів не повен перевищувати 2 секунди, а для більш складн</w:t>
      </w:r>
      <w:r w:rsidR="005822B4">
        <w:rPr>
          <w:rFonts w:eastAsia="Calibri"/>
        </w:rPr>
        <w:t>их запитів — 3</w:t>
      </w:r>
      <w:r w:rsidRPr="00133808">
        <w:rPr>
          <w:rFonts w:eastAsia="Calibri"/>
        </w:rPr>
        <w:t xml:space="preserve"> секунд</w:t>
      </w:r>
      <w:r>
        <w:t>;</w:t>
      </w:r>
    </w:p>
    <w:p w:rsidR="00206D2C" w:rsidRPr="001F6318" w:rsidRDefault="00206D2C" w:rsidP="00D45D9D">
      <w:pPr>
        <w:pStyle w:val="aff"/>
        <w:numPr>
          <w:ilvl w:val="0"/>
          <w:numId w:val="9"/>
        </w:numPr>
        <w:spacing w:line="372" w:lineRule="auto"/>
        <w:contextualSpacing/>
      </w:pPr>
      <w:r w:rsidRPr="00133808">
        <w:rPr>
          <w:rFonts w:eastAsia="Calibri"/>
        </w:rPr>
        <w:t>інтерфейс представлення програми повинен бути інтуїтивно зручним для користувача</w:t>
      </w:r>
      <w:r>
        <w:t>;</w:t>
      </w:r>
    </w:p>
    <w:p w:rsidR="00206D2C" w:rsidRPr="001F6318" w:rsidRDefault="00206D2C" w:rsidP="00D45D9D">
      <w:pPr>
        <w:pStyle w:val="aff"/>
        <w:numPr>
          <w:ilvl w:val="0"/>
          <w:numId w:val="9"/>
        </w:numPr>
        <w:spacing w:line="372" w:lineRule="auto"/>
        <w:contextualSpacing/>
        <w:jc w:val="left"/>
      </w:pPr>
      <w:r w:rsidRPr="001F6318">
        <w:t>надійність</w:t>
      </w:r>
      <w:r>
        <w:t>;</w:t>
      </w:r>
    </w:p>
    <w:p w:rsidR="00206D2C" w:rsidRPr="001F6318" w:rsidRDefault="00206D2C" w:rsidP="00D45D9D">
      <w:pPr>
        <w:pStyle w:val="aff"/>
        <w:numPr>
          <w:ilvl w:val="0"/>
          <w:numId w:val="9"/>
        </w:numPr>
        <w:spacing w:line="372" w:lineRule="auto"/>
        <w:contextualSpacing/>
      </w:pPr>
      <w:r w:rsidRPr="001F6318">
        <w:t>доступність – час, потрібний для обслуговування системи не повинен перевищувати</w:t>
      </w:r>
      <w:r>
        <w:t xml:space="preserve"> 2% від загального часу роботи;</w:t>
      </w:r>
    </w:p>
    <w:p w:rsidR="00206D2C" w:rsidRPr="001F6318" w:rsidRDefault="00206D2C" w:rsidP="00D45D9D">
      <w:pPr>
        <w:pStyle w:val="aff"/>
        <w:numPr>
          <w:ilvl w:val="0"/>
          <w:numId w:val="9"/>
        </w:numPr>
        <w:spacing w:line="372" w:lineRule="auto"/>
        <w:contextualSpacing/>
        <w:jc w:val="left"/>
      </w:pPr>
      <w:r w:rsidRPr="001F6318">
        <w:t xml:space="preserve">середній час безперервної роботи – </w:t>
      </w:r>
      <w:r w:rsidRPr="00133808">
        <w:rPr>
          <w:rFonts w:eastAsia="Calibri"/>
        </w:rPr>
        <w:t xml:space="preserve">365 </w:t>
      </w:r>
      <w:r w:rsidRPr="001F6318">
        <w:t>робочих</w:t>
      </w:r>
      <w:r>
        <w:t xml:space="preserve"> днів;</w:t>
      </w:r>
    </w:p>
    <w:p w:rsidR="00206D2C" w:rsidRPr="001F6318" w:rsidRDefault="00206D2C" w:rsidP="00D45D9D">
      <w:pPr>
        <w:pStyle w:val="aff"/>
        <w:numPr>
          <w:ilvl w:val="0"/>
          <w:numId w:val="9"/>
        </w:numPr>
        <w:spacing w:line="372" w:lineRule="auto"/>
        <w:contextualSpacing/>
        <w:jc w:val="left"/>
      </w:pPr>
      <w:r w:rsidRPr="001F6318">
        <w:t>максимальна норма помилок та дефектів в роботі системи – 1 поми</w:t>
      </w:r>
      <w:r>
        <w:t>лка на 1000 запитів користувача.</w:t>
      </w:r>
    </w:p>
    <w:p w:rsidR="00206D2C" w:rsidRPr="001F6318" w:rsidRDefault="00206D2C" w:rsidP="00D45D9D">
      <w:pPr>
        <w:pStyle w:val="aff"/>
        <w:numPr>
          <w:ilvl w:val="0"/>
          <w:numId w:val="8"/>
        </w:numPr>
        <w:tabs>
          <w:tab w:val="left" w:pos="993"/>
        </w:tabs>
        <w:spacing w:line="372" w:lineRule="auto"/>
        <w:ind w:left="0" w:firstLine="709"/>
        <w:contextualSpacing/>
        <w:jc w:val="left"/>
      </w:pPr>
      <w:r w:rsidRPr="001F6318">
        <w:t>Продуктивність</w:t>
      </w:r>
      <w:r>
        <w:rPr>
          <w:lang w:val="en-US"/>
        </w:rPr>
        <w:t>:</w:t>
      </w:r>
    </w:p>
    <w:p w:rsidR="00206D2C" w:rsidRPr="00E50879" w:rsidRDefault="00206D2C" w:rsidP="00206D2C">
      <w:pPr>
        <w:spacing w:line="372" w:lineRule="auto"/>
        <w:ind w:firstLine="700"/>
        <w:rPr>
          <w:lang w:val="en-US"/>
        </w:rPr>
      </w:pPr>
    </w:p>
    <w:p w:rsidR="00206D2C" w:rsidRPr="00D71CF6" w:rsidRDefault="00206D2C" w:rsidP="00D45D9D">
      <w:pPr>
        <w:numPr>
          <w:ilvl w:val="0"/>
          <w:numId w:val="15"/>
        </w:numPr>
        <w:spacing w:line="372" w:lineRule="auto"/>
        <w:ind w:left="993"/>
      </w:pPr>
      <w:r w:rsidRPr="00FB09E3">
        <w:rPr>
          <w:rFonts w:eastAsia="Calibri"/>
        </w:rPr>
        <w:t>швидке отримання результатів при здійсненні функцій програми</w:t>
      </w:r>
      <w:r w:rsidRPr="002F3FD0">
        <w:rPr>
          <w:rFonts w:eastAsia="Calibri"/>
          <w:lang w:val="ru-RU"/>
        </w:rPr>
        <w:t>;</w:t>
      </w:r>
    </w:p>
    <w:p w:rsidR="00206D2C" w:rsidRPr="001F6318" w:rsidRDefault="00206D2C" w:rsidP="00D45D9D">
      <w:pPr>
        <w:numPr>
          <w:ilvl w:val="0"/>
          <w:numId w:val="15"/>
        </w:numPr>
        <w:spacing w:line="372" w:lineRule="auto"/>
        <w:ind w:left="993"/>
      </w:pPr>
      <w:r>
        <w:rPr>
          <w:lang w:val="en-US"/>
        </w:rPr>
        <w:t>c</w:t>
      </w:r>
      <w:r w:rsidRPr="001F6318">
        <w:t>исте</w:t>
      </w:r>
      <w:r>
        <w:t>м</w:t>
      </w:r>
      <w:r w:rsidRPr="001F6318">
        <w:t>а повинна підтримувати мінімум 100 одночасно працюючих користувачів, пов’язаних з спільною базою даних.</w:t>
      </w:r>
    </w:p>
    <w:p w:rsidR="00206D2C" w:rsidRPr="001F6318" w:rsidRDefault="00206D2C" w:rsidP="00D45D9D">
      <w:pPr>
        <w:pStyle w:val="aff"/>
        <w:numPr>
          <w:ilvl w:val="0"/>
          <w:numId w:val="8"/>
        </w:numPr>
        <w:tabs>
          <w:tab w:val="left" w:pos="993"/>
        </w:tabs>
        <w:spacing w:line="372" w:lineRule="auto"/>
        <w:ind w:left="0" w:firstLine="709"/>
        <w:contextualSpacing/>
        <w:jc w:val="left"/>
      </w:pPr>
      <w:r w:rsidRPr="001F6318">
        <w:t>Можливість експлуатації</w:t>
      </w:r>
      <w:r>
        <w:rPr>
          <w:lang w:val="en-US"/>
        </w:rPr>
        <w:t>:</w:t>
      </w:r>
    </w:p>
    <w:p w:rsidR="00206D2C" w:rsidRPr="001F6318" w:rsidRDefault="00206D2C" w:rsidP="00D45D9D">
      <w:pPr>
        <w:pStyle w:val="aff"/>
        <w:numPr>
          <w:ilvl w:val="0"/>
          <w:numId w:val="10"/>
        </w:numPr>
        <w:spacing w:line="372" w:lineRule="auto"/>
        <w:ind w:left="993"/>
        <w:contextualSpacing/>
      </w:pPr>
      <w:r w:rsidRPr="00133808">
        <w:rPr>
          <w:rFonts w:eastAsia="Calibri"/>
        </w:rPr>
        <w:t>даний програмний продукт повинен збільшувати споживання ресурсів системи при збільшенні навантаження на нього</w:t>
      </w:r>
      <w:r w:rsidRPr="001F6318">
        <w:t>.</w:t>
      </w:r>
    </w:p>
    <w:p w:rsidR="00206D2C" w:rsidRPr="001F6318" w:rsidRDefault="00206D2C" w:rsidP="00D45D9D">
      <w:pPr>
        <w:pStyle w:val="aff"/>
        <w:numPr>
          <w:ilvl w:val="0"/>
          <w:numId w:val="10"/>
        </w:numPr>
        <w:spacing w:line="372" w:lineRule="auto"/>
        <w:ind w:left="993"/>
        <w:contextualSpacing/>
      </w:pPr>
      <w:r w:rsidRPr="00133808">
        <w:rPr>
          <w:rFonts w:eastAsia="Calibri"/>
        </w:rPr>
        <w:t>оновлення версій компонентів програми повинно автоматично встановлюватися на клієнтську частину даного програмного продукту</w:t>
      </w:r>
      <w:r w:rsidRPr="001F6318">
        <w:t>.</w:t>
      </w:r>
    </w:p>
    <w:p w:rsidR="00206D2C" w:rsidRDefault="00206D2C" w:rsidP="00206D2C">
      <w:pPr>
        <w:pStyle w:val="Bodytext20"/>
        <w:shd w:val="clear" w:color="auto" w:fill="auto"/>
        <w:spacing w:before="0" w:line="372" w:lineRule="auto"/>
        <w:ind w:firstLine="709"/>
        <w:rPr>
          <w:color w:val="000000"/>
          <w:lang w:val="uk-UA" w:bidi="uk-UA"/>
        </w:rPr>
      </w:pPr>
      <w:r w:rsidRPr="001F6318">
        <w:rPr>
          <w:color w:val="000000"/>
          <w:lang w:val="uk-UA" w:bidi="uk-UA"/>
        </w:rPr>
        <w:t xml:space="preserve">Для реалізації проекту була вибрана технологія </w:t>
      </w:r>
      <w:r w:rsidR="005822B4">
        <w:rPr>
          <w:color w:val="000000"/>
          <w:lang w:val="en-GB" w:eastAsia="en-US" w:bidi="en-US"/>
        </w:rPr>
        <w:t>MVVM</w:t>
      </w:r>
      <w:r w:rsidRPr="001F6318">
        <w:rPr>
          <w:color w:val="000000"/>
          <w:lang w:val="uk-UA" w:bidi="uk-UA"/>
        </w:rPr>
        <w:t>, та</w:t>
      </w:r>
      <w:r w:rsidR="005822B4" w:rsidRPr="005822B4">
        <w:rPr>
          <w:color w:val="000000"/>
          <w:lang w:val="uk-UA" w:bidi="uk-UA"/>
        </w:rPr>
        <w:t xml:space="preserve"> </w:t>
      </w:r>
      <w:r w:rsidR="005822B4">
        <w:rPr>
          <w:color w:val="000000"/>
          <w:lang w:val="uk-UA" w:bidi="uk-UA"/>
        </w:rPr>
        <w:t>браузерна</w:t>
      </w:r>
      <w:r w:rsidRPr="001F6318">
        <w:rPr>
          <w:color w:val="000000"/>
          <w:lang w:val="uk-UA" w:bidi="uk-UA"/>
        </w:rPr>
        <w:t xml:space="preserve"> мова програмування </w:t>
      </w:r>
      <w:r w:rsidR="005822B4">
        <w:rPr>
          <w:color w:val="000000"/>
          <w:lang w:val="en-GB" w:bidi="uk-UA"/>
        </w:rPr>
        <w:t>JavaScript</w:t>
      </w:r>
      <w:r w:rsidR="005822B4" w:rsidRPr="005822B4">
        <w:rPr>
          <w:color w:val="000000"/>
          <w:lang w:val="uk-UA" w:bidi="uk-UA"/>
        </w:rPr>
        <w:t xml:space="preserve"> </w:t>
      </w:r>
      <w:r w:rsidR="005822B4">
        <w:rPr>
          <w:color w:val="000000"/>
          <w:lang w:val="uk-UA" w:bidi="uk-UA"/>
        </w:rPr>
        <w:t xml:space="preserve">з використанням фраємворку </w:t>
      </w:r>
      <w:r w:rsidR="005822B4">
        <w:rPr>
          <w:color w:val="000000"/>
          <w:lang w:val="en-GB" w:bidi="uk-UA"/>
        </w:rPr>
        <w:t>Vue</w:t>
      </w:r>
      <w:r w:rsidRPr="001F6318">
        <w:rPr>
          <w:color w:val="000000"/>
          <w:lang w:val="uk-UA" w:bidi="uk-UA"/>
        </w:rPr>
        <w:t>.</w:t>
      </w:r>
    </w:p>
    <w:p w:rsidR="00206D2C" w:rsidRPr="00022B7C" w:rsidRDefault="00206D2C" w:rsidP="00206D2C">
      <w:pPr>
        <w:pStyle w:val="Bodytext20"/>
        <w:shd w:val="clear" w:color="auto" w:fill="auto"/>
        <w:spacing w:before="0" w:line="372" w:lineRule="auto"/>
        <w:ind w:firstLine="709"/>
        <w:rPr>
          <w:lang w:val="uk-UA"/>
        </w:rPr>
      </w:pPr>
      <w:r w:rsidRPr="00022B7C">
        <w:rPr>
          <w:lang w:val="uk-UA"/>
        </w:rPr>
        <w:t>Аналіз функціональних вимог дозволив виділити наступні сутності, що забезпечать реалізацію програмного комплексу системи. На рис.</w:t>
      </w:r>
      <w:r w:rsidR="00FF4038" w:rsidRPr="00FF4038">
        <w:rPr>
          <w:lang w:val="uk-UA"/>
        </w:rPr>
        <w:t xml:space="preserve"> </w:t>
      </w:r>
      <w:r w:rsidR="00FF4038">
        <w:rPr>
          <w:lang w:val="uk-UA"/>
        </w:rPr>
        <w:t>Б.1</w:t>
      </w:r>
      <w:r w:rsidRPr="00022B7C">
        <w:rPr>
          <w:lang w:val="uk-UA"/>
        </w:rPr>
        <w:t xml:space="preserve"> наведено діаграму</w:t>
      </w:r>
      <w:r w:rsidR="00022B7C" w:rsidRPr="00022B7C">
        <w:rPr>
          <w:lang w:val="uk-UA"/>
        </w:rPr>
        <w:t xml:space="preserve"> компонентів та</w:t>
      </w:r>
      <w:r w:rsidRPr="00022B7C">
        <w:rPr>
          <w:lang w:val="uk-UA"/>
        </w:rPr>
        <w:t xml:space="preserve"> класів. В розділі 2.2. буде наведена модель бази даних </w:t>
      </w:r>
      <w:r w:rsidRPr="00022B7C">
        <w:rPr>
          <w:lang w:val="uk-UA"/>
        </w:rPr>
        <w:lastRenderedPageBreak/>
        <w:t>системи у відповідності до якої організований рівень моделі. Структура представлень буде наведена у 3 розділі.</w:t>
      </w:r>
    </w:p>
    <w:p w:rsidR="00022B7C" w:rsidRPr="00022B7C" w:rsidRDefault="00022B7C" w:rsidP="00022B7C">
      <w:pPr>
        <w:pStyle w:val="aff"/>
        <w:spacing w:after="160"/>
        <w:ind w:firstLine="480"/>
        <w:contextualSpacing/>
        <w:jc w:val="left"/>
      </w:pPr>
      <w:r w:rsidRPr="00B77055">
        <w:t>Для даного програм</w:t>
      </w:r>
      <w:r>
        <w:t xml:space="preserve">ного продукту було реалізовано </w:t>
      </w:r>
      <w:r w:rsidRPr="00022B7C">
        <w:t>13 компонентів та 3</w:t>
      </w:r>
      <w:r>
        <w:t xml:space="preserve"> класи</w:t>
      </w:r>
      <w:r w:rsidRPr="00B77055">
        <w:t>.</w:t>
      </w:r>
    </w:p>
    <w:p w:rsidR="00FF4038" w:rsidRDefault="00FF4038" w:rsidP="00FF4038">
      <w:pPr>
        <w:pStyle w:val="aff"/>
        <w:spacing w:after="160"/>
        <w:ind w:firstLine="709"/>
        <w:contextualSpacing/>
      </w:pPr>
      <w:r>
        <w:t xml:space="preserve">Компонент </w:t>
      </w:r>
      <w:r>
        <w:rPr>
          <w:lang w:val="en-GB"/>
        </w:rPr>
        <w:t>Navigation</w:t>
      </w:r>
      <w:r w:rsidRPr="00B77055">
        <w:t xml:space="preserve"> – відноситься до</w:t>
      </w:r>
      <w:r w:rsidRPr="00022B7C">
        <w:t xml:space="preserve"> нав</w:t>
      </w:r>
      <w:r>
        <w:t>ігації</w:t>
      </w:r>
      <w:r w:rsidRPr="00B77055">
        <w:t xml:space="preserve"> </w:t>
      </w:r>
      <w:r>
        <w:t xml:space="preserve">по </w:t>
      </w:r>
      <w:r w:rsidRPr="00B77055">
        <w:t>сайту</w:t>
      </w:r>
      <w:r>
        <w:t>, він має наступні</w:t>
      </w:r>
      <w:r w:rsidRPr="00B77055">
        <w:t xml:space="preserve"> методи:</w:t>
      </w:r>
      <w:r>
        <w:t xml:space="preserve"> </w:t>
      </w:r>
    </w:p>
    <w:p w:rsidR="00FF4038" w:rsidRDefault="00FF4038" w:rsidP="00FF4038">
      <w:pPr>
        <w:pStyle w:val="aff"/>
        <w:numPr>
          <w:ilvl w:val="0"/>
          <w:numId w:val="21"/>
        </w:numPr>
        <w:spacing w:after="160"/>
        <w:ind w:left="993"/>
        <w:contextualSpacing/>
      </w:pPr>
      <w:r w:rsidRPr="00022B7C">
        <w:t>onLogout</w:t>
      </w:r>
      <w:r>
        <w:t>(), викликається коли користувач припиняє сеанс роботи в якості зареєстрованого користувача;</w:t>
      </w:r>
    </w:p>
    <w:p w:rsidR="00FF4038" w:rsidRDefault="00FF4038" w:rsidP="00FF4038">
      <w:pPr>
        <w:pStyle w:val="aff"/>
        <w:numPr>
          <w:ilvl w:val="0"/>
          <w:numId w:val="21"/>
        </w:numPr>
        <w:spacing w:after="160"/>
        <w:ind w:left="993"/>
        <w:contextualSpacing/>
      </w:pPr>
      <w:r w:rsidRPr="00022B7C">
        <w:t>addModerationTab</w:t>
      </w:r>
      <w:r>
        <w:t>(</w:t>
      </w:r>
      <w:r>
        <w:rPr>
          <w:lang w:val="en-GB"/>
        </w:rPr>
        <w:t>navigationMenu</w:t>
      </w:r>
      <w:r>
        <w:t>)</w:t>
      </w:r>
      <w:r w:rsidRPr="00C2034D">
        <w:t xml:space="preserve">, </w:t>
      </w:r>
      <w:r>
        <w:t xml:space="preserve">викликається щоб добавити новий пункт меню </w:t>
      </w:r>
      <w:r>
        <w:rPr>
          <w:lang w:val="en-GB"/>
        </w:rPr>
        <w:t>“</w:t>
      </w:r>
      <w:r>
        <w:t>Модерація</w:t>
      </w:r>
      <w:r>
        <w:rPr>
          <w:lang w:val="en-GB"/>
        </w:rPr>
        <w:t>”</w:t>
      </w:r>
      <w:r>
        <w:t xml:space="preserve"> для модератора.</w:t>
      </w:r>
    </w:p>
    <w:p w:rsidR="00FF4038" w:rsidRDefault="00FF4038" w:rsidP="00FF4038">
      <w:pPr>
        <w:pStyle w:val="aff"/>
        <w:spacing w:after="160"/>
        <w:ind w:firstLine="709"/>
        <w:contextualSpacing/>
      </w:pPr>
      <w:r>
        <w:t xml:space="preserve">Компонент </w:t>
      </w:r>
      <w:r>
        <w:rPr>
          <w:lang w:val="en-GB"/>
        </w:rPr>
        <w:t>Signup</w:t>
      </w:r>
      <w:r w:rsidRPr="00B77055">
        <w:t xml:space="preserve"> – </w:t>
      </w:r>
      <w:r>
        <w:t>призначений для реєстріції користувачів, він має наступні методи</w:t>
      </w:r>
      <w:r w:rsidRPr="00B77055">
        <w:t>:</w:t>
      </w:r>
      <w:r>
        <w:t xml:space="preserve"> </w:t>
      </w:r>
    </w:p>
    <w:p w:rsidR="00FF4038" w:rsidRDefault="00FF4038" w:rsidP="00FF4038">
      <w:pPr>
        <w:pStyle w:val="aff"/>
        <w:numPr>
          <w:ilvl w:val="0"/>
          <w:numId w:val="21"/>
        </w:numPr>
        <w:spacing w:after="160"/>
        <w:ind w:left="993"/>
        <w:contextualSpacing/>
      </w:pPr>
      <w:r w:rsidRPr="00C2034D">
        <w:t>onSignup</w:t>
      </w:r>
      <w:r>
        <w:t>(), викликається для створення нового користувача;</w:t>
      </w:r>
    </w:p>
    <w:p w:rsidR="00FF4038" w:rsidRDefault="00FF4038" w:rsidP="00FF4038">
      <w:pPr>
        <w:pStyle w:val="aff"/>
        <w:numPr>
          <w:ilvl w:val="0"/>
          <w:numId w:val="21"/>
        </w:numPr>
        <w:spacing w:after="160"/>
        <w:ind w:left="993"/>
        <w:contextualSpacing/>
      </w:pPr>
      <w:r w:rsidRPr="00C2034D">
        <w:t>onDismissed</w:t>
      </w:r>
      <w:r>
        <w:t>()</w:t>
      </w:r>
      <w:r w:rsidRPr="00C2034D">
        <w:t xml:space="preserve">, </w:t>
      </w:r>
      <w:r>
        <w:t>викликається щоб закрити помилку, яка з’явилась при реєстрації користувача.</w:t>
      </w:r>
    </w:p>
    <w:p w:rsidR="00986544" w:rsidRDefault="00986544" w:rsidP="0022118E">
      <w:pPr>
        <w:pStyle w:val="aff"/>
        <w:spacing w:after="160"/>
        <w:ind w:firstLine="709"/>
        <w:contextualSpacing/>
      </w:pPr>
      <w:r>
        <w:t xml:space="preserve">Компонент </w:t>
      </w:r>
      <w:r>
        <w:rPr>
          <w:lang w:val="en-GB"/>
        </w:rPr>
        <w:t>Signin</w:t>
      </w:r>
      <w:r w:rsidRPr="00986544">
        <w:rPr>
          <w:lang w:val="ru-RU"/>
        </w:rPr>
        <w:t xml:space="preserve"> </w:t>
      </w:r>
      <w:r>
        <w:rPr>
          <w:lang w:val="ru-RU"/>
        </w:rPr>
        <w:t>–</w:t>
      </w:r>
      <w:r w:rsidRPr="00986544">
        <w:rPr>
          <w:lang w:val="ru-RU"/>
        </w:rPr>
        <w:t xml:space="preserve"> </w:t>
      </w:r>
      <w:r>
        <w:t>призначений для авторизації користувач, він має наступні методи:</w:t>
      </w:r>
    </w:p>
    <w:p w:rsidR="00986544" w:rsidRDefault="00986544" w:rsidP="00D45D9D">
      <w:pPr>
        <w:pStyle w:val="aff"/>
        <w:numPr>
          <w:ilvl w:val="0"/>
          <w:numId w:val="22"/>
        </w:numPr>
        <w:spacing w:after="160"/>
        <w:ind w:left="993"/>
        <w:contextualSpacing/>
      </w:pPr>
      <w:r w:rsidRPr="00986544">
        <w:t>onSignin</w:t>
      </w:r>
      <w:r>
        <w:t>(), викликається для авторизації користувача;</w:t>
      </w:r>
    </w:p>
    <w:p w:rsidR="00986544" w:rsidRPr="00986544" w:rsidRDefault="00986544" w:rsidP="00D45D9D">
      <w:pPr>
        <w:pStyle w:val="aff"/>
        <w:numPr>
          <w:ilvl w:val="0"/>
          <w:numId w:val="22"/>
        </w:numPr>
        <w:spacing w:after="160"/>
        <w:ind w:left="993"/>
        <w:contextualSpacing/>
      </w:pPr>
      <w:r w:rsidRPr="00C2034D">
        <w:t>onDismissed</w:t>
      </w:r>
      <w:r>
        <w:t>()</w:t>
      </w:r>
      <w:r w:rsidRPr="00C2034D">
        <w:t xml:space="preserve">, </w:t>
      </w:r>
      <w:r>
        <w:t>викликається щоб закрити помилку, яка з’явилась при авторизації користувача.</w:t>
      </w:r>
    </w:p>
    <w:p w:rsidR="008C54E5" w:rsidRDefault="008C54E5" w:rsidP="0022118E">
      <w:pPr>
        <w:pStyle w:val="aff"/>
        <w:spacing w:after="160"/>
        <w:ind w:firstLine="709"/>
        <w:contextualSpacing/>
      </w:pPr>
      <w:r>
        <w:t xml:space="preserve">Компонент </w:t>
      </w:r>
      <w:r>
        <w:rPr>
          <w:lang w:val="en-GB"/>
        </w:rPr>
        <w:t>Home</w:t>
      </w:r>
      <w:r w:rsidRPr="008C54E5">
        <w:rPr>
          <w:lang w:val="ru-RU"/>
        </w:rPr>
        <w:t xml:space="preserve"> – </w:t>
      </w:r>
      <w:r>
        <w:t>призначений для відображення головної сторінки, він має наступні методи:</w:t>
      </w:r>
    </w:p>
    <w:p w:rsidR="008C54E5" w:rsidRDefault="008C54E5" w:rsidP="00D45D9D">
      <w:pPr>
        <w:pStyle w:val="aff"/>
        <w:numPr>
          <w:ilvl w:val="0"/>
          <w:numId w:val="23"/>
        </w:numPr>
        <w:spacing w:after="160"/>
        <w:ind w:left="993"/>
        <w:contextualSpacing/>
      </w:pPr>
      <w:r w:rsidRPr="008C54E5">
        <w:t>setLatLng(event)</w:t>
      </w:r>
      <w:r>
        <w:t>, потрібен для відображення спливаючого вікна для створення оголошення;</w:t>
      </w:r>
    </w:p>
    <w:p w:rsidR="008C54E5" w:rsidRDefault="008C54E5" w:rsidP="00D45D9D">
      <w:pPr>
        <w:pStyle w:val="aff"/>
        <w:numPr>
          <w:ilvl w:val="0"/>
          <w:numId w:val="23"/>
        </w:numPr>
        <w:spacing w:after="160"/>
        <w:ind w:left="993"/>
        <w:contextualSpacing/>
      </w:pPr>
      <w:r w:rsidRPr="008C54E5">
        <w:t>setNewCenter</w:t>
      </w:r>
      <w:r>
        <w:t>(), потрібен для задання нових координат для центру карти;</w:t>
      </w:r>
    </w:p>
    <w:p w:rsidR="008C54E5" w:rsidRDefault="008C54E5" w:rsidP="00D45D9D">
      <w:pPr>
        <w:pStyle w:val="aff"/>
        <w:numPr>
          <w:ilvl w:val="0"/>
          <w:numId w:val="23"/>
        </w:numPr>
        <w:spacing w:after="160"/>
        <w:ind w:left="993"/>
        <w:contextualSpacing/>
      </w:pPr>
      <w:r>
        <w:t xml:space="preserve"> </w:t>
      </w:r>
      <w:r w:rsidRPr="008C54E5">
        <w:t>getDistanceBetween</w:t>
      </w:r>
      <w:r>
        <w:t>(</w:t>
      </w:r>
      <w:r w:rsidRPr="008C54E5">
        <w:t>markerPosition</w:t>
      </w:r>
      <w:r>
        <w:t>), потрібен для розрахунку дистанції між маркером на карті і центром карти;</w:t>
      </w:r>
    </w:p>
    <w:p w:rsidR="008C54E5" w:rsidRDefault="008C54E5" w:rsidP="00D45D9D">
      <w:pPr>
        <w:pStyle w:val="aff"/>
        <w:numPr>
          <w:ilvl w:val="0"/>
          <w:numId w:val="23"/>
        </w:numPr>
        <w:spacing w:after="160"/>
        <w:ind w:left="993"/>
        <w:contextualSpacing/>
      </w:pPr>
      <w:r w:rsidRPr="008C54E5">
        <w:t>getCurrentLocation</w:t>
      </w:r>
      <w:r>
        <w:t>(), потрібен для визначення поточного місця геолокації;</w:t>
      </w:r>
    </w:p>
    <w:p w:rsidR="008C54E5" w:rsidRDefault="00FA37D7" w:rsidP="00D45D9D">
      <w:pPr>
        <w:pStyle w:val="aff"/>
        <w:numPr>
          <w:ilvl w:val="0"/>
          <w:numId w:val="23"/>
        </w:numPr>
        <w:spacing w:after="160"/>
        <w:ind w:left="993"/>
        <w:contextualSpacing/>
      </w:pPr>
      <w:r w:rsidRPr="00FA37D7">
        <w:lastRenderedPageBreak/>
        <w:t>setNewCenterPosition(position)</w:t>
      </w:r>
      <w:r>
        <w:t>, потрібен для задання початкового центру на карті;</w:t>
      </w:r>
    </w:p>
    <w:p w:rsidR="00FA37D7" w:rsidRDefault="00FA37D7" w:rsidP="00D45D9D">
      <w:pPr>
        <w:pStyle w:val="aff"/>
        <w:numPr>
          <w:ilvl w:val="0"/>
          <w:numId w:val="23"/>
        </w:numPr>
        <w:spacing w:after="160"/>
        <w:ind w:left="993"/>
        <w:contextualSpacing/>
      </w:pPr>
      <w:r w:rsidRPr="00FA37D7">
        <w:t>getAdverts</w:t>
      </w:r>
      <w:r>
        <w:t>(), потрібен для отримання всіх оголошень, які підійшли під фільтр;</w:t>
      </w:r>
    </w:p>
    <w:p w:rsidR="00FA37D7" w:rsidRPr="008C54E5" w:rsidRDefault="00FA37D7" w:rsidP="00D45D9D">
      <w:pPr>
        <w:pStyle w:val="aff"/>
        <w:numPr>
          <w:ilvl w:val="0"/>
          <w:numId w:val="23"/>
        </w:numPr>
        <w:spacing w:after="160"/>
        <w:ind w:left="993"/>
        <w:contextualSpacing/>
      </w:pPr>
      <w:r w:rsidRPr="00FA37D7">
        <w:t>filterRadius(adverts)</w:t>
      </w:r>
      <w:r>
        <w:t>, фільтрує оголошення за введеним радіусом.</w:t>
      </w:r>
    </w:p>
    <w:p w:rsidR="0083384E" w:rsidRDefault="0083384E" w:rsidP="0022118E">
      <w:pPr>
        <w:pStyle w:val="aff"/>
        <w:spacing w:after="160"/>
        <w:ind w:firstLine="709"/>
        <w:contextualSpacing/>
      </w:pPr>
      <w:r>
        <w:t xml:space="preserve">Класс </w:t>
      </w:r>
      <w:r>
        <w:rPr>
          <w:lang w:val="en-GB"/>
        </w:rPr>
        <w:t>Store</w:t>
      </w:r>
      <w:r w:rsidRPr="005C3233">
        <w:rPr>
          <w:lang w:val="ru-RU"/>
        </w:rPr>
        <w:t xml:space="preserve"> </w:t>
      </w:r>
      <w:r w:rsidR="005C3233" w:rsidRPr="005C3233">
        <w:rPr>
          <w:lang w:val="ru-RU"/>
        </w:rPr>
        <w:t>–</w:t>
      </w:r>
      <w:r w:rsidRPr="005C3233">
        <w:rPr>
          <w:lang w:val="ru-RU"/>
        </w:rPr>
        <w:t xml:space="preserve"> </w:t>
      </w:r>
      <w:r w:rsidR="005C3233">
        <w:t>призначений для зберігання стану програми, також він служить центральним сховищем даних для всі компонентів програми з правилами, що гарантують, що стан може бути змінено тільки передбачуваним чином, він має наступні методи:</w:t>
      </w:r>
    </w:p>
    <w:p w:rsidR="005C3233" w:rsidRDefault="005C3233" w:rsidP="00D45D9D">
      <w:pPr>
        <w:pStyle w:val="aff"/>
        <w:numPr>
          <w:ilvl w:val="0"/>
          <w:numId w:val="24"/>
        </w:numPr>
        <w:spacing w:after="160"/>
        <w:ind w:left="993"/>
        <w:contextualSpacing/>
      </w:pPr>
      <w:r w:rsidRPr="005C3233">
        <w:t>loadPetTypes</w:t>
      </w:r>
      <w:r>
        <w:t xml:space="preserve">(), </w:t>
      </w:r>
      <w:r w:rsidR="0023284D">
        <w:t>потрібен</w:t>
      </w:r>
      <w:r>
        <w:t xml:space="preserve"> для завантаження видів тварин з БД;</w:t>
      </w:r>
    </w:p>
    <w:p w:rsidR="005C3233" w:rsidRDefault="005C3233" w:rsidP="00D45D9D">
      <w:pPr>
        <w:pStyle w:val="aff"/>
        <w:numPr>
          <w:ilvl w:val="0"/>
          <w:numId w:val="24"/>
        </w:numPr>
        <w:spacing w:after="160"/>
        <w:ind w:left="993"/>
        <w:contextualSpacing/>
      </w:pPr>
      <w:r w:rsidRPr="005C3233">
        <w:t>loadPetBreeds</w:t>
      </w:r>
      <w:r>
        <w:t xml:space="preserve">(), </w:t>
      </w:r>
      <w:r w:rsidR="0023284D">
        <w:t>потрібен</w:t>
      </w:r>
      <w:r>
        <w:t xml:space="preserve"> для завантаження порід тварин з БД;</w:t>
      </w:r>
    </w:p>
    <w:p w:rsidR="005C3233" w:rsidRDefault="005C3233" w:rsidP="00D45D9D">
      <w:pPr>
        <w:pStyle w:val="aff"/>
        <w:numPr>
          <w:ilvl w:val="0"/>
          <w:numId w:val="24"/>
        </w:numPr>
        <w:spacing w:after="160"/>
        <w:ind w:left="993"/>
        <w:contextualSpacing/>
      </w:pPr>
      <w:r w:rsidRPr="005C3233">
        <w:t>loadPetColors</w:t>
      </w:r>
      <w:r>
        <w:t xml:space="preserve">(), </w:t>
      </w:r>
      <w:r w:rsidR="0023284D">
        <w:t>потрібен</w:t>
      </w:r>
      <w:r>
        <w:t xml:space="preserve"> для завантаження кольорів тварин з БД;</w:t>
      </w:r>
    </w:p>
    <w:p w:rsidR="005C3233" w:rsidRDefault="005C3233" w:rsidP="00D45D9D">
      <w:pPr>
        <w:pStyle w:val="aff"/>
        <w:numPr>
          <w:ilvl w:val="0"/>
          <w:numId w:val="24"/>
        </w:numPr>
        <w:spacing w:after="160"/>
        <w:ind w:left="993"/>
        <w:contextualSpacing/>
      </w:pPr>
      <w:r w:rsidRPr="005C3233">
        <w:t>loadPetColorings</w:t>
      </w:r>
      <w:r>
        <w:t xml:space="preserve">(), </w:t>
      </w:r>
      <w:r w:rsidR="0023284D">
        <w:t>потрібен</w:t>
      </w:r>
      <w:r>
        <w:t xml:space="preserve"> для завантаження забарвлень тварин з БД;</w:t>
      </w:r>
    </w:p>
    <w:p w:rsidR="005C3233" w:rsidRDefault="005C3233" w:rsidP="00D45D9D">
      <w:pPr>
        <w:pStyle w:val="aff"/>
        <w:numPr>
          <w:ilvl w:val="0"/>
          <w:numId w:val="24"/>
        </w:numPr>
        <w:spacing w:after="160"/>
        <w:ind w:left="993"/>
        <w:contextualSpacing/>
      </w:pPr>
      <w:r w:rsidRPr="005C3233">
        <w:t>loadAdverts</w:t>
      </w:r>
      <w:r>
        <w:t>(), призначений для завантаження всіх оголошень з БД;</w:t>
      </w:r>
    </w:p>
    <w:p w:rsidR="005C3233" w:rsidRDefault="005C3233" w:rsidP="00D45D9D">
      <w:pPr>
        <w:pStyle w:val="aff"/>
        <w:numPr>
          <w:ilvl w:val="0"/>
          <w:numId w:val="24"/>
        </w:numPr>
        <w:spacing w:after="160"/>
        <w:ind w:left="993"/>
        <w:contextualSpacing/>
      </w:pPr>
      <w:r>
        <w:t>createAdvert(</w:t>
      </w:r>
      <w:r w:rsidRPr="005C3233">
        <w:t>advertData)</w:t>
      </w:r>
      <w:r>
        <w:t>, викликається для створення оголошення;</w:t>
      </w:r>
    </w:p>
    <w:p w:rsidR="005C3233" w:rsidRDefault="005C3233" w:rsidP="00D45D9D">
      <w:pPr>
        <w:pStyle w:val="aff"/>
        <w:numPr>
          <w:ilvl w:val="0"/>
          <w:numId w:val="24"/>
        </w:numPr>
        <w:spacing w:after="160"/>
        <w:ind w:left="993"/>
        <w:contextualSpacing/>
      </w:pPr>
      <w:r>
        <w:t>updateAdvert(</w:t>
      </w:r>
      <w:r w:rsidRPr="005C3233">
        <w:t>payload)</w:t>
      </w:r>
      <w:r>
        <w:t>, викликається для оновлення даних про оголошення;</w:t>
      </w:r>
    </w:p>
    <w:p w:rsidR="005C3233" w:rsidRDefault="005C3233" w:rsidP="00D45D9D">
      <w:pPr>
        <w:pStyle w:val="aff"/>
        <w:numPr>
          <w:ilvl w:val="0"/>
          <w:numId w:val="24"/>
        </w:numPr>
        <w:spacing w:after="160"/>
        <w:ind w:left="993"/>
        <w:contextualSpacing/>
      </w:pPr>
      <w:r>
        <w:t>deleteAdvert(</w:t>
      </w:r>
      <w:r w:rsidRPr="005C3233">
        <w:t>id)</w:t>
      </w:r>
      <w:r>
        <w:t xml:space="preserve">, викликається для видалення оголошення з відповідним </w:t>
      </w:r>
      <w:r>
        <w:rPr>
          <w:lang w:val="en-GB"/>
        </w:rPr>
        <w:t>id</w:t>
      </w:r>
      <w:r>
        <w:t>;</w:t>
      </w:r>
    </w:p>
    <w:p w:rsidR="0023284D" w:rsidRDefault="0023284D" w:rsidP="00D45D9D">
      <w:pPr>
        <w:pStyle w:val="aff"/>
        <w:numPr>
          <w:ilvl w:val="0"/>
          <w:numId w:val="24"/>
        </w:numPr>
        <w:spacing w:after="160"/>
        <w:ind w:left="993"/>
        <w:contextualSpacing/>
      </w:pPr>
      <w:r w:rsidRPr="0023284D">
        <w:t>update</w:t>
      </w:r>
      <w:r>
        <w:t>InfoWindow(</w:t>
      </w:r>
      <w:r w:rsidRPr="0023284D">
        <w:t>payload),</w:t>
      </w:r>
      <w:r>
        <w:t xml:space="preserve"> викликається для оновлення даних в спливаючому вікні з інформацією про оголошення;</w:t>
      </w:r>
    </w:p>
    <w:p w:rsidR="0023284D" w:rsidRDefault="0023284D" w:rsidP="00D45D9D">
      <w:pPr>
        <w:pStyle w:val="aff"/>
        <w:numPr>
          <w:ilvl w:val="0"/>
          <w:numId w:val="24"/>
        </w:numPr>
        <w:spacing w:after="160"/>
        <w:ind w:left="993"/>
        <w:contextualSpacing/>
      </w:pPr>
      <w:r>
        <w:t>editAdvert(</w:t>
      </w:r>
      <w:r w:rsidRPr="0023284D">
        <w:t>payload)</w:t>
      </w:r>
      <w:r>
        <w:t>, викликається для зміни даних в спливаючому вікні при оновлені даних про оголошення;</w:t>
      </w:r>
    </w:p>
    <w:p w:rsidR="005C3233" w:rsidRDefault="0023284D" w:rsidP="00D45D9D">
      <w:pPr>
        <w:pStyle w:val="aff"/>
        <w:numPr>
          <w:ilvl w:val="0"/>
          <w:numId w:val="24"/>
        </w:numPr>
        <w:spacing w:after="160"/>
        <w:ind w:left="993"/>
        <w:contextualSpacing/>
      </w:pPr>
      <w:r>
        <w:t>updateAdvertFilter(</w:t>
      </w:r>
      <w:r w:rsidRPr="0023284D">
        <w:t>payload)</w:t>
      </w:r>
      <w:r>
        <w:t>, викликається для оновлення даних фільтра;</w:t>
      </w:r>
    </w:p>
    <w:p w:rsidR="0023284D" w:rsidRDefault="0023284D" w:rsidP="00D45D9D">
      <w:pPr>
        <w:pStyle w:val="aff"/>
        <w:numPr>
          <w:ilvl w:val="0"/>
          <w:numId w:val="24"/>
        </w:numPr>
        <w:spacing w:after="160"/>
        <w:ind w:left="993"/>
        <w:contextualSpacing/>
      </w:pPr>
      <w:r>
        <w:t>autoSign(</w:t>
      </w:r>
      <w:r w:rsidRPr="0023284D">
        <w:t>payload)</w:t>
      </w:r>
      <w:r>
        <w:t>, викликається для автоматичної авторизації користувача;</w:t>
      </w:r>
    </w:p>
    <w:p w:rsidR="00BA57F9" w:rsidRDefault="0023284D" w:rsidP="00D45D9D">
      <w:pPr>
        <w:pStyle w:val="aff"/>
        <w:numPr>
          <w:ilvl w:val="0"/>
          <w:numId w:val="24"/>
        </w:numPr>
        <w:spacing w:after="160"/>
        <w:ind w:left="993"/>
        <w:contextualSpacing/>
      </w:pPr>
      <w:r w:rsidRPr="0023284D">
        <w:t>signUserUp</w:t>
      </w:r>
      <w:r>
        <w:t>(</w:t>
      </w:r>
      <w:r>
        <w:rPr>
          <w:lang w:val="en-GB"/>
        </w:rPr>
        <w:t>payload</w:t>
      </w:r>
      <w:r>
        <w:t>),</w:t>
      </w:r>
      <w:r w:rsidRPr="00BA57F9">
        <w:t xml:space="preserve"> </w:t>
      </w:r>
      <w:r w:rsidR="00BA57F9">
        <w:t>викликається для реєстрації користувача;</w:t>
      </w:r>
    </w:p>
    <w:p w:rsidR="00BA57F9" w:rsidRDefault="00BA57F9" w:rsidP="00D45D9D">
      <w:pPr>
        <w:pStyle w:val="aff"/>
        <w:numPr>
          <w:ilvl w:val="0"/>
          <w:numId w:val="24"/>
        </w:numPr>
        <w:spacing w:after="160"/>
        <w:ind w:left="993"/>
        <w:contextualSpacing/>
      </w:pPr>
      <w:r w:rsidRPr="00BA57F9">
        <w:t>signUserIn</w:t>
      </w:r>
      <w:r>
        <w:t>(</w:t>
      </w:r>
      <w:r>
        <w:rPr>
          <w:lang w:val="en-GB"/>
        </w:rPr>
        <w:t>payload</w:t>
      </w:r>
      <w:r>
        <w:t>), викликається для авторизації користувача;</w:t>
      </w:r>
    </w:p>
    <w:p w:rsidR="00BA57F9" w:rsidRDefault="00BA57F9" w:rsidP="00D45D9D">
      <w:pPr>
        <w:pStyle w:val="aff"/>
        <w:numPr>
          <w:ilvl w:val="0"/>
          <w:numId w:val="24"/>
        </w:numPr>
        <w:spacing w:after="160"/>
        <w:ind w:left="993"/>
        <w:contextualSpacing/>
      </w:pPr>
      <w:r w:rsidRPr="00BA57F9">
        <w:t>loadUserData</w:t>
      </w:r>
      <w:r>
        <w:t>(</w:t>
      </w:r>
      <w:r>
        <w:rPr>
          <w:lang w:val="en-GB"/>
        </w:rPr>
        <w:t>userId</w:t>
      </w:r>
      <w:r>
        <w:t>), потрібен для завантаження інформації про користувача з БД;</w:t>
      </w:r>
    </w:p>
    <w:p w:rsidR="0023284D" w:rsidRDefault="00BA57F9" w:rsidP="00D45D9D">
      <w:pPr>
        <w:pStyle w:val="aff"/>
        <w:numPr>
          <w:ilvl w:val="0"/>
          <w:numId w:val="24"/>
        </w:numPr>
        <w:spacing w:after="160"/>
        <w:ind w:left="993"/>
        <w:contextualSpacing/>
      </w:pPr>
      <w:r w:rsidRPr="00BA57F9">
        <w:lastRenderedPageBreak/>
        <w:t>updateLocale</w:t>
      </w:r>
      <w:r>
        <w:t>(</w:t>
      </w:r>
      <w:r>
        <w:rPr>
          <w:lang w:val="en-GB"/>
        </w:rPr>
        <w:t>payload</w:t>
      </w:r>
      <w:r>
        <w:t>)</w:t>
      </w:r>
      <w:r w:rsidRPr="00BA57F9">
        <w:rPr>
          <w:lang w:val="ru-RU"/>
        </w:rPr>
        <w:t xml:space="preserve">, </w:t>
      </w:r>
      <w:r>
        <w:t xml:space="preserve"> викликається для оновлення локалізації в програмі;</w:t>
      </w:r>
    </w:p>
    <w:p w:rsidR="00BA57F9" w:rsidRPr="005C3233" w:rsidRDefault="00BA57F9" w:rsidP="00D45D9D">
      <w:pPr>
        <w:pStyle w:val="aff"/>
        <w:numPr>
          <w:ilvl w:val="0"/>
          <w:numId w:val="24"/>
        </w:numPr>
        <w:spacing w:after="160"/>
        <w:ind w:left="993"/>
        <w:contextualSpacing/>
      </w:pPr>
      <w:r w:rsidRPr="00BA57F9">
        <w:t>logout</w:t>
      </w:r>
      <w:r w:rsidR="00EE401A">
        <w:rPr>
          <w:lang w:val="ru-RU"/>
        </w:rPr>
        <w:t>(),</w:t>
      </w:r>
      <w:r w:rsidR="00EE401A">
        <w:t xml:space="preserve"> викликається для припинення сеансу роботи в якості зареєстрованого користувача. </w:t>
      </w:r>
    </w:p>
    <w:p w:rsidR="007C43D6" w:rsidRDefault="007C43D6" w:rsidP="0022118E">
      <w:pPr>
        <w:pStyle w:val="aff"/>
        <w:spacing w:after="160"/>
        <w:ind w:firstLine="709"/>
        <w:contextualSpacing/>
      </w:pPr>
      <w:r>
        <w:rPr>
          <w:lang w:val="ru-RU"/>
        </w:rPr>
        <w:t xml:space="preserve">Компонент </w:t>
      </w:r>
      <w:r>
        <w:rPr>
          <w:lang w:val="en-GB"/>
        </w:rPr>
        <w:t>AdvertsList</w:t>
      </w:r>
      <w:r w:rsidRPr="007C43D6">
        <w:rPr>
          <w:lang w:val="ru-RU"/>
        </w:rPr>
        <w:t xml:space="preserve"> – </w:t>
      </w:r>
      <w:r>
        <w:t xml:space="preserve">призначений для відображення </w:t>
      </w:r>
      <w:r w:rsidR="000D5DDE">
        <w:t>списку</w:t>
      </w:r>
      <w:r>
        <w:t xml:space="preserve"> </w:t>
      </w:r>
      <w:r w:rsidR="000D5DDE">
        <w:t>оголошень</w:t>
      </w:r>
      <w:r>
        <w:t>, він має наступні методи:</w:t>
      </w:r>
    </w:p>
    <w:p w:rsidR="000D5DDE" w:rsidRDefault="000D5DDE" w:rsidP="00D45D9D">
      <w:pPr>
        <w:pStyle w:val="aff"/>
        <w:numPr>
          <w:ilvl w:val="0"/>
          <w:numId w:val="25"/>
        </w:numPr>
        <w:spacing w:after="160"/>
        <w:ind w:left="993"/>
        <w:contextualSpacing/>
      </w:pPr>
      <w:r w:rsidRPr="000D5DDE">
        <w:t>onClosePopup</w:t>
      </w:r>
      <w:r>
        <w:t>(), викликається для закриття спливаючого вікна редагування оголошення;</w:t>
      </w:r>
    </w:p>
    <w:p w:rsidR="007C43D6" w:rsidRDefault="000D5DDE" w:rsidP="00D45D9D">
      <w:pPr>
        <w:pStyle w:val="aff"/>
        <w:numPr>
          <w:ilvl w:val="0"/>
          <w:numId w:val="25"/>
        </w:numPr>
        <w:spacing w:after="160"/>
        <w:ind w:left="993"/>
        <w:contextualSpacing/>
      </w:pPr>
      <w:r w:rsidRPr="000D5DDE">
        <w:t>onOpenEditPopup(advert)</w:t>
      </w:r>
      <w:r>
        <w:t>, викликається для відкриття спливаючого вікна  редагування оголошення;</w:t>
      </w:r>
    </w:p>
    <w:p w:rsidR="000D5DDE" w:rsidRPr="000D5DDE" w:rsidRDefault="000D5DDE" w:rsidP="00D45D9D">
      <w:pPr>
        <w:pStyle w:val="aff"/>
        <w:numPr>
          <w:ilvl w:val="0"/>
          <w:numId w:val="25"/>
        </w:numPr>
        <w:spacing w:after="160"/>
        <w:ind w:left="993"/>
        <w:contextualSpacing/>
      </w:pPr>
      <w:r w:rsidRPr="000D5DDE">
        <w:t>onDeleteAdvert(id)</w:t>
      </w:r>
      <w:r>
        <w:t xml:space="preserve">, викликається для видалення оголошення з відповідним </w:t>
      </w:r>
      <w:r>
        <w:rPr>
          <w:lang w:val="en-GB"/>
        </w:rPr>
        <w:t>id</w:t>
      </w:r>
      <w:r w:rsidRPr="000D5DDE">
        <w:t>;</w:t>
      </w:r>
    </w:p>
    <w:p w:rsidR="000D5DDE" w:rsidRDefault="000D5DDE" w:rsidP="00D45D9D">
      <w:pPr>
        <w:pStyle w:val="aff"/>
        <w:numPr>
          <w:ilvl w:val="0"/>
          <w:numId w:val="25"/>
        </w:numPr>
        <w:spacing w:after="160"/>
        <w:ind w:left="993"/>
        <w:contextualSpacing/>
      </w:pPr>
      <w:r w:rsidRPr="000D5DDE">
        <w:t>onApproveAdvert(id)</w:t>
      </w:r>
      <w:r>
        <w:t>, викликається для схвалення оголошення модератором;</w:t>
      </w:r>
    </w:p>
    <w:p w:rsidR="000D5DDE" w:rsidRPr="007C43D6" w:rsidRDefault="000D5DDE" w:rsidP="00D45D9D">
      <w:pPr>
        <w:pStyle w:val="aff"/>
        <w:numPr>
          <w:ilvl w:val="0"/>
          <w:numId w:val="25"/>
        </w:numPr>
        <w:spacing w:after="160"/>
        <w:ind w:left="993"/>
        <w:contextualSpacing/>
      </w:pPr>
      <w:r w:rsidRPr="000D5DDE">
        <w:t>onRejectAdvert(id)</w:t>
      </w:r>
      <w:r>
        <w:t>, викликається для відхилення оголошення модератором.</w:t>
      </w:r>
    </w:p>
    <w:p w:rsidR="00484327" w:rsidRDefault="00484327" w:rsidP="0022118E">
      <w:pPr>
        <w:pStyle w:val="aff"/>
        <w:spacing w:after="160"/>
        <w:ind w:firstLine="709"/>
        <w:contextualSpacing/>
      </w:pPr>
      <w:r>
        <w:t xml:space="preserve">Компонент </w:t>
      </w:r>
      <w:r>
        <w:rPr>
          <w:lang w:val="en-GB"/>
        </w:rPr>
        <w:t>AdvertPopup</w:t>
      </w:r>
      <w:r w:rsidRPr="00484327">
        <w:rPr>
          <w:lang w:val="ru-RU"/>
        </w:rPr>
        <w:t xml:space="preserve"> – </w:t>
      </w:r>
      <w:r>
        <w:t>призначений для відображення спливаючого вікна створення/редагування оголошення, він має наступні методи:</w:t>
      </w:r>
    </w:p>
    <w:p w:rsidR="00484327" w:rsidRDefault="00484327" w:rsidP="00D45D9D">
      <w:pPr>
        <w:pStyle w:val="aff"/>
        <w:numPr>
          <w:ilvl w:val="0"/>
          <w:numId w:val="26"/>
        </w:numPr>
        <w:spacing w:after="160"/>
        <w:ind w:left="993"/>
        <w:contextualSpacing/>
      </w:pPr>
      <w:r w:rsidRPr="00484327">
        <w:t>createMarker</w:t>
      </w:r>
      <w:r>
        <w:t>(), викликається для створення оголошення;</w:t>
      </w:r>
    </w:p>
    <w:p w:rsidR="00484327" w:rsidRDefault="00484327" w:rsidP="00D45D9D">
      <w:pPr>
        <w:pStyle w:val="aff"/>
        <w:numPr>
          <w:ilvl w:val="0"/>
          <w:numId w:val="26"/>
        </w:numPr>
        <w:spacing w:after="160"/>
        <w:ind w:left="993"/>
        <w:contextualSpacing/>
      </w:pPr>
      <w:r w:rsidRPr="00484327">
        <w:t>onUpdateAdvertInfo()</w:t>
      </w:r>
      <w:r>
        <w:t>, викликається для оновлення інформації про оголошення;</w:t>
      </w:r>
    </w:p>
    <w:p w:rsidR="00484327" w:rsidRDefault="00484327" w:rsidP="00D45D9D">
      <w:pPr>
        <w:pStyle w:val="aff"/>
        <w:numPr>
          <w:ilvl w:val="0"/>
          <w:numId w:val="26"/>
        </w:numPr>
        <w:spacing w:after="160"/>
        <w:ind w:left="993"/>
        <w:contextualSpacing/>
      </w:pPr>
      <w:r w:rsidRPr="00484327">
        <w:t>hidePopup</w:t>
      </w:r>
      <w:r>
        <w:t>(), викликається для закриття спливаючого вікна;</w:t>
      </w:r>
    </w:p>
    <w:p w:rsidR="00484327" w:rsidRDefault="00484327" w:rsidP="00D45D9D">
      <w:pPr>
        <w:pStyle w:val="aff"/>
        <w:numPr>
          <w:ilvl w:val="0"/>
          <w:numId w:val="26"/>
        </w:numPr>
        <w:spacing w:after="160"/>
        <w:ind w:left="993"/>
        <w:contextualSpacing/>
      </w:pPr>
      <w:r w:rsidRPr="00484327">
        <w:t>loadedPetBreeds(petType)</w:t>
      </w:r>
      <w:r>
        <w:t>, викликається для завантаження інформації порід тварини певного типу;</w:t>
      </w:r>
    </w:p>
    <w:p w:rsidR="00484327" w:rsidRDefault="00484327" w:rsidP="00D45D9D">
      <w:pPr>
        <w:pStyle w:val="aff"/>
        <w:numPr>
          <w:ilvl w:val="0"/>
          <w:numId w:val="26"/>
        </w:numPr>
        <w:spacing w:after="160"/>
        <w:ind w:left="993"/>
        <w:contextualSpacing/>
      </w:pPr>
      <w:r w:rsidRPr="00484327">
        <w:t>onChangePetType(value)</w:t>
      </w:r>
      <w:r>
        <w:t>, викликається при змінні типу тварину;</w:t>
      </w:r>
    </w:p>
    <w:p w:rsidR="00484327" w:rsidRPr="00484327" w:rsidRDefault="00484327" w:rsidP="00D45D9D">
      <w:pPr>
        <w:pStyle w:val="aff"/>
        <w:numPr>
          <w:ilvl w:val="0"/>
          <w:numId w:val="26"/>
        </w:numPr>
        <w:spacing w:after="160"/>
        <w:ind w:left="993"/>
        <w:contextualSpacing/>
      </w:pPr>
      <w:r w:rsidRPr="00484327">
        <w:t>onCancelEdit()</w:t>
      </w:r>
      <w:r>
        <w:t xml:space="preserve">, викликається для </w:t>
      </w:r>
      <w:r w:rsidR="003834E4">
        <w:t>відхилення змін в оголошенні.</w:t>
      </w:r>
    </w:p>
    <w:p w:rsidR="00206D2C" w:rsidRPr="001F6318" w:rsidRDefault="00206D2C" w:rsidP="00206D2C">
      <w:pPr>
        <w:pStyle w:val="aff"/>
        <w:spacing w:after="160"/>
        <w:ind w:firstLine="480"/>
        <w:contextualSpacing/>
      </w:pPr>
      <w:r w:rsidRPr="00781F3B">
        <w:t>Таким чином, дана система реалізує функціонал, що передбачає реєстрацію та авторизацію користувачів, створення оголошень. Також містить методи редагування</w:t>
      </w:r>
      <w:r>
        <w:t xml:space="preserve"> та видалення</w:t>
      </w:r>
      <w:r w:rsidRPr="00781F3B">
        <w:t xml:space="preserve"> цих даних та модерування оголошень </w:t>
      </w:r>
      <w:r>
        <w:t>модератором</w:t>
      </w:r>
      <w:r w:rsidRPr="00781F3B">
        <w:t xml:space="preserve">. Даний функціонал передбачає </w:t>
      </w:r>
      <w:r>
        <w:t xml:space="preserve">фільтрацію </w:t>
      </w:r>
      <w:r w:rsidR="003834E4">
        <w:t>оголошень за різними критеріями</w:t>
      </w:r>
      <w:r w:rsidRPr="00781F3B">
        <w:t>.</w:t>
      </w:r>
    </w:p>
    <w:p w:rsidR="00206D2C" w:rsidRPr="001F6318" w:rsidRDefault="00C85D69" w:rsidP="00206D2C">
      <w:pPr>
        <w:pStyle w:val="2"/>
        <w:numPr>
          <w:ilvl w:val="0"/>
          <w:numId w:val="0"/>
        </w:numPr>
        <w:ind w:left="709"/>
      </w:pPr>
      <w:hyperlink r:id="rId13" w:anchor="_Toc212894723" w:history="1">
        <w:bookmarkStart w:id="46" w:name="_Toc482712260"/>
        <w:bookmarkStart w:id="47" w:name="_Toc529910956"/>
        <w:r w:rsidR="00206D2C" w:rsidRPr="001F6318">
          <w:t>2.2. Розробка бази</w:t>
        </w:r>
      </w:hyperlink>
      <w:r w:rsidR="00206D2C" w:rsidRPr="001F6318">
        <w:t xml:space="preserve"> даних системи</w:t>
      </w:r>
      <w:bookmarkEnd w:id="46"/>
      <w:bookmarkEnd w:id="47"/>
    </w:p>
    <w:p w:rsidR="000108F4" w:rsidRPr="00100B81" w:rsidRDefault="000108F4" w:rsidP="000108F4">
      <w:pPr>
        <w:ind w:firstLine="720"/>
      </w:pPr>
      <w:r>
        <w:t xml:space="preserve">Реалізована база даних </w:t>
      </w:r>
      <w:r>
        <w:rPr>
          <w:lang w:val="en-GB"/>
        </w:rPr>
        <w:t>Firebase</w:t>
      </w:r>
      <w:r w:rsidRPr="00D901FE">
        <w:t xml:space="preserve"> </w:t>
      </w:r>
      <w:r>
        <w:rPr>
          <w:lang w:val="en-GB"/>
        </w:rPr>
        <w:t>Realtime</w:t>
      </w:r>
      <w:r>
        <w:t xml:space="preserve"> складається з 6</w:t>
      </w:r>
      <w:r w:rsidRPr="001F6318">
        <w:t xml:space="preserve"> </w:t>
      </w:r>
      <w:r>
        <w:t>документів</w:t>
      </w:r>
      <w:r w:rsidRPr="001F6318">
        <w:t xml:space="preserve">, які містять у собі всі дані для роботи </w:t>
      </w:r>
      <w:r w:rsidR="009E26C3">
        <w:t>веб-сервісу</w:t>
      </w:r>
      <w:r w:rsidRPr="001F6318">
        <w:t>.</w:t>
      </w:r>
    </w:p>
    <w:p w:rsidR="000108F4" w:rsidRDefault="000108F4" w:rsidP="000108F4">
      <w:pPr>
        <w:ind w:firstLine="720"/>
      </w:pPr>
      <w:r>
        <w:t>Структура бази даних наведена на рис. В</w:t>
      </w:r>
      <w:r w:rsidRPr="00100B81">
        <w:t>.1</w:t>
      </w:r>
      <w:r>
        <w:t>.</w:t>
      </w:r>
      <w:r>
        <w:tab/>
      </w:r>
    </w:p>
    <w:p w:rsidR="000108F4" w:rsidRDefault="000108F4" w:rsidP="000108F4">
      <w:pPr>
        <w:ind w:firstLine="709"/>
      </w:pPr>
      <w:r>
        <w:t>Документ «</w:t>
      </w:r>
      <w:r>
        <w:rPr>
          <w:lang w:val="en-GB"/>
        </w:rPr>
        <w:t>users</w:t>
      </w:r>
      <w:r>
        <w:t>»</w:t>
      </w:r>
      <w:r w:rsidRPr="007E4502">
        <w:rPr>
          <w:lang w:val="ru-RU"/>
        </w:rPr>
        <w:t xml:space="preserve"> </w:t>
      </w:r>
      <w:r>
        <w:t>призначений для зберігання інформації про користувачів, він має наступні поля:</w:t>
      </w:r>
    </w:p>
    <w:p w:rsidR="000108F4" w:rsidRDefault="000108F4" w:rsidP="000108F4">
      <w:pPr>
        <w:pStyle w:val="aff"/>
        <w:numPr>
          <w:ilvl w:val="0"/>
          <w:numId w:val="28"/>
        </w:numPr>
        <w:ind w:left="993"/>
      </w:pPr>
      <w:r>
        <w:rPr>
          <w:lang w:val="en-GB"/>
        </w:rPr>
        <w:t>id</w:t>
      </w:r>
      <w:r w:rsidRPr="007E4502">
        <w:rPr>
          <w:lang w:val="ru-RU"/>
        </w:rPr>
        <w:t xml:space="preserve"> –</w:t>
      </w:r>
      <w:r>
        <w:t xml:space="preserve"> унікальний</w:t>
      </w:r>
      <w:r w:rsidRPr="007E4502">
        <w:rPr>
          <w:lang w:val="ru-RU"/>
        </w:rPr>
        <w:t xml:space="preserve"> </w:t>
      </w:r>
      <w:r>
        <w:t>ідентифікаційний номер користувача;</w:t>
      </w:r>
    </w:p>
    <w:p w:rsidR="000108F4" w:rsidRDefault="000108F4" w:rsidP="000108F4">
      <w:pPr>
        <w:pStyle w:val="aff"/>
        <w:numPr>
          <w:ilvl w:val="0"/>
          <w:numId w:val="28"/>
        </w:numPr>
        <w:ind w:left="993"/>
      </w:pPr>
      <w:r>
        <w:rPr>
          <w:lang w:val="en-GB"/>
        </w:rPr>
        <w:t xml:space="preserve">email – </w:t>
      </w:r>
      <w:r>
        <w:t>електрона пошта;</w:t>
      </w:r>
    </w:p>
    <w:p w:rsidR="000108F4" w:rsidRDefault="000108F4" w:rsidP="000108F4">
      <w:pPr>
        <w:pStyle w:val="aff"/>
        <w:numPr>
          <w:ilvl w:val="0"/>
          <w:numId w:val="28"/>
        </w:numPr>
        <w:ind w:left="993"/>
      </w:pPr>
      <w:r>
        <w:rPr>
          <w:lang w:val="en-GB"/>
        </w:rPr>
        <w:t xml:space="preserve">password – </w:t>
      </w:r>
      <w:r>
        <w:t>пароль;</w:t>
      </w:r>
    </w:p>
    <w:p w:rsidR="000108F4" w:rsidRDefault="000108F4" w:rsidP="000108F4">
      <w:pPr>
        <w:pStyle w:val="aff"/>
        <w:numPr>
          <w:ilvl w:val="0"/>
          <w:numId w:val="28"/>
        </w:numPr>
        <w:ind w:left="993"/>
      </w:pPr>
      <w:r>
        <w:rPr>
          <w:lang w:val="en-GB"/>
        </w:rPr>
        <w:t xml:space="preserve">role – </w:t>
      </w:r>
      <w:r w:rsidRPr="007E4502">
        <w:t>роль користувача</w:t>
      </w:r>
      <w:r>
        <w:t>.</w:t>
      </w:r>
    </w:p>
    <w:p w:rsidR="000108F4" w:rsidRDefault="000108F4" w:rsidP="000108F4">
      <w:pPr>
        <w:ind w:firstLine="709"/>
      </w:pPr>
      <w:r>
        <w:t>Документ «</w:t>
      </w:r>
      <w:r>
        <w:rPr>
          <w:lang w:val="en-GB"/>
        </w:rPr>
        <w:t>adverts</w:t>
      </w:r>
      <w:r>
        <w:t>»</w:t>
      </w:r>
      <w:r w:rsidRPr="007E4502">
        <w:rPr>
          <w:lang w:val="ru-RU"/>
        </w:rPr>
        <w:t xml:space="preserve"> </w:t>
      </w:r>
      <w:r>
        <w:t xml:space="preserve">призначений для зберігання інформації про </w:t>
      </w:r>
      <w:r w:rsidRPr="007E4502">
        <w:t>оголошення</w:t>
      </w:r>
      <w:r>
        <w:t>, він має наступні поля:</w:t>
      </w:r>
    </w:p>
    <w:p w:rsidR="000108F4" w:rsidRDefault="000108F4" w:rsidP="000108F4">
      <w:pPr>
        <w:pStyle w:val="aff"/>
        <w:numPr>
          <w:ilvl w:val="0"/>
          <w:numId w:val="27"/>
        </w:numPr>
      </w:pPr>
      <w:r w:rsidRPr="0049154A">
        <w:rPr>
          <w:lang w:val="en-GB"/>
        </w:rPr>
        <w:t>id</w:t>
      </w:r>
      <w:r w:rsidRPr="0049154A">
        <w:rPr>
          <w:lang w:val="ru-RU"/>
        </w:rPr>
        <w:t xml:space="preserve"> –</w:t>
      </w:r>
      <w:r>
        <w:t xml:space="preserve"> унікальний</w:t>
      </w:r>
      <w:r w:rsidRPr="0049154A">
        <w:rPr>
          <w:lang w:val="ru-RU"/>
        </w:rPr>
        <w:t xml:space="preserve"> </w:t>
      </w:r>
      <w:r>
        <w:t>ідентифікаційний номер оголошення;</w:t>
      </w:r>
    </w:p>
    <w:p w:rsidR="000108F4" w:rsidRDefault="000108F4" w:rsidP="000108F4">
      <w:pPr>
        <w:pStyle w:val="aff"/>
        <w:numPr>
          <w:ilvl w:val="0"/>
          <w:numId w:val="27"/>
        </w:numPr>
      </w:pPr>
      <w:r w:rsidRPr="0049154A">
        <w:rPr>
          <w:lang w:val="en-GB"/>
        </w:rPr>
        <w:t>id</w:t>
      </w:r>
      <w:r w:rsidRPr="0049154A">
        <w:t>_</w:t>
      </w:r>
      <w:r w:rsidRPr="0049154A">
        <w:rPr>
          <w:lang w:val="en-GB"/>
        </w:rPr>
        <w:t>pet</w:t>
      </w:r>
      <w:r w:rsidRPr="0049154A">
        <w:t>_</w:t>
      </w:r>
      <w:r w:rsidRPr="0049154A">
        <w:rPr>
          <w:lang w:val="en-GB"/>
        </w:rPr>
        <w:t>type</w:t>
      </w:r>
      <w:r w:rsidRPr="0049154A">
        <w:t xml:space="preserve"> – </w:t>
      </w:r>
      <w:r>
        <w:t>унікальний</w:t>
      </w:r>
      <w:r w:rsidRPr="0049154A">
        <w:t xml:space="preserve"> </w:t>
      </w:r>
      <w:r>
        <w:t>ідентифікаційний номер виду тварини;</w:t>
      </w:r>
    </w:p>
    <w:p w:rsidR="000108F4" w:rsidRDefault="000108F4" w:rsidP="000108F4">
      <w:pPr>
        <w:pStyle w:val="aff"/>
        <w:numPr>
          <w:ilvl w:val="0"/>
          <w:numId w:val="27"/>
        </w:numPr>
      </w:pPr>
      <w:r w:rsidRPr="0049154A">
        <w:rPr>
          <w:lang w:val="en-GB"/>
        </w:rPr>
        <w:t>id</w:t>
      </w:r>
      <w:r w:rsidRPr="0049154A">
        <w:t>_</w:t>
      </w:r>
      <w:r w:rsidRPr="0049154A">
        <w:rPr>
          <w:lang w:val="en-GB"/>
        </w:rPr>
        <w:t>pet</w:t>
      </w:r>
      <w:r w:rsidRPr="0049154A">
        <w:t>_</w:t>
      </w:r>
      <w:r w:rsidRPr="0049154A">
        <w:rPr>
          <w:lang w:val="en-GB"/>
        </w:rPr>
        <w:t>breed</w:t>
      </w:r>
      <w:r w:rsidRPr="0049154A">
        <w:t xml:space="preserve"> – </w:t>
      </w:r>
      <w:r>
        <w:t>унікальний</w:t>
      </w:r>
      <w:r w:rsidRPr="0049154A">
        <w:t xml:space="preserve"> </w:t>
      </w:r>
      <w:r>
        <w:t>ідентифікаційний номер породи тварини;</w:t>
      </w:r>
    </w:p>
    <w:p w:rsidR="000108F4" w:rsidRDefault="000108F4" w:rsidP="000108F4">
      <w:pPr>
        <w:pStyle w:val="aff"/>
        <w:numPr>
          <w:ilvl w:val="0"/>
          <w:numId w:val="27"/>
        </w:numPr>
      </w:pPr>
      <w:r w:rsidRPr="0049154A">
        <w:rPr>
          <w:lang w:val="en-GB"/>
        </w:rPr>
        <w:t>id</w:t>
      </w:r>
      <w:r w:rsidRPr="0049154A">
        <w:t>_</w:t>
      </w:r>
      <w:r w:rsidRPr="0049154A">
        <w:rPr>
          <w:lang w:val="en-GB"/>
        </w:rPr>
        <w:t>pet</w:t>
      </w:r>
      <w:r w:rsidRPr="0049154A">
        <w:t>_</w:t>
      </w:r>
      <w:r w:rsidRPr="0049154A">
        <w:rPr>
          <w:lang w:val="en-GB"/>
        </w:rPr>
        <w:t>color</w:t>
      </w:r>
      <w:r w:rsidRPr="0049154A">
        <w:t xml:space="preserve"> – </w:t>
      </w:r>
      <w:r>
        <w:t>унікальний</w:t>
      </w:r>
      <w:r w:rsidRPr="0049154A">
        <w:t xml:space="preserve"> </w:t>
      </w:r>
      <w:r>
        <w:t>ідентифікаційний номер кольору тварини;</w:t>
      </w:r>
    </w:p>
    <w:p w:rsidR="000108F4" w:rsidRPr="007E4502" w:rsidRDefault="000108F4" w:rsidP="000108F4">
      <w:pPr>
        <w:pStyle w:val="aff"/>
        <w:numPr>
          <w:ilvl w:val="0"/>
          <w:numId w:val="27"/>
        </w:numPr>
      </w:pPr>
      <w:r w:rsidRPr="0049154A">
        <w:rPr>
          <w:lang w:val="en-GB"/>
        </w:rPr>
        <w:t>id</w:t>
      </w:r>
      <w:r w:rsidRPr="0049154A">
        <w:t>_</w:t>
      </w:r>
      <w:r w:rsidRPr="0049154A">
        <w:rPr>
          <w:lang w:val="en-GB"/>
        </w:rPr>
        <w:t>pet</w:t>
      </w:r>
      <w:r w:rsidRPr="0049154A">
        <w:t>_</w:t>
      </w:r>
      <w:r w:rsidRPr="0049154A">
        <w:rPr>
          <w:lang w:val="en-GB"/>
        </w:rPr>
        <w:t>coloring</w:t>
      </w:r>
      <w:r>
        <w:t xml:space="preserve"> - унікальний</w:t>
      </w:r>
      <w:r w:rsidRPr="0049154A">
        <w:t xml:space="preserve"> </w:t>
      </w:r>
      <w:r>
        <w:t>ідентифікаційний номер забарвлення тварини;</w:t>
      </w:r>
    </w:p>
    <w:p w:rsidR="000108F4" w:rsidRPr="007E4502" w:rsidRDefault="000108F4" w:rsidP="000108F4">
      <w:pPr>
        <w:pStyle w:val="aff"/>
        <w:numPr>
          <w:ilvl w:val="0"/>
          <w:numId w:val="27"/>
        </w:numPr>
      </w:pPr>
      <w:r w:rsidRPr="0049154A">
        <w:rPr>
          <w:lang w:val="en-GB"/>
        </w:rPr>
        <w:t>id</w:t>
      </w:r>
      <w:r w:rsidRPr="0049154A">
        <w:rPr>
          <w:lang w:val="ru-RU"/>
        </w:rPr>
        <w:t>_</w:t>
      </w:r>
      <w:r w:rsidRPr="0049154A">
        <w:rPr>
          <w:lang w:val="en-GB"/>
        </w:rPr>
        <w:t>user</w:t>
      </w:r>
      <w:r>
        <w:t xml:space="preserve"> - унікальний</w:t>
      </w:r>
      <w:r w:rsidRPr="0049154A">
        <w:rPr>
          <w:lang w:val="ru-RU"/>
        </w:rPr>
        <w:t xml:space="preserve"> </w:t>
      </w:r>
      <w:r>
        <w:t>ідентифікаційний номер користувача;</w:t>
      </w:r>
    </w:p>
    <w:p w:rsidR="000108F4" w:rsidRPr="007E4502" w:rsidRDefault="000108F4" w:rsidP="000108F4">
      <w:pPr>
        <w:pStyle w:val="aff"/>
        <w:numPr>
          <w:ilvl w:val="0"/>
          <w:numId w:val="27"/>
        </w:numPr>
      </w:pPr>
      <w:r w:rsidRPr="0049154A">
        <w:rPr>
          <w:lang w:val="en-GB"/>
        </w:rPr>
        <w:t>typeMarker</w:t>
      </w:r>
      <w:r>
        <w:t xml:space="preserve"> – тип оголошення;</w:t>
      </w:r>
    </w:p>
    <w:p w:rsidR="000108F4" w:rsidRPr="007E4502" w:rsidRDefault="009E26C3" w:rsidP="000108F4">
      <w:pPr>
        <w:pStyle w:val="aff"/>
        <w:numPr>
          <w:ilvl w:val="0"/>
          <w:numId w:val="27"/>
        </w:numPr>
      </w:pPr>
      <w:r>
        <w:rPr>
          <w:lang w:val="en-GB"/>
        </w:rPr>
        <w:t>id</w:t>
      </w:r>
      <w:r w:rsidRPr="009E26C3">
        <w:t>_</w:t>
      </w:r>
      <w:r>
        <w:rPr>
          <w:lang w:val="en-GB"/>
        </w:rPr>
        <w:t>pet</w:t>
      </w:r>
      <w:r w:rsidRPr="009E26C3">
        <w:t>_</w:t>
      </w:r>
      <w:r>
        <w:rPr>
          <w:lang w:val="en-GB"/>
        </w:rPr>
        <w:t>a</w:t>
      </w:r>
      <w:r w:rsidR="000108F4" w:rsidRPr="0049154A">
        <w:rPr>
          <w:lang w:val="en-GB"/>
        </w:rPr>
        <w:t>ge</w:t>
      </w:r>
      <w:r w:rsidR="000108F4">
        <w:t xml:space="preserve"> – </w:t>
      </w:r>
      <w:r>
        <w:t>унікальний</w:t>
      </w:r>
      <w:r w:rsidRPr="009E26C3">
        <w:t xml:space="preserve"> </w:t>
      </w:r>
      <w:r>
        <w:t xml:space="preserve">ідентифікаційний номер </w:t>
      </w:r>
      <w:r w:rsidR="000108F4" w:rsidRPr="009E26C3">
        <w:t>вік</w:t>
      </w:r>
      <w:r>
        <w:t>у</w:t>
      </w:r>
      <w:r w:rsidR="000108F4" w:rsidRPr="009E26C3">
        <w:t xml:space="preserve"> тварини;</w:t>
      </w:r>
    </w:p>
    <w:p w:rsidR="000108F4" w:rsidRPr="007E4502" w:rsidRDefault="000108F4" w:rsidP="000108F4">
      <w:pPr>
        <w:pStyle w:val="aff"/>
        <w:numPr>
          <w:ilvl w:val="0"/>
          <w:numId w:val="27"/>
        </w:numPr>
      </w:pPr>
      <w:r w:rsidRPr="0049154A">
        <w:rPr>
          <w:lang w:val="en-GB"/>
        </w:rPr>
        <w:t>status</w:t>
      </w:r>
      <w:r>
        <w:t xml:space="preserve"> – статус оголошення;</w:t>
      </w:r>
    </w:p>
    <w:p w:rsidR="000108F4" w:rsidRPr="007E4502" w:rsidRDefault="000108F4" w:rsidP="000108F4">
      <w:pPr>
        <w:pStyle w:val="aff"/>
        <w:numPr>
          <w:ilvl w:val="0"/>
          <w:numId w:val="27"/>
        </w:numPr>
      </w:pPr>
      <w:r w:rsidRPr="0049154A">
        <w:rPr>
          <w:lang w:val="en-GB"/>
        </w:rPr>
        <w:t>position</w:t>
      </w:r>
      <w:r>
        <w:t xml:space="preserve"> – позиція оголошення на карті;</w:t>
      </w:r>
    </w:p>
    <w:p w:rsidR="000108F4" w:rsidRPr="007E4502" w:rsidRDefault="000108F4" w:rsidP="000108F4">
      <w:pPr>
        <w:pStyle w:val="aff"/>
        <w:numPr>
          <w:ilvl w:val="0"/>
          <w:numId w:val="27"/>
        </w:numPr>
      </w:pPr>
      <w:r w:rsidRPr="0049154A">
        <w:rPr>
          <w:lang w:val="en-GB"/>
        </w:rPr>
        <w:t>contactInfo</w:t>
      </w:r>
      <w:r>
        <w:t xml:space="preserve"> – контактна інформація;</w:t>
      </w:r>
    </w:p>
    <w:p w:rsidR="000108F4" w:rsidRDefault="000108F4" w:rsidP="000108F4">
      <w:pPr>
        <w:pStyle w:val="aff"/>
        <w:numPr>
          <w:ilvl w:val="0"/>
          <w:numId w:val="27"/>
        </w:numPr>
      </w:pPr>
      <w:r w:rsidRPr="0049154A">
        <w:rPr>
          <w:lang w:val="en-GB"/>
        </w:rPr>
        <w:t>dateCreate</w:t>
      </w:r>
      <w:r w:rsidR="009E26C3">
        <w:t xml:space="preserve"> – дата створення оголошення;</w:t>
      </w:r>
    </w:p>
    <w:p w:rsidR="009E26C3" w:rsidRDefault="009E26C3" w:rsidP="009E26C3">
      <w:pPr>
        <w:pStyle w:val="aff"/>
        <w:numPr>
          <w:ilvl w:val="0"/>
          <w:numId w:val="27"/>
        </w:numPr>
      </w:pPr>
      <w:r w:rsidRPr="009E26C3">
        <w:t>previousPosition</w:t>
      </w:r>
      <w:r>
        <w:t xml:space="preserve"> – попередня позиція оголошення</w:t>
      </w:r>
      <w:r>
        <w:rPr>
          <w:lang w:val="en-GB"/>
        </w:rPr>
        <w:t>.</w:t>
      </w:r>
    </w:p>
    <w:p w:rsidR="000108F4" w:rsidRDefault="000108F4" w:rsidP="000108F4">
      <w:pPr>
        <w:ind w:firstLine="709"/>
      </w:pPr>
      <w:r>
        <w:t>Документ «</w:t>
      </w:r>
      <w:r>
        <w:rPr>
          <w:lang w:val="en-GB"/>
        </w:rPr>
        <w:t>pet</w:t>
      </w:r>
      <w:r w:rsidRPr="0049154A">
        <w:rPr>
          <w:lang w:val="ru-RU"/>
        </w:rPr>
        <w:t>_</w:t>
      </w:r>
      <w:r>
        <w:rPr>
          <w:lang w:val="en-GB"/>
        </w:rPr>
        <w:t>breeds</w:t>
      </w:r>
      <w:r>
        <w:t>»</w:t>
      </w:r>
      <w:r w:rsidRPr="007E4502">
        <w:rPr>
          <w:lang w:val="ru-RU"/>
        </w:rPr>
        <w:t xml:space="preserve"> </w:t>
      </w:r>
      <w:r>
        <w:t>призначений для зберігання інформації про породи тварини, він має наступні поля:</w:t>
      </w:r>
    </w:p>
    <w:p w:rsidR="000108F4" w:rsidRDefault="000108F4" w:rsidP="000108F4">
      <w:pPr>
        <w:pStyle w:val="aff"/>
        <w:numPr>
          <w:ilvl w:val="0"/>
          <w:numId w:val="29"/>
        </w:numPr>
        <w:ind w:left="993"/>
      </w:pPr>
      <w:r w:rsidRPr="0049154A">
        <w:rPr>
          <w:lang w:val="en-GB"/>
        </w:rPr>
        <w:t>id</w:t>
      </w:r>
      <w:r w:rsidRPr="0049154A">
        <w:rPr>
          <w:lang w:val="ru-RU"/>
        </w:rPr>
        <w:t xml:space="preserve"> –</w:t>
      </w:r>
      <w:r>
        <w:t xml:space="preserve"> унікальний</w:t>
      </w:r>
      <w:r w:rsidRPr="0049154A">
        <w:rPr>
          <w:lang w:val="ru-RU"/>
        </w:rPr>
        <w:t xml:space="preserve"> </w:t>
      </w:r>
      <w:r>
        <w:t>ідентифікаційний номер породи тварини;</w:t>
      </w:r>
    </w:p>
    <w:p w:rsidR="000108F4" w:rsidRPr="0049154A" w:rsidRDefault="000108F4" w:rsidP="000108F4">
      <w:pPr>
        <w:pStyle w:val="aff"/>
        <w:numPr>
          <w:ilvl w:val="0"/>
          <w:numId w:val="29"/>
        </w:numPr>
        <w:ind w:left="993"/>
      </w:pPr>
      <w:r>
        <w:rPr>
          <w:lang w:val="en-GB"/>
        </w:rPr>
        <w:lastRenderedPageBreak/>
        <w:t>id</w:t>
      </w:r>
      <w:r w:rsidRPr="0049154A">
        <w:t>_</w:t>
      </w:r>
      <w:r>
        <w:rPr>
          <w:lang w:val="en-GB"/>
        </w:rPr>
        <w:t>pet</w:t>
      </w:r>
      <w:r w:rsidRPr="0049154A">
        <w:t>_</w:t>
      </w:r>
      <w:r>
        <w:rPr>
          <w:lang w:val="en-GB"/>
        </w:rPr>
        <w:t>type</w:t>
      </w:r>
      <w:r>
        <w:t xml:space="preserve"> - унікальний</w:t>
      </w:r>
      <w:r w:rsidRPr="0049154A">
        <w:t xml:space="preserve"> </w:t>
      </w:r>
      <w:r>
        <w:t>ідентифікаційний номер виду тварини;</w:t>
      </w:r>
    </w:p>
    <w:p w:rsidR="000108F4" w:rsidRPr="0049154A" w:rsidRDefault="000108F4" w:rsidP="000108F4">
      <w:pPr>
        <w:pStyle w:val="aff"/>
        <w:numPr>
          <w:ilvl w:val="0"/>
          <w:numId w:val="29"/>
        </w:numPr>
        <w:ind w:left="993"/>
      </w:pPr>
      <w:r>
        <w:rPr>
          <w:lang w:val="en-GB"/>
        </w:rPr>
        <w:t>en</w:t>
      </w:r>
      <w:r>
        <w:t xml:space="preserve"> – назва на англійській мові;</w:t>
      </w:r>
    </w:p>
    <w:p w:rsidR="000108F4" w:rsidRPr="0049154A" w:rsidRDefault="000108F4" w:rsidP="000108F4">
      <w:pPr>
        <w:pStyle w:val="aff"/>
        <w:numPr>
          <w:ilvl w:val="0"/>
          <w:numId w:val="29"/>
        </w:numPr>
        <w:ind w:left="993"/>
      </w:pPr>
      <w:r>
        <w:rPr>
          <w:lang w:val="en-GB"/>
        </w:rPr>
        <w:t>ru</w:t>
      </w:r>
      <w:r>
        <w:t xml:space="preserve"> – назва на російській мові;</w:t>
      </w:r>
    </w:p>
    <w:p w:rsidR="000108F4" w:rsidRDefault="000108F4" w:rsidP="000108F4">
      <w:pPr>
        <w:pStyle w:val="aff"/>
        <w:numPr>
          <w:ilvl w:val="0"/>
          <w:numId w:val="29"/>
        </w:numPr>
        <w:ind w:left="993"/>
      </w:pPr>
      <w:r>
        <w:rPr>
          <w:lang w:val="en-GB"/>
        </w:rPr>
        <w:t>ua</w:t>
      </w:r>
      <w:r>
        <w:t xml:space="preserve"> – назва на українській мові.</w:t>
      </w:r>
    </w:p>
    <w:p w:rsidR="000108F4" w:rsidRDefault="000108F4" w:rsidP="000108F4">
      <w:pPr>
        <w:ind w:firstLine="709"/>
      </w:pPr>
      <w:r>
        <w:t>Документ «</w:t>
      </w:r>
      <w:r>
        <w:rPr>
          <w:lang w:val="en-GB"/>
        </w:rPr>
        <w:t>pet</w:t>
      </w:r>
      <w:r w:rsidRPr="0049154A">
        <w:rPr>
          <w:lang w:val="ru-RU"/>
        </w:rPr>
        <w:t>_</w:t>
      </w:r>
      <w:r>
        <w:rPr>
          <w:lang w:val="en-GB"/>
        </w:rPr>
        <w:t>colorings</w:t>
      </w:r>
      <w:r>
        <w:t>»</w:t>
      </w:r>
      <w:r w:rsidRPr="007E4502">
        <w:rPr>
          <w:lang w:val="ru-RU"/>
        </w:rPr>
        <w:t xml:space="preserve"> </w:t>
      </w:r>
      <w:r>
        <w:t>призначений для зберігання інформації про забарвлення тварини, він має наступні поля:</w:t>
      </w:r>
    </w:p>
    <w:p w:rsidR="000108F4" w:rsidRDefault="000108F4" w:rsidP="000108F4">
      <w:pPr>
        <w:pStyle w:val="aff"/>
        <w:numPr>
          <w:ilvl w:val="0"/>
          <w:numId w:val="30"/>
        </w:numPr>
        <w:ind w:left="993"/>
      </w:pPr>
      <w:r w:rsidRPr="0049154A">
        <w:rPr>
          <w:lang w:val="en-GB"/>
        </w:rPr>
        <w:t>id</w:t>
      </w:r>
      <w:r w:rsidRPr="0049154A">
        <w:rPr>
          <w:lang w:val="ru-RU"/>
        </w:rPr>
        <w:t xml:space="preserve"> –</w:t>
      </w:r>
      <w:r>
        <w:t xml:space="preserve"> унікальний</w:t>
      </w:r>
      <w:r w:rsidRPr="0049154A">
        <w:rPr>
          <w:lang w:val="ru-RU"/>
        </w:rPr>
        <w:t xml:space="preserve"> </w:t>
      </w:r>
      <w:r>
        <w:t>ідентифікаційний номер забарвлення тварини;</w:t>
      </w:r>
    </w:p>
    <w:p w:rsidR="000108F4" w:rsidRPr="0049154A" w:rsidRDefault="000108F4" w:rsidP="000108F4">
      <w:pPr>
        <w:pStyle w:val="aff"/>
        <w:numPr>
          <w:ilvl w:val="0"/>
          <w:numId w:val="30"/>
        </w:numPr>
        <w:ind w:left="993"/>
      </w:pPr>
      <w:r>
        <w:rPr>
          <w:lang w:val="en-GB"/>
        </w:rPr>
        <w:t>en</w:t>
      </w:r>
      <w:r>
        <w:t xml:space="preserve"> – назва на англійській мові;</w:t>
      </w:r>
    </w:p>
    <w:p w:rsidR="000108F4" w:rsidRPr="0049154A" w:rsidRDefault="000108F4" w:rsidP="000108F4">
      <w:pPr>
        <w:pStyle w:val="aff"/>
        <w:numPr>
          <w:ilvl w:val="0"/>
          <w:numId w:val="30"/>
        </w:numPr>
        <w:ind w:left="993"/>
      </w:pPr>
      <w:r>
        <w:rPr>
          <w:lang w:val="en-GB"/>
        </w:rPr>
        <w:t>ru</w:t>
      </w:r>
      <w:r>
        <w:t xml:space="preserve"> – назва на російській мові;</w:t>
      </w:r>
    </w:p>
    <w:p w:rsidR="000108F4" w:rsidRDefault="000108F4" w:rsidP="000108F4">
      <w:pPr>
        <w:pStyle w:val="aff"/>
        <w:numPr>
          <w:ilvl w:val="0"/>
          <w:numId w:val="30"/>
        </w:numPr>
        <w:ind w:left="993"/>
      </w:pPr>
      <w:r>
        <w:rPr>
          <w:lang w:val="en-GB"/>
        </w:rPr>
        <w:t>ua</w:t>
      </w:r>
      <w:r>
        <w:t xml:space="preserve"> – назва на українській мові.</w:t>
      </w:r>
    </w:p>
    <w:p w:rsidR="000108F4" w:rsidRDefault="000108F4" w:rsidP="000108F4">
      <w:pPr>
        <w:ind w:firstLine="709"/>
      </w:pPr>
      <w:r>
        <w:t>Документ «</w:t>
      </w:r>
      <w:r>
        <w:rPr>
          <w:lang w:val="en-GB"/>
        </w:rPr>
        <w:t>pet</w:t>
      </w:r>
      <w:r w:rsidRPr="0049154A">
        <w:rPr>
          <w:lang w:val="ru-RU"/>
        </w:rPr>
        <w:t>_</w:t>
      </w:r>
      <w:r>
        <w:rPr>
          <w:lang w:val="en-GB"/>
        </w:rPr>
        <w:t>colors</w:t>
      </w:r>
      <w:r>
        <w:t>»</w:t>
      </w:r>
      <w:r w:rsidRPr="007E4502">
        <w:rPr>
          <w:lang w:val="ru-RU"/>
        </w:rPr>
        <w:t xml:space="preserve"> </w:t>
      </w:r>
      <w:r>
        <w:t>призначений для зберігання інформації про кольори тварин, він має наступні поля:</w:t>
      </w:r>
    </w:p>
    <w:p w:rsidR="000108F4" w:rsidRDefault="000108F4" w:rsidP="000108F4">
      <w:pPr>
        <w:pStyle w:val="aff"/>
        <w:numPr>
          <w:ilvl w:val="0"/>
          <w:numId w:val="31"/>
        </w:numPr>
        <w:ind w:left="993"/>
      </w:pPr>
      <w:r w:rsidRPr="0049154A">
        <w:rPr>
          <w:lang w:val="en-GB"/>
        </w:rPr>
        <w:t>id</w:t>
      </w:r>
      <w:r w:rsidRPr="0049154A">
        <w:rPr>
          <w:lang w:val="ru-RU"/>
        </w:rPr>
        <w:t xml:space="preserve"> –</w:t>
      </w:r>
      <w:r>
        <w:t xml:space="preserve"> унікальний</w:t>
      </w:r>
      <w:r w:rsidRPr="0049154A">
        <w:rPr>
          <w:lang w:val="ru-RU"/>
        </w:rPr>
        <w:t xml:space="preserve"> </w:t>
      </w:r>
      <w:r>
        <w:t>ідентифікаційний номер кольору тварини;</w:t>
      </w:r>
    </w:p>
    <w:p w:rsidR="000108F4" w:rsidRPr="0049154A" w:rsidRDefault="000108F4" w:rsidP="000108F4">
      <w:pPr>
        <w:pStyle w:val="aff"/>
        <w:numPr>
          <w:ilvl w:val="0"/>
          <w:numId w:val="31"/>
        </w:numPr>
        <w:ind w:left="993"/>
      </w:pPr>
      <w:r>
        <w:rPr>
          <w:lang w:val="en-GB"/>
        </w:rPr>
        <w:t>en</w:t>
      </w:r>
      <w:r>
        <w:t xml:space="preserve"> – назва на англійській мові;</w:t>
      </w:r>
    </w:p>
    <w:p w:rsidR="000108F4" w:rsidRPr="0049154A" w:rsidRDefault="000108F4" w:rsidP="000108F4">
      <w:pPr>
        <w:pStyle w:val="aff"/>
        <w:numPr>
          <w:ilvl w:val="0"/>
          <w:numId w:val="31"/>
        </w:numPr>
        <w:ind w:left="993"/>
      </w:pPr>
      <w:r>
        <w:rPr>
          <w:lang w:val="en-GB"/>
        </w:rPr>
        <w:t>ru</w:t>
      </w:r>
      <w:r>
        <w:t xml:space="preserve"> – назва на російській мові;</w:t>
      </w:r>
    </w:p>
    <w:p w:rsidR="000108F4" w:rsidRDefault="000108F4" w:rsidP="000108F4">
      <w:pPr>
        <w:pStyle w:val="aff"/>
        <w:numPr>
          <w:ilvl w:val="0"/>
          <w:numId w:val="31"/>
        </w:numPr>
        <w:ind w:left="993"/>
      </w:pPr>
      <w:r>
        <w:rPr>
          <w:lang w:val="en-GB"/>
        </w:rPr>
        <w:t>ua</w:t>
      </w:r>
      <w:r>
        <w:t xml:space="preserve"> – назва на українській мові.</w:t>
      </w:r>
    </w:p>
    <w:p w:rsidR="000108F4" w:rsidRDefault="000108F4" w:rsidP="000108F4">
      <w:pPr>
        <w:ind w:firstLine="709"/>
      </w:pPr>
      <w:r>
        <w:t>Документ «</w:t>
      </w:r>
      <w:r>
        <w:rPr>
          <w:lang w:val="en-GB"/>
        </w:rPr>
        <w:t>pet</w:t>
      </w:r>
      <w:r w:rsidRPr="0049154A">
        <w:rPr>
          <w:lang w:val="ru-RU"/>
        </w:rPr>
        <w:t>_</w:t>
      </w:r>
      <w:r>
        <w:rPr>
          <w:lang w:val="en-GB"/>
        </w:rPr>
        <w:t>types</w:t>
      </w:r>
      <w:r>
        <w:t>»</w:t>
      </w:r>
      <w:r w:rsidRPr="007E4502">
        <w:rPr>
          <w:lang w:val="ru-RU"/>
        </w:rPr>
        <w:t xml:space="preserve"> </w:t>
      </w:r>
      <w:r>
        <w:t>призначений для зберігання інформації про види тварин, він має наступні поля:</w:t>
      </w:r>
    </w:p>
    <w:p w:rsidR="000108F4" w:rsidRDefault="000108F4" w:rsidP="000108F4">
      <w:pPr>
        <w:pStyle w:val="aff"/>
        <w:numPr>
          <w:ilvl w:val="0"/>
          <w:numId w:val="32"/>
        </w:numPr>
        <w:ind w:left="993"/>
      </w:pPr>
      <w:r w:rsidRPr="0049154A">
        <w:rPr>
          <w:lang w:val="en-GB"/>
        </w:rPr>
        <w:t>id</w:t>
      </w:r>
      <w:r w:rsidRPr="0049154A">
        <w:rPr>
          <w:lang w:val="ru-RU"/>
        </w:rPr>
        <w:t xml:space="preserve"> –</w:t>
      </w:r>
      <w:r>
        <w:t xml:space="preserve"> унікальний</w:t>
      </w:r>
      <w:r w:rsidRPr="0049154A">
        <w:rPr>
          <w:lang w:val="ru-RU"/>
        </w:rPr>
        <w:t xml:space="preserve"> </w:t>
      </w:r>
      <w:r>
        <w:t>ідентифікаційний номер виду тварини;</w:t>
      </w:r>
    </w:p>
    <w:p w:rsidR="000108F4" w:rsidRPr="0049154A" w:rsidRDefault="000108F4" w:rsidP="000108F4">
      <w:pPr>
        <w:pStyle w:val="aff"/>
        <w:numPr>
          <w:ilvl w:val="0"/>
          <w:numId w:val="32"/>
        </w:numPr>
        <w:ind w:left="993"/>
      </w:pPr>
      <w:r>
        <w:rPr>
          <w:lang w:val="en-GB"/>
        </w:rPr>
        <w:t>en</w:t>
      </w:r>
      <w:r>
        <w:t xml:space="preserve"> – назва на англійській мові;</w:t>
      </w:r>
    </w:p>
    <w:p w:rsidR="000108F4" w:rsidRPr="0049154A" w:rsidRDefault="000108F4" w:rsidP="000108F4">
      <w:pPr>
        <w:pStyle w:val="aff"/>
        <w:numPr>
          <w:ilvl w:val="0"/>
          <w:numId w:val="32"/>
        </w:numPr>
        <w:ind w:left="993"/>
      </w:pPr>
      <w:r>
        <w:rPr>
          <w:lang w:val="en-GB"/>
        </w:rPr>
        <w:t>ru</w:t>
      </w:r>
      <w:r>
        <w:t xml:space="preserve"> – назва на російській мові;</w:t>
      </w:r>
    </w:p>
    <w:p w:rsidR="005164C7" w:rsidRDefault="000108F4" w:rsidP="000108F4">
      <w:pPr>
        <w:pStyle w:val="aff"/>
        <w:numPr>
          <w:ilvl w:val="0"/>
          <w:numId w:val="32"/>
        </w:numPr>
        <w:ind w:left="993"/>
      </w:pPr>
      <w:r>
        <w:rPr>
          <w:lang w:val="en-GB"/>
        </w:rPr>
        <w:t>ua</w:t>
      </w:r>
      <w:r>
        <w:t xml:space="preserve"> – назва на українській мові.</w:t>
      </w:r>
    </w:p>
    <w:p w:rsidR="009E26C3" w:rsidRDefault="009E26C3" w:rsidP="009E26C3">
      <w:pPr>
        <w:ind w:firstLine="709"/>
      </w:pPr>
      <w:r>
        <w:t>Документ «</w:t>
      </w:r>
      <w:r>
        <w:rPr>
          <w:lang w:val="en-GB"/>
        </w:rPr>
        <w:t>pet</w:t>
      </w:r>
      <w:r w:rsidRPr="0049154A">
        <w:rPr>
          <w:lang w:val="ru-RU"/>
        </w:rPr>
        <w:t>_</w:t>
      </w:r>
      <w:r>
        <w:rPr>
          <w:lang w:val="en-GB"/>
        </w:rPr>
        <w:t>age</w:t>
      </w:r>
      <w:r>
        <w:rPr>
          <w:lang w:val="en-GB"/>
        </w:rPr>
        <w:t>s</w:t>
      </w:r>
      <w:r>
        <w:t>»</w:t>
      </w:r>
      <w:r w:rsidRPr="007E4502">
        <w:rPr>
          <w:lang w:val="ru-RU"/>
        </w:rPr>
        <w:t xml:space="preserve"> </w:t>
      </w:r>
      <w:r>
        <w:t xml:space="preserve">призначений для зберігання інформації про </w:t>
      </w:r>
      <w:r>
        <w:t>вік</w:t>
      </w:r>
      <w:r>
        <w:t xml:space="preserve"> тварин, він має наступні поля:</w:t>
      </w:r>
    </w:p>
    <w:p w:rsidR="009E26C3" w:rsidRDefault="009E26C3" w:rsidP="009E26C3">
      <w:pPr>
        <w:pStyle w:val="aff"/>
        <w:numPr>
          <w:ilvl w:val="0"/>
          <w:numId w:val="32"/>
        </w:numPr>
        <w:ind w:left="993"/>
      </w:pPr>
      <w:r w:rsidRPr="0049154A">
        <w:rPr>
          <w:lang w:val="en-GB"/>
        </w:rPr>
        <w:t>id</w:t>
      </w:r>
      <w:r w:rsidRPr="0049154A">
        <w:rPr>
          <w:lang w:val="ru-RU"/>
        </w:rPr>
        <w:t xml:space="preserve"> –</w:t>
      </w:r>
      <w:r>
        <w:t xml:space="preserve"> унікальний</w:t>
      </w:r>
      <w:r w:rsidRPr="0049154A">
        <w:rPr>
          <w:lang w:val="ru-RU"/>
        </w:rPr>
        <w:t xml:space="preserve"> </w:t>
      </w:r>
      <w:r>
        <w:t xml:space="preserve">ідентифікаційний номер </w:t>
      </w:r>
      <w:r>
        <w:t>віку</w:t>
      </w:r>
      <w:r>
        <w:t xml:space="preserve"> тварини;</w:t>
      </w:r>
    </w:p>
    <w:p w:rsidR="009E26C3" w:rsidRPr="0049154A" w:rsidRDefault="009E26C3" w:rsidP="009E26C3">
      <w:pPr>
        <w:pStyle w:val="aff"/>
        <w:numPr>
          <w:ilvl w:val="0"/>
          <w:numId w:val="32"/>
        </w:numPr>
        <w:ind w:left="993"/>
      </w:pPr>
      <w:r>
        <w:rPr>
          <w:lang w:val="en-GB"/>
        </w:rPr>
        <w:t>en</w:t>
      </w:r>
      <w:r>
        <w:t xml:space="preserve"> – назва на англійській мові;</w:t>
      </w:r>
    </w:p>
    <w:p w:rsidR="009E26C3" w:rsidRPr="0049154A" w:rsidRDefault="009E26C3" w:rsidP="009E26C3">
      <w:pPr>
        <w:pStyle w:val="aff"/>
        <w:numPr>
          <w:ilvl w:val="0"/>
          <w:numId w:val="32"/>
        </w:numPr>
        <w:ind w:left="993"/>
      </w:pPr>
      <w:r>
        <w:rPr>
          <w:lang w:val="en-GB"/>
        </w:rPr>
        <w:t>ru</w:t>
      </w:r>
      <w:r>
        <w:t xml:space="preserve"> – назва на російській мові;</w:t>
      </w:r>
    </w:p>
    <w:p w:rsidR="009E26C3" w:rsidRDefault="009E26C3" w:rsidP="009E26C3">
      <w:pPr>
        <w:pStyle w:val="aff"/>
        <w:numPr>
          <w:ilvl w:val="0"/>
          <w:numId w:val="32"/>
        </w:numPr>
        <w:ind w:left="993"/>
      </w:pPr>
      <w:r>
        <w:rPr>
          <w:lang w:val="en-GB"/>
        </w:rPr>
        <w:t>ua</w:t>
      </w:r>
      <w:r>
        <w:t xml:space="preserve"> – назва на українській мові.</w:t>
      </w:r>
    </w:p>
    <w:p w:rsidR="00206D2C" w:rsidRPr="001F6318" w:rsidRDefault="00206D2C" w:rsidP="00206D2C">
      <w:pPr>
        <w:pStyle w:val="S"/>
        <w:rPr>
          <w:color w:val="FF0000"/>
        </w:rPr>
      </w:pPr>
    </w:p>
    <w:p w:rsidR="00206D2C" w:rsidRPr="001F6318" w:rsidRDefault="00206D2C" w:rsidP="00206D2C">
      <w:pPr>
        <w:pStyle w:val="2"/>
        <w:numPr>
          <w:ilvl w:val="0"/>
          <w:numId w:val="0"/>
        </w:numPr>
        <w:ind w:left="709"/>
      </w:pPr>
      <w:bookmarkStart w:id="48" w:name="_Toc482712261"/>
      <w:bookmarkStart w:id="49" w:name="_Toc529910957"/>
      <w:r w:rsidRPr="001F6318">
        <w:lastRenderedPageBreak/>
        <w:t>2.3. Проектування та реалізація алгоритмів роботи системи</w:t>
      </w:r>
      <w:bookmarkEnd w:id="48"/>
      <w:bookmarkEnd w:id="49"/>
    </w:p>
    <w:p w:rsidR="00206D2C" w:rsidRPr="005745BA" w:rsidRDefault="00206D2C" w:rsidP="009E26C3">
      <w:pPr>
        <w:pStyle w:val="Bodytext20"/>
        <w:shd w:val="clear" w:color="auto" w:fill="auto"/>
        <w:spacing w:before="0" w:line="360" w:lineRule="auto"/>
        <w:jc w:val="center"/>
        <w:rPr>
          <w:lang w:val="en-US"/>
        </w:rPr>
      </w:pPr>
      <w:r>
        <w:rPr>
          <w:noProof/>
          <w:lang w:val="en-US" w:eastAsia="en-US"/>
        </w:rPr>
        <w:drawing>
          <wp:inline distT="0" distB="0" distL="0" distR="0">
            <wp:extent cx="5962650" cy="4696280"/>
            <wp:effectExtent l="0" t="0" r="0" b="0"/>
            <wp:docPr id="44" name="Рисунок 44" descr="reg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_us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89477" cy="4717409"/>
                    </a:xfrm>
                    <a:prstGeom prst="rect">
                      <a:avLst/>
                    </a:prstGeom>
                    <a:noFill/>
                    <a:ln>
                      <a:noFill/>
                    </a:ln>
                  </pic:spPr>
                </pic:pic>
              </a:graphicData>
            </a:graphic>
          </wp:inline>
        </w:drawing>
      </w:r>
    </w:p>
    <w:p w:rsidR="00206D2C" w:rsidRPr="0005460D" w:rsidRDefault="00206D2C" w:rsidP="00206D2C">
      <w:pPr>
        <w:pStyle w:val="Bodytext20"/>
        <w:shd w:val="clear" w:color="auto" w:fill="auto"/>
        <w:spacing w:before="0" w:line="360" w:lineRule="auto"/>
        <w:ind w:firstLine="740"/>
        <w:jc w:val="center"/>
      </w:pPr>
      <w:r w:rsidRPr="001F6318">
        <w:t>Рис.2.</w:t>
      </w:r>
      <w:r w:rsidRPr="0005460D">
        <w:t>3</w:t>
      </w:r>
      <w:r w:rsidRPr="001F6318">
        <w:t>.</w:t>
      </w:r>
      <w:r w:rsidRPr="0005460D">
        <w:t>1.</w:t>
      </w:r>
      <w:r w:rsidRPr="001F6318">
        <w:t xml:space="preserve"> </w:t>
      </w:r>
      <w:r>
        <w:t xml:space="preserve">Діаграма активності </w:t>
      </w:r>
      <w:r w:rsidRPr="0005460D">
        <w:t>“</w:t>
      </w:r>
      <w:r>
        <w:t>Реєстрація користувача</w:t>
      </w:r>
      <w:r w:rsidRPr="0005460D">
        <w:t>”</w:t>
      </w:r>
    </w:p>
    <w:p w:rsidR="00206D2C" w:rsidRPr="00536E8C" w:rsidRDefault="009E26C3" w:rsidP="00206D2C">
      <w:pPr>
        <w:pStyle w:val="Bodytext20"/>
        <w:shd w:val="clear" w:color="auto" w:fill="auto"/>
        <w:spacing w:before="0" w:line="360" w:lineRule="auto"/>
        <w:ind w:firstLine="740"/>
        <w:rPr>
          <w:lang w:val="uk-UA"/>
        </w:rPr>
      </w:pPr>
      <w:r>
        <w:t>Як показано на рис.</w:t>
      </w:r>
      <w:r w:rsidRPr="009E26C3">
        <w:t xml:space="preserve"> </w:t>
      </w:r>
      <w:r>
        <w:t>2.3.1</w:t>
      </w:r>
      <w:r w:rsidR="00206D2C">
        <w:t xml:space="preserve"> ми бачимо,</w:t>
      </w:r>
      <w:r w:rsidR="00206D2C" w:rsidRPr="002F3FD0">
        <w:t xml:space="preserve"> </w:t>
      </w:r>
      <w:r w:rsidR="00206D2C">
        <w:rPr>
          <w:lang w:val="uk-UA"/>
        </w:rPr>
        <w:t>п</w:t>
      </w:r>
      <w:r w:rsidR="00206D2C" w:rsidRPr="00536E8C">
        <w:rPr>
          <w:lang w:val="uk-UA"/>
        </w:rPr>
        <w:t xml:space="preserve">ісля того як користувач перейшов на сторінку реєстрації йому потрібно буде ввести данні: </w:t>
      </w:r>
      <w:r w:rsidRPr="00536E8C">
        <w:rPr>
          <w:lang w:val="uk-UA"/>
        </w:rPr>
        <w:t>електрону пошту</w:t>
      </w:r>
      <w:r w:rsidR="00206D2C" w:rsidRPr="00536E8C">
        <w:rPr>
          <w:lang w:val="uk-UA"/>
        </w:rPr>
        <w:t xml:space="preserve">, пароль, </w:t>
      </w:r>
      <w:r w:rsidR="00206D2C">
        <w:rPr>
          <w:lang w:val="uk-UA"/>
        </w:rPr>
        <w:t>підтвердження паролю</w:t>
      </w:r>
      <w:r w:rsidR="00206D2C" w:rsidRPr="00536E8C">
        <w:rPr>
          <w:lang w:val="uk-UA"/>
        </w:rPr>
        <w:t>. Після того перевіряється чи заповнені обов’язкові поля</w:t>
      </w:r>
      <w:r w:rsidRPr="00BB2593">
        <w:rPr>
          <w:lang w:val="uk-UA"/>
        </w:rPr>
        <w:t xml:space="preserve"> </w:t>
      </w:r>
      <w:r>
        <w:rPr>
          <w:lang w:val="uk-UA"/>
        </w:rPr>
        <w:t>і чи вони заповнені коректно</w:t>
      </w:r>
      <w:r w:rsidR="00206D2C" w:rsidRPr="00536E8C">
        <w:rPr>
          <w:lang w:val="uk-UA"/>
        </w:rPr>
        <w:t>, якщо ні то йому виводиться повідомлення які поля не були заповнені</w:t>
      </w:r>
      <w:r w:rsidR="00BB2593">
        <w:rPr>
          <w:lang w:val="uk-UA"/>
        </w:rPr>
        <w:t xml:space="preserve"> або були заповнені не коректно</w:t>
      </w:r>
      <w:r w:rsidR="00206D2C" w:rsidRPr="00536E8C">
        <w:rPr>
          <w:lang w:val="uk-UA"/>
        </w:rPr>
        <w:t>. Якщо ж всі поля заповнені відбувається аунтифікація – пере</w:t>
      </w:r>
      <w:r w:rsidR="00BB2593">
        <w:rPr>
          <w:lang w:val="uk-UA"/>
        </w:rPr>
        <w:t>віряється чи користувач с такою</w:t>
      </w:r>
      <w:r w:rsidR="00206D2C" w:rsidRPr="00536E8C">
        <w:rPr>
          <w:lang w:val="uk-UA"/>
        </w:rPr>
        <w:t xml:space="preserve"> електронною поштою зареєстрований, якщо є збіги то виводиться помилка. Якщо ж так</w:t>
      </w:r>
      <w:r w:rsidR="00BB2593">
        <w:rPr>
          <w:lang w:val="uk-UA"/>
        </w:rPr>
        <w:t>,</w:t>
      </w:r>
      <w:r w:rsidR="00206D2C" w:rsidRPr="00536E8C">
        <w:rPr>
          <w:lang w:val="uk-UA"/>
        </w:rPr>
        <w:t xml:space="preserve"> то користувач зберігається в базі даних і стає зареєстрованим користувачем.</w:t>
      </w:r>
    </w:p>
    <w:p w:rsidR="00206D2C" w:rsidRPr="001F6318" w:rsidRDefault="00B531E3" w:rsidP="000C3360">
      <w:pPr>
        <w:pStyle w:val="aff"/>
        <w:jc w:val="center"/>
      </w:pPr>
      <w:r>
        <w:rPr>
          <w:noProof/>
          <w:lang w:val="en-US" w:eastAsia="en-US"/>
        </w:rPr>
        <w:lastRenderedPageBreak/>
        <w:drawing>
          <wp:inline distT="0" distB="0" distL="0" distR="0">
            <wp:extent cx="4877112" cy="537916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дминистратор\Desktop\aut_user2.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877112" cy="5379168"/>
                    </a:xfrm>
                    <a:prstGeom prst="rect">
                      <a:avLst/>
                    </a:prstGeom>
                    <a:noFill/>
                    <a:ln>
                      <a:noFill/>
                    </a:ln>
                  </pic:spPr>
                </pic:pic>
              </a:graphicData>
            </a:graphic>
          </wp:inline>
        </w:drawing>
      </w:r>
    </w:p>
    <w:p w:rsidR="00206D2C" w:rsidRPr="001F6318" w:rsidRDefault="00206D2C" w:rsidP="00206D2C">
      <w:pPr>
        <w:pStyle w:val="aff"/>
        <w:spacing w:after="120"/>
        <w:jc w:val="center"/>
      </w:pPr>
      <w:r w:rsidRPr="001F6318">
        <w:t>Рис.2.</w:t>
      </w:r>
      <w:r>
        <w:t>3.2</w:t>
      </w:r>
      <w:r w:rsidRPr="001F6318">
        <w:t xml:space="preserve">. </w:t>
      </w:r>
      <w:r w:rsidRPr="00C06E8F">
        <w:t>Діаграма активності “Авторизація користувача”</w:t>
      </w:r>
    </w:p>
    <w:p w:rsidR="00206D2C" w:rsidRPr="001F6318" w:rsidRDefault="00206D2C" w:rsidP="00206D2C">
      <w:pPr>
        <w:pStyle w:val="aff"/>
        <w:ind w:firstLine="709"/>
        <w:contextualSpacing/>
      </w:pPr>
      <w:r w:rsidRPr="00F2442A">
        <w:t xml:space="preserve">Щоб користувач перейшов на свій профіль йому потрібно авторизуватись.   Для цього йому потрібно ввести такі дані: </w:t>
      </w:r>
      <w:r w:rsidR="00BB2593">
        <w:t>електронну пошту</w:t>
      </w:r>
      <w:r w:rsidRPr="00F2442A">
        <w:t xml:space="preserve"> та пароль, після чого перевіряється чи ці поля заповнені. Якщо так</w:t>
      </w:r>
      <w:r w:rsidR="007627CA" w:rsidRPr="007627CA">
        <w:t>,</w:t>
      </w:r>
      <w:r w:rsidRPr="00F2442A">
        <w:t xml:space="preserve"> то відбувається аунтифікація, де перевіряється чи</w:t>
      </w:r>
      <w:r w:rsidR="007627CA" w:rsidRPr="007627CA">
        <w:t xml:space="preserve"> така</w:t>
      </w:r>
      <w:r w:rsidRPr="00F2442A">
        <w:t xml:space="preserve"> електрон</w:t>
      </w:r>
      <w:r w:rsidR="007627CA" w:rsidRPr="007627CA">
        <w:t>н</w:t>
      </w:r>
      <w:r w:rsidRPr="00F2442A">
        <w:t>а пошта існує, якщо ні то перенаправляє на сторінку реєстрації, якщо так то перевіряє чи електрон</w:t>
      </w:r>
      <w:r w:rsidR="007627CA">
        <w:t>н</w:t>
      </w:r>
      <w:r w:rsidRPr="00F2442A">
        <w:t>а пошта співпадає з паролем. Якщо ні, то виводить помилку, якщо так, то авторизовує користувача на сайті.</w:t>
      </w:r>
    </w:p>
    <w:p w:rsidR="00206D2C" w:rsidRPr="001F6318" w:rsidRDefault="00924C78" w:rsidP="00206D2C">
      <w:pPr>
        <w:jc w:val="center"/>
      </w:pPr>
      <w:r>
        <w:rPr>
          <w:noProof/>
          <w:lang w:val="en-US" w:eastAsia="en-US"/>
        </w:rPr>
        <w:lastRenderedPageBreak/>
        <w:drawing>
          <wp:inline distT="0" distB="0" distL="0" distR="0">
            <wp:extent cx="6120130" cy="357107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Администратор\Desktop\Add_nahodki_propazha2.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120130" cy="3571077"/>
                    </a:xfrm>
                    <a:prstGeom prst="rect">
                      <a:avLst/>
                    </a:prstGeom>
                    <a:noFill/>
                    <a:ln>
                      <a:noFill/>
                    </a:ln>
                  </pic:spPr>
                </pic:pic>
              </a:graphicData>
            </a:graphic>
          </wp:inline>
        </w:drawing>
      </w:r>
    </w:p>
    <w:p w:rsidR="00206D2C" w:rsidRDefault="00206D2C" w:rsidP="00206D2C">
      <w:pPr>
        <w:spacing w:after="120"/>
        <w:jc w:val="center"/>
      </w:pPr>
      <w:r>
        <w:t>Рис.2.3.3</w:t>
      </w:r>
      <w:r w:rsidRPr="001F6318">
        <w:t xml:space="preserve">. </w:t>
      </w:r>
      <w:r w:rsidRPr="00625013">
        <w:t>Діаграма активн</w:t>
      </w:r>
      <w:r>
        <w:t>ості “До</w:t>
      </w:r>
      <w:r>
        <w:rPr>
          <w:lang w:val="ru-RU"/>
        </w:rPr>
        <w:t>давання</w:t>
      </w:r>
      <w:r>
        <w:t xml:space="preserve"> оголошення</w:t>
      </w:r>
      <w:r w:rsidRPr="00625013">
        <w:t>”</w:t>
      </w:r>
    </w:p>
    <w:p w:rsidR="00206D2C" w:rsidRDefault="00206D2C" w:rsidP="00206D2C">
      <w:r>
        <w:t>При додаванні</w:t>
      </w:r>
      <w:r w:rsidRPr="00C6577F">
        <w:t xml:space="preserve"> </w:t>
      </w:r>
      <w:r w:rsidRPr="00F84F7E">
        <w:t>оголошення</w:t>
      </w:r>
      <w:r w:rsidRPr="00C6577F">
        <w:t xml:space="preserve"> про знайдену/загублену </w:t>
      </w:r>
      <w:r w:rsidR="00367A53">
        <w:t>домашню тварину</w:t>
      </w:r>
      <w:r w:rsidRPr="00C6577F">
        <w:t xml:space="preserve"> в першу чергу перевіряється чи користувач авторизований, якщо ні то його перенаправляє на сторінку, де він зможе зареєструватись. Якщо так, </w:t>
      </w:r>
      <w:r>
        <w:t>то він починає заповнювати поля</w:t>
      </w:r>
      <w:r w:rsidRPr="00C6577F">
        <w:t>. Після чого йде перевірка чи всі обов’язкові поля з</w:t>
      </w:r>
      <w:r w:rsidR="00367A53">
        <w:t>аповнені, якщо так, то створене оголошення</w:t>
      </w:r>
      <w:r w:rsidRPr="00C6577F">
        <w:t xml:space="preserve"> відправляється модератору на перевірку.</w:t>
      </w:r>
    </w:p>
    <w:p w:rsidR="00206D2C" w:rsidRPr="00A0532C" w:rsidRDefault="00206D2C" w:rsidP="00206D2C">
      <w:r w:rsidRPr="00A0532C">
        <w:t>Панель модерації доступна лише модераторам, інші користувачі її не бачать. При переходу на сторінку перевірки оголошень перевіряється чи оголошення існують, якщо ні, то виводиться повідомлення що об’яв немає, якщо ж об’яви є то виводить їх. Після чого модератор починає перевіряти їх на коректність, якщо ж об’ява коректна то він схвалює її і вона автоматично додається на сайт, якщо ні, то</w:t>
      </w:r>
      <w:r>
        <w:t xml:space="preserve"> відхи</w:t>
      </w:r>
      <w:r w:rsidRPr="00A0532C">
        <w:t>ляє і користувачу в профілі буде відображено, що ця об’ява не схвалена.</w:t>
      </w:r>
      <w:r>
        <w:t xml:space="preserve"> Сам процес відображений на рис. 2.3.4.</w:t>
      </w:r>
    </w:p>
    <w:p w:rsidR="00206D2C" w:rsidRDefault="00206D2C" w:rsidP="00206D2C">
      <w:pPr>
        <w:jc w:val="center"/>
        <w:rPr>
          <w:lang w:val="ru-RU"/>
        </w:rPr>
      </w:pPr>
      <w:r>
        <w:rPr>
          <w:noProof/>
          <w:lang w:val="en-US" w:eastAsia="en-US"/>
        </w:rPr>
        <w:lastRenderedPageBreak/>
        <w:drawing>
          <wp:inline distT="0" distB="0" distL="0" distR="0">
            <wp:extent cx="5187881" cy="38544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r"/>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187881" cy="3854450"/>
                    </a:xfrm>
                    <a:prstGeom prst="rect">
                      <a:avLst/>
                    </a:prstGeom>
                    <a:noFill/>
                    <a:ln>
                      <a:noFill/>
                    </a:ln>
                  </pic:spPr>
                </pic:pic>
              </a:graphicData>
            </a:graphic>
          </wp:inline>
        </w:drawing>
      </w:r>
    </w:p>
    <w:p w:rsidR="007F3099" w:rsidRPr="007F3099" w:rsidRDefault="00206D2C" w:rsidP="007F3099">
      <w:pPr>
        <w:spacing w:after="120"/>
        <w:jc w:val="center"/>
      </w:pPr>
      <w:r>
        <w:t>Рис.2.3.</w:t>
      </w:r>
      <w:r>
        <w:rPr>
          <w:lang w:val="ru-RU"/>
        </w:rPr>
        <w:t>4</w:t>
      </w:r>
      <w:r w:rsidRPr="001F6318">
        <w:t xml:space="preserve">. </w:t>
      </w:r>
      <w:r w:rsidRPr="00A0532C">
        <w:t>Діаграма активності “Модерація”</w:t>
      </w:r>
    </w:p>
    <w:p w:rsidR="00206D2C" w:rsidRPr="007F3099" w:rsidRDefault="00206D2C" w:rsidP="00206D2C">
      <w:pPr>
        <w:spacing w:after="120"/>
        <w:jc w:val="center"/>
        <w:rPr>
          <w:lang w:val="en-GB"/>
        </w:rPr>
      </w:pPr>
      <w:r>
        <w:rPr>
          <w:noProof/>
          <w:lang w:val="en-US" w:eastAsia="en-US"/>
        </w:rPr>
        <w:drawing>
          <wp:inline distT="0" distB="0" distL="0" distR="0">
            <wp:extent cx="4295776" cy="448254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quenceDiagram1"/>
                    <pic:cNvPicPr>
                      <a:picLocks noChangeAspect="1" noChangeArrowheads="1"/>
                    </pic:cNvPicPr>
                  </pic:nvPicPr>
                  <pic:blipFill rotWithShape="1">
                    <a:blip r:embed="rId18">
                      <a:extLst>
                        <a:ext uri="{28A0092B-C50C-407E-A947-70E740481C1C}">
                          <a14:useLocalDpi xmlns:a14="http://schemas.microsoft.com/office/drawing/2010/main" val="0"/>
                        </a:ext>
                      </a:extLst>
                    </a:blip>
                    <a:srcRect r="3118" b="2574"/>
                    <a:stretch/>
                  </pic:blipFill>
                  <pic:spPr bwMode="auto">
                    <a:xfrm>
                      <a:off x="0" y="0"/>
                      <a:ext cx="4304541" cy="4491694"/>
                    </a:xfrm>
                    <a:prstGeom prst="rect">
                      <a:avLst/>
                    </a:prstGeom>
                    <a:noFill/>
                    <a:ln>
                      <a:noFill/>
                    </a:ln>
                    <a:extLst>
                      <a:ext uri="{53640926-AAD7-44D8-BBD7-CCE9431645EC}">
                        <a14:shadowObscured xmlns:a14="http://schemas.microsoft.com/office/drawing/2010/main"/>
                      </a:ext>
                    </a:extLst>
                  </pic:spPr>
                </pic:pic>
              </a:graphicData>
            </a:graphic>
          </wp:inline>
        </w:drawing>
      </w:r>
    </w:p>
    <w:p w:rsidR="00206D2C" w:rsidRDefault="00206D2C" w:rsidP="00206D2C">
      <w:pPr>
        <w:spacing w:after="120"/>
        <w:jc w:val="center"/>
        <w:rPr>
          <w:lang w:val="ru-RU"/>
        </w:rPr>
      </w:pPr>
      <w:r w:rsidRPr="00917902">
        <w:rPr>
          <w:lang w:val="ru-RU"/>
        </w:rPr>
        <w:t>Рис. 2.3.6. Діаграма послідовності</w:t>
      </w:r>
    </w:p>
    <w:p w:rsidR="00206D2C" w:rsidRPr="007F3099" w:rsidRDefault="00206D2C" w:rsidP="00206D2C">
      <w:r w:rsidRPr="007F3099">
        <w:lastRenderedPageBreak/>
        <w:t>З рис. 2.3.6 ми бачимо, спочатку створюється користувач, після чого перевіряється яка роль у користувача. В даному програмному продукті існує три ролі:</w:t>
      </w:r>
    </w:p>
    <w:p w:rsidR="00206D2C" w:rsidRPr="007F3099" w:rsidRDefault="00206D2C" w:rsidP="00206D2C">
      <w:pPr>
        <w:spacing w:after="120"/>
      </w:pPr>
      <w:r w:rsidRPr="007F3099">
        <w:t>−</w:t>
      </w:r>
      <w:r w:rsidRPr="007F3099">
        <w:tab/>
        <w:t>Користувач;</w:t>
      </w:r>
    </w:p>
    <w:p w:rsidR="00206D2C" w:rsidRPr="007F3099" w:rsidRDefault="00206D2C" w:rsidP="00206D2C">
      <w:pPr>
        <w:spacing w:after="120"/>
      </w:pPr>
      <w:r w:rsidRPr="007F3099">
        <w:t>−</w:t>
      </w:r>
      <w:r w:rsidRPr="007F3099">
        <w:tab/>
        <w:t>Модератор;</w:t>
      </w:r>
    </w:p>
    <w:p w:rsidR="00206D2C" w:rsidRPr="007F3099" w:rsidRDefault="00206D2C" w:rsidP="00206D2C">
      <w:pPr>
        <w:spacing w:after="120"/>
      </w:pPr>
      <w:r w:rsidRPr="007F3099">
        <w:t>−</w:t>
      </w:r>
      <w:r w:rsidRPr="007F3099">
        <w:tab/>
        <w:t>Адміністратор.</w:t>
      </w:r>
      <w:bookmarkStart w:id="50" w:name="_GoBack"/>
      <w:bookmarkEnd w:id="50"/>
    </w:p>
    <w:p w:rsidR="00206D2C" w:rsidRPr="007F3099" w:rsidRDefault="00206D2C" w:rsidP="00206D2C">
      <w:pPr>
        <w:spacing w:after="120"/>
      </w:pPr>
      <w:r w:rsidRPr="007F3099">
        <w:t>Модератор має такий самий функціонал як користувач, але він ще має панель модерації завдяки якій він перевіряє створені оголошення користувачів.</w:t>
      </w:r>
    </w:p>
    <w:p w:rsidR="00206D2C" w:rsidRPr="00917902" w:rsidRDefault="00206D2C" w:rsidP="00206D2C">
      <w:pPr>
        <w:rPr>
          <w:lang w:val="ru-RU"/>
        </w:rPr>
      </w:pPr>
      <w:r w:rsidRPr="007F3099">
        <w:t>Адміністратор має такий самий функціонал як і модератор але в добавок він має доступ до бази даних і файлів програмного продукту</w:t>
      </w:r>
      <w:r w:rsidRPr="00917902">
        <w:rPr>
          <w:lang w:val="ru-RU"/>
        </w:rPr>
        <w:t>.</w:t>
      </w:r>
    </w:p>
    <w:p w:rsidR="00206D2C" w:rsidRDefault="00206D2C" w:rsidP="00206D2C">
      <w:r w:rsidRPr="00917902">
        <w:t>Після чого користувач добавляє оголошення, сама об’ява має два статуси знахідка та втрата. Він вибирає до якого типу належить об’ява і створює, сама об’ява відправляється на модерацію. Після перевірки модератора, об’ява або добавляється до інших записів, або змінює статус на відхилено. Сам користувач може переглянути об’яву, редагувати або видалити.</w:t>
      </w:r>
    </w:p>
    <w:p w:rsidR="00206D2C" w:rsidRPr="00917902" w:rsidRDefault="00206D2C" w:rsidP="00206D2C">
      <w:r>
        <w:t xml:space="preserve">Отже </w:t>
      </w:r>
      <w:r w:rsidRPr="001F6318">
        <w:t>нами було розглянуто</w:t>
      </w:r>
      <w:r>
        <w:t xml:space="preserve"> діаграми та</w:t>
      </w:r>
      <w:r w:rsidRPr="001F6318">
        <w:t xml:space="preserve"> алгоритми основних процесів</w:t>
      </w:r>
      <w:r>
        <w:t xml:space="preserve"> веб-сервісу бюро знахідок</w:t>
      </w:r>
      <w:r w:rsidRPr="001F6318">
        <w:t xml:space="preserve"> та проаналізовано взаємодію класів системи під час процесів</w:t>
      </w:r>
      <w:r>
        <w:t xml:space="preserve"> створення, редагування та</w:t>
      </w:r>
      <w:r w:rsidRPr="001F6318">
        <w:t xml:space="preserve"> пошуку </w:t>
      </w:r>
      <w:r>
        <w:t>оголошення, а також реєстрації та авторизації на сайті</w:t>
      </w:r>
      <w:r w:rsidRPr="001F6318">
        <w:t>.</w:t>
      </w:r>
    </w:p>
    <w:p w:rsidR="00206D2C" w:rsidRPr="001F6318" w:rsidRDefault="00206D2C" w:rsidP="00206D2C">
      <w:pPr>
        <w:pStyle w:val="2"/>
        <w:numPr>
          <w:ilvl w:val="0"/>
          <w:numId w:val="0"/>
        </w:numPr>
        <w:ind w:left="709"/>
      </w:pPr>
      <w:bookmarkStart w:id="51" w:name="_Toc482712262"/>
      <w:bookmarkStart w:id="52" w:name="_Toc529910958"/>
      <w:r w:rsidRPr="001F6318">
        <w:t xml:space="preserve">2.4 Реалізація додатку </w:t>
      </w:r>
      <w:r w:rsidR="0029798B">
        <w:t>в</w:t>
      </w:r>
      <w:r w:rsidR="001D07EE">
        <w:t>еб-сервісу</w:t>
      </w:r>
      <w:r w:rsidRPr="00A924B7">
        <w:t xml:space="preserve"> бюро знахідок</w:t>
      </w:r>
      <w:bookmarkEnd w:id="51"/>
      <w:bookmarkEnd w:id="52"/>
    </w:p>
    <w:p w:rsidR="00206D2C" w:rsidRDefault="00206D2C" w:rsidP="00206D2C">
      <w:pPr>
        <w:ind w:firstLine="709"/>
      </w:pPr>
      <w:r w:rsidRPr="00D23905">
        <w:t>Для реалізації системи було написано клас DB – для з'єднання з базою даних та налаштуванням параметрів з'єднання. Для з'єднання додатку з базою даних використовуємо технологію PDO.</w:t>
      </w:r>
    </w:p>
    <w:p w:rsidR="00206D2C" w:rsidRDefault="00206D2C" w:rsidP="00206D2C">
      <w:pPr>
        <w:ind w:firstLine="709"/>
        <w:rPr>
          <w:lang w:val="ru-RU"/>
        </w:rPr>
      </w:pPr>
      <w:r w:rsidRPr="00D23905">
        <w:t xml:space="preserve"> </w:t>
      </w:r>
      <w:r w:rsidRPr="00CC7B5B">
        <w:t>Для</w:t>
      </w:r>
      <w:r>
        <w:t xml:space="preserve"> додавання нового</w:t>
      </w:r>
      <w:r w:rsidRPr="00CC7B5B">
        <w:t xml:space="preserve"> </w:t>
      </w:r>
      <w:r>
        <w:t>оголошення</w:t>
      </w:r>
      <w:r w:rsidRPr="00CC7B5B">
        <w:t xml:space="preserve"> в </w:t>
      </w:r>
      <w:r>
        <w:t xml:space="preserve">БД </w:t>
      </w:r>
      <w:r w:rsidRPr="00CC7B5B">
        <w:t>бул</w:t>
      </w:r>
      <w:r w:rsidR="00D57AB5">
        <w:t>о реалізовано функцію insertAds</w:t>
      </w:r>
      <w:r w:rsidRPr="00CC7B5B">
        <w:t xml:space="preserve">(dataAd) в класі </w:t>
      </w:r>
      <w:r>
        <w:rPr>
          <w:lang w:val="en-US"/>
        </w:rPr>
        <w:t>Ads</w:t>
      </w:r>
      <w:r w:rsidRPr="00CC7B5B">
        <w:t>, яка отримує дані з контролера.</w:t>
      </w:r>
    </w:p>
    <w:p w:rsidR="00D57AB5" w:rsidRPr="002F3FD0" w:rsidRDefault="00D57AB5" w:rsidP="00D57AB5">
      <w:pPr>
        <w:spacing w:line="240" w:lineRule="auto"/>
        <w:ind w:firstLine="709"/>
        <w:rPr>
          <w:sz w:val="24"/>
          <w:szCs w:val="24"/>
          <w:lang w:val="en-US"/>
        </w:rPr>
      </w:pPr>
      <w:r w:rsidRPr="002F3FD0">
        <w:rPr>
          <w:sz w:val="24"/>
          <w:szCs w:val="24"/>
          <w:lang w:val="en-US"/>
        </w:rPr>
        <w:t>public function addNewAds($dataAd, $userId)</w:t>
      </w:r>
    </w:p>
    <w:p w:rsidR="00D57AB5" w:rsidRPr="002F3FD0" w:rsidRDefault="00D57AB5" w:rsidP="00D57AB5">
      <w:pPr>
        <w:spacing w:line="240" w:lineRule="auto"/>
        <w:ind w:firstLine="709"/>
        <w:rPr>
          <w:sz w:val="24"/>
          <w:szCs w:val="24"/>
          <w:lang w:val="en-US"/>
        </w:rPr>
      </w:pPr>
      <w:r w:rsidRPr="002F3FD0">
        <w:rPr>
          <w:sz w:val="24"/>
          <w:szCs w:val="24"/>
          <w:lang w:val="en-US"/>
        </w:rPr>
        <w:t xml:space="preserve">  {</w:t>
      </w:r>
    </w:p>
    <w:p w:rsidR="00D57AB5" w:rsidRPr="002F3FD0" w:rsidRDefault="00D57AB5" w:rsidP="00D57AB5">
      <w:pPr>
        <w:spacing w:line="240" w:lineRule="auto"/>
        <w:ind w:firstLine="709"/>
        <w:rPr>
          <w:sz w:val="24"/>
          <w:szCs w:val="24"/>
          <w:lang w:val="en-US"/>
        </w:rPr>
      </w:pPr>
      <w:r w:rsidRPr="002F3FD0">
        <w:rPr>
          <w:sz w:val="24"/>
          <w:szCs w:val="24"/>
          <w:lang w:val="en-US"/>
        </w:rPr>
        <w:t xml:space="preserve">    $name = $dataAd["adName"];</w:t>
      </w:r>
    </w:p>
    <w:p w:rsidR="00D57AB5" w:rsidRPr="002F3FD0" w:rsidRDefault="00D57AB5" w:rsidP="00D57AB5">
      <w:pPr>
        <w:spacing w:line="240" w:lineRule="auto"/>
        <w:ind w:firstLine="709"/>
        <w:rPr>
          <w:sz w:val="24"/>
          <w:szCs w:val="24"/>
          <w:lang w:val="en-US"/>
        </w:rPr>
      </w:pPr>
      <w:r w:rsidRPr="002F3FD0">
        <w:rPr>
          <w:sz w:val="24"/>
          <w:szCs w:val="24"/>
          <w:lang w:val="en-US"/>
        </w:rPr>
        <w:t xml:space="preserve">    $type = $dataAd["type"];</w:t>
      </w:r>
    </w:p>
    <w:p w:rsidR="00D57AB5" w:rsidRPr="002F3FD0" w:rsidRDefault="00D57AB5" w:rsidP="00D57AB5">
      <w:pPr>
        <w:spacing w:line="240" w:lineRule="auto"/>
        <w:ind w:firstLine="709"/>
        <w:rPr>
          <w:sz w:val="24"/>
          <w:szCs w:val="24"/>
          <w:lang w:val="en-US"/>
        </w:rPr>
      </w:pPr>
      <w:r w:rsidRPr="002F3FD0">
        <w:rPr>
          <w:sz w:val="24"/>
          <w:szCs w:val="24"/>
          <w:lang w:val="en-US"/>
        </w:rPr>
        <w:lastRenderedPageBreak/>
        <w:t xml:space="preserve">    $description = $dataAd['adDescription'];</w:t>
      </w:r>
    </w:p>
    <w:p w:rsidR="00D57AB5" w:rsidRPr="002F3FD0" w:rsidRDefault="00D57AB5" w:rsidP="00D57AB5">
      <w:pPr>
        <w:spacing w:line="240" w:lineRule="auto"/>
        <w:ind w:firstLine="709"/>
        <w:rPr>
          <w:sz w:val="24"/>
          <w:szCs w:val="24"/>
          <w:lang w:val="en-US"/>
        </w:rPr>
      </w:pPr>
      <w:r w:rsidRPr="002F3FD0">
        <w:rPr>
          <w:sz w:val="24"/>
          <w:szCs w:val="24"/>
          <w:lang w:val="en-US"/>
        </w:rPr>
        <w:t xml:space="preserve">    $type_category = $dataAd["adTypeCategory"];</w:t>
      </w:r>
    </w:p>
    <w:p w:rsidR="00D57AB5" w:rsidRPr="002F3FD0" w:rsidRDefault="00D57AB5" w:rsidP="00D57AB5">
      <w:pPr>
        <w:spacing w:line="240" w:lineRule="auto"/>
        <w:ind w:firstLine="709"/>
        <w:rPr>
          <w:sz w:val="24"/>
          <w:szCs w:val="24"/>
          <w:lang w:val="en-US"/>
        </w:rPr>
      </w:pPr>
      <w:r w:rsidRPr="002F3FD0">
        <w:rPr>
          <w:sz w:val="24"/>
          <w:szCs w:val="24"/>
          <w:lang w:val="en-US"/>
        </w:rPr>
        <w:t xml:space="preserve">    $date_lost_found = $dataAd["adDate"];</w:t>
      </w:r>
    </w:p>
    <w:p w:rsidR="00D57AB5" w:rsidRPr="002F3FD0" w:rsidRDefault="00D57AB5" w:rsidP="00D57AB5">
      <w:pPr>
        <w:spacing w:line="240" w:lineRule="auto"/>
        <w:ind w:firstLine="709"/>
        <w:rPr>
          <w:sz w:val="24"/>
          <w:szCs w:val="24"/>
          <w:lang w:val="en-US"/>
        </w:rPr>
      </w:pPr>
      <w:r w:rsidRPr="002F3FD0">
        <w:rPr>
          <w:sz w:val="24"/>
          <w:szCs w:val="24"/>
          <w:lang w:val="en-US"/>
        </w:rPr>
        <w:t xml:space="preserve">    $coordinates_map = $dataAd["coordinates"];</w:t>
      </w:r>
    </w:p>
    <w:p w:rsidR="00D57AB5" w:rsidRPr="002F3FD0" w:rsidRDefault="00D57AB5" w:rsidP="00D57AB5">
      <w:pPr>
        <w:spacing w:line="240" w:lineRule="auto"/>
        <w:ind w:firstLine="709"/>
        <w:rPr>
          <w:sz w:val="24"/>
          <w:szCs w:val="24"/>
          <w:lang w:val="en-US"/>
        </w:rPr>
      </w:pPr>
      <w:r w:rsidRPr="002F3FD0">
        <w:rPr>
          <w:sz w:val="24"/>
          <w:szCs w:val="24"/>
          <w:lang w:val="en-US"/>
        </w:rPr>
        <w:t xml:space="preserve">    $date_create_ad = date("Y-m-d");</w:t>
      </w:r>
    </w:p>
    <w:p w:rsidR="00D57AB5" w:rsidRPr="002F3FD0" w:rsidRDefault="00D57AB5" w:rsidP="00D57AB5">
      <w:pPr>
        <w:spacing w:line="240" w:lineRule="auto"/>
        <w:ind w:firstLine="709"/>
        <w:rPr>
          <w:sz w:val="24"/>
          <w:szCs w:val="24"/>
          <w:lang w:val="en-US"/>
        </w:rPr>
      </w:pPr>
      <w:r w:rsidRPr="002F3FD0">
        <w:rPr>
          <w:sz w:val="24"/>
          <w:szCs w:val="24"/>
          <w:lang w:val="en-US"/>
        </w:rPr>
        <w:t xml:space="preserve">    $region = $dataAd["region"];</w:t>
      </w:r>
    </w:p>
    <w:p w:rsidR="00D57AB5" w:rsidRPr="002F3FD0" w:rsidRDefault="00D57AB5" w:rsidP="00D57AB5">
      <w:pPr>
        <w:spacing w:line="240" w:lineRule="auto"/>
        <w:ind w:firstLine="709"/>
        <w:rPr>
          <w:sz w:val="24"/>
          <w:szCs w:val="24"/>
          <w:lang w:val="en-US"/>
        </w:rPr>
      </w:pPr>
      <w:r w:rsidRPr="002F3FD0">
        <w:rPr>
          <w:sz w:val="24"/>
          <w:szCs w:val="24"/>
          <w:lang w:val="en-US"/>
        </w:rPr>
        <w:t xml:space="preserve">    if(empty($dataAd["adUrlImage"])) {</w:t>
      </w:r>
    </w:p>
    <w:p w:rsidR="00D57AB5" w:rsidRPr="002F3FD0" w:rsidRDefault="00D57AB5" w:rsidP="00D57AB5">
      <w:pPr>
        <w:spacing w:line="240" w:lineRule="auto"/>
        <w:ind w:firstLine="709"/>
        <w:rPr>
          <w:sz w:val="24"/>
          <w:szCs w:val="24"/>
          <w:lang w:val="en-US"/>
        </w:rPr>
      </w:pPr>
      <w:r w:rsidRPr="002F3FD0">
        <w:rPr>
          <w:sz w:val="24"/>
          <w:szCs w:val="24"/>
          <w:lang w:val="en-US"/>
        </w:rPr>
        <w:t xml:space="preserve">      $image_url = $this-&gt;defaultImage;</w:t>
      </w:r>
    </w:p>
    <w:p w:rsidR="00D57AB5" w:rsidRPr="002F3FD0" w:rsidRDefault="00D57AB5" w:rsidP="00D57AB5">
      <w:pPr>
        <w:spacing w:line="240" w:lineRule="auto"/>
        <w:ind w:firstLine="709"/>
        <w:rPr>
          <w:sz w:val="24"/>
          <w:szCs w:val="24"/>
          <w:lang w:val="en-US"/>
        </w:rPr>
      </w:pPr>
      <w:r w:rsidRPr="002F3FD0">
        <w:rPr>
          <w:sz w:val="24"/>
          <w:szCs w:val="24"/>
          <w:lang w:val="en-US"/>
        </w:rPr>
        <w:t xml:space="preserve">    } else {</w:t>
      </w:r>
    </w:p>
    <w:p w:rsidR="00D57AB5" w:rsidRPr="002F3FD0" w:rsidRDefault="00D57AB5" w:rsidP="00D57AB5">
      <w:pPr>
        <w:spacing w:line="240" w:lineRule="auto"/>
        <w:ind w:firstLine="709"/>
        <w:rPr>
          <w:sz w:val="24"/>
          <w:szCs w:val="24"/>
          <w:lang w:val="en-US"/>
        </w:rPr>
      </w:pPr>
      <w:r w:rsidRPr="002F3FD0">
        <w:rPr>
          <w:sz w:val="24"/>
          <w:szCs w:val="24"/>
          <w:lang w:val="en-US"/>
        </w:rPr>
        <w:t xml:space="preserve">      $image_url = $dataAd["adUrlImage"];</w:t>
      </w:r>
    </w:p>
    <w:p w:rsidR="00D57AB5" w:rsidRPr="002F3FD0" w:rsidRDefault="00D57AB5" w:rsidP="00D57AB5">
      <w:pPr>
        <w:spacing w:line="240" w:lineRule="auto"/>
        <w:ind w:firstLine="709"/>
        <w:rPr>
          <w:sz w:val="24"/>
          <w:szCs w:val="24"/>
          <w:lang w:val="en-US"/>
        </w:rPr>
      </w:pPr>
      <w:r w:rsidRPr="002F3FD0">
        <w:rPr>
          <w:sz w:val="24"/>
          <w:szCs w:val="24"/>
          <w:lang w:val="en-US"/>
        </w:rPr>
        <w:t xml:space="preserve">    }</w:t>
      </w:r>
    </w:p>
    <w:p w:rsidR="00D57AB5" w:rsidRPr="002F3FD0" w:rsidRDefault="00D57AB5" w:rsidP="00D57AB5">
      <w:pPr>
        <w:spacing w:line="240" w:lineRule="auto"/>
        <w:ind w:firstLine="709"/>
        <w:rPr>
          <w:sz w:val="24"/>
          <w:szCs w:val="24"/>
          <w:lang w:val="en-US"/>
        </w:rPr>
      </w:pPr>
      <w:r w:rsidRPr="002F3FD0">
        <w:rPr>
          <w:sz w:val="24"/>
          <w:szCs w:val="24"/>
          <w:lang w:val="en-US"/>
        </w:rPr>
        <w:t xml:space="preserve">    $query = self::$db-&gt;query('SELECT id FROM regions WHERE name_region="' .$region.'"');</w:t>
      </w:r>
    </w:p>
    <w:p w:rsidR="00D57AB5" w:rsidRPr="002F3FD0" w:rsidRDefault="00D57AB5" w:rsidP="00D57AB5">
      <w:pPr>
        <w:spacing w:line="240" w:lineRule="auto"/>
        <w:ind w:firstLine="709"/>
        <w:rPr>
          <w:sz w:val="24"/>
          <w:szCs w:val="24"/>
          <w:lang w:val="en-US"/>
        </w:rPr>
      </w:pPr>
      <w:r w:rsidRPr="002F3FD0">
        <w:rPr>
          <w:sz w:val="24"/>
          <w:szCs w:val="24"/>
          <w:lang w:val="en-US"/>
        </w:rPr>
        <w:t xml:space="preserve">    $id_region = $query-&gt;fetchAll();</w:t>
      </w:r>
    </w:p>
    <w:p w:rsidR="00D57AB5" w:rsidRPr="002F3FD0" w:rsidRDefault="00D57AB5" w:rsidP="00D57AB5">
      <w:pPr>
        <w:spacing w:line="240" w:lineRule="auto"/>
        <w:ind w:firstLine="709"/>
        <w:rPr>
          <w:sz w:val="24"/>
          <w:szCs w:val="24"/>
          <w:lang w:val="en-US"/>
        </w:rPr>
      </w:pPr>
      <w:r w:rsidRPr="002F3FD0">
        <w:rPr>
          <w:sz w:val="24"/>
          <w:szCs w:val="24"/>
          <w:lang w:val="en-US"/>
        </w:rPr>
        <w:t xml:space="preserve">    $id_region = $id_region[0]["id"];</w:t>
      </w:r>
    </w:p>
    <w:p w:rsidR="00D57AB5" w:rsidRPr="002F3FD0" w:rsidRDefault="00D57AB5" w:rsidP="00D57AB5">
      <w:pPr>
        <w:spacing w:line="240" w:lineRule="auto"/>
        <w:ind w:firstLine="709"/>
        <w:rPr>
          <w:sz w:val="24"/>
          <w:szCs w:val="24"/>
          <w:lang w:val="en-US"/>
        </w:rPr>
      </w:pPr>
    </w:p>
    <w:p w:rsidR="00D57AB5" w:rsidRPr="002F3FD0" w:rsidRDefault="00D57AB5" w:rsidP="00D57AB5">
      <w:pPr>
        <w:spacing w:line="240" w:lineRule="auto"/>
        <w:ind w:firstLine="709"/>
        <w:rPr>
          <w:sz w:val="24"/>
          <w:szCs w:val="24"/>
          <w:lang w:val="en-US"/>
        </w:rPr>
      </w:pPr>
      <w:r w:rsidRPr="002F3FD0">
        <w:rPr>
          <w:sz w:val="24"/>
          <w:szCs w:val="24"/>
          <w:lang w:val="en-US"/>
        </w:rPr>
        <w:t xml:space="preserve">    $query = "INSERT INTO advert_info_place VALUES ('','$coordinates_map','$id_region')";</w:t>
      </w:r>
    </w:p>
    <w:p w:rsidR="00D57AB5" w:rsidRPr="002F3FD0" w:rsidRDefault="00D57AB5" w:rsidP="00D57AB5">
      <w:pPr>
        <w:spacing w:line="240" w:lineRule="auto"/>
        <w:ind w:firstLine="709"/>
        <w:rPr>
          <w:sz w:val="24"/>
          <w:szCs w:val="24"/>
          <w:lang w:val="en-US"/>
        </w:rPr>
      </w:pPr>
      <w:r w:rsidRPr="002F3FD0">
        <w:rPr>
          <w:sz w:val="24"/>
          <w:szCs w:val="24"/>
          <w:lang w:val="en-US"/>
        </w:rPr>
        <w:t xml:space="preserve">    $sth = self::$db-&gt;exec($query);</w:t>
      </w:r>
    </w:p>
    <w:p w:rsidR="00D57AB5" w:rsidRPr="002F3FD0" w:rsidRDefault="00D57AB5" w:rsidP="00D57AB5">
      <w:pPr>
        <w:spacing w:line="240" w:lineRule="auto"/>
        <w:ind w:firstLine="709"/>
        <w:rPr>
          <w:sz w:val="24"/>
          <w:szCs w:val="24"/>
          <w:lang w:val="en-US"/>
        </w:rPr>
      </w:pPr>
      <w:r w:rsidRPr="002F3FD0">
        <w:rPr>
          <w:sz w:val="24"/>
          <w:szCs w:val="24"/>
          <w:lang w:val="en-US"/>
        </w:rPr>
        <w:t xml:space="preserve">    $id_place = self::$db-&gt;lastInsertId();</w:t>
      </w:r>
    </w:p>
    <w:p w:rsidR="00D57AB5" w:rsidRPr="002F3FD0" w:rsidRDefault="00D57AB5" w:rsidP="00D57AB5">
      <w:pPr>
        <w:spacing w:line="240" w:lineRule="auto"/>
        <w:ind w:firstLine="709"/>
        <w:rPr>
          <w:sz w:val="24"/>
          <w:szCs w:val="24"/>
          <w:lang w:val="en-US"/>
        </w:rPr>
      </w:pPr>
    </w:p>
    <w:p w:rsidR="00D57AB5" w:rsidRPr="002F3FD0" w:rsidRDefault="00D57AB5" w:rsidP="00D57AB5">
      <w:pPr>
        <w:spacing w:line="240" w:lineRule="auto"/>
        <w:ind w:firstLine="709"/>
        <w:rPr>
          <w:sz w:val="24"/>
          <w:szCs w:val="24"/>
          <w:lang w:val="en-US"/>
        </w:rPr>
      </w:pPr>
      <w:r w:rsidRPr="002F3FD0">
        <w:rPr>
          <w:sz w:val="24"/>
          <w:szCs w:val="24"/>
          <w:lang w:val="en-US"/>
        </w:rPr>
        <w:t xml:space="preserve">    $query = "INSERT INTO ads VALUES ('','$name','$type','$description','$type_category','$image_url','$date_lost_found','$date_create_ad','$this-&gt;statusModeration','$userId', '$id_place')";</w:t>
      </w:r>
    </w:p>
    <w:p w:rsidR="00D57AB5" w:rsidRPr="002F3FD0" w:rsidRDefault="00D57AB5" w:rsidP="00D57AB5">
      <w:pPr>
        <w:spacing w:line="240" w:lineRule="auto"/>
        <w:ind w:firstLine="709"/>
        <w:rPr>
          <w:sz w:val="24"/>
          <w:szCs w:val="24"/>
          <w:lang w:val="en-US"/>
        </w:rPr>
      </w:pPr>
      <w:r w:rsidRPr="002F3FD0">
        <w:rPr>
          <w:sz w:val="24"/>
          <w:szCs w:val="24"/>
          <w:lang w:val="en-US"/>
        </w:rPr>
        <w:t xml:space="preserve">    $sth = self::$db-&gt;exec($query);</w:t>
      </w:r>
    </w:p>
    <w:p w:rsidR="00206D2C" w:rsidRPr="002F3FD0" w:rsidRDefault="00D57AB5" w:rsidP="00D57AB5">
      <w:pPr>
        <w:spacing w:line="240" w:lineRule="auto"/>
        <w:ind w:firstLine="709"/>
        <w:rPr>
          <w:sz w:val="24"/>
          <w:szCs w:val="24"/>
          <w:lang w:val="en-US"/>
        </w:rPr>
      </w:pPr>
      <w:r w:rsidRPr="002F3FD0">
        <w:rPr>
          <w:sz w:val="24"/>
          <w:szCs w:val="24"/>
          <w:lang w:val="en-US"/>
        </w:rPr>
        <w:t xml:space="preserve">  }</w:t>
      </w:r>
    </w:p>
    <w:p w:rsidR="00206D2C" w:rsidRDefault="00206D2C" w:rsidP="00206D2C">
      <w:pPr>
        <w:ind w:firstLine="709"/>
        <w:rPr>
          <w:szCs w:val="24"/>
        </w:rPr>
      </w:pPr>
      <w:r>
        <w:rPr>
          <w:szCs w:val="24"/>
          <w:lang w:val="ru-RU"/>
        </w:rPr>
        <w:t>Для</w:t>
      </w:r>
      <w:r w:rsidRPr="002F3FD0">
        <w:rPr>
          <w:szCs w:val="24"/>
          <w:lang w:val="en-US"/>
        </w:rPr>
        <w:t xml:space="preserve"> </w:t>
      </w:r>
      <w:r>
        <w:rPr>
          <w:szCs w:val="24"/>
          <w:lang w:val="ru-RU"/>
        </w:rPr>
        <w:t>ф</w:t>
      </w:r>
      <w:r>
        <w:rPr>
          <w:szCs w:val="24"/>
        </w:rPr>
        <w:t xml:space="preserve">ільтрації оголошень по регіонам і типом категорії, був реалізований </w:t>
      </w:r>
      <w:r>
        <w:rPr>
          <w:szCs w:val="24"/>
          <w:lang w:val="en-US"/>
        </w:rPr>
        <w:t xml:space="preserve">ajax </w:t>
      </w:r>
      <w:r>
        <w:rPr>
          <w:szCs w:val="24"/>
        </w:rPr>
        <w:t xml:space="preserve">запит на функцію </w:t>
      </w:r>
      <w:r w:rsidRPr="00F90BB4">
        <w:rPr>
          <w:szCs w:val="24"/>
        </w:rPr>
        <w:t>getAdvertList</w:t>
      </w:r>
      <w:r>
        <w:rPr>
          <w:szCs w:val="24"/>
        </w:rPr>
        <w:t xml:space="preserve">(), в яку аргументом передавали масив даних для фільтра після чого викликалась функція </w:t>
      </w:r>
      <w:r w:rsidRPr="00F90BB4">
        <w:rPr>
          <w:szCs w:val="24"/>
        </w:rPr>
        <w:t>getQueryFilter</w:t>
      </w:r>
      <w:r>
        <w:rPr>
          <w:szCs w:val="24"/>
        </w:rPr>
        <w:t>().</w:t>
      </w:r>
    </w:p>
    <w:p w:rsidR="00D57AB5" w:rsidRPr="00D57AB5" w:rsidRDefault="00206D2C" w:rsidP="00D57AB5">
      <w:pPr>
        <w:spacing w:line="240" w:lineRule="auto"/>
        <w:ind w:firstLine="709"/>
        <w:rPr>
          <w:sz w:val="24"/>
          <w:szCs w:val="24"/>
          <w:lang w:val="en-US"/>
        </w:rPr>
      </w:pPr>
      <w:r>
        <w:rPr>
          <w:szCs w:val="24"/>
          <w:lang w:val="en-US"/>
        </w:rPr>
        <w:t xml:space="preserve"> </w:t>
      </w:r>
      <w:r w:rsidR="00D57AB5" w:rsidRPr="00D57AB5">
        <w:rPr>
          <w:sz w:val="24"/>
          <w:szCs w:val="24"/>
          <w:lang w:val="en-US"/>
        </w:rPr>
        <w:t>public function getAdvertList($type = null, $status = '1', $filters = null, $search = null)</w:t>
      </w:r>
    </w:p>
    <w:p w:rsidR="00D57AB5" w:rsidRPr="00D57AB5" w:rsidRDefault="00D57AB5" w:rsidP="00D57AB5">
      <w:pPr>
        <w:spacing w:line="240" w:lineRule="auto"/>
        <w:ind w:firstLine="709"/>
        <w:rPr>
          <w:sz w:val="24"/>
          <w:szCs w:val="24"/>
          <w:lang w:val="en-US"/>
        </w:rPr>
      </w:pPr>
      <w:r w:rsidRPr="00D57AB5">
        <w:rPr>
          <w:sz w:val="24"/>
          <w:szCs w:val="24"/>
          <w:lang w:val="en-US"/>
        </w:rPr>
        <w:t xml:space="preserve">  {</w:t>
      </w:r>
    </w:p>
    <w:p w:rsidR="00D57AB5" w:rsidRPr="00D57AB5" w:rsidRDefault="00D57AB5" w:rsidP="00D57AB5">
      <w:pPr>
        <w:spacing w:line="240" w:lineRule="auto"/>
        <w:ind w:firstLine="709"/>
        <w:rPr>
          <w:sz w:val="24"/>
          <w:szCs w:val="24"/>
          <w:lang w:val="en-US"/>
        </w:rPr>
      </w:pPr>
      <w:r w:rsidRPr="00D57AB5">
        <w:rPr>
          <w:sz w:val="24"/>
          <w:szCs w:val="24"/>
          <w:lang w:val="en-US"/>
        </w:rPr>
        <w:t xml:space="preserve">    $checkType = Ads::checkTypeAdvert($type);</w:t>
      </w:r>
    </w:p>
    <w:p w:rsidR="00D57AB5" w:rsidRPr="00D57AB5" w:rsidRDefault="00D57AB5" w:rsidP="00D57AB5">
      <w:pPr>
        <w:spacing w:line="240" w:lineRule="auto"/>
        <w:ind w:firstLine="709"/>
        <w:rPr>
          <w:sz w:val="24"/>
          <w:szCs w:val="24"/>
          <w:lang w:val="en-US"/>
        </w:rPr>
      </w:pPr>
      <w:r w:rsidRPr="00D57AB5">
        <w:rPr>
          <w:sz w:val="24"/>
          <w:szCs w:val="24"/>
          <w:lang w:val="en-US"/>
        </w:rPr>
        <w:t xml:space="preserve">    $filters = Ads::getQueryFilter($filters);</w:t>
      </w:r>
    </w:p>
    <w:p w:rsidR="00D57AB5" w:rsidRPr="00D57AB5" w:rsidRDefault="00D57AB5" w:rsidP="00D57AB5">
      <w:pPr>
        <w:spacing w:line="240" w:lineRule="auto"/>
        <w:ind w:firstLine="709"/>
        <w:rPr>
          <w:sz w:val="24"/>
          <w:szCs w:val="24"/>
          <w:lang w:val="en-US"/>
        </w:rPr>
      </w:pPr>
      <w:r w:rsidRPr="00D57AB5">
        <w:rPr>
          <w:sz w:val="24"/>
          <w:szCs w:val="24"/>
          <w:lang w:val="en-US"/>
        </w:rPr>
        <w:t xml:space="preserve">    $search = Ads::getQuerySearch($search);</w:t>
      </w:r>
    </w:p>
    <w:p w:rsidR="00D57AB5" w:rsidRPr="00D57AB5" w:rsidRDefault="00D57AB5" w:rsidP="00D57AB5">
      <w:pPr>
        <w:spacing w:line="240" w:lineRule="auto"/>
        <w:ind w:firstLine="709"/>
        <w:rPr>
          <w:sz w:val="24"/>
          <w:szCs w:val="24"/>
          <w:lang w:val="en-US"/>
        </w:rPr>
      </w:pPr>
      <w:r w:rsidRPr="00D57AB5">
        <w:rPr>
          <w:sz w:val="24"/>
          <w:szCs w:val="24"/>
          <w:lang w:val="en-US"/>
        </w:rPr>
        <w:t xml:space="preserve">    $result = self::$db-&gt;query('SELECT ads.*, advert_status.name_status, regions.name_region, advert_type_category.name_type_category FROM ads</w:t>
      </w:r>
    </w:p>
    <w:p w:rsidR="00D57AB5" w:rsidRPr="00D57AB5" w:rsidRDefault="00D57AB5" w:rsidP="00D57AB5">
      <w:pPr>
        <w:spacing w:line="240" w:lineRule="auto"/>
        <w:ind w:firstLine="709"/>
        <w:rPr>
          <w:sz w:val="24"/>
          <w:szCs w:val="24"/>
          <w:lang w:val="en-US"/>
        </w:rPr>
      </w:pPr>
      <w:r w:rsidRPr="00D57AB5">
        <w:rPr>
          <w:sz w:val="24"/>
          <w:szCs w:val="24"/>
          <w:lang w:val="en-US"/>
        </w:rPr>
        <w:t xml:space="preserve">      JOIN advert_status on ads.id_status = advert_status.id</w:t>
      </w:r>
    </w:p>
    <w:p w:rsidR="00D57AB5" w:rsidRPr="00D57AB5" w:rsidRDefault="00D57AB5" w:rsidP="00D57AB5">
      <w:pPr>
        <w:spacing w:line="240" w:lineRule="auto"/>
        <w:ind w:firstLine="709"/>
        <w:rPr>
          <w:sz w:val="24"/>
          <w:szCs w:val="24"/>
          <w:lang w:val="en-US"/>
        </w:rPr>
      </w:pPr>
      <w:r w:rsidRPr="00D57AB5">
        <w:rPr>
          <w:sz w:val="24"/>
          <w:szCs w:val="24"/>
          <w:lang w:val="en-US"/>
        </w:rPr>
        <w:t xml:space="preserve">      JOIN advert_info_place on ads.id_place = advert_info_place.id</w:t>
      </w:r>
    </w:p>
    <w:p w:rsidR="00D57AB5" w:rsidRPr="00D57AB5" w:rsidRDefault="00D57AB5" w:rsidP="00D57AB5">
      <w:pPr>
        <w:spacing w:line="240" w:lineRule="auto"/>
        <w:ind w:firstLine="709"/>
        <w:rPr>
          <w:sz w:val="24"/>
          <w:szCs w:val="24"/>
          <w:lang w:val="en-US"/>
        </w:rPr>
      </w:pPr>
      <w:r w:rsidRPr="00D57AB5">
        <w:rPr>
          <w:sz w:val="24"/>
          <w:szCs w:val="24"/>
          <w:lang w:val="en-US"/>
        </w:rPr>
        <w:t xml:space="preserve">      JOIN regions on advert_info_place.id_region = regions.id</w:t>
      </w:r>
    </w:p>
    <w:p w:rsidR="00D57AB5" w:rsidRPr="00D57AB5" w:rsidRDefault="00D57AB5" w:rsidP="00D57AB5">
      <w:pPr>
        <w:spacing w:line="240" w:lineRule="auto"/>
        <w:ind w:firstLine="709"/>
        <w:rPr>
          <w:sz w:val="24"/>
          <w:szCs w:val="24"/>
          <w:lang w:val="en-US"/>
        </w:rPr>
      </w:pPr>
      <w:r w:rsidRPr="00D57AB5">
        <w:rPr>
          <w:sz w:val="24"/>
          <w:szCs w:val="24"/>
          <w:lang w:val="en-US"/>
        </w:rPr>
        <w:t xml:space="preserve">      JOIN advert_type_category on ads.id_type_category = advert_type_category.id</w:t>
      </w:r>
    </w:p>
    <w:p w:rsidR="00D57AB5" w:rsidRPr="00D57AB5" w:rsidRDefault="00D57AB5" w:rsidP="00D57AB5">
      <w:pPr>
        <w:spacing w:line="240" w:lineRule="auto"/>
        <w:ind w:firstLine="709"/>
        <w:rPr>
          <w:sz w:val="24"/>
          <w:szCs w:val="24"/>
          <w:lang w:val="en-US"/>
        </w:rPr>
      </w:pPr>
      <w:r w:rsidRPr="00D57AB5">
        <w:rPr>
          <w:sz w:val="24"/>
          <w:szCs w:val="24"/>
          <w:lang w:val="en-US"/>
        </w:rPr>
        <w:t xml:space="preserve">      WHERE id_status = '.$status.''.$checkType.''.$filters.''.$search.' ORDER BY ads.id DESC;');</w:t>
      </w:r>
    </w:p>
    <w:p w:rsidR="00D57AB5" w:rsidRPr="00D57AB5" w:rsidRDefault="00D57AB5" w:rsidP="00D57AB5">
      <w:pPr>
        <w:spacing w:line="240" w:lineRule="auto"/>
        <w:ind w:firstLine="709"/>
        <w:rPr>
          <w:sz w:val="24"/>
          <w:szCs w:val="24"/>
          <w:lang w:val="en-US"/>
        </w:rPr>
      </w:pPr>
      <w:r w:rsidRPr="00D57AB5">
        <w:rPr>
          <w:sz w:val="24"/>
          <w:szCs w:val="24"/>
          <w:lang w:val="en-US"/>
        </w:rPr>
        <w:t xml:space="preserve">    $result = $result-&gt;fetchAll();</w:t>
      </w:r>
    </w:p>
    <w:p w:rsidR="00D57AB5" w:rsidRPr="00D57AB5" w:rsidRDefault="00D57AB5" w:rsidP="00D57AB5">
      <w:pPr>
        <w:spacing w:line="240" w:lineRule="auto"/>
        <w:ind w:firstLine="709"/>
        <w:rPr>
          <w:sz w:val="24"/>
          <w:szCs w:val="24"/>
          <w:lang w:val="en-US"/>
        </w:rPr>
      </w:pPr>
      <w:r w:rsidRPr="00D57AB5">
        <w:rPr>
          <w:sz w:val="24"/>
          <w:szCs w:val="24"/>
          <w:lang w:val="en-US"/>
        </w:rPr>
        <w:t xml:space="preserve">    return $result;</w:t>
      </w:r>
    </w:p>
    <w:p w:rsidR="00D57AB5" w:rsidRDefault="00D57AB5" w:rsidP="00D57AB5">
      <w:pPr>
        <w:spacing w:line="240" w:lineRule="auto"/>
        <w:ind w:firstLine="709"/>
        <w:rPr>
          <w:sz w:val="24"/>
          <w:szCs w:val="24"/>
        </w:rPr>
      </w:pPr>
      <w:r w:rsidRPr="00D57AB5">
        <w:rPr>
          <w:sz w:val="24"/>
          <w:szCs w:val="24"/>
          <w:lang w:val="en-US"/>
        </w:rPr>
        <w:t xml:space="preserve">  }</w:t>
      </w:r>
    </w:p>
    <w:p w:rsidR="00206D2C" w:rsidRPr="00F90BB4" w:rsidRDefault="00206D2C" w:rsidP="00D57AB5">
      <w:pPr>
        <w:spacing w:line="240" w:lineRule="auto"/>
        <w:ind w:firstLine="709"/>
        <w:rPr>
          <w:sz w:val="24"/>
          <w:szCs w:val="24"/>
        </w:rPr>
      </w:pPr>
      <w:r w:rsidRPr="00F90BB4">
        <w:rPr>
          <w:sz w:val="24"/>
          <w:szCs w:val="24"/>
        </w:rPr>
        <w:t>public static function getQueryFilter($filters)</w:t>
      </w:r>
    </w:p>
    <w:p w:rsidR="00206D2C" w:rsidRPr="00F90BB4" w:rsidRDefault="00206D2C" w:rsidP="00206D2C">
      <w:pPr>
        <w:spacing w:line="240" w:lineRule="auto"/>
        <w:ind w:firstLine="709"/>
        <w:rPr>
          <w:sz w:val="24"/>
          <w:szCs w:val="24"/>
        </w:rPr>
      </w:pPr>
      <w:r w:rsidRPr="00F90BB4">
        <w:rPr>
          <w:sz w:val="24"/>
          <w:szCs w:val="24"/>
        </w:rPr>
        <w:t xml:space="preserve">  {</w:t>
      </w:r>
    </w:p>
    <w:p w:rsidR="00206D2C" w:rsidRPr="00F90BB4" w:rsidRDefault="00206D2C" w:rsidP="00206D2C">
      <w:pPr>
        <w:spacing w:line="240" w:lineRule="auto"/>
        <w:ind w:firstLine="709"/>
        <w:rPr>
          <w:sz w:val="24"/>
          <w:szCs w:val="24"/>
        </w:rPr>
      </w:pPr>
      <w:r w:rsidRPr="00F90BB4">
        <w:rPr>
          <w:sz w:val="24"/>
          <w:szCs w:val="24"/>
        </w:rPr>
        <w:t xml:space="preserve">    $filter = "";</w:t>
      </w:r>
    </w:p>
    <w:p w:rsidR="00206D2C" w:rsidRPr="00F90BB4" w:rsidRDefault="00206D2C" w:rsidP="00206D2C">
      <w:pPr>
        <w:spacing w:line="240" w:lineRule="auto"/>
        <w:ind w:firstLine="709"/>
        <w:rPr>
          <w:sz w:val="24"/>
          <w:szCs w:val="24"/>
        </w:rPr>
      </w:pPr>
      <w:r w:rsidRPr="00F90BB4">
        <w:rPr>
          <w:sz w:val="24"/>
          <w:szCs w:val="24"/>
        </w:rPr>
        <w:t xml:space="preserve">    if($filters != null) {</w:t>
      </w:r>
    </w:p>
    <w:p w:rsidR="00206D2C" w:rsidRPr="00F90BB4" w:rsidRDefault="00206D2C" w:rsidP="00206D2C">
      <w:pPr>
        <w:spacing w:line="240" w:lineRule="auto"/>
        <w:ind w:firstLine="709"/>
        <w:rPr>
          <w:sz w:val="24"/>
          <w:szCs w:val="24"/>
        </w:rPr>
      </w:pPr>
      <w:r w:rsidRPr="00F90BB4">
        <w:rPr>
          <w:sz w:val="24"/>
          <w:szCs w:val="24"/>
        </w:rPr>
        <w:t xml:space="preserve">      $filters = array_slice($filters, 1);</w:t>
      </w:r>
    </w:p>
    <w:p w:rsidR="00206D2C" w:rsidRPr="00F90BB4" w:rsidRDefault="00206D2C" w:rsidP="00206D2C">
      <w:pPr>
        <w:spacing w:line="240" w:lineRule="auto"/>
        <w:ind w:firstLine="709"/>
        <w:rPr>
          <w:sz w:val="24"/>
          <w:szCs w:val="24"/>
        </w:rPr>
      </w:pPr>
      <w:r w:rsidRPr="00F90BB4">
        <w:rPr>
          <w:sz w:val="24"/>
          <w:szCs w:val="24"/>
        </w:rPr>
        <w:lastRenderedPageBreak/>
        <w:t xml:space="preserve">      foreach ($filters as $key =&gt; $value) {</w:t>
      </w:r>
    </w:p>
    <w:p w:rsidR="00206D2C" w:rsidRPr="00F90BB4" w:rsidRDefault="00206D2C" w:rsidP="00206D2C">
      <w:pPr>
        <w:spacing w:line="240" w:lineRule="auto"/>
        <w:ind w:firstLine="709"/>
        <w:rPr>
          <w:sz w:val="24"/>
          <w:szCs w:val="24"/>
        </w:rPr>
      </w:pPr>
      <w:r w:rsidRPr="00F90BB4">
        <w:rPr>
          <w:sz w:val="24"/>
          <w:szCs w:val="24"/>
        </w:rPr>
        <w:t xml:space="preserve">        if(!empty($filters[$key])) {</w:t>
      </w:r>
    </w:p>
    <w:p w:rsidR="00206D2C" w:rsidRPr="00F90BB4" w:rsidRDefault="00206D2C" w:rsidP="00206D2C">
      <w:pPr>
        <w:spacing w:line="240" w:lineRule="auto"/>
        <w:ind w:firstLine="709"/>
        <w:rPr>
          <w:sz w:val="24"/>
          <w:szCs w:val="24"/>
        </w:rPr>
      </w:pPr>
      <w:r w:rsidRPr="00F90BB4">
        <w:rPr>
          <w:sz w:val="24"/>
          <w:szCs w:val="24"/>
        </w:rPr>
        <w:t xml:space="preserve">          $filters[$key] = explode(",", $filters[$key]);</w:t>
      </w:r>
    </w:p>
    <w:p w:rsidR="00206D2C" w:rsidRPr="00F90BB4" w:rsidRDefault="00206D2C" w:rsidP="00206D2C">
      <w:pPr>
        <w:spacing w:line="240" w:lineRule="auto"/>
        <w:ind w:firstLine="709"/>
        <w:rPr>
          <w:sz w:val="24"/>
          <w:szCs w:val="24"/>
        </w:rPr>
      </w:pPr>
      <w:r w:rsidRPr="00F90BB4">
        <w:rPr>
          <w:sz w:val="24"/>
          <w:szCs w:val="24"/>
        </w:rPr>
        <w:t xml:space="preserve">          $filter .= " AND ( ";</w:t>
      </w:r>
    </w:p>
    <w:p w:rsidR="00206D2C" w:rsidRPr="00F90BB4" w:rsidRDefault="00206D2C" w:rsidP="00206D2C">
      <w:pPr>
        <w:spacing w:line="240" w:lineRule="auto"/>
        <w:ind w:firstLine="709"/>
        <w:rPr>
          <w:sz w:val="24"/>
          <w:szCs w:val="24"/>
        </w:rPr>
      </w:pPr>
      <w:r w:rsidRPr="00F90BB4">
        <w:rPr>
          <w:sz w:val="24"/>
          <w:szCs w:val="24"/>
        </w:rPr>
        <w:t xml:space="preserve">          foreach ($filters[$key] as $elemFiltr) {</w:t>
      </w:r>
    </w:p>
    <w:p w:rsidR="00206D2C" w:rsidRPr="00F90BB4" w:rsidRDefault="00206D2C" w:rsidP="00206D2C">
      <w:pPr>
        <w:spacing w:line="240" w:lineRule="auto"/>
        <w:ind w:firstLine="709"/>
        <w:rPr>
          <w:sz w:val="24"/>
          <w:szCs w:val="24"/>
        </w:rPr>
      </w:pPr>
      <w:r w:rsidRPr="00F90BB4">
        <w:rPr>
          <w:sz w:val="24"/>
          <w:szCs w:val="24"/>
        </w:rPr>
        <w:t xml:space="preserve">            $filter .= $key." = '$elemFiltr' OR ";</w:t>
      </w:r>
    </w:p>
    <w:p w:rsidR="00206D2C" w:rsidRPr="00F90BB4" w:rsidRDefault="00206D2C" w:rsidP="00206D2C">
      <w:pPr>
        <w:spacing w:line="240" w:lineRule="auto"/>
        <w:ind w:firstLine="709"/>
        <w:rPr>
          <w:sz w:val="24"/>
          <w:szCs w:val="24"/>
        </w:rPr>
      </w:pPr>
      <w:r w:rsidRPr="00F90BB4">
        <w:rPr>
          <w:sz w:val="24"/>
          <w:szCs w:val="24"/>
        </w:rPr>
        <w:t xml:space="preserve">          }</w:t>
      </w:r>
    </w:p>
    <w:p w:rsidR="00206D2C" w:rsidRPr="00F90BB4" w:rsidRDefault="00206D2C" w:rsidP="00206D2C">
      <w:pPr>
        <w:spacing w:line="240" w:lineRule="auto"/>
        <w:ind w:firstLine="709"/>
        <w:rPr>
          <w:sz w:val="24"/>
          <w:szCs w:val="24"/>
        </w:rPr>
      </w:pPr>
      <w:r w:rsidRPr="00F90BB4">
        <w:rPr>
          <w:sz w:val="24"/>
          <w:szCs w:val="24"/>
        </w:rPr>
        <w:t xml:space="preserve">          $filter = substr($filter, 0, -3);</w:t>
      </w:r>
    </w:p>
    <w:p w:rsidR="00206D2C" w:rsidRPr="00F90BB4" w:rsidRDefault="00206D2C" w:rsidP="00206D2C">
      <w:pPr>
        <w:spacing w:line="240" w:lineRule="auto"/>
        <w:ind w:firstLine="709"/>
        <w:rPr>
          <w:sz w:val="24"/>
          <w:szCs w:val="24"/>
        </w:rPr>
      </w:pPr>
      <w:r w:rsidRPr="00F90BB4">
        <w:rPr>
          <w:sz w:val="24"/>
          <w:szCs w:val="24"/>
        </w:rPr>
        <w:t xml:space="preserve">          $filter .= ") ";</w:t>
      </w:r>
    </w:p>
    <w:p w:rsidR="00206D2C" w:rsidRPr="00F90BB4" w:rsidRDefault="00206D2C" w:rsidP="00206D2C">
      <w:pPr>
        <w:spacing w:line="240" w:lineRule="auto"/>
        <w:ind w:firstLine="709"/>
        <w:rPr>
          <w:sz w:val="24"/>
          <w:szCs w:val="24"/>
        </w:rPr>
      </w:pPr>
      <w:r w:rsidRPr="00F90BB4">
        <w:rPr>
          <w:sz w:val="24"/>
          <w:szCs w:val="24"/>
        </w:rPr>
        <w:t xml:space="preserve">        }</w:t>
      </w:r>
    </w:p>
    <w:p w:rsidR="00206D2C" w:rsidRPr="00F90BB4" w:rsidRDefault="00206D2C" w:rsidP="00206D2C">
      <w:pPr>
        <w:spacing w:line="240" w:lineRule="auto"/>
        <w:ind w:firstLine="709"/>
        <w:rPr>
          <w:sz w:val="24"/>
          <w:szCs w:val="24"/>
        </w:rPr>
      </w:pPr>
      <w:r w:rsidRPr="00F90BB4">
        <w:rPr>
          <w:sz w:val="24"/>
          <w:szCs w:val="24"/>
        </w:rPr>
        <w:t xml:space="preserve">      }</w:t>
      </w:r>
    </w:p>
    <w:p w:rsidR="00206D2C" w:rsidRDefault="00206D2C" w:rsidP="00206D2C">
      <w:pPr>
        <w:spacing w:line="240" w:lineRule="auto"/>
        <w:ind w:firstLine="709"/>
        <w:rPr>
          <w:sz w:val="24"/>
          <w:szCs w:val="24"/>
        </w:rPr>
      </w:pPr>
      <w:r>
        <w:rPr>
          <w:sz w:val="24"/>
          <w:szCs w:val="24"/>
        </w:rPr>
        <w:t xml:space="preserve">    }</w:t>
      </w:r>
    </w:p>
    <w:p w:rsidR="00206D2C" w:rsidRPr="00F90BB4" w:rsidRDefault="00206D2C" w:rsidP="00206D2C">
      <w:pPr>
        <w:spacing w:line="240" w:lineRule="auto"/>
        <w:ind w:left="709" w:firstLine="0"/>
        <w:rPr>
          <w:sz w:val="24"/>
          <w:szCs w:val="24"/>
        </w:rPr>
      </w:pPr>
      <w:r>
        <w:rPr>
          <w:sz w:val="24"/>
          <w:szCs w:val="24"/>
        </w:rPr>
        <w:t xml:space="preserve">    </w:t>
      </w:r>
      <w:r w:rsidRPr="00F90BB4">
        <w:rPr>
          <w:sz w:val="24"/>
          <w:szCs w:val="24"/>
        </w:rPr>
        <w:t>return $filter;</w:t>
      </w:r>
    </w:p>
    <w:p w:rsidR="00206D2C" w:rsidRDefault="00206D2C" w:rsidP="00206D2C">
      <w:pPr>
        <w:spacing w:line="240" w:lineRule="auto"/>
        <w:ind w:firstLine="709"/>
        <w:rPr>
          <w:sz w:val="24"/>
          <w:szCs w:val="24"/>
        </w:rPr>
      </w:pPr>
      <w:r w:rsidRPr="00F90BB4">
        <w:rPr>
          <w:sz w:val="24"/>
          <w:szCs w:val="24"/>
        </w:rPr>
        <w:t xml:space="preserve">  }</w:t>
      </w:r>
    </w:p>
    <w:p w:rsidR="00206D2C" w:rsidRDefault="00206D2C" w:rsidP="00206D2C">
      <w:pPr>
        <w:ind w:firstLine="709"/>
        <w:rPr>
          <w:szCs w:val="24"/>
        </w:rPr>
      </w:pPr>
      <w:r>
        <w:rPr>
          <w:szCs w:val="24"/>
        </w:rPr>
        <w:t xml:space="preserve">Для пошуку була використана та сама функція </w:t>
      </w:r>
      <w:r w:rsidRPr="00F90BB4">
        <w:rPr>
          <w:szCs w:val="24"/>
        </w:rPr>
        <w:t>getAdvertList</w:t>
      </w:r>
      <w:r>
        <w:rPr>
          <w:szCs w:val="24"/>
        </w:rPr>
        <w:t xml:space="preserve">(), в яку передавалось аргументом значення з пошуку і після чого викликалась функція </w:t>
      </w:r>
      <w:r w:rsidRPr="001708DE">
        <w:rPr>
          <w:szCs w:val="24"/>
        </w:rPr>
        <w:t>getQuerySearch</w:t>
      </w:r>
      <w:r>
        <w:rPr>
          <w:szCs w:val="24"/>
        </w:rPr>
        <w:t>().</w:t>
      </w:r>
    </w:p>
    <w:p w:rsidR="00206D2C" w:rsidRPr="001708DE" w:rsidRDefault="00206D2C" w:rsidP="00206D2C">
      <w:pPr>
        <w:spacing w:line="240" w:lineRule="auto"/>
        <w:ind w:firstLine="709"/>
        <w:rPr>
          <w:sz w:val="24"/>
          <w:szCs w:val="24"/>
        </w:rPr>
      </w:pPr>
      <w:r w:rsidRPr="001708DE">
        <w:rPr>
          <w:sz w:val="24"/>
          <w:szCs w:val="24"/>
        </w:rPr>
        <w:t>public static function getQuerySearch($searchText)</w:t>
      </w:r>
    </w:p>
    <w:p w:rsidR="00206D2C" w:rsidRPr="001708DE" w:rsidRDefault="00206D2C" w:rsidP="00206D2C">
      <w:pPr>
        <w:spacing w:line="240" w:lineRule="auto"/>
        <w:ind w:firstLine="709"/>
        <w:rPr>
          <w:sz w:val="24"/>
          <w:szCs w:val="24"/>
        </w:rPr>
      </w:pPr>
      <w:r w:rsidRPr="001708DE">
        <w:rPr>
          <w:sz w:val="24"/>
          <w:szCs w:val="24"/>
        </w:rPr>
        <w:t xml:space="preserve">  {</w:t>
      </w:r>
    </w:p>
    <w:p w:rsidR="00206D2C" w:rsidRPr="001708DE" w:rsidRDefault="00206D2C" w:rsidP="00206D2C">
      <w:pPr>
        <w:spacing w:line="240" w:lineRule="auto"/>
        <w:ind w:firstLine="709"/>
        <w:rPr>
          <w:sz w:val="24"/>
          <w:szCs w:val="24"/>
        </w:rPr>
      </w:pPr>
      <w:r w:rsidRPr="001708DE">
        <w:rPr>
          <w:sz w:val="24"/>
          <w:szCs w:val="24"/>
        </w:rPr>
        <w:t xml:space="preserve">    $search = "";</w:t>
      </w:r>
    </w:p>
    <w:p w:rsidR="00206D2C" w:rsidRPr="001708DE" w:rsidRDefault="00206D2C" w:rsidP="00206D2C">
      <w:pPr>
        <w:spacing w:line="240" w:lineRule="auto"/>
        <w:ind w:firstLine="709"/>
        <w:rPr>
          <w:sz w:val="24"/>
          <w:szCs w:val="24"/>
        </w:rPr>
      </w:pPr>
      <w:r w:rsidRPr="001708DE">
        <w:rPr>
          <w:sz w:val="24"/>
          <w:szCs w:val="24"/>
        </w:rPr>
        <w:t xml:space="preserve">    if(!empty($searchText)) {</w:t>
      </w:r>
    </w:p>
    <w:p w:rsidR="00206D2C" w:rsidRPr="001708DE" w:rsidRDefault="00206D2C" w:rsidP="00206D2C">
      <w:pPr>
        <w:spacing w:line="240" w:lineRule="auto"/>
        <w:ind w:firstLine="709"/>
        <w:rPr>
          <w:sz w:val="24"/>
          <w:szCs w:val="24"/>
        </w:rPr>
      </w:pPr>
      <w:r w:rsidRPr="001708DE">
        <w:rPr>
          <w:sz w:val="24"/>
          <w:szCs w:val="24"/>
        </w:rPr>
        <w:t xml:space="preserve">      $search = " AND ( name LIKE '%".$searchText['searchText']."%' OR description LIKE '%".$searchText['searchText']."%' ) ";</w:t>
      </w:r>
    </w:p>
    <w:p w:rsidR="00206D2C" w:rsidRPr="001708DE" w:rsidRDefault="00206D2C" w:rsidP="00206D2C">
      <w:pPr>
        <w:spacing w:line="240" w:lineRule="auto"/>
        <w:ind w:firstLine="709"/>
        <w:rPr>
          <w:sz w:val="24"/>
          <w:szCs w:val="24"/>
        </w:rPr>
      </w:pPr>
      <w:r w:rsidRPr="001708DE">
        <w:rPr>
          <w:sz w:val="24"/>
          <w:szCs w:val="24"/>
        </w:rPr>
        <w:t xml:space="preserve">    }</w:t>
      </w:r>
    </w:p>
    <w:p w:rsidR="00206D2C" w:rsidRPr="001708DE" w:rsidRDefault="00206D2C" w:rsidP="00206D2C">
      <w:pPr>
        <w:spacing w:line="240" w:lineRule="auto"/>
        <w:ind w:firstLine="709"/>
        <w:rPr>
          <w:sz w:val="24"/>
          <w:szCs w:val="24"/>
        </w:rPr>
      </w:pPr>
      <w:r w:rsidRPr="001708DE">
        <w:rPr>
          <w:sz w:val="24"/>
          <w:szCs w:val="24"/>
        </w:rPr>
        <w:t xml:space="preserve">    return $search;</w:t>
      </w:r>
    </w:p>
    <w:p w:rsidR="00206D2C" w:rsidRDefault="00206D2C" w:rsidP="00206D2C">
      <w:pPr>
        <w:spacing w:line="240" w:lineRule="auto"/>
        <w:ind w:firstLine="709"/>
        <w:rPr>
          <w:sz w:val="24"/>
          <w:szCs w:val="24"/>
        </w:rPr>
      </w:pPr>
      <w:r w:rsidRPr="001708DE">
        <w:rPr>
          <w:sz w:val="24"/>
          <w:szCs w:val="24"/>
        </w:rPr>
        <w:t xml:space="preserve">  }</w:t>
      </w:r>
    </w:p>
    <w:p w:rsidR="00206D2C" w:rsidRDefault="00206D2C" w:rsidP="00206D2C">
      <w:pPr>
        <w:ind w:firstLine="709"/>
        <w:rPr>
          <w:szCs w:val="24"/>
        </w:rPr>
      </w:pPr>
      <w:r>
        <w:rPr>
          <w:szCs w:val="24"/>
        </w:rPr>
        <w:t>Для модерації об</w:t>
      </w:r>
      <w:r w:rsidRPr="002F3FD0">
        <w:rPr>
          <w:szCs w:val="24"/>
        </w:rPr>
        <w:t>’</w:t>
      </w:r>
      <w:r>
        <w:rPr>
          <w:szCs w:val="24"/>
        </w:rPr>
        <w:t xml:space="preserve">яв використовувалась функція </w:t>
      </w:r>
      <w:r w:rsidRPr="00615E8D">
        <w:rPr>
          <w:szCs w:val="24"/>
        </w:rPr>
        <w:t>moderation</w:t>
      </w:r>
      <w:r>
        <w:rPr>
          <w:szCs w:val="24"/>
        </w:rPr>
        <w:t xml:space="preserve">(), класа </w:t>
      </w:r>
      <w:r>
        <w:rPr>
          <w:szCs w:val="24"/>
          <w:lang w:val="en-US"/>
        </w:rPr>
        <w:t>M</w:t>
      </w:r>
      <w:r>
        <w:rPr>
          <w:szCs w:val="24"/>
        </w:rPr>
        <w:t>ode</w:t>
      </w:r>
      <w:r>
        <w:rPr>
          <w:szCs w:val="24"/>
          <w:lang w:val="en-US"/>
        </w:rPr>
        <w:t>r</w:t>
      </w:r>
      <w:r>
        <w:rPr>
          <w:szCs w:val="24"/>
        </w:rPr>
        <w:t xml:space="preserve"> в яку аргументом передавалось статус (схвалено або відхилено) та </w:t>
      </w:r>
      <w:r>
        <w:rPr>
          <w:szCs w:val="24"/>
          <w:lang w:val="en-US"/>
        </w:rPr>
        <w:t>id</w:t>
      </w:r>
      <w:r w:rsidRPr="002F3FD0">
        <w:rPr>
          <w:szCs w:val="24"/>
        </w:rPr>
        <w:t xml:space="preserve"> </w:t>
      </w:r>
      <w:r>
        <w:rPr>
          <w:szCs w:val="24"/>
        </w:rPr>
        <w:t>об</w:t>
      </w:r>
      <w:r w:rsidRPr="002F3FD0">
        <w:rPr>
          <w:szCs w:val="24"/>
        </w:rPr>
        <w:t>’</w:t>
      </w:r>
      <w:r>
        <w:rPr>
          <w:szCs w:val="24"/>
        </w:rPr>
        <w:t>яви</w:t>
      </w:r>
      <w:r w:rsidRPr="002F3FD0">
        <w:rPr>
          <w:szCs w:val="24"/>
        </w:rPr>
        <w:t xml:space="preserve">, </w:t>
      </w:r>
      <w:r>
        <w:rPr>
          <w:szCs w:val="24"/>
        </w:rPr>
        <w:t xml:space="preserve">після чого викликалась функція </w:t>
      </w:r>
      <w:r w:rsidRPr="00615E8D">
        <w:rPr>
          <w:szCs w:val="24"/>
        </w:rPr>
        <w:t>changeStatusAdvert</w:t>
      </w:r>
      <w:r>
        <w:rPr>
          <w:szCs w:val="24"/>
        </w:rPr>
        <w:t xml:space="preserve">() класу </w:t>
      </w:r>
      <w:r>
        <w:rPr>
          <w:szCs w:val="24"/>
          <w:lang w:val="en-US"/>
        </w:rPr>
        <w:t>Ads</w:t>
      </w:r>
      <w:r>
        <w:rPr>
          <w:szCs w:val="24"/>
        </w:rPr>
        <w:t>, яка змінювала статус оголошення.</w:t>
      </w:r>
    </w:p>
    <w:p w:rsidR="00D57AB5" w:rsidRPr="00D57AB5" w:rsidRDefault="00D57AB5" w:rsidP="00D57AB5">
      <w:pPr>
        <w:spacing w:line="240" w:lineRule="auto"/>
        <w:ind w:firstLine="709"/>
        <w:rPr>
          <w:sz w:val="24"/>
          <w:szCs w:val="24"/>
        </w:rPr>
      </w:pPr>
      <w:r w:rsidRPr="00D57AB5">
        <w:rPr>
          <w:sz w:val="24"/>
          <w:szCs w:val="24"/>
        </w:rPr>
        <w:t>public function moderation($statusId)</w:t>
      </w:r>
    </w:p>
    <w:p w:rsidR="00D57AB5" w:rsidRPr="00D57AB5" w:rsidRDefault="00D57AB5" w:rsidP="00D57AB5">
      <w:pPr>
        <w:spacing w:line="240" w:lineRule="auto"/>
        <w:ind w:firstLine="709"/>
        <w:rPr>
          <w:sz w:val="24"/>
          <w:szCs w:val="24"/>
        </w:rPr>
      </w:pPr>
      <w:r w:rsidRPr="00D57AB5">
        <w:rPr>
          <w:sz w:val="24"/>
          <w:szCs w:val="24"/>
        </w:rPr>
        <w:t xml:space="preserve">  {</w:t>
      </w:r>
    </w:p>
    <w:p w:rsidR="00D57AB5" w:rsidRPr="00D57AB5" w:rsidRDefault="00D57AB5" w:rsidP="00D57AB5">
      <w:pPr>
        <w:spacing w:line="240" w:lineRule="auto"/>
        <w:ind w:firstLine="709"/>
        <w:rPr>
          <w:sz w:val="24"/>
          <w:szCs w:val="24"/>
        </w:rPr>
      </w:pPr>
      <w:r w:rsidRPr="00D57AB5">
        <w:rPr>
          <w:sz w:val="24"/>
          <w:szCs w:val="24"/>
        </w:rPr>
        <w:t xml:space="preserve">    $status = "";</w:t>
      </w:r>
    </w:p>
    <w:p w:rsidR="00D57AB5" w:rsidRPr="00D57AB5" w:rsidRDefault="00D57AB5" w:rsidP="00D57AB5">
      <w:pPr>
        <w:spacing w:line="240" w:lineRule="auto"/>
        <w:ind w:firstLine="709"/>
        <w:rPr>
          <w:sz w:val="24"/>
          <w:szCs w:val="24"/>
        </w:rPr>
      </w:pPr>
      <w:r w:rsidRPr="00D57AB5">
        <w:rPr>
          <w:sz w:val="24"/>
          <w:szCs w:val="24"/>
        </w:rPr>
        <w:t xml:space="preserve">    $statusId = explode("-", $statusId);</w:t>
      </w:r>
    </w:p>
    <w:p w:rsidR="00D57AB5" w:rsidRPr="00D57AB5" w:rsidRDefault="00D57AB5" w:rsidP="00D57AB5">
      <w:pPr>
        <w:spacing w:line="240" w:lineRule="auto"/>
        <w:ind w:firstLine="709"/>
        <w:rPr>
          <w:sz w:val="24"/>
          <w:szCs w:val="24"/>
        </w:rPr>
      </w:pPr>
      <w:r w:rsidRPr="00D57AB5">
        <w:rPr>
          <w:sz w:val="24"/>
          <w:szCs w:val="24"/>
        </w:rPr>
        <w:t xml:space="preserve">    $advertId = $statusId[1];</w:t>
      </w:r>
    </w:p>
    <w:p w:rsidR="00D57AB5" w:rsidRPr="00D57AB5" w:rsidRDefault="00D57AB5" w:rsidP="00D57AB5">
      <w:pPr>
        <w:spacing w:line="240" w:lineRule="auto"/>
        <w:ind w:firstLine="709"/>
        <w:rPr>
          <w:sz w:val="24"/>
          <w:szCs w:val="24"/>
        </w:rPr>
      </w:pPr>
      <w:r w:rsidRPr="00D57AB5">
        <w:rPr>
          <w:sz w:val="24"/>
          <w:szCs w:val="24"/>
        </w:rPr>
        <w:t xml:space="preserve">    if($statusId[0] == "accept") {</w:t>
      </w:r>
    </w:p>
    <w:p w:rsidR="00D57AB5" w:rsidRPr="00D57AB5" w:rsidRDefault="00D57AB5" w:rsidP="00D57AB5">
      <w:pPr>
        <w:spacing w:line="240" w:lineRule="auto"/>
        <w:ind w:firstLine="709"/>
        <w:rPr>
          <w:sz w:val="24"/>
          <w:szCs w:val="24"/>
        </w:rPr>
      </w:pPr>
      <w:r w:rsidRPr="00D57AB5">
        <w:rPr>
          <w:sz w:val="24"/>
          <w:szCs w:val="24"/>
        </w:rPr>
        <w:t xml:space="preserve">      $status = "1";</w:t>
      </w:r>
    </w:p>
    <w:p w:rsidR="00D57AB5" w:rsidRPr="00D57AB5" w:rsidRDefault="00D57AB5" w:rsidP="00D57AB5">
      <w:pPr>
        <w:spacing w:line="240" w:lineRule="auto"/>
        <w:ind w:firstLine="709"/>
        <w:rPr>
          <w:sz w:val="24"/>
          <w:szCs w:val="24"/>
        </w:rPr>
      </w:pPr>
      <w:r w:rsidRPr="00D57AB5">
        <w:rPr>
          <w:sz w:val="24"/>
          <w:szCs w:val="24"/>
        </w:rPr>
        <w:t xml:space="preserve">    } else {</w:t>
      </w:r>
    </w:p>
    <w:p w:rsidR="00D57AB5" w:rsidRPr="00D57AB5" w:rsidRDefault="00D57AB5" w:rsidP="00D57AB5">
      <w:pPr>
        <w:spacing w:line="240" w:lineRule="auto"/>
        <w:ind w:firstLine="709"/>
        <w:rPr>
          <w:sz w:val="24"/>
          <w:szCs w:val="24"/>
        </w:rPr>
      </w:pPr>
      <w:r w:rsidRPr="00D57AB5">
        <w:rPr>
          <w:sz w:val="24"/>
          <w:szCs w:val="24"/>
        </w:rPr>
        <w:t xml:space="preserve">      $status = "3";</w:t>
      </w:r>
    </w:p>
    <w:p w:rsidR="00D57AB5" w:rsidRPr="00D57AB5" w:rsidRDefault="00D57AB5" w:rsidP="00D57AB5">
      <w:pPr>
        <w:spacing w:line="240" w:lineRule="auto"/>
        <w:ind w:firstLine="709"/>
        <w:rPr>
          <w:sz w:val="24"/>
          <w:szCs w:val="24"/>
        </w:rPr>
      </w:pPr>
      <w:r w:rsidRPr="00D57AB5">
        <w:rPr>
          <w:sz w:val="24"/>
          <w:szCs w:val="24"/>
        </w:rPr>
        <w:t xml:space="preserve">    }</w:t>
      </w:r>
    </w:p>
    <w:p w:rsidR="00D57AB5" w:rsidRPr="00D57AB5" w:rsidRDefault="00D57AB5" w:rsidP="00D57AB5">
      <w:pPr>
        <w:spacing w:line="240" w:lineRule="auto"/>
        <w:ind w:firstLine="709"/>
        <w:rPr>
          <w:sz w:val="24"/>
          <w:szCs w:val="24"/>
        </w:rPr>
      </w:pPr>
      <w:r w:rsidRPr="00D57AB5">
        <w:rPr>
          <w:sz w:val="24"/>
          <w:szCs w:val="24"/>
        </w:rPr>
        <w:t xml:space="preserve">    Ads::changeStatusAdvert($advertId, $status);</w:t>
      </w:r>
    </w:p>
    <w:p w:rsidR="00206D2C" w:rsidRDefault="00D57AB5" w:rsidP="00D57AB5">
      <w:pPr>
        <w:spacing w:line="240" w:lineRule="auto"/>
        <w:ind w:firstLine="709"/>
        <w:rPr>
          <w:sz w:val="24"/>
          <w:szCs w:val="24"/>
          <w:lang w:val="en-US"/>
        </w:rPr>
      </w:pPr>
      <w:r w:rsidRPr="00D57AB5">
        <w:rPr>
          <w:sz w:val="24"/>
          <w:szCs w:val="24"/>
        </w:rPr>
        <w:t xml:space="preserve">  }</w:t>
      </w:r>
    </w:p>
    <w:p w:rsidR="00D57AB5" w:rsidRPr="00D57AB5" w:rsidRDefault="00D57AB5" w:rsidP="00D57AB5">
      <w:pPr>
        <w:spacing w:line="240" w:lineRule="auto"/>
        <w:ind w:firstLine="709"/>
        <w:rPr>
          <w:sz w:val="24"/>
          <w:szCs w:val="24"/>
          <w:lang w:val="en-US"/>
        </w:rPr>
      </w:pPr>
      <w:r w:rsidRPr="00D57AB5">
        <w:rPr>
          <w:sz w:val="24"/>
          <w:szCs w:val="24"/>
          <w:lang w:val="en-US"/>
        </w:rPr>
        <w:t>public static function changeStatusAdvert($advertId, $status)</w:t>
      </w:r>
    </w:p>
    <w:p w:rsidR="00D57AB5" w:rsidRPr="00D57AB5" w:rsidRDefault="00D57AB5" w:rsidP="00D57AB5">
      <w:pPr>
        <w:spacing w:line="240" w:lineRule="auto"/>
        <w:ind w:firstLine="709"/>
        <w:rPr>
          <w:sz w:val="24"/>
          <w:szCs w:val="24"/>
          <w:lang w:val="en-US"/>
        </w:rPr>
      </w:pPr>
      <w:r w:rsidRPr="00D57AB5">
        <w:rPr>
          <w:sz w:val="24"/>
          <w:szCs w:val="24"/>
          <w:lang w:val="en-US"/>
        </w:rPr>
        <w:t xml:space="preserve">  {</w:t>
      </w:r>
    </w:p>
    <w:p w:rsidR="00D57AB5" w:rsidRPr="00D57AB5" w:rsidRDefault="00D57AB5" w:rsidP="00D57AB5">
      <w:pPr>
        <w:spacing w:line="240" w:lineRule="auto"/>
        <w:ind w:firstLine="709"/>
        <w:rPr>
          <w:sz w:val="24"/>
          <w:szCs w:val="24"/>
          <w:lang w:val="en-US"/>
        </w:rPr>
      </w:pPr>
      <w:r w:rsidRPr="00D57AB5">
        <w:rPr>
          <w:sz w:val="24"/>
          <w:szCs w:val="24"/>
          <w:lang w:val="en-US"/>
        </w:rPr>
        <w:t xml:space="preserve">    $query = "UPDATE ads SET id_status = '$status' WHERE id = '$advertId'";</w:t>
      </w:r>
    </w:p>
    <w:p w:rsidR="00D57AB5" w:rsidRPr="00D57AB5" w:rsidRDefault="00D57AB5" w:rsidP="00D57AB5">
      <w:pPr>
        <w:spacing w:line="240" w:lineRule="auto"/>
        <w:ind w:firstLine="709"/>
        <w:rPr>
          <w:sz w:val="24"/>
          <w:szCs w:val="24"/>
          <w:lang w:val="en-US"/>
        </w:rPr>
      </w:pPr>
      <w:r w:rsidRPr="00D57AB5">
        <w:rPr>
          <w:sz w:val="24"/>
          <w:szCs w:val="24"/>
          <w:lang w:val="en-US"/>
        </w:rPr>
        <w:t xml:space="preserve">    $sth = self::$db-&gt;exec($query);</w:t>
      </w:r>
    </w:p>
    <w:p w:rsidR="00206D2C" w:rsidRPr="002F3FD0" w:rsidRDefault="00D57AB5" w:rsidP="00D57AB5">
      <w:pPr>
        <w:spacing w:line="240" w:lineRule="auto"/>
        <w:ind w:firstLine="709"/>
        <w:rPr>
          <w:sz w:val="24"/>
          <w:szCs w:val="24"/>
          <w:lang w:val="ru-RU"/>
        </w:rPr>
      </w:pPr>
      <w:r w:rsidRPr="00D57AB5">
        <w:rPr>
          <w:sz w:val="24"/>
          <w:szCs w:val="24"/>
          <w:lang w:val="en-US"/>
        </w:rPr>
        <w:t xml:space="preserve">  </w:t>
      </w:r>
      <w:r w:rsidRPr="002F3FD0">
        <w:rPr>
          <w:sz w:val="24"/>
          <w:szCs w:val="24"/>
          <w:lang w:val="ru-RU"/>
        </w:rPr>
        <w:t>}</w:t>
      </w:r>
    </w:p>
    <w:p w:rsidR="00206D2C" w:rsidRPr="001F6318" w:rsidRDefault="00206D2C" w:rsidP="00206D2C">
      <w:pPr>
        <w:pStyle w:val="2"/>
        <w:numPr>
          <w:ilvl w:val="0"/>
          <w:numId w:val="0"/>
        </w:numPr>
        <w:ind w:firstLine="709"/>
      </w:pPr>
      <w:bookmarkStart w:id="53" w:name="_Toc482351340"/>
      <w:bookmarkStart w:id="54" w:name="_Toc482712263"/>
      <w:bookmarkStart w:id="55" w:name="_Toc482712682"/>
      <w:bookmarkStart w:id="56" w:name="_Toc529910959"/>
      <w:r w:rsidRPr="001F6318">
        <w:lastRenderedPageBreak/>
        <w:t>Висновки до розділу 2</w:t>
      </w:r>
      <w:bookmarkEnd w:id="53"/>
      <w:bookmarkEnd w:id="54"/>
      <w:bookmarkEnd w:id="55"/>
      <w:bookmarkEnd w:id="56"/>
    </w:p>
    <w:p w:rsidR="00206D2C" w:rsidRDefault="00206D2C" w:rsidP="00206D2C">
      <w:pPr>
        <w:pStyle w:val="aff"/>
        <w:spacing w:after="160"/>
        <w:ind w:firstLine="709"/>
        <w:contextualSpacing/>
      </w:pPr>
      <w:r>
        <w:t xml:space="preserve">Веб-сервіс бюро знахідок </w:t>
      </w:r>
      <w:r w:rsidRPr="00380EF8">
        <w:t xml:space="preserve">реалізує функціонал </w:t>
      </w:r>
      <w:r>
        <w:t>за допомогою 5 контролерів та 4</w:t>
      </w:r>
      <w:r w:rsidRPr="00380EF8">
        <w:t xml:space="preserve"> моделей, що виконують основні функції сайту, які передбачають реєстрацію та авторизацію користувачів, створення</w:t>
      </w:r>
      <w:r>
        <w:t>, редагування та видалення оголошення</w:t>
      </w:r>
      <w:r w:rsidRPr="00380EF8">
        <w:t xml:space="preserve">. Також містять </w:t>
      </w:r>
      <w:r>
        <w:t>модерацію,</w:t>
      </w:r>
      <w:r w:rsidRPr="00380EF8">
        <w:t xml:space="preserve"> відправлення </w:t>
      </w:r>
      <w:r>
        <w:t>повідомлення автору створеної об</w:t>
      </w:r>
      <w:r w:rsidRPr="002F3FD0">
        <w:rPr>
          <w:lang w:val="ru-RU"/>
        </w:rPr>
        <w:t>’</w:t>
      </w:r>
      <w:r>
        <w:t>яви, фільтрацію та пошук по об</w:t>
      </w:r>
      <w:r w:rsidRPr="002F3FD0">
        <w:rPr>
          <w:lang w:val="ru-RU"/>
        </w:rPr>
        <w:t>’</w:t>
      </w:r>
      <w:r>
        <w:t>явам.</w:t>
      </w:r>
    </w:p>
    <w:p w:rsidR="00206D2C" w:rsidRPr="00380EF8" w:rsidRDefault="00206D2C" w:rsidP="00206D2C">
      <w:pPr>
        <w:pStyle w:val="aff"/>
        <w:spacing w:after="160"/>
        <w:ind w:firstLine="709"/>
        <w:contextualSpacing/>
      </w:pPr>
      <w:r w:rsidRPr="00380EF8">
        <w:t>В розділі реалізована база даних у відповідності до вимог реляційної моделі</w:t>
      </w:r>
      <w:r>
        <w:t>, яка</w:t>
      </w:r>
      <w:r w:rsidRPr="00380EF8">
        <w:t xml:space="preserve"> забезпечує збереження та колективний доступ до </w:t>
      </w:r>
      <w:r>
        <w:t>веб-сервісу бюро знахідок. База даних складає</w:t>
      </w:r>
      <w:r w:rsidR="005D7109">
        <w:t>ться з 8</w:t>
      </w:r>
      <w:r w:rsidRPr="00380EF8">
        <w:t xml:space="preserve"> таблиць</w:t>
      </w:r>
      <w:r w:rsidR="005D7109">
        <w:t>,</w:t>
      </w:r>
      <w:r>
        <w:t xml:space="preserve"> основними</w:t>
      </w:r>
      <w:r w:rsidR="005D7109">
        <w:t xml:space="preserve"> таблицями є: </w:t>
      </w:r>
      <w:r w:rsidR="005D7109">
        <w:rPr>
          <w:lang w:val="en-US"/>
        </w:rPr>
        <w:t>Users</w:t>
      </w:r>
      <w:r w:rsidR="005D7109" w:rsidRPr="002F3FD0">
        <w:rPr>
          <w:lang w:val="ru-RU"/>
        </w:rPr>
        <w:t xml:space="preserve"> </w:t>
      </w:r>
      <w:r w:rsidR="005D7109">
        <w:rPr>
          <w:lang w:val="ru-RU"/>
        </w:rPr>
        <w:t xml:space="preserve">та </w:t>
      </w:r>
      <w:r w:rsidR="005D7109">
        <w:rPr>
          <w:lang w:val="en-US"/>
        </w:rPr>
        <w:t>Ads</w:t>
      </w:r>
      <w:r w:rsidRPr="00380EF8">
        <w:t xml:space="preserve">. </w:t>
      </w:r>
    </w:p>
    <w:p w:rsidR="00206D2C" w:rsidRDefault="00206D2C" w:rsidP="00206D2C">
      <w:pPr>
        <w:pStyle w:val="aff"/>
        <w:spacing w:after="160"/>
        <w:ind w:firstLine="709"/>
        <w:contextualSpacing/>
      </w:pPr>
      <w:r>
        <w:t>Було розглянуто алгоритми основних процесів створення оголошень, фільтрація, модерація та проаналізовано взаємодію класів системи під час їх процесів.</w:t>
      </w:r>
    </w:p>
    <w:p w:rsidR="00206D2C" w:rsidRPr="00DA496C" w:rsidRDefault="00206D2C" w:rsidP="00206D2C">
      <w:pPr>
        <w:pStyle w:val="12"/>
      </w:pPr>
      <w:r w:rsidRPr="001F6318">
        <w:rPr>
          <w:sz w:val="22"/>
          <w:szCs w:val="22"/>
        </w:rPr>
        <w:br w:type="page"/>
      </w:r>
      <w:hyperlink r:id="rId19" w:anchor="_Toc423399389" w:history="1">
        <w:bookmarkStart w:id="57" w:name="_Toc482712264"/>
        <w:bookmarkStart w:id="58" w:name="_Toc529910960"/>
        <w:r w:rsidRPr="00DA496C">
          <w:t xml:space="preserve">РОЗДІЛ 3. </w:t>
        </w:r>
      </w:hyperlink>
      <w:r w:rsidRPr="00DA496C">
        <w:t xml:space="preserve">ІНТЕРФЕЙС ТА ПОРЯДОК РОБОТИ З </w:t>
      </w:r>
      <w:bookmarkEnd w:id="57"/>
      <w:r>
        <w:t>ВЕБ-СЕРВІСОМ БЮРО ЗНАХІДОК</w:t>
      </w:r>
      <w:bookmarkEnd w:id="58"/>
    </w:p>
    <w:p w:rsidR="00206D2C" w:rsidRPr="001F6318" w:rsidRDefault="00206D2C" w:rsidP="00206D2C">
      <w:pPr>
        <w:pStyle w:val="2"/>
        <w:numPr>
          <w:ilvl w:val="0"/>
          <w:numId w:val="0"/>
        </w:numPr>
        <w:ind w:left="709"/>
      </w:pPr>
      <w:bookmarkStart w:id="59" w:name="_Toc482712265"/>
      <w:bookmarkStart w:id="60" w:name="_Toc529910961"/>
      <w:r w:rsidRPr="001F6318">
        <w:t xml:space="preserve">3.1. </w:t>
      </w:r>
      <w:hyperlink r:id="rId20" w:anchor="_Toc423399390" w:history="1">
        <w:r w:rsidRPr="001F6318">
          <w:t>Порядок</w:t>
        </w:r>
      </w:hyperlink>
      <w:r w:rsidRPr="001F6318">
        <w:t xml:space="preserve"> встановлення та налаштування системи</w:t>
      </w:r>
      <w:bookmarkEnd w:id="59"/>
      <w:bookmarkEnd w:id="60"/>
    </w:p>
    <w:p w:rsidR="00206D2C" w:rsidRDefault="00206D2C" w:rsidP="00206D2C">
      <w:pPr>
        <w:ind w:firstLine="567"/>
      </w:pPr>
      <w:r>
        <w:t>Веб-сервіс бюро знахідок</w:t>
      </w:r>
      <w:r w:rsidRPr="001F6318">
        <w:t xml:space="preserve"> це сайт створений на PHP – він має конфігураційні файли, в яких прописується ім'я домену або шлях до файлів. Перед перенесенням системи на хостинг необхідно змінити дані в конфігураційних файлах. Сайт використовує MySQL базу, </w:t>
      </w:r>
      <w:r>
        <w:t>отже</w:t>
      </w:r>
      <w:r w:rsidRPr="001F6318">
        <w:t xml:space="preserve"> потрібно перенести базу даних на сервер</w:t>
      </w:r>
      <w:r>
        <w:t xml:space="preserve"> і оновити конфігураційні файли. Порядок дій в такому випадку наступний:</w:t>
      </w:r>
    </w:p>
    <w:p w:rsidR="00206D2C" w:rsidRDefault="00206D2C" w:rsidP="00206D2C">
      <w:pPr>
        <w:ind w:firstLine="567"/>
      </w:pPr>
      <w:r w:rsidRPr="001F6318">
        <w:t xml:space="preserve">1. </w:t>
      </w:r>
      <w:r>
        <w:t>Створюння</w:t>
      </w:r>
      <w:r w:rsidRPr="001F6318">
        <w:t xml:space="preserve"> копі</w:t>
      </w:r>
      <w:r>
        <w:t>ї</w:t>
      </w:r>
      <w:r w:rsidRPr="001F6318">
        <w:t xml:space="preserve"> (бекап) бази даних на старому сервері. Якщо поточний провайдер надає інструмент для створення MySQL копій, тоді </w:t>
      </w:r>
      <w:r>
        <w:t>можна скористатись ними</w:t>
      </w:r>
      <w:r w:rsidRPr="001F6318">
        <w:t xml:space="preserve">. В </w:t>
      </w:r>
      <w:r>
        <w:t>PhpMyAdmin можна</w:t>
      </w:r>
      <w:r w:rsidRPr="001F6318">
        <w:t xml:space="preserve"> вибрати базу даних і </w:t>
      </w:r>
      <w:r>
        <w:t xml:space="preserve">обрати команду 'Експорт'. В діалоговому вікні </w:t>
      </w:r>
      <w:r w:rsidRPr="001F6318">
        <w:t xml:space="preserve">Зберегти як (Зберегти як) </w:t>
      </w:r>
      <w:r>
        <w:t>слід вказати параметр</w:t>
      </w:r>
      <w:r w:rsidRPr="001F6318">
        <w:t xml:space="preserve"> 'архівована'. Після цього має початися скачування бази. </w:t>
      </w:r>
    </w:p>
    <w:p w:rsidR="00206D2C" w:rsidRDefault="00206D2C" w:rsidP="00206D2C">
      <w:pPr>
        <w:ind w:firstLine="567"/>
      </w:pPr>
      <w:r w:rsidRPr="001F6318">
        <w:t xml:space="preserve">2. </w:t>
      </w:r>
      <w:r>
        <w:t>Створення</w:t>
      </w:r>
      <w:r w:rsidRPr="001F6318">
        <w:t xml:space="preserve"> баз</w:t>
      </w:r>
      <w:r>
        <w:t>и</w:t>
      </w:r>
      <w:r w:rsidRPr="001F6318">
        <w:t xml:space="preserve"> даних на сервері. Як тільки скачування закінчиться, </w:t>
      </w:r>
      <w:r>
        <w:t xml:space="preserve">визначити назву </w:t>
      </w:r>
      <w:r w:rsidRPr="001F6318">
        <w:t xml:space="preserve">файл. Перед відновленням, </w:t>
      </w:r>
      <w:r>
        <w:t>п</w:t>
      </w:r>
      <w:r w:rsidRPr="001F6318">
        <w:t xml:space="preserve">отрібно </w:t>
      </w:r>
      <w:r>
        <w:t>с</w:t>
      </w:r>
      <w:r w:rsidRPr="001F6318">
        <w:t>творити базу на сервері</w:t>
      </w:r>
      <w:r>
        <w:t xml:space="preserve"> та</w:t>
      </w:r>
      <w:r w:rsidRPr="001F6318">
        <w:t xml:space="preserve"> користувача</w:t>
      </w:r>
      <w:r>
        <w:t>, якщо назва створеної БД буде відрізнятися від тієї яку ви імпортуєте, то прийдеться в конфігураційних файлах змінити назву для неї</w:t>
      </w:r>
      <w:r w:rsidRPr="001F6318">
        <w:t xml:space="preserve">. </w:t>
      </w:r>
    </w:p>
    <w:p w:rsidR="00206D2C" w:rsidRPr="001F6318" w:rsidRDefault="00206D2C" w:rsidP="00206D2C">
      <w:pPr>
        <w:ind w:firstLine="709"/>
      </w:pPr>
      <w:r>
        <w:t xml:space="preserve">3. </w:t>
      </w:r>
      <w:r w:rsidRPr="001F6318">
        <w:t xml:space="preserve">Імпорт даних бази на сервер. </w:t>
      </w:r>
      <w:r>
        <w:t>Після створення порожньої</w:t>
      </w:r>
      <w:r w:rsidRPr="001F6318">
        <w:t xml:space="preserve"> база даних, в PhpMyAdmin на сервері </w:t>
      </w:r>
      <w:r>
        <w:t>слід обрати команду</w:t>
      </w:r>
      <w:r w:rsidRPr="001F6318">
        <w:t xml:space="preserve"> 'Імпорт'</w:t>
      </w:r>
      <w:r>
        <w:t xml:space="preserve"> та</w:t>
      </w:r>
      <w:r w:rsidRPr="001F6318">
        <w:t xml:space="preserve"> </w:t>
      </w:r>
      <w:r>
        <w:t xml:space="preserve">вибрати </w:t>
      </w:r>
      <w:r w:rsidRPr="001F6318">
        <w:t xml:space="preserve">копію </w:t>
      </w:r>
      <w:r>
        <w:t>бази</w:t>
      </w:r>
      <w:r w:rsidRPr="001F6318">
        <w:t xml:space="preserve">. Почнеться процес відновлення бази даних. Цей процес може зайняти деякий час, якщо розмір бази занадто великий. Тепер, коли база даних відновлена, потрібно відкрити конфігураційний файл скрипта і змінити значення хоста бази даних, ім'я бази даних, ім'я користувача бази даних і пароль бази даних. </w:t>
      </w:r>
    </w:p>
    <w:p w:rsidR="00206D2C" w:rsidRDefault="00206D2C" w:rsidP="00206D2C">
      <w:pPr>
        <w:ind w:firstLine="567"/>
      </w:pPr>
    </w:p>
    <w:p w:rsidR="00206D2C" w:rsidRPr="001F6318" w:rsidRDefault="00206D2C" w:rsidP="00206D2C">
      <w:pPr>
        <w:ind w:firstLine="0"/>
        <w:jc w:val="center"/>
      </w:pPr>
      <w:r>
        <w:rPr>
          <w:noProof/>
          <w:lang w:val="en-US" w:eastAsia="en-US"/>
        </w:rPr>
        <w:lastRenderedPageBreak/>
        <w:drawing>
          <wp:inline distT="0" distB="0" distL="0" distR="0">
            <wp:extent cx="4613910" cy="6203950"/>
            <wp:effectExtent l="0" t="0" r="0" b="0"/>
            <wp:docPr id="24" name="Рисунок 24" descr="DeploymentDiagram1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ploymentDiagram1 ne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3910" cy="6203950"/>
                    </a:xfrm>
                    <a:prstGeom prst="rect">
                      <a:avLst/>
                    </a:prstGeom>
                    <a:noFill/>
                    <a:ln>
                      <a:noFill/>
                    </a:ln>
                  </pic:spPr>
                </pic:pic>
              </a:graphicData>
            </a:graphic>
          </wp:inline>
        </w:drawing>
      </w:r>
    </w:p>
    <w:p w:rsidR="00206D2C" w:rsidRPr="001F6318" w:rsidRDefault="00206D2C" w:rsidP="00206D2C">
      <w:pPr>
        <w:spacing w:after="120"/>
        <w:ind w:firstLine="567"/>
        <w:jc w:val="center"/>
      </w:pPr>
      <w:r w:rsidRPr="001F6318">
        <w:t>Рис.</w:t>
      </w:r>
      <w:r>
        <w:t xml:space="preserve"> </w:t>
      </w:r>
      <w:r w:rsidRPr="001F6318">
        <w:t>3.1.</w:t>
      </w:r>
      <w:r>
        <w:t>1.</w:t>
      </w:r>
      <w:r w:rsidRPr="001F6318">
        <w:t xml:space="preserve"> Діаграма розгортання системи</w:t>
      </w:r>
    </w:p>
    <w:p w:rsidR="00206D2C" w:rsidRDefault="00206D2C" w:rsidP="00206D2C">
      <w:pPr>
        <w:ind w:firstLine="709"/>
      </w:pPr>
      <w:r w:rsidRPr="001F6318">
        <w:t xml:space="preserve">Параметри налаштування бази даних зберігаються в </w:t>
      </w:r>
      <w:r>
        <w:t xml:space="preserve">папці </w:t>
      </w:r>
      <w:r>
        <w:rPr>
          <w:lang w:val="en-US"/>
        </w:rPr>
        <w:t>config</w:t>
      </w:r>
      <w:r w:rsidRPr="00AF19E3">
        <w:t xml:space="preserve"> з файлом </w:t>
      </w:r>
      <w:r w:rsidRPr="00C02A8B">
        <w:rPr>
          <w:lang w:val="en-US"/>
        </w:rPr>
        <w:t>db</w:t>
      </w:r>
      <w:r w:rsidRPr="002F3FD0">
        <w:t>_</w:t>
      </w:r>
      <w:r w:rsidRPr="00C02A8B">
        <w:rPr>
          <w:lang w:val="en-US"/>
        </w:rPr>
        <w:t>params</w:t>
      </w:r>
      <w:r w:rsidRPr="00AF19E3">
        <w:t>.</w:t>
      </w:r>
      <w:r>
        <w:rPr>
          <w:lang w:val="en-US"/>
        </w:rPr>
        <w:t>php</w:t>
      </w:r>
      <w:r>
        <w:t>:</w:t>
      </w:r>
    </w:p>
    <w:p w:rsidR="00206D2C" w:rsidRPr="00764358" w:rsidRDefault="00206D2C" w:rsidP="00206D2C">
      <w:pPr>
        <w:spacing w:line="240" w:lineRule="auto"/>
        <w:ind w:firstLine="709"/>
        <w:rPr>
          <w:sz w:val="24"/>
        </w:rPr>
      </w:pPr>
      <w:r w:rsidRPr="00764358">
        <w:rPr>
          <w:sz w:val="24"/>
        </w:rPr>
        <w:t>return array(</w:t>
      </w:r>
    </w:p>
    <w:p w:rsidR="00206D2C" w:rsidRPr="00764358" w:rsidRDefault="00206D2C" w:rsidP="00206D2C">
      <w:pPr>
        <w:spacing w:line="240" w:lineRule="auto"/>
        <w:ind w:firstLine="709"/>
        <w:rPr>
          <w:sz w:val="24"/>
        </w:rPr>
      </w:pPr>
      <w:r w:rsidRPr="00764358">
        <w:rPr>
          <w:sz w:val="24"/>
        </w:rPr>
        <w:t xml:space="preserve">    'host' =&gt; 'localhost',</w:t>
      </w:r>
    </w:p>
    <w:p w:rsidR="00206D2C" w:rsidRPr="00764358" w:rsidRDefault="00206D2C" w:rsidP="00206D2C">
      <w:pPr>
        <w:spacing w:line="240" w:lineRule="auto"/>
        <w:ind w:firstLine="709"/>
        <w:rPr>
          <w:sz w:val="24"/>
        </w:rPr>
      </w:pPr>
      <w:r w:rsidRPr="00764358">
        <w:rPr>
          <w:sz w:val="24"/>
        </w:rPr>
        <w:t xml:space="preserve">    'dbname' =&gt; 'lostFoundBase',</w:t>
      </w:r>
    </w:p>
    <w:p w:rsidR="00206D2C" w:rsidRPr="00764358" w:rsidRDefault="00206D2C" w:rsidP="00206D2C">
      <w:pPr>
        <w:spacing w:line="240" w:lineRule="auto"/>
        <w:ind w:firstLine="709"/>
        <w:rPr>
          <w:sz w:val="24"/>
        </w:rPr>
      </w:pPr>
      <w:r w:rsidRPr="00764358">
        <w:rPr>
          <w:sz w:val="24"/>
        </w:rPr>
        <w:t xml:space="preserve">    'user' =&gt; 'admin',</w:t>
      </w:r>
    </w:p>
    <w:p w:rsidR="00206D2C" w:rsidRPr="00764358" w:rsidRDefault="00206D2C" w:rsidP="00206D2C">
      <w:pPr>
        <w:spacing w:line="240" w:lineRule="auto"/>
        <w:ind w:firstLine="709"/>
        <w:rPr>
          <w:sz w:val="24"/>
        </w:rPr>
      </w:pPr>
      <w:r w:rsidRPr="00764358">
        <w:rPr>
          <w:sz w:val="24"/>
        </w:rPr>
        <w:t xml:space="preserve">    'password' =&gt; '322',</w:t>
      </w:r>
    </w:p>
    <w:p w:rsidR="00206D2C" w:rsidRPr="00C02A8B" w:rsidRDefault="00206D2C" w:rsidP="00206D2C">
      <w:pPr>
        <w:spacing w:line="240" w:lineRule="auto"/>
        <w:ind w:firstLine="709"/>
      </w:pPr>
      <w:r w:rsidRPr="00764358">
        <w:rPr>
          <w:sz w:val="24"/>
        </w:rPr>
        <w:t>);</w:t>
      </w:r>
    </w:p>
    <w:p w:rsidR="00206D2C" w:rsidRPr="002F3FD0" w:rsidRDefault="00206D2C" w:rsidP="00206D2C">
      <w:pPr>
        <w:ind w:firstLine="709"/>
      </w:pPr>
      <w:r w:rsidRPr="005A485A">
        <w:t>Основні</w:t>
      </w:r>
      <w:r>
        <w:t xml:space="preserve"> налагодження роботи системи знаходяться в папці </w:t>
      </w:r>
      <w:r>
        <w:rPr>
          <w:lang w:val="en-US"/>
        </w:rPr>
        <w:t>components</w:t>
      </w:r>
      <w:r w:rsidRPr="002F3FD0">
        <w:t xml:space="preserve"> </w:t>
      </w:r>
      <w:r>
        <w:t xml:space="preserve">з файлом </w:t>
      </w:r>
      <w:r>
        <w:rPr>
          <w:lang w:val="en-US"/>
        </w:rPr>
        <w:t>Router</w:t>
      </w:r>
      <w:r w:rsidRPr="002F3FD0">
        <w:t>.</w:t>
      </w:r>
      <w:r>
        <w:rPr>
          <w:lang w:val="en-US"/>
        </w:rPr>
        <w:t>php</w:t>
      </w:r>
      <w:r w:rsidRPr="002F3FD0">
        <w:t>:</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class Router</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lastRenderedPageBreak/>
        <w:t>{</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private $routes;</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public function __construct()</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$routesPath = ROOT . '/config/routes.php';</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$this-&gt;routes = include($routesPath);</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private function getURI()</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if (!empty($_SERVER['REQUEST_URI']))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return trim($_SERVER['REQUEST_URI'],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public function run()</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$uri = $this-&gt;getURI();</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foreach ($this-&gt;routes as $uriPattern =&gt; $path)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if (preg_match("~$uriPattern~", $uri))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$internalRoute = preg_replace("~$uriPattern~", $path, $uri);</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$segments = explode('/', $internalRoute);</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$controllerName = array_shift($segments) . 'Controller';</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$controllerName = ucfirst($controllerName);</w:t>
      </w:r>
    </w:p>
    <w:p w:rsidR="00206D2C" w:rsidRPr="00634C11" w:rsidRDefault="00206D2C" w:rsidP="00206D2C">
      <w:pPr>
        <w:spacing w:line="240" w:lineRule="auto"/>
        <w:ind w:firstLine="709"/>
        <w:rPr>
          <w:color w:val="000000"/>
          <w:sz w:val="24"/>
          <w:szCs w:val="24"/>
          <w:lang w:val="en-US"/>
        </w:rPr>
      </w:pP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$actionName = 'action' . ucfirst(array_shift($segments));</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$parameters = $segments;</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$controllerFile = ROOT . '/controllers/'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$controllerName . '.php';</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if (file_exists($controllerFile))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include_once($controllerFile);</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$controllerObject = new $controllerName;</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$result = call_user_func_array(array($controllerObject, $actionName), $parameters);</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if ($result != null)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break;</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w:t>
      </w:r>
    </w:p>
    <w:p w:rsidR="00206D2C" w:rsidRPr="002F3FD0" w:rsidRDefault="00206D2C" w:rsidP="00206D2C">
      <w:pPr>
        <w:pStyle w:val="Bakalavrat"/>
        <w:suppressAutoHyphens/>
        <w:rPr>
          <w:lang w:val="ru-RU"/>
        </w:rPr>
      </w:pPr>
      <w:r w:rsidRPr="001F6318">
        <w:t>З метою забезпечення можливості дистанційної роботи і незалежності від операційної системи користувача, даний програмний комплекс потребує наявності сервера і комп’ютера користувача. При необхідності, комп’ютер користувача може виконувати і роль сервера.</w:t>
      </w:r>
    </w:p>
    <w:p w:rsidR="00206D2C" w:rsidRPr="007E133B" w:rsidRDefault="00206D2C" w:rsidP="00206D2C">
      <w:pPr>
        <w:ind w:firstLine="709"/>
      </w:pPr>
      <w:r w:rsidRPr="007E133B">
        <w:t xml:space="preserve">Для роботи з даним програмним продуктом можна використовувати будь-яку з розповсюджених ОС (Windows, UNIX, LINUX, Мас OS SOLARIS). Тому </w:t>
      </w:r>
      <w:r w:rsidRPr="007E133B">
        <w:lastRenderedPageBreak/>
        <w:t xml:space="preserve">конфігурація комп’ютера, що необхідна для роботи буде залежати головним чином від вибору операційної системи. </w:t>
      </w:r>
    </w:p>
    <w:p w:rsidR="00206D2C" w:rsidRPr="007E133B" w:rsidRDefault="00206D2C" w:rsidP="00206D2C">
      <w:pPr>
        <w:ind w:firstLine="709"/>
      </w:pPr>
      <w:r>
        <w:t xml:space="preserve">В операційній системі Windows </w:t>
      </w:r>
      <w:r w:rsidRPr="002F3FD0">
        <w:rPr>
          <w:lang w:val="ru-RU"/>
        </w:rPr>
        <w:t>7</w:t>
      </w:r>
      <w:r w:rsidRPr="007E133B">
        <w:t xml:space="preserve"> для більш-менш зручної роботи програми буде достатньо наступної конфігурації:</w:t>
      </w:r>
    </w:p>
    <w:p w:rsidR="00206D2C" w:rsidRPr="007E133B" w:rsidRDefault="00206D2C" w:rsidP="00206D2C">
      <w:pPr>
        <w:pStyle w:val="aff"/>
        <w:ind w:firstLine="709"/>
      </w:pPr>
      <w:r w:rsidRPr="007E133B">
        <w:t>1. Процесор: з тактовою частотою від 1300 MHz;</w:t>
      </w:r>
    </w:p>
    <w:p w:rsidR="00206D2C" w:rsidRPr="007E133B" w:rsidRDefault="00206D2C" w:rsidP="00206D2C">
      <w:pPr>
        <w:pStyle w:val="aff"/>
        <w:ind w:firstLine="709"/>
      </w:pPr>
      <w:r w:rsidRPr="007E133B">
        <w:t>2. ОЗП: 1 ГБ (для 32-бітної версії) або 2 ГБ (для 64-бітної версії)</w:t>
      </w:r>
    </w:p>
    <w:p w:rsidR="00206D2C" w:rsidRPr="007E133B" w:rsidRDefault="00206D2C" w:rsidP="00206D2C">
      <w:pPr>
        <w:pStyle w:val="aff"/>
        <w:ind w:firstLine="709"/>
      </w:pPr>
      <w:r w:rsidRPr="007E133B">
        <w:t xml:space="preserve">3. Відео-карта: будь-якої марки та типу, мінімум пам’яті </w:t>
      </w:r>
      <w:r w:rsidR="00380EA9" w:rsidRPr="002F3FD0">
        <w:rPr>
          <w:lang w:val="ru-RU"/>
        </w:rPr>
        <w:t xml:space="preserve">512 </w:t>
      </w:r>
      <w:r w:rsidR="00380EA9">
        <w:rPr>
          <w:lang w:val="en-US"/>
        </w:rPr>
        <w:t>Mb</w:t>
      </w:r>
      <w:r w:rsidRPr="007E133B">
        <w:t>;</w:t>
      </w:r>
    </w:p>
    <w:p w:rsidR="00206D2C" w:rsidRPr="007E133B" w:rsidRDefault="00206D2C" w:rsidP="00206D2C">
      <w:pPr>
        <w:pStyle w:val="aff"/>
        <w:ind w:firstLine="709"/>
      </w:pPr>
      <w:r w:rsidRPr="007E133B">
        <w:t xml:space="preserve">4. Жорсткий диск: 16 ГБ для 32-бітної версії) або 20 ГБ (для 64-бітної версії) вільного простору на жорсткому диску; </w:t>
      </w:r>
    </w:p>
    <w:p w:rsidR="00206D2C" w:rsidRPr="007E133B" w:rsidRDefault="00206D2C" w:rsidP="00206D2C">
      <w:pPr>
        <w:pStyle w:val="aff"/>
        <w:ind w:firstLine="709"/>
      </w:pPr>
      <w:r w:rsidRPr="007E133B">
        <w:t>5. Монітор: для зручнішого огляду веб-сайту, краще використати  монітор, діагональ якого не менше 17 дюймів,  1280х1024, при встановленій частоті 60 Гц, якістю кольорової передачі 32 біта;</w:t>
      </w:r>
    </w:p>
    <w:p w:rsidR="00206D2C" w:rsidRPr="007E133B" w:rsidRDefault="00206D2C" w:rsidP="00206D2C">
      <w:pPr>
        <w:pStyle w:val="aff"/>
        <w:ind w:firstLine="709"/>
      </w:pPr>
      <w:r w:rsidRPr="007E133B">
        <w:t>6. Маніпулятор миші: будь-якої марки та типу;</w:t>
      </w:r>
    </w:p>
    <w:p w:rsidR="00206D2C" w:rsidRPr="00F656FE" w:rsidRDefault="00206D2C" w:rsidP="00206D2C">
      <w:pPr>
        <w:pStyle w:val="aff"/>
        <w:ind w:firstLine="709"/>
        <w:rPr>
          <w:lang w:val="ru-RU"/>
        </w:rPr>
      </w:pPr>
      <w:r w:rsidRPr="007E133B">
        <w:t>7. Клавіатура: будь-якої марки та типу;</w:t>
      </w:r>
    </w:p>
    <w:p w:rsidR="00206D2C" w:rsidRDefault="00206D2C" w:rsidP="00206D2C">
      <w:pPr>
        <w:ind w:firstLine="567"/>
        <w:rPr>
          <w:lang w:val="ru-RU"/>
        </w:rPr>
      </w:pPr>
      <w:r w:rsidRPr="001F6318">
        <w:t>Таким чином розроблений програмний код не потребує спеціалізованого апаратного забезпечення, додаткових налаштувань та засобів для розгортання крім стандартних для більшості сучасних сайтів.</w:t>
      </w:r>
    </w:p>
    <w:p w:rsidR="00206D2C" w:rsidRPr="002F3FD0" w:rsidRDefault="00206D2C" w:rsidP="00206D2C">
      <w:pPr>
        <w:ind w:firstLine="709"/>
        <w:rPr>
          <w:lang w:val="ru-RU"/>
        </w:rPr>
      </w:pPr>
      <w:r w:rsidRPr="004C30F1">
        <w:t>Так, як розроблений веб-сайт є кросс-браузерним, для роботи з ним можна скористатися будь-яким веб-браузером (</w:t>
      </w:r>
      <w:r>
        <w:rPr>
          <w:lang w:val="en-US"/>
        </w:rPr>
        <w:t>IE</w:t>
      </w:r>
      <w:r w:rsidRPr="002F3FD0">
        <w:rPr>
          <w:lang w:val="ru-RU"/>
        </w:rPr>
        <w:t xml:space="preserve">, </w:t>
      </w:r>
      <w:r w:rsidRPr="004C30F1">
        <w:t xml:space="preserve">Opera, Mozilla FireFox, Safari, </w:t>
      </w:r>
      <w:r w:rsidRPr="007E133B">
        <w:t>Google</w:t>
      </w:r>
      <w:r w:rsidRPr="004C30F1">
        <w:t xml:space="preserve"> </w:t>
      </w:r>
      <w:r w:rsidRPr="007E133B">
        <w:t>Chrome</w:t>
      </w:r>
      <w:r w:rsidRPr="004C30F1">
        <w:t xml:space="preserve">), але він обов’язково повинен підтримувати </w:t>
      </w:r>
      <w:r>
        <w:rPr>
          <w:lang w:val="en-US"/>
        </w:rPr>
        <w:t>CSS</w:t>
      </w:r>
      <w:r w:rsidRPr="002F3FD0">
        <w:rPr>
          <w:lang w:val="ru-RU"/>
        </w:rPr>
        <w:t>3</w:t>
      </w:r>
      <w:r w:rsidRPr="004C30F1">
        <w:t xml:space="preserve"> та </w:t>
      </w:r>
      <w:r w:rsidRPr="007E133B">
        <w:t>HTML</w:t>
      </w:r>
      <w:r w:rsidRPr="004C30F1">
        <w:t>5. Також для того, щоб відкрити сайт на телефоні або планшеті потрібно, щоб на ньому були останні оновлення, для коректного відображення верстки.</w:t>
      </w:r>
    </w:p>
    <w:p w:rsidR="00206D2C" w:rsidRPr="002F3FD0" w:rsidRDefault="00206D2C" w:rsidP="00206D2C">
      <w:pPr>
        <w:ind w:firstLine="709"/>
        <w:rPr>
          <w:lang w:val="ru-RU"/>
        </w:rPr>
      </w:pPr>
      <w:r>
        <w:t>Отож описавши та проаналізувавши встановлення та налаштування системи ми бачимо, що</w:t>
      </w:r>
      <w:r w:rsidRPr="001F6318">
        <w:t xml:space="preserve"> програмний код не потребує спеціалізованого апаратного забезпечення, додаткових налаштувань та засобів для розгортання крім стандартних для більшості сучасних сайтів.</w:t>
      </w:r>
    </w:p>
    <w:p w:rsidR="00206D2C" w:rsidRPr="00F656FE" w:rsidRDefault="00206D2C" w:rsidP="00206D2C">
      <w:pPr>
        <w:ind w:firstLine="567"/>
        <w:rPr>
          <w:lang w:val="ru-RU"/>
        </w:rPr>
      </w:pPr>
    </w:p>
    <w:p w:rsidR="00206D2C" w:rsidRPr="002F574B" w:rsidRDefault="00206D2C" w:rsidP="00206D2C">
      <w:pPr>
        <w:pStyle w:val="2"/>
        <w:numPr>
          <w:ilvl w:val="0"/>
          <w:numId w:val="0"/>
        </w:numPr>
        <w:ind w:firstLine="709"/>
      </w:pPr>
      <w:bookmarkStart w:id="61" w:name="_Toc482712266"/>
      <w:bookmarkStart w:id="62" w:name="_Toc529910962"/>
      <w:r w:rsidRPr="001F6318">
        <w:lastRenderedPageBreak/>
        <w:t xml:space="preserve">3.2. </w:t>
      </w:r>
      <w:hyperlink r:id="rId22" w:anchor="_Toc423399391" w:history="1">
        <w:r w:rsidRPr="001F6318">
          <w:t>Структура</w:t>
        </w:r>
      </w:hyperlink>
      <w:r w:rsidRPr="001F6318">
        <w:t xml:space="preserve"> інтерфейсу. Інтерфейс та порядок роботи з </w:t>
      </w:r>
      <w:bookmarkEnd w:id="61"/>
      <w:r>
        <w:t>веб-сервісом бюро знахідок</w:t>
      </w:r>
      <w:bookmarkEnd w:id="62"/>
    </w:p>
    <w:p w:rsidR="00206D2C" w:rsidRDefault="00206D2C" w:rsidP="00206D2C">
      <w:pPr>
        <w:spacing w:after="120"/>
        <w:ind w:firstLine="720"/>
      </w:pPr>
      <w:r>
        <w:t>Для авторизації на веб-сайті потрібно натиснути кнопку «Авторизация»</w:t>
      </w:r>
      <w:r w:rsidRPr="00815C72">
        <w:t xml:space="preserve"> </w:t>
      </w:r>
      <w:r w:rsidRPr="001F6318">
        <w:t>(рис.</w:t>
      </w:r>
      <w:r>
        <w:t xml:space="preserve"> </w:t>
      </w:r>
      <w:r w:rsidRPr="001F6318">
        <w:t>3.2</w:t>
      </w:r>
      <w:r>
        <w:rPr>
          <w:lang w:val="ru-RU"/>
        </w:rPr>
        <w:t>.1</w:t>
      </w:r>
      <w:r w:rsidRPr="001F6318">
        <w:t>)</w:t>
      </w:r>
      <w:r>
        <w:t>, після чого з’являється форма для вводу даних користувача.</w:t>
      </w:r>
    </w:p>
    <w:p w:rsidR="00206D2C" w:rsidRDefault="00206D2C" w:rsidP="00206D2C">
      <w:pPr>
        <w:spacing w:after="120"/>
        <w:ind w:firstLine="720"/>
        <w:jc w:val="center"/>
        <w:rPr>
          <w:noProof/>
          <w:lang w:val="ru-RU" w:eastAsia="ru-RU"/>
        </w:rPr>
      </w:pPr>
      <w:r>
        <w:rPr>
          <w:noProof/>
          <w:lang w:val="en-US" w:eastAsia="en-US"/>
        </w:rPr>
        <w:drawing>
          <wp:inline distT="0" distB="0" distL="0" distR="0">
            <wp:extent cx="4501515" cy="523303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1515" cy="5233035"/>
                    </a:xfrm>
                    <a:prstGeom prst="rect">
                      <a:avLst/>
                    </a:prstGeom>
                    <a:noFill/>
                    <a:ln>
                      <a:noFill/>
                    </a:ln>
                  </pic:spPr>
                </pic:pic>
              </a:graphicData>
            </a:graphic>
          </wp:inline>
        </w:drawing>
      </w:r>
    </w:p>
    <w:p w:rsidR="00206D2C" w:rsidRDefault="00206D2C" w:rsidP="00206D2C">
      <w:pPr>
        <w:spacing w:after="120"/>
        <w:ind w:firstLine="720"/>
        <w:jc w:val="center"/>
      </w:pPr>
      <w:r w:rsidRPr="001F6318">
        <w:t>Рис.3.</w:t>
      </w:r>
      <w:r>
        <w:t>2.</w:t>
      </w:r>
      <w:r w:rsidRPr="001F6318">
        <w:t>1</w:t>
      </w:r>
      <w:r>
        <w:t>. Форма авторизації</w:t>
      </w:r>
    </w:p>
    <w:p w:rsidR="00206D2C" w:rsidRPr="002F3FD0" w:rsidRDefault="00206D2C" w:rsidP="00206D2C">
      <w:pPr>
        <w:spacing w:after="120"/>
        <w:ind w:firstLine="720"/>
        <w:rPr>
          <w:lang w:val="ru-RU"/>
        </w:rPr>
      </w:pPr>
      <w:r>
        <w:t xml:space="preserve">Якщо ж користувач ще не зареєстрований, потрібно натиснути кнопку «Зарегистрироваться» і користувача пере направить  на сторінку реєстрації </w:t>
      </w:r>
      <w:r w:rsidRPr="001F6318">
        <w:t>(рис.</w:t>
      </w:r>
      <w:r>
        <w:t xml:space="preserve"> </w:t>
      </w:r>
      <w:r w:rsidRPr="001F6318">
        <w:t>3.2</w:t>
      </w:r>
      <w:r>
        <w:rPr>
          <w:lang w:val="ru-RU"/>
        </w:rPr>
        <w:t>.2</w:t>
      </w:r>
      <w:r w:rsidRPr="001F6318">
        <w:t>)</w:t>
      </w:r>
      <w:r>
        <w:t>.</w:t>
      </w:r>
    </w:p>
    <w:p w:rsidR="00206D2C" w:rsidRPr="001C1B29" w:rsidRDefault="00206D2C" w:rsidP="00206D2C">
      <w:pPr>
        <w:spacing w:after="120"/>
        <w:ind w:firstLine="720"/>
      </w:pPr>
      <w:r>
        <w:rPr>
          <w:lang w:val="ru-RU"/>
        </w:rPr>
        <w:t xml:space="preserve">Після того </w:t>
      </w:r>
      <w:r>
        <w:t xml:space="preserve">як користувач зареєструвався або авторизувався він може перейти в свій профіль, де буде відображено інформацію про нього та його оголошення </w:t>
      </w:r>
      <w:r w:rsidRPr="001F6318">
        <w:t>(рис.</w:t>
      </w:r>
      <w:r>
        <w:t xml:space="preserve"> </w:t>
      </w:r>
      <w:r w:rsidRPr="001F6318">
        <w:t>3.2</w:t>
      </w:r>
      <w:r>
        <w:rPr>
          <w:lang w:val="ru-RU"/>
        </w:rPr>
        <w:t>.3</w:t>
      </w:r>
      <w:r w:rsidRPr="001F6318">
        <w:t>)</w:t>
      </w:r>
      <w:r>
        <w:t>.</w:t>
      </w:r>
    </w:p>
    <w:p w:rsidR="00206D2C" w:rsidRPr="001F6318" w:rsidRDefault="00206D2C" w:rsidP="00206D2C">
      <w:pPr>
        <w:spacing w:after="120"/>
        <w:ind w:firstLine="0"/>
        <w:jc w:val="center"/>
      </w:pPr>
      <w:r>
        <w:rPr>
          <w:noProof/>
          <w:lang w:val="en-US" w:eastAsia="en-US"/>
        </w:rPr>
        <w:lastRenderedPageBreak/>
        <w:drawing>
          <wp:inline distT="0" distB="0" distL="0" distR="0">
            <wp:extent cx="3812540" cy="305244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2540" cy="3052445"/>
                    </a:xfrm>
                    <a:prstGeom prst="rect">
                      <a:avLst/>
                    </a:prstGeom>
                    <a:noFill/>
                    <a:ln>
                      <a:noFill/>
                    </a:ln>
                  </pic:spPr>
                </pic:pic>
              </a:graphicData>
            </a:graphic>
          </wp:inline>
        </w:drawing>
      </w:r>
    </w:p>
    <w:p w:rsidR="00206D2C" w:rsidRDefault="00206D2C" w:rsidP="00206D2C">
      <w:pPr>
        <w:spacing w:after="120"/>
        <w:ind w:firstLine="720"/>
        <w:jc w:val="center"/>
      </w:pPr>
      <w:r w:rsidRPr="001F6318">
        <w:t>Рис.3.</w:t>
      </w:r>
      <w:r>
        <w:t>2.2. Форма реєстрації</w:t>
      </w:r>
    </w:p>
    <w:p w:rsidR="00206D2C" w:rsidRDefault="00206D2C" w:rsidP="00206D2C">
      <w:pPr>
        <w:spacing w:after="120"/>
        <w:ind w:firstLine="720"/>
        <w:jc w:val="center"/>
        <w:rPr>
          <w:noProof/>
          <w:lang w:val="ru-RU" w:eastAsia="ru-RU"/>
        </w:rPr>
      </w:pPr>
      <w:r>
        <w:rPr>
          <w:noProof/>
          <w:lang w:val="en-US" w:eastAsia="en-US"/>
        </w:rPr>
        <w:drawing>
          <wp:inline distT="0" distB="0" distL="0" distR="0">
            <wp:extent cx="4276725" cy="400939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6725" cy="4009390"/>
                    </a:xfrm>
                    <a:prstGeom prst="rect">
                      <a:avLst/>
                    </a:prstGeom>
                    <a:noFill/>
                    <a:ln>
                      <a:noFill/>
                    </a:ln>
                  </pic:spPr>
                </pic:pic>
              </a:graphicData>
            </a:graphic>
          </wp:inline>
        </w:drawing>
      </w:r>
    </w:p>
    <w:p w:rsidR="00206D2C" w:rsidRPr="001F6318" w:rsidRDefault="00206D2C" w:rsidP="00206D2C">
      <w:pPr>
        <w:spacing w:after="120"/>
        <w:ind w:firstLine="720"/>
        <w:jc w:val="center"/>
      </w:pPr>
      <w:r w:rsidRPr="001F6318">
        <w:t>Рис.3.</w:t>
      </w:r>
      <w:r>
        <w:t>2.3. Сторінка профілю користувача</w:t>
      </w:r>
    </w:p>
    <w:p w:rsidR="00206D2C" w:rsidRPr="002F3FD0" w:rsidRDefault="00206D2C" w:rsidP="00206D2C">
      <w:pPr>
        <w:ind w:firstLine="720"/>
      </w:pPr>
      <w:r>
        <w:t>В своєму профілі, користувач може редагувати інформацію про себе натиснувши кнопку «</w:t>
      </w:r>
      <w:r>
        <w:rPr>
          <w:lang w:val="ru-RU"/>
        </w:rPr>
        <w:t>Редактировать профиль</w:t>
      </w:r>
      <w:r>
        <w:t>»</w:t>
      </w:r>
      <w:r>
        <w:rPr>
          <w:lang w:val="ru-RU"/>
        </w:rPr>
        <w:t xml:space="preserve"> </w:t>
      </w:r>
      <w:r>
        <w:t xml:space="preserve">та редагувати і видаляти </w:t>
      </w:r>
      <w:r>
        <w:lastRenderedPageBreak/>
        <w:t>оголошення. Біля кожної об</w:t>
      </w:r>
      <w:r w:rsidRPr="002F3FD0">
        <w:t>’</w:t>
      </w:r>
      <w:r>
        <w:t>яви відображається її статус, це було зроблено, щоб користувач розумів на якій стадії його об</w:t>
      </w:r>
      <w:r w:rsidRPr="002F3FD0">
        <w:t>’ява.</w:t>
      </w:r>
    </w:p>
    <w:p w:rsidR="00206D2C" w:rsidRDefault="00206D2C" w:rsidP="00206D2C">
      <w:pPr>
        <w:ind w:firstLine="720"/>
      </w:pPr>
      <w:r>
        <w:t>Тепер користувач авторизований і він з легкістю може додати нове оголошення, для цього йому потрібно натиснути кнопку «</w:t>
      </w:r>
      <w:r>
        <w:rPr>
          <w:lang w:val="ru-RU"/>
        </w:rPr>
        <w:t>Добавить находку</w:t>
      </w:r>
      <w:r>
        <w:t>»</w:t>
      </w:r>
      <w:r>
        <w:rPr>
          <w:lang w:val="ru-RU"/>
        </w:rPr>
        <w:t xml:space="preserve"> </w:t>
      </w:r>
      <w:r>
        <w:t xml:space="preserve">або </w:t>
      </w:r>
      <w:r>
        <w:rPr>
          <w:lang w:val="ru-RU"/>
        </w:rPr>
        <w:t xml:space="preserve">«Добавить пропажу», </w:t>
      </w:r>
      <w:r w:rsidRPr="007C25CD">
        <w:t>після</w:t>
      </w:r>
      <w:r>
        <w:rPr>
          <w:lang w:val="ru-RU"/>
        </w:rPr>
        <w:t xml:space="preserve"> </w:t>
      </w:r>
      <w:r>
        <w:t xml:space="preserve">його перенаправляє на сторінку с формою створення оголошення </w:t>
      </w:r>
      <w:r w:rsidRPr="001F6318">
        <w:t>(рис.3.</w:t>
      </w:r>
      <w:r>
        <w:t>2.4</w:t>
      </w:r>
      <w:r w:rsidRPr="001F6318">
        <w:t>)</w:t>
      </w:r>
      <w:r>
        <w:t>.</w:t>
      </w:r>
    </w:p>
    <w:p w:rsidR="00206D2C" w:rsidRDefault="00206D2C" w:rsidP="00206D2C">
      <w:pPr>
        <w:ind w:firstLine="0"/>
        <w:jc w:val="center"/>
        <w:rPr>
          <w:noProof/>
          <w:lang w:val="ru-RU" w:eastAsia="ru-RU"/>
        </w:rPr>
      </w:pPr>
      <w:r>
        <w:rPr>
          <w:noProof/>
          <w:lang w:val="en-US" w:eastAsia="en-US"/>
        </w:rPr>
        <w:drawing>
          <wp:inline distT="0" distB="0" distL="0" distR="0">
            <wp:extent cx="5415915" cy="59086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5915" cy="5908675"/>
                    </a:xfrm>
                    <a:prstGeom prst="rect">
                      <a:avLst/>
                    </a:prstGeom>
                    <a:noFill/>
                    <a:ln>
                      <a:noFill/>
                    </a:ln>
                  </pic:spPr>
                </pic:pic>
              </a:graphicData>
            </a:graphic>
          </wp:inline>
        </w:drawing>
      </w:r>
    </w:p>
    <w:p w:rsidR="00206D2C" w:rsidRPr="007C25CD" w:rsidRDefault="00206D2C" w:rsidP="00206D2C">
      <w:pPr>
        <w:ind w:firstLine="0"/>
        <w:jc w:val="center"/>
      </w:pPr>
      <w:r w:rsidRPr="001F6318">
        <w:t>Рис.3.</w:t>
      </w:r>
      <w:r>
        <w:t>2.4. Форма створення оголошення</w:t>
      </w:r>
    </w:p>
    <w:p w:rsidR="00206D2C" w:rsidRDefault="00206D2C" w:rsidP="00206D2C">
      <w:pPr>
        <w:ind w:firstLine="720"/>
      </w:pPr>
      <w:r>
        <w:t xml:space="preserve">На цій сторінці користувачу обов’язково потрібно заповнити такі поля: назву оголошення, зі списку вибрати до якого типу належить річ та вказати </w:t>
      </w:r>
      <w:r>
        <w:lastRenderedPageBreak/>
        <w:t>дату знайденої/загубленої речі. Також користувач може вказати доповнену інформацію, картинку речі та місце на карті.</w:t>
      </w:r>
    </w:p>
    <w:p w:rsidR="00206D2C" w:rsidRDefault="00206D2C" w:rsidP="00206D2C">
      <w:pPr>
        <w:ind w:firstLine="720"/>
      </w:pPr>
      <w:r>
        <w:t>Якщо модератор схвалить об</w:t>
      </w:r>
      <w:r w:rsidRPr="002F3FD0">
        <w:rPr>
          <w:lang w:val="ru-RU"/>
        </w:rPr>
        <w:t>’</w:t>
      </w:r>
      <w:r>
        <w:t xml:space="preserve">яву, то вона буде відображатись на сайті і її можна буде більш детально переглянути </w:t>
      </w:r>
      <w:r w:rsidRPr="001F6318">
        <w:t>(рис.3</w:t>
      </w:r>
      <w:r>
        <w:t>.2.5</w:t>
      </w:r>
      <w:r w:rsidRPr="001F6318">
        <w:t>)</w:t>
      </w:r>
      <w:r>
        <w:t>.</w:t>
      </w:r>
    </w:p>
    <w:p w:rsidR="00206D2C" w:rsidRDefault="00206D2C" w:rsidP="00206D2C">
      <w:pPr>
        <w:ind w:firstLine="720"/>
        <w:jc w:val="center"/>
        <w:rPr>
          <w:noProof/>
          <w:lang w:val="ru-RU" w:eastAsia="ru-RU"/>
        </w:rPr>
      </w:pPr>
      <w:r>
        <w:rPr>
          <w:noProof/>
          <w:lang w:val="en-US" w:eastAsia="en-US"/>
        </w:rPr>
        <w:drawing>
          <wp:inline distT="0" distB="0" distL="0" distR="0">
            <wp:extent cx="4782820" cy="624586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2820" cy="6245860"/>
                    </a:xfrm>
                    <a:prstGeom prst="rect">
                      <a:avLst/>
                    </a:prstGeom>
                    <a:noFill/>
                    <a:ln>
                      <a:noFill/>
                    </a:ln>
                  </pic:spPr>
                </pic:pic>
              </a:graphicData>
            </a:graphic>
          </wp:inline>
        </w:drawing>
      </w:r>
    </w:p>
    <w:p w:rsidR="00206D2C" w:rsidRDefault="00206D2C" w:rsidP="00206D2C">
      <w:pPr>
        <w:ind w:firstLine="720"/>
        <w:jc w:val="center"/>
      </w:pPr>
      <w:r w:rsidRPr="001F6318">
        <w:t>Рис.3.</w:t>
      </w:r>
      <w:r>
        <w:t>2.5. Сторінка детального перегляду оголошення</w:t>
      </w:r>
    </w:p>
    <w:p w:rsidR="00206D2C" w:rsidRDefault="00206D2C" w:rsidP="00206D2C">
      <w:pPr>
        <w:ind w:firstLine="720"/>
      </w:pPr>
      <w:r>
        <w:t>Щоб зв’язатись з автором оголошення, користувачеві потрібно заповнити форму. У цій формі всі поля є обов’язковими.</w:t>
      </w:r>
    </w:p>
    <w:p w:rsidR="00206D2C" w:rsidRDefault="00206D2C" w:rsidP="00206D2C">
      <w:pPr>
        <w:ind w:firstLine="720"/>
      </w:pPr>
      <w:r>
        <w:t xml:space="preserve">Якщо користувач втратив свою річ і хоче її повернути, він може скористатися фільтром для пошуку цієї речі на сайті </w:t>
      </w:r>
      <w:r w:rsidRPr="001F6318">
        <w:t>(рис.</w:t>
      </w:r>
      <w:r>
        <w:t>3.2.6</w:t>
      </w:r>
      <w:r w:rsidRPr="001F6318">
        <w:t>)</w:t>
      </w:r>
      <w:r>
        <w:t>.</w:t>
      </w:r>
    </w:p>
    <w:p w:rsidR="00206D2C" w:rsidRDefault="00206D2C" w:rsidP="00206D2C">
      <w:pPr>
        <w:ind w:firstLine="0"/>
        <w:jc w:val="center"/>
        <w:rPr>
          <w:noProof/>
          <w:lang w:val="ru-RU" w:eastAsia="ru-RU"/>
        </w:rPr>
      </w:pPr>
      <w:r>
        <w:rPr>
          <w:noProof/>
          <w:lang w:val="en-US" w:eastAsia="en-US"/>
        </w:rPr>
        <w:lastRenderedPageBreak/>
        <w:drawing>
          <wp:inline distT="0" distB="0" distL="0" distR="0">
            <wp:extent cx="5219065" cy="426275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9065" cy="4262755"/>
                    </a:xfrm>
                    <a:prstGeom prst="rect">
                      <a:avLst/>
                    </a:prstGeom>
                    <a:noFill/>
                    <a:ln>
                      <a:noFill/>
                    </a:ln>
                  </pic:spPr>
                </pic:pic>
              </a:graphicData>
            </a:graphic>
          </wp:inline>
        </w:drawing>
      </w:r>
    </w:p>
    <w:p w:rsidR="00206D2C" w:rsidRDefault="00206D2C" w:rsidP="00206D2C">
      <w:pPr>
        <w:ind w:firstLine="0"/>
        <w:jc w:val="center"/>
      </w:pPr>
      <w:r w:rsidRPr="001F6318">
        <w:t>Рис.3.</w:t>
      </w:r>
      <w:r>
        <w:t>2.6. Сторінка с фільтрацією оголошень</w:t>
      </w:r>
    </w:p>
    <w:p w:rsidR="00206D2C" w:rsidRDefault="00206D2C" w:rsidP="00206D2C">
      <w:pPr>
        <w:ind w:firstLine="720"/>
      </w:pPr>
      <w:r>
        <w:t xml:space="preserve">Також він може скористатися пошуком на сайті </w:t>
      </w:r>
      <w:r w:rsidRPr="001F6318">
        <w:t>(рис.</w:t>
      </w:r>
      <w:r>
        <w:t>3.2.7</w:t>
      </w:r>
      <w:r w:rsidRPr="001F6318">
        <w:t>)</w:t>
      </w:r>
      <w:r>
        <w:t>.</w:t>
      </w:r>
    </w:p>
    <w:p w:rsidR="00206D2C" w:rsidRDefault="00206D2C" w:rsidP="00206D2C">
      <w:pPr>
        <w:ind w:firstLine="0"/>
        <w:jc w:val="center"/>
        <w:rPr>
          <w:noProof/>
          <w:lang w:val="ru-RU" w:eastAsia="ru-RU"/>
        </w:rPr>
      </w:pPr>
      <w:r>
        <w:rPr>
          <w:noProof/>
          <w:lang w:val="en-US" w:eastAsia="en-US"/>
        </w:rPr>
        <w:drawing>
          <wp:inline distT="0" distB="0" distL="0" distR="0">
            <wp:extent cx="5064125" cy="213804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4125" cy="2138045"/>
                    </a:xfrm>
                    <a:prstGeom prst="rect">
                      <a:avLst/>
                    </a:prstGeom>
                    <a:noFill/>
                    <a:ln>
                      <a:noFill/>
                    </a:ln>
                  </pic:spPr>
                </pic:pic>
              </a:graphicData>
            </a:graphic>
          </wp:inline>
        </w:drawing>
      </w:r>
    </w:p>
    <w:p w:rsidR="00206D2C" w:rsidRDefault="00206D2C" w:rsidP="00206D2C">
      <w:pPr>
        <w:ind w:firstLine="0"/>
        <w:jc w:val="center"/>
      </w:pPr>
      <w:r w:rsidRPr="001F6318">
        <w:t>Рис.3.</w:t>
      </w:r>
      <w:r>
        <w:t>2.7. Сторінка пошуку</w:t>
      </w:r>
    </w:p>
    <w:p w:rsidR="00206D2C" w:rsidRDefault="00206D2C" w:rsidP="00206D2C">
      <w:pPr>
        <w:ind w:firstLine="720"/>
      </w:pPr>
      <w:r>
        <w:t xml:space="preserve">Для модерації оголошень потрібно перейти на сторінку модерації, для цього у модератора з’являється додаткова кнопка завдяки якій він це робить. Після чого він схвалює або відхиляє оголошення за допомогою кнопок «Принять» та «Отклонить» </w:t>
      </w:r>
      <w:r w:rsidRPr="001F6318">
        <w:t>(рис.</w:t>
      </w:r>
      <w:r>
        <w:t>3.2.8</w:t>
      </w:r>
      <w:r w:rsidRPr="001F6318">
        <w:t>)</w:t>
      </w:r>
      <w:r>
        <w:t>.</w:t>
      </w:r>
    </w:p>
    <w:p w:rsidR="00206D2C" w:rsidRDefault="00206D2C" w:rsidP="00206D2C">
      <w:pPr>
        <w:ind w:firstLine="0"/>
        <w:jc w:val="center"/>
        <w:rPr>
          <w:noProof/>
          <w:lang w:val="ru-RU" w:eastAsia="ru-RU"/>
        </w:rPr>
      </w:pPr>
      <w:r>
        <w:rPr>
          <w:noProof/>
          <w:lang w:val="en-US" w:eastAsia="en-US"/>
        </w:rPr>
        <w:lastRenderedPageBreak/>
        <w:drawing>
          <wp:inline distT="0" distB="0" distL="0" distR="0">
            <wp:extent cx="6147435" cy="27152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47435" cy="2715260"/>
                    </a:xfrm>
                    <a:prstGeom prst="rect">
                      <a:avLst/>
                    </a:prstGeom>
                    <a:noFill/>
                    <a:ln>
                      <a:noFill/>
                    </a:ln>
                  </pic:spPr>
                </pic:pic>
              </a:graphicData>
            </a:graphic>
          </wp:inline>
        </w:drawing>
      </w:r>
    </w:p>
    <w:p w:rsidR="00206D2C" w:rsidRPr="0083248B" w:rsidRDefault="00206D2C" w:rsidP="00206D2C">
      <w:pPr>
        <w:ind w:firstLine="0"/>
        <w:jc w:val="center"/>
      </w:pPr>
      <w:r w:rsidRPr="001F6318">
        <w:t>Рис.3.</w:t>
      </w:r>
      <w:r>
        <w:t>2.8. Сторінка модерації</w:t>
      </w:r>
    </w:p>
    <w:p w:rsidR="00206D2C" w:rsidRDefault="00206D2C" w:rsidP="00206D2C">
      <w:pPr>
        <w:ind w:firstLine="720"/>
      </w:pPr>
      <w:r w:rsidRPr="00AD0DAA">
        <w:t xml:space="preserve">Отже покроковий опис роботи з даним програмним продуктом показує, що </w:t>
      </w:r>
      <w:r>
        <w:t>веб-сервіс</w:t>
      </w:r>
      <w:r w:rsidRPr="00AD0DAA">
        <w:t xml:space="preserve"> має про</w:t>
      </w:r>
      <w:r>
        <w:t xml:space="preserve">стий та зрозумілий користувачу </w:t>
      </w:r>
      <w:r w:rsidRPr="00AD0DAA">
        <w:t>структурний інтерфейс, а також логічний порядок роботи з ним, що забезпечує швидке навчання роботи з сайтом.</w:t>
      </w:r>
    </w:p>
    <w:p w:rsidR="00206D2C" w:rsidRDefault="00206D2C" w:rsidP="00206D2C">
      <w:pPr>
        <w:spacing w:after="120"/>
        <w:ind w:firstLine="709"/>
      </w:pPr>
      <w:r w:rsidRPr="008813FF">
        <w:t>Відповідність представлень сторінкам сайту наведено в табл.3.</w:t>
      </w:r>
      <w:r>
        <w:t>2.</w:t>
      </w:r>
      <w:r w:rsidRPr="008813FF">
        <w:t xml:space="preserve">1. </w:t>
      </w:r>
    </w:p>
    <w:p w:rsidR="00206D2C" w:rsidRDefault="00206D2C" w:rsidP="00206D2C">
      <w:pPr>
        <w:spacing w:after="120"/>
        <w:ind w:firstLine="709"/>
        <w:jc w:val="right"/>
      </w:pPr>
      <w:r>
        <w:t>Таблиця 3.2.1</w:t>
      </w:r>
    </w:p>
    <w:p w:rsidR="00206D2C" w:rsidRPr="008813FF" w:rsidRDefault="00206D2C" w:rsidP="00206D2C">
      <w:pPr>
        <w:spacing w:after="120"/>
        <w:ind w:firstLine="709"/>
        <w:jc w:val="center"/>
      </w:pPr>
      <w:r w:rsidRPr="008813FF">
        <w:t>Відповідність представлень сторінкам сайту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77"/>
        <w:gridCol w:w="4077"/>
      </w:tblGrid>
      <w:tr w:rsidR="00206D2C" w:rsidRPr="00A11195" w:rsidTr="000C3360">
        <w:trPr>
          <w:trHeight w:val="254"/>
          <w:jc w:val="center"/>
        </w:trPr>
        <w:tc>
          <w:tcPr>
            <w:tcW w:w="4077" w:type="dxa"/>
            <w:shd w:val="clear" w:color="auto" w:fill="auto"/>
          </w:tcPr>
          <w:p w:rsidR="00206D2C" w:rsidRPr="00A11195" w:rsidRDefault="00206D2C" w:rsidP="000C3360">
            <w:pPr>
              <w:spacing w:after="120" w:line="240" w:lineRule="auto"/>
              <w:ind w:firstLine="0"/>
              <w:rPr>
                <w:sz w:val="24"/>
                <w:szCs w:val="24"/>
              </w:rPr>
            </w:pPr>
            <w:r w:rsidRPr="00A11195">
              <w:rPr>
                <w:sz w:val="24"/>
                <w:szCs w:val="24"/>
              </w:rPr>
              <w:t>Сторінка сайту</w:t>
            </w:r>
          </w:p>
        </w:tc>
        <w:tc>
          <w:tcPr>
            <w:tcW w:w="4077" w:type="dxa"/>
            <w:shd w:val="clear" w:color="auto" w:fill="auto"/>
          </w:tcPr>
          <w:p w:rsidR="00206D2C" w:rsidRPr="00A11195" w:rsidRDefault="00206D2C" w:rsidP="000C3360">
            <w:pPr>
              <w:spacing w:after="120" w:line="240" w:lineRule="auto"/>
              <w:ind w:firstLine="0"/>
              <w:rPr>
                <w:sz w:val="24"/>
                <w:szCs w:val="24"/>
              </w:rPr>
            </w:pPr>
            <w:r w:rsidRPr="00A11195">
              <w:rPr>
                <w:sz w:val="24"/>
                <w:szCs w:val="24"/>
              </w:rPr>
              <w:t>Представлення</w:t>
            </w:r>
          </w:p>
        </w:tc>
      </w:tr>
      <w:tr w:rsidR="00206D2C" w:rsidRPr="00A11195" w:rsidTr="000C3360">
        <w:trPr>
          <w:trHeight w:val="131"/>
          <w:jc w:val="center"/>
        </w:trPr>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rPr>
              <w:t>Г</w:t>
            </w:r>
            <w:r w:rsidRPr="00A11195">
              <w:rPr>
                <w:sz w:val="24"/>
                <w:szCs w:val="24"/>
              </w:rPr>
              <w:t>оловна</w:t>
            </w:r>
          </w:p>
        </w:tc>
        <w:tc>
          <w:tcPr>
            <w:tcW w:w="4077" w:type="dxa"/>
            <w:shd w:val="clear" w:color="auto" w:fill="auto"/>
          </w:tcPr>
          <w:p w:rsidR="00206D2C" w:rsidRPr="00C116B8" w:rsidRDefault="00206D2C" w:rsidP="000C3360">
            <w:pPr>
              <w:spacing w:after="120" w:line="240" w:lineRule="auto"/>
              <w:ind w:firstLine="0"/>
              <w:rPr>
                <w:sz w:val="24"/>
                <w:szCs w:val="24"/>
                <w:lang w:val="en-US"/>
              </w:rPr>
            </w:pPr>
            <w:r>
              <w:rPr>
                <w:sz w:val="24"/>
                <w:szCs w:val="24"/>
                <w:lang w:val="en-US"/>
              </w:rPr>
              <w:t>site/index.php</w:t>
            </w:r>
          </w:p>
        </w:tc>
      </w:tr>
      <w:tr w:rsidR="00206D2C" w:rsidRPr="00A11195" w:rsidTr="000C3360">
        <w:trPr>
          <w:jc w:val="center"/>
        </w:trPr>
        <w:tc>
          <w:tcPr>
            <w:tcW w:w="4077" w:type="dxa"/>
            <w:shd w:val="clear" w:color="auto" w:fill="auto"/>
          </w:tcPr>
          <w:p w:rsidR="00206D2C" w:rsidRPr="00C116B8" w:rsidRDefault="00206D2C" w:rsidP="000C3360">
            <w:pPr>
              <w:spacing w:after="120" w:line="240" w:lineRule="auto"/>
              <w:ind w:firstLine="0"/>
              <w:rPr>
                <w:sz w:val="24"/>
                <w:szCs w:val="24"/>
              </w:rPr>
            </w:pPr>
            <w:r>
              <w:rPr>
                <w:sz w:val="24"/>
                <w:szCs w:val="24"/>
                <w:lang w:val="ru-RU"/>
              </w:rPr>
              <w:t>Знах</w:t>
            </w:r>
            <w:r>
              <w:rPr>
                <w:sz w:val="24"/>
                <w:szCs w:val="24"/>
              </w:rPr>
              <w:t>ідки/Втрати</w:t>
            </w:r>
          </w:p>
        </w:tc>
        <w:tc>
          <w:tcPr>
            <w:tcW w:w="4077" w:type="dxa"/>
            <w:shd w:val="clear" w:color="auto" w:fill="auto"/>
          </w:tcPr>
          <w:p w:rsidR="00206D2C" w:rsidRPr="00C116B8" w:rsidRDefault="00206D2C" w:rsidP="000C3360">
            <w:pPr>
              <w:spacing w:after="120" w:line="240" w:lineRule="auto"/>
              <w:ind w:firstLine="0"/>
              <w:rPr>
                <w:sz w:val="24"/>
                <w:szCs w:val="24"/>
                <w:lang w:val="en-US"/>
              </w:rPr>
            </w:pPr>
            <w:r>
              <w:rPr>
                <w:sz w:val="24"/>
                <w:szCs w:val="24"/>
                <w:lang w:val="en-US"/>
              </w:rPr>
              <w:t>site/lossesFinds.php</w:t>
            </w:r>
          </w:p>
        </w:tc>
      </w:tr>
      <w:tr w:rsidR="00206D2C" w:rsidRPr="00A11195" w:rsidTr="000C3360">
        <w:trPr>
          <w:jc w:val="center"/>
        </w:trPr>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rPr>
              <w:t>Контакти</w:t>
            </w:r>
          </w:p>
        </w:tc>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lang w:val="en-US"/>
              </w:rPr>
              <w:t>site/contacts.php</w:t>
            </w:r>
          </w:p>
        </w:tc>
      </w:tr>
      <w:tr w:rsidR="00206D2C" w:rsidRPr="00A11195" w:rsidTr="000C3360">
        <w:trPr>
          <w:jc w:val="center"/>
        </w:trPr>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rPr>
              <w:t>Про проект</w:t>
            </w:r>
          </w:p>
        </w:tc>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lang w:val="en-US"/>
              </w:rPr>
              <w:t>site/about.php</w:t>
            </w:r>
          </w:p>
        </w:tc>
      </w:tr>
      <w:tr w:rsidR="00206D2C" w:rsidRPr="00A11195" w:rsidTr="000C3360">
        <w:trPr>
          <w:jc w:val="center"/>
        </w:trPr>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rPr>
              <w:t>Особистий кабінет користувача</w:t>
            </w:r>
          </w:p>
        </w:tc>
        <w:tc>
          <w:tcPr>
            <w:tcW w:w="4077" w:type="dxa"/>
            <w:shd w:val="clear" w:color="auto" w:fill="auto"/>
          </w:tcPr>
          <w:p w:rsidR="00206D2C" w:rsidRPr="00C116B8" w:rsidRDefault="00206D2C" w:rsidP="000C3360">
            <w:pPr>
              <w:spacing w:after="120" w:line="240" w:lineRule="auto"/>
              <w:ind w:firstLine="0"/>
              <w:rPr>
                <w:sz w:val="24"/>
                <w:szCs w:val="24"/>
                <w:lang w:val="en-US"/>
              </w:rPr>
            </w:pPr>
            <w:r>
              <w:rPr>
                <w:sz w:val="24"/>
                <w:szCs w:val="24"/>
                <w:lang w:val="en-US"/>
              </w:rPr>
              <w:t>user/profile.php</w:t>
            </w:r>
          </w:p>
        </w:tc>
      </w:tr>
      <w:tr w:rsidR="00206D2C" w:rsidRPr="00A11195" w:rsidTr="000C3360">
        <w:trPr>
          <w:jc w:val="center"/>
        </w:trPr>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rPr>
              <w:t>Модерація</w:t>
            </w:r>
          </w:p>
        </w:tc>
        <w:tc>
          <w:tcPr>
            <w:tcW w:w="4077" w:type="dxa"/>
            <w:shd w:val="clear" w:color="auto" w:fill="auto"/>
          </w:tcPr>
          <w:p w:rsidR="00206D2C" w:rsidRPr="00C116B8" w:rsidRDefault="00206D2C" w:rsidP="000C3360">
            <w:pPr>
              <w:spacing w:after="120" w:line="240" w:lineRule="auto"/>
              <w:ind w:firstLine="0"/>
              <w:rPr>
                <w:sz w:val="24"/>
                <w:szCs w:val="24"/>
                <w:lang w:val="en-US"/>
              </w:rPr>
            </w:pPr>
            <w:r>
              <w:rPr>
                <w:sz w:val="24"/>
                <w:szCs w:val="24"/>
                <w:lang w:val="en-US"/>
              </w:rPr>
              <w:t>moderator/moderation.php</w:t>
            </w:r>
          </w:p>
        </w:tc>
      </w:tr>
      <w:tr w:rsidR="00206D2C" w:rsidRPr="00A11195" w:rsidTr="000C3360">
        <w:trPr>
          <w:jc w:val="center"/>
        </w:trPr>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rPr>
              <w:t>Статистика</w:t>
            </w:r>
          </w:p>
        </w:tc>
        <w:tc>
          <w:tcPr>
            <w:tcW w:w="4077" w:type="dxa"/>
            <w:shd w:val="clear" w:color="auto" w:fill="auto"/>
          </w:tcPr>
          <w:p w:rsidR="00206D2C" w:rsidRPr="00C116B8" w:rsidRDefault="00206D2C" w:rsidP="000C3360">
            <w:pPr>
              <w:spacing w:after="120" w:line="240" w:lineRule="auto"/>
              <w:ind w:firstLine="0"/>
              <w:rPr>
                <w:sz w:val="24"/>
                <w:szCs w:val="24"/>
                <w:lang w:val="en-US"/>
              </w:rPr>
            </w:pPr>
            <w:r>
              <w:rPr>
                <w:sz w:val="24"/>
                <w:szCs w:val="24"/>
                <w:lang w:val="en-US"/>
              </w:rPr>
              <w:t>admin/statistics.php</w:t>
            </w:r>
          </w:p>
        </w:tc>
      </w:tr>
      <w:tr w:rsidR="00206D2C" w:rsidRPr="00A11195" w:rsidTr="000C3360">
        <w:trPr>
          <w:jc w:val="center"/>
        </w:trPr>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rPr>
              <w:t>Детальний перегляд оголошення</w:t>
            </w:r>
          </w:p>
        </w:tc>
        <w:tc>
          <w:tcPr>
            <w:tcW w:w="4077" w:type="dxa"/>
            <w:shd w:val="clear" w:color="auto" w:fill="auto"/>
          </w:tcPr>
          <w:p w:rsidR="00206D2C" w:rsidRPr="00C116B8" w:rsidRDefault="00206D2C" w:rsidP="000C3360">
            <w:pPr>
              <w:spacing w:after="120" w:line="240" w:lineRule="auto"/>
              <w:ind w:firstLine="0"/>
              <w:rPr>
                <w:sz w:val="24"/>
                <w:szCs w:val="24"/>
                <w:lang w:val="en-US"/>
              </w:rPr>
            </w:pPr>
            <w:r>
              <w:rPr>
                <w:sz w:val="24"/>
                <w:szCs w:val="24"/>
                <w:lang w:val="en-US"/>
              </w:rPr>
              <w:t>ads/detail.php</w:t>
            </w:r>
          </w:p>
        </w:tc>
      </w:tr>
      <w:tr w:rsidR="00206D2C" w:rsidRPr="00A11195" w:rsidTr="000C3360">
        <w:trPr>
          <w:jc w:val="center"/>
        </w:trPr>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rPr>
              <w:t>Результати пошуку</w:t>
            </w:r>
          </w:p>
        </w:tc>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lang w:val="en-US"/>
              </w:rPr>
              <w:t>ads/search.php</w:t>
            </w:r>
          </w:p>
        </w:tc>
      </w:tr>
      <w:tr w:rsidR="00206D2C" w:rsidRPr="00A11195" w:rsidTr="000C3360">
        <w:trPr>
          <w:jc w:val="center"/>
        </w:trPr>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rPr>
              <w:t>Реєстрація</w:t>
            </w:r>
          </w:p>
        </w:tc>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lang w:val="en-US"/>
              </w:rPr>
              <w:t>user/register.php</w:t>
            </w:r>
          </w:p>
        </w:tc>
      </w:tr>
      <w:tr w:rsidR="00206D2C" w:rsidRPr="00A11195" w:rsidTr="000C3360">
        <w:trPr>
          <w:jc w:val="center"/>
        </w:trPr>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rPr>
              <w:t>Створення нового оголошення</w:t>
            </w:r>
          </w:p>
        </w:tc>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lang w:val="en-US"/>
              </w:rPr>
              <w:t>ads/createAds.php</w:t>
            </w:r>
          </w:p>
        </w:tc>
      </w:tr>
      <w:tr w:rsidR="00206D2C" w:rsidRPr="00A11195" w:rsidTr="000C3360">
        <w:trPr>
          <w:jc w:val="center"/>
        </w:trPr>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rPr>
              <w:t>Редагування оголошення</w:t>
            </w:r>
          </w:p>
        </w:tc>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lang w:val="en-US"/>
              </w:rPr>
              <w:t>ads/editAds.php</w:t>
            </w:r>
          </w:p>
        </w:tc>
      </w:tr>
    </w:tbl>
    <w:p w:rsidR="00206D2C" w:rsidRPr="001F6318" w:rsidRDefault="00206D2C" w:rsidP="00206D2C">
      <w:pPr>
        <w:spacing w:after="120"/>
        <w:ind w:firstLine="0"/>
        <w:jc w:val="center"/>
      </w:pPr>
    </w:p>
    <w:p w:rsidR="00206D2C" w:rsidRPr="001F6318" w:rsidRDefault="00C85D69" w:rsidP="00206D2C">
      <w:pPr>
        <w:pStyle w:val="2"/>
        <w:numPr>
          <w:ilvl w:val="0"/>
          <w:numId w:val="0"/>
        </w:numPr>
        <w:ind w:left="709"/>
      </w:pPr>
      <w:hyperlink r:id="rId31" w:anchor="_Toc423399394" w:history="1">
        <w:bookmarkStart w:id="63" w:name="_Toc482712267"/>
        <w:bookmarkStart w:id="64" w:name="_Toc529910963"/>
        <w:r w:rsidR="00206D2C" w:rsidRPr="001F6318">
          <w:t>3.3.Тестування</w:t>
        </w:r>
      </w:hyperlink>
      <w:r w:rsidR="00206D2C" w:rsidRPr="001F6318">
        <w:t xml:space="preserve"> роботи програмного комплексу</w:t>
      </w:r>
      <w:bookmarkEnd w:id="63"/>
      <w:bookmarkEnd w:id="64"/>
    </w:p>
    <w:p w:rsidR="00206D2C" w:rsidRDefault="00206D2C" w:rsidP="00206D2C">
      <w:pPr>
        <w:ind w:firstLine="709"/>
      </w:pPr>
      <w:r>
        <w:t>Планується три етапи проведення процесу тестування. Перший етап полягає в аналізі постановки задачі, складанні критичного чек-листа, складанні тест плану, а також часткового прогону функціональних тестів. Другий етап буде присвячений деталізації функціонального чек-листа і детальному прогону функціональних тестів з виявленням і описом дефектів. На третьому етапі буде вироблено стрес-тестування з описом знайдених дефектів. Таким чином, досягається максимальна деталізація глибини тестування, що, в свою чергу, дозволяє більш точно визначити витрачені ресурси, а так само дозволяє розробникам ПЗ почати виправляти дефекти на ранніх етапах.</w:t>
      </w:r>
    </w:p>
    <w:p w:rsidR="00206D2C" w:rsidRPr="002F3FD0" w:rsidRDefault="00206D2C" w:rsidP="00206D2C">
      <w:pPr>
        <w:ind w:firstLine="709"/>
        <w:rPr>
          <w:lang w:val="ru-RU"/>
        </w:rPr>
      </w:pPr>
      <w:r>
        <w:t>На першому етапі буде застосований Смоук тестінг при якому будуть уточнюватися вимоги, визначаться і конфігурироваться тестові середовища. До початку другого етапу будуть сформований критичний чек-лист, а так же</w:t>
      </w:r>
      <w:r w:rsidRPr="002F3FD0">
        <w:rPr>
          <w:lang w:val="ru-RU"/>
        </w:rPr>
        <w:t xml:space="preserve"> </w:t>
      </w:r>
      <w:r>
        <w:t>чек-лист по функціональному тестуванню і юзер сторі. На другому етапі проводиться детальне тестування функціоналу ПЗ, збираються і описуються дефекти.</w:t>
      </w:r>
    </w:p>
    <w:p w:rsidR="00206D2C" w:rsidRDefault="00206D2C" w:rsidP="00206D2C">
      <w:pPr>
        <w:ind w:firstLine="709"/>
      </w:pPr>
      <w:r>
        <w:t>Кожен чек-лист проганяється для кожного браузера. Третій етап завершує роботи по тестуванню. В ньому проводиться встановлений набір тестів для виявлення вразливостей. Такий вид тестування досить витратний за часом, тому необхідний набір тест кейсів.</w:t>
      </w:r>
    </w:p>
    <w:p w:rsidR="00206D2C" w:rsidRDefault="00206D2C" w:rsidP="00206D2C">
      <w:pPr>
        <w:ind w:firstLine="709"/>
      </w:pPr>
      <w:r>
        <w:t>Браузери затверджені до перевірки:</w:t>
      </w:r>
    </w:p>
    <w:p w:rsidR="00206D2C" w:rsidRDefault="00206D2C" w:rsidP="00206D2C">
      <w:pPr>
        <w:ind w:firstLine="709"/>
      </w:pPr>
      <w:r>
        <w:t>−</w:t>
      </w:r>
      <w:r>
        <w:tab/>
        <w:t>Internet Explorer 11</w:t>
      </w:r>
    </w:p>
    <w:p w:rsidR="00206D2C" w:rsidRDefault="00206D2C" w:rsidP="00206D2C">
      <w:pPr>
        <w:ind w:firstLine="709"/>
      </w:pPr>
      <w:r>
        <w:t>−</w:t>
      </w:r>
      <w:r>
        <w:tab/>
        <w:t>Firefox 53</w:t>
      </w:r>
    </w:p>
    <w:p w:rsidR="00206D2C" w:rsidRDefault="00206D2C" w:rsidP="00206D2C">
      <w:pPr>
        <w:ind w:firstLine="709"/>
      </w:pPr>
      <w:r>
        <w:t>−</w:t>
      </w:r>
      <w:r>
        <w:tab/>
        <w:t>Google Chrome 58</w:t>
      </w:r>
    </w:p>
    <w:p w:rsidR="00206D2C" w:rsidRDefault="00206D2C" w:rsidP="00206D2C">
      <w:pPr>
        <w:ind w:firstLine="709"/>
      </w:pPr>
      <w:r>
        <w:t>−</w:t>
      </w:r>
      <w:r>
        <w:tab/>
        <w:t>Opera 44</w:t>
      </w:r>
    </w:p>
    <w:p w:rsidR="00206D2C" w:rsidRDefault="00206D2C" w:rsidP="00206D2C">
      <w:pPr>
        <w:ind w:firstLine="709"/>
      </w:pPr>
      <w:r>
        <w:t>−</w:t>
      </w:r>
      <w:r>
        <w:tab/>
        <w:t>Safari 10.1</w:t>
      </w:r>
    </w:p>
    <w:p w:rsidR="00206D2C" w:rsidRDefault="00206D2C" w:rsidP="00206D2C">
      <w:pPr>
        <w:ind w:firstLine="709"/>
      </w:pPr>
      <w:r w:rsidRPr="00E62D26">
        <w:t>Смоук тестування</w:t>
      </w:r>
      <w:r>
        <w:t>. Мета: Накидати скелет чек-листів для функціонального тестування та стрес-тестування.</w:t>
      </w:r>
    </w:p>
    <w:p w:rsidR="00206D2C" w:rsidRDefault="00206D2C" w:rsidP="00206D2C">
      <w:pPr>
        <w:ind w:firstLine="709"/>
      </w:pPr>
      <w:r>
        <w:lastRenderedPageBreak/>
        <w:t>Даний метод застосовується з мінімальним набором тестів і мінімальною постановкою задачі. Метою даного тестування не є виявлення помилок, хоча якщо на даному етапі будуть виявлені явні дефекти, то вони будуть зафіксовані.</w:t>
      </w:r>
    </w:p>
    <w:p w:rsidR="00206D2C" w:rsidRDefault="00206D2C" w:rsidP="00206D2C">
      <w:pPr>
        <w:ind w:firstLine="709"/>
      </w:pPr>
      <w:r w:rsidRPr="00E62D26">
        <w:t>Функціональне тестування</w:t>
      </w:r>
      <w:r>
        <w:t xml:space="preserve">. </w:t>
      </w:r>
      <w:r w:rsidRPr="00E62D26">
        <w:t>Мета: Виявлення функціональних помилок, невідповідностей в постановці задач і очікуванням користувача шляхом реалізації стандартних, а також нетривіальних тестових сценаріїв.</w:t>
      </w:r>
    </w:p>
    <w:p w:rsidR="00206D2C" w:rsidRPr="001F6318" w:rsidRDefault="00206D2C" w:rsidP="00206D2C">
      <w:pPr>
        <w:jc w:val="right"/>
      </w:pPr>
      <w:r w:rsidRPr="001F6318">
        <w:t>Таблиця 3.</w:t>
      </w:r>
      <w:r>
        <w:t>3.1</w:t>
      </w:r>
    </w:p>
    <w:p w:rsidR="00206D2C" w:rsidRDefault="00206D2C" w:rsidP="00206D2C">
      <w:pPr>
        <w:jc w:val="center"/>
      </w:pPr>
      <w:r>
        <w:t>Класифікація функцій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80"/>
        <w:gridCol w:w="3191"/>
      </w:tblGrid>
      <w:tr w:rsidR="00206D2C" w:rsidTr="000C3360">
        <w:tc>
          <w:tcPr>
            <w:tcW w:w="6380" w:type="dxa"/>
            <w:shd w:val="clear" w:color="auto" w:fill="auto"/>
          </w:tcPr>
          <w:p w:rsidR="00206D2C" w:rsidRPr="007614C9" w:rsidRDefault="00206D2C" w:rsidP="000C3360">
            <w:pPr>
              <w:spacing w:line="240" w:lineRule="auto"/>
              <w:ind w:firstLine="0"/>
              <w:jc w:val="center"/>
              <w:rPr>
                <w:sz w:val="24"/>
                <w:szCs w:val="24"/>
                <w:lang w:val="ru-RU"/>
              </w:rPr>
            </w:pPr>
            <w:r w:rsidRPr="007614C9">
              <w:rPr>
                <w:sz w:val="24"/>
                <w:szCs w:val="24"/>
              </w:rPr>
              <w:t xml:space="preserve">Вид </w:t>
            </w:r>
            <w:r w:rsidRPr="007614C9">
              <w:rPr>
                <w:sz w:val="24"/>
                <w:szCs w:val="24"/>
                <w:lang w:val="ru-RU"/>
              </w:rPr>
              <w:t>тестування</w:t>
            </w:r>
          </w:p>
        </w:tc>
        <w:tc>
          <w:tcPr>
            <w:tcW w:w="3191" w:type="dxa"/>
            <w:shd w:val="clear" w:color="auto" w:fill="auto"/>
          </w:tcPr>
          <w:p w:rsidR="00206D2C" w:rsidRPr="007614C9" w:rsidRDefault="00206D2C" w:rsidP="000C3360">
            <w:pPr>
              <w:spacing w:line="240" w:lineRule="auto"/>
              <w:ind w:firstLine="0"/>
              <w:jc w:val="center"/>
              <w:rPr>
                <w:sz w:val="24"/>
                <w:szCs w:val="24"/>
              </w:rPr>
            </w:pPr>
            <w:r w:rsidRPr="007614C9">
              <w:rPr>
                <w:sz w:val="24"/>
                <w:szCs w:val="24"/>
              </w:rPr>
              <w:t>Дата</w:t>
            </w:r>
          </w:p>
        </w:tc>
      </w:tr>
      <w:tr w:rsidR="00206D2C" w:rsidTr="000C3360">
        <w:tc>
          <w:tcPr>
            <w:tcW w:w="6380" w:type="dxa"/>
            <w:shd w:val="clear" w:color="auto" w:fill="auto"/>
          </w:tcPr>
          <w:p w:rsidR="00206D2C" w:rsidRPr="007614C9" w:rsidRDefault="00206D2C" w:rsidP="000C3360">
            <w:pPr>
              <w:spacing w:line="240" w:lineRule="auto"/>
              <w:ind w:firstLine="0"/>
              <w:rPr>
                <w:sz w:val="24"/>
                <w:szCs w:val="24"/>
              </w:rPr>
            </w:pPr>
            <w:r w:rsidRPr="007614C9">
              <w:rPr>
                <w:sz w:val="24"/>
                <w:szCs w:val="24"/>
                <w:lang w:val="ru-RU"/>
              </w:rPr>
              <w:t>Тестування авторизації/ре</w:t>
            </w:r>
            <w:r w:rsidRPr="007614C9">
              <w:rPr>
                <w:sz w:val="24"/>
                <w:szCs w:val="24"/>
              </w:rPr>
              <w:t>єстрації</w:t>
            </w:r>
          </w:p>
        </w:tc>
        <w:tc>
          <w:tcPr>
            <w:tcW w:w="3191" w:type="dxa"/>
            <w:shd w:val="clear" w:color="auto" w:fill="auto"/>
          </w:tcPr>
          <w:p w:rsidR="00206D2C" w:rsidRPr="007614C9" w:rsidRDefault="00206D2C" w:rsidP="000C3360">
            <w:pPr>
              <w:spacing w:line="240" w:lineRule="auto"/>
              <w:ind w:firstLine="0"/>
              <w:jc w:val="center"/>
              <w:rPr>
                <w:sz w:val="24"/>
                <w:szCs w:val="24"/>
              </w:rPr>
            </w:pPr>
            <w:r w:rsidRPr="007614C9">
              <w:rPr>
                <w:sz w:val="24"/>
                <w:szCs w:val="24"/>
              </w:rPr>
              <w:t>01.05.17</w:t>
            </w:r>
          </w:p>
        </w:tc>
      </w:tr>
      <w:tr w:rsidR="00206D2C" w:rsidTr="000C3360">
        <w:tc>
          <w:tcPr>
            <w:tcW w:w="6380" w:type="dxa"/>
            <w:shd w:val="clear" w:color="auto" w:fill="auto"/>
          </w:tcPr>
          <w:p w:rsidR="00206D2C" w:rsidRPr="007614C9" w:rsidRDefault="00206D2C" w:rsidP="000C3360">
            <w:pPr>
              <w:spacing w:line="240" w:lineRule="auto"/>
              <w:ind w:firstLine="0"/>
              <w:rPr>
                <w:sz w:val="24"/>
                <w:szCs w:val="24"/>
              </w:rPr>
            </w:pPr>
            <w:r w:rsidRPr="007614C9">
              <w:rPr>
                <w:sz w:val="24"/>
                <w:szCs w:val="24"/>
              </w:rPr>
              <w:t>Додавання об</w:t>
            </w:r>
            <w:r w:rsidRPr="007614C9">
              <w:rPr>
                <w:sz w:val="24"/>
                <w:szCs w:val="24"/>
                <w:lang w:val="en-US"/>
              </w:rPr>
              <w:t>’</w:t>
            </w:r>
            <w:r w:rsidRPr="007614C9">
              <w:rPr>
                <w:sz w:val="24"/>
                <w:szCs w:val="24"/>
              </w:rPr>
              <w:t>яв</w:t>
            </w:r>
          </w:p>
        </w:tc>
        <w:tc>
          <w:tcPr>
            <w:tcW w:w="3191" w:type="dxa"/>
            <w:shd w:val="clear" w:color="auto" w:fill="auto"/>
          </w:tcPr>
          <w:p w:rsidR="00206D2C" w:rsidRPr="007614C9" w:rsidRDefault="00206D2C" w:rsidP="000C3360">
            <w:pPr>
              <w:spacing w:line="240" w:lineRule="auto"/>
              <w:ind w:firstLine="0"/>
              <w:jc w:val="center"/>
              <w:rPr>
                <w:sz w:val="24"/>
                <w:szCs w:val="24"/>
              </w:rPr>
            </w:pPr>
            <w:r w:rsidRPr="007614C9">
              <w:rPr>
                <w:sz w:val="24"/>
                <w:szCs w:val="24"/>
              </w:rPr>
              <w:t>03.05.17</w:t>
            </w:r>
          </w:p>
        </w:tc>
      </w:tr>
      <w:tr w:rsidR="00206D2C" w:rsidTr="000C3360">
        <w:tc>
          <w:tcPr>
            <w:tcW w:w="6380" w:type="dxa"/>
            <w:shd w:val="clear" w:color="auto" w:fill="auto"/>
          </w:tcPr>
          <w:p w:rsidR="00206D2C" w:rsidRPr="007614C9" w:rsidRDefault="00206D2C" w:rsidP="000C3360">
            <w:pPr>
              <w:spacing w:line="240" w:lineRule="auto"/>
              <w:ind w:firstLine="0"/>
              <w:rPr>
                <w:sz w:val="24"/>
                <w:szCs w:val="24"/>
              </w:rPr>
            </w:pPr>
            <w:r w:rsidRPr="007614C9">
              <w:rPr>
                <w:sz w:val="24"/>
                <w:szCs w:val="24"/>
                <w:lang w:val="ru-RU"/>
              </w:rPr>
              <w:t xml:space="preserve">Редагування </w:t>
            </w:r>
            <w:r w:rsidRPr="007614C9">
              <w:rPr>
                <w:sz w:val="24"/>
                <w:szCs w:val="24"/>
              </w:rPr>
              <w:t>об</w:t>
            </w:r>
            <w:r w:rsidRPr="007614C9">
              <w:rPr>
                <w:sz w:val="24"/>
                <w:szCs w:val="24"/>
                <w:lang w:val="en-US"/>
              </w:rPr>
              <w:t>’</w:t>
            </w:r>
            <w:r w:rsidRPr="007614C9">
              <w:rPr>
                <w:sz w:val="24"/>
                <w:szCs w:val="24"/>
              </w:rPr>
              <w:t>яв</w:t>
            </w:r>
          </w:p>
        </w:tc>
        <w:tc>
          <w:tcPr>
            <w:tcW w:w="3191" w:type="dxa"/>
            <w:shd w:val="clear" w:color="auto" w:fill="auto"/>
          </w:tcPr>
          <w:p w:rsidR="00206D2C" w:rsidRPr="007614C9" w:rsidRDefault="00206D2C" w:rsidP="000C3360">
            <w:pPr>
              <w:spacing w:line="240" w:lineRule="auto"/>
              <w:ind w:firstLine="0"/>
              <w:jc w:val="center"/>
              <w:rPr>
                <w:sz w:val="24"/>
                <w:szCs w:val="24"/>
              </w:rPr>
            </w:pPr>
            <w:r w:rsidRPr="007614C9">
              <w:rPr>
                <w:sz w:val="24"/>
                <w:szCs w:val="24"/>
              </w:rPr>
              <w:t>05.05.17</w:t>
            </w:r>
          </w:p>
        </w:tc>
      </w:tr>
      <w:tr w:rsidR="00206D2C" w:rsidTr="000C3360">
        <w:tc>
          <w:tcPr>
            <w:tcW w:w="6380" w:type="dxa"/>
            <w:shd w:val="clear" w:color="auto" w:fill="auto"/>
          </w:tcPr>
          <w:p w:rsidR="00206D2C" w:rsidRPr="007614C9" w:rsidRDefault="00206D2C" w:rsidP="000C3360">
            <w:pPr>
              <w:spacing w:line="240" w:lineRule="auto"/>
              <w:ind w:firstLine="0"/>
              <w:rPr>
                <w:sz w:val="24"/>
                <w:szCs w:val="24"/>
              </w:rPr>
            </w:pPr>
            <w:r w:rsidRPr="007614C9">
              <w:rPr>
                <w:sz w:val="24"/>
                <w:szCs w:val="24"/>
                <w:lang w:val="ru-RU"/>
              </w:rPr>
              <w:t xml:space="preserve">Видалення </w:t>
            </w:r>
            <w:r w:rsidRPr="007614C9">
              <w:rPr>
                <w:sz w:val="24"/>
                <w:szCs w:val="24"/>
              </w:rPr>
              <w:t>об</w:t>
            </w:r>
            <w:r w:rsidRPr="007614C9">
              <w:rPr>
                <w:sz w:val="24"/>
                <w:szCs w:val="24"/>
                <w:lang w:val="en-US"/>
              </w:rPr>
              <w:t>’</w:t>
            </w:r>
            <w:r w:rsidRPr="007614C9">
              <w:rPr>
                <w:sz w:val="24"/>
                <w:szCs w:val="24"/>
              </w:rPr>
              <w:t>яв</w:t>
            </w:r>
          </w:p>
        </w:tc>
        <w:tc>
          <w:tcPr>
            <w:tcW w:w="3191" w:type="dxa"/>
            <w:shd w:val="clear" w:color="auto" w:fill="auto"/>
          </w:tcPr>
          <w:p w:rsidR="00206D2C" w:rsidRPr="007614C9" w:rsidRDefault="00206D2C" w:rsidP="000C3360">
            <w:pPr>
              <w:spacing w:line="240" w:lineRule="auto"/>
              <w:ind w:firstLine="0"/>
              <w:jc w:val="center"/>
              <w:rPr>
                <w:sz w:val="24"/>
                <w:szCs w:val="24"/>
              </w:rPr>
            </w:pPr>
            <w:r w:rsidRPr="007614C9">
              <w:rPr>
                <w:sz w:val="24"/>
                <w:szCs w:val="24"/>
              </w:rPr>
              <w:t>07.05.17</w:t>
            </w:r>
          </w:p>
        </w:tc>
      </w:tr>
      <w:tr w:rsidR="00206D2C" w:rsidTr="000C3360">
        <w:tc>
          <w:tcPr>
            <w:tcW w:w="6380" w:type="dxa"/>
            <w:shd w:val="clear" w:color="auto" w:fill="auto"/>
          </w:tcPr>
          <w:p w:rsidR="00206D2C" w:rsidRPr="007614C9" w:rsidRDefault="00206D2C" w:rsidP="000C3360">
            <w:pPr>
              <w:spacing w:line="240" w:lineRule="auto"/>
              <w:ind w:firstLine="0"/>
              <w:rPr>
                <w:sz w:val="24"/>
                <w:szCs w:val="24"/>
              </w:rPr>
            </w:pPr>
            <w:r w:rsidRPr="007614C9">
              <w:rPr>
                <w:sz w:val="24"/>
                <w:szCs w:val="24"/>
                <w:lang w:val="ru-RU"/>
              </w:rPr>
              <w:t>Тестування модерац</w:t>
            </w:r>
            <w:r w:rsidRPr="007614C9">
              <w:rPr>
                <w:sz w:val="24"/>
                <w:szCs w:val="24"/>
              </w:rPr>
              <w:t>ії</w:t>
            </w:r>
          </w:p>
        </w:tc>
        <w:tc>
          <w:tcPr>
            <w:tcW w:w="3191" w:type="dxa"/>
            <w:shd w:val="clear" w:color="auto" w:fill="auto"/>
          </w:tcPr>
          <w:p w:rsidR="00206D2C" w:rsidRPr="007614C9" w:rsidRDefault="00206D2C" w:rsidP="000C3360">
            <w:pPr>
              <w:spacing w:line="240" w:lineRule="auto"/>
              <w:ind w:firstLine="0"/>
              <w:jc w:val="center"/>
              <w:rPr>
                <w:sz w:val="24"/>
                <w:szCs w:val="24"/>
              </w:rPr>
            </w:pPr>
            <w:r w:rsidRPr="007614C9">
              <w:rPr>
                <w:sz w:val="24"/>
                <w:szCs w:val="24"/>
              </w:rPr>
              <w:t>08.05.17</w:t>
            </w:r>
          </w:p>
        </w:tc>
      </w:tr>
      <w:tr w:rsidR="00206D2C" w:rsidTr="000C3360">
        <w:tc>
          <w:tcPr>
            <w:tcW w:w="6380" w:type="dxa"/>
            <w:shd w:val="clear" w:color="auto" w:fill="auto"/>
          </w:tcPr>
          <w:p w:rsidR="00206D2C" w:rsidRPr="007614C9" w:rsidRDefault="00206D2C" w:rsidP="000C3360">
            <w:pPr>
              <w:spacing w:line="240" w:lineRule="auto"/>
              <w:ind w:firstLine="0"/>
              <w:rPr>
                <w:sz w:val="24"/>
                <w:szCs w:val="24"/>
              </w:rPr>
            </w:pPr>
            <w:r w:rsidRPr="007614C9">
              <w:rPr>
                <w:sz w:val="24"/>
                <w:szCs w:val="24"/>
              </w:rPr>
              <w:t>Тестування пошуку</w:t>
            </w:r>
          </w:p>
        </w:tc>
        <w:tc>
          <w:tcPr>
            <w:tcW w:w="3191" w:type="dxa"/>
            <w:shd w:val="clear" w:color="auto" w:fill="auto"/>
          </w:tcPr>
          <w:p w:rsidR="00206D2C" w:rsidRPr="007614C9" w:rsidRDefault="00206D2C" w:rsidP="000C3360">
            <w:pPr>
              <w:spacing w:line="240" w:lineRule="auto"/>
              <w:ind w:firstLine="0"/>
              <w:jc w:val="center"/>
              <w:rPr>
                <w:sz w:val="24"/>
                <w:szCs w:val="24"/>
              </w:rPr>
            </w:pPr>
            <w:r w:rsidRPr="007614C9">
              <w:rPr>
                <w:sz w:val="24"/>
                <w:szCs w:val="24"/>
              </w:rPr>
              <w:t>11.05.17</w:t>
            </w:r>
          </w:p>
        </w:tc>
      </w:tr>
      <w:tr w:rsidR="00206D2C" w:rsidTr="000C3360">
        <w:tc>
          <w:tcPr>
            <w:tcW w:w="6380" w:type="dxa"/>
            <w:shd w:val="clear" w:color="auto" w:fill="auto"/>
          </w:tcPr>
          <w:p w:rsidR="00206D2C" w:rsidRPr="007614C9" w:rsidRDefault="00206D2C" w:rsidP="000C3360">
            <w:pPr>
              <w:spacing w:line="240" w:lineRule="auto"/>
              <w:ind w:firstLine="0"/>
              <w:rPr>
                <w:sz w:val="24"/>
                <w:szCs w:val="24"/>
              </w:rPr>
            </w:pPr>
            <w:r w:rsidRPr="007614C9">
              <w:rPr>
                <w:sz w:val="24"/>
                <w:szCs w:val="24"/>
              </w:rPr>
              <w:t>Тестування фільтрації об</w:t>
            </w:r>
            <w:r w:rsidRPr="007614C9">
              <w:rPr>
                <w:sz w:val="24"/>
                <w:szCs w:val="24"/>
                <w:lang w:val="en-US"/>
              </w:rPr>
              <w:t>’</w:t>
            </w:r>
            <w:r w:rsidRPr="007614C9">
              <w:rPr>
                <w:sz w:val="24"/>
                <w:szCs w:val="24"/>
              </w:rPr>
              <w:t>яв</w:t>
            </w:r>
          </w:p>
        </w:tc>
        <w:tc>
          <w:tcPr>
            <w:tcW w:w="3191" w:type="dxa"/>
            <w:shd w:val="clear" w:color="auto" w:fill="auto"/>
          </w:tcPr>
          <w:p w:rsidR="00206D2C" w:rsidRPr="007614C9" w:rsidRDefault="00206D2C" w:rsidP="000C3360">
            <w:pPr>
              <w:spacing w:line="240" w:lineRule="auto"/>
              <w:ind w:firstLine="0"/>
              <w:jc w:val="center"/>
              <w:rPr>
                <w:sz w:val="24"/>
                <w:szCs w:val="24"/>
              </w:rPr>
            </w:pPr>
            <w:r w:rsidRPr="007614C9">
              <w:rPr>
                <w:sz w:val="24"/>
                <w:szCs w:val="24"/>
              </w:rPr>
              <w:t>14.05.17</w:t>
            </w:r>
          </w:p>
        </w:tc>
      </w:tr>
      <w:tr w:rsidR="00206D2C" w:rsidTr="000C3360">
        <w:tc>
          <w:tcPr>
            <w:tcW w:w="6380" w:type="dxa"/>
            <w:shd w:val="clear" w:color="auto" w:fill="auto"/>
          </w:tcPr>
          <w:p w:rsidR="00206D2C" w:rsidRPr="007614C9" w:rsidRDefault="00206D2C" w:rsidP="000C3360">
            <w:pPr>
              <w:spacing w:line="240" w:lineRule="auto"/>
              <w:ind w:firstLine="0"/>
              <w:rPr>
                <w:sz w:val="24"/>
                <w:szCs w:val="24"/>
              </w:rPr>
            </w:pPr>
            <w:r w:rsidRPr="007614C9">
              <w:rPr>
                <w:sz w:val="24"/>
                <w:szCs w:val="24"/>
              </w:rPr>
              <w:t>Тестування навантаження на сервер</w:t>
            </w:r>
          </w:p>
        </w:tc>
        <w:tc>
          <w:tcPr>
            <w:tcW w:w="3191" w:type="dxa"/>
            <w:shd w:val="clear" w:color="auto" w:fill="auto"/>
          </w:tcPr>
          <w:p w:rsidR="00206D2C" w:rsidRPr="007614C9" w:rsidRDefault="00206D2C" w:rsidP="000C3360">
            <w:pPr>
              <w:spacing w:line="240" w:lineRule="auto"/>
              <w:ind w:firstLine="0"/>
              <w:jc w:val="center"/>
              <w:rPr>
                <w:sz w:val="24"/>
                <w:szCs w:val="24"/>
              </w:rPr>
            </w:pPr>
            <w:r w:rsidRPr="007614C9">
              <w:rPr>
                <w:sz w:val="24"/>
                <w:szCs w:val="24"/>
              </w:rPr>
              <w:t>16.05.17</w:t>
            </w:r>
          </w:p>
        </w:tc>
      </w:tr>
      <w:tr w:rsidR="00206D2C" w:rsidTr="000C3360">
        <w:tc>
          <w:tcPr>
            <w:tcW w:w="6380" w:type="dxa"/>
            <w:shd w:val="clear" w:color="auto" w:fill="auto"/>
          </w:tcPr>
          <w:p w:rsidR="00206D2C" w:rsidRPr="007614C9" w:rsidRDefault="00206D2C" w:rsidP="000C3360">
            <w:pPr>
              <w:spacing w:line="240" w:lineRule="auto"/>
              <w:ind w:firstLine="0"/>
              <w:rPr>
                <w:sz w:val="24"/>
                <w:szCs w:val="24"/>
              </w:rPr>
            </w:pPr>
            <w:r w:rsidRPr="007614C9">
              <w:rPr>
                <w:sz w:val="24"/>
                <w:szCs w:val="24"/>
              </w:rPr>
              <w:t>Тестування кроссбраузерності</w:t>
            </w:r>
          </w:p>
        </w:tc>
        <w:tc>
          <w:tcPr>
            <w:tcW w:w="3191" w:type="dxa"/>
            <w:shd w:val="clear" w:color="auto" w:fill="auto"/>
          </w:tcPr>
          <w:p w:rsidR="00206D2C" w:rsidRPr="007614C9" w:rsidRDefault="00206D2C" w:rsidP="000C3360">
            <w:pPr>
              <w:spacing w:line="240" w:lineRule="auto"/>
              <w:ind w:firstLine="0"/>
              <w:jc w:val="center"/>
              <w:rPr>
                <w:sz w:val="24"/>
                <w:szCs w:val="24"/>
              </w:rPr>
            </w:pPr>
            <w:r w:rsidRPr="007614C9">
              <w:rPr>
                <w:sz w:val="24"/>
                <w:szCs w:val="24"/>
              </w:rPr>
              <w:t>18.05.17</w:t>
            </w:r>
          </w:p>
        </w:tc>
      </w:tr>
      <w:tr w:rsidR="00206D2C" w:rsidTr="000C3360">
        <w:tc>
          <w:tcPr>
            <w:tcW w:w="6380" w:type="dxa"/>
            <w:shd w:val="clear" w:color="auto" w:fill="auto"/>
          </w:tcPr>
          <w:p w:rsidR="00206D2C" w:rsidRPr="007614C9" w:rsidRDefault="00206D2C" w:rsidP="000C3360">
            <w:pPr>
              <w:spacing w:line="240" w:lineRule="auto"/>
              <w:ind w:firstLine="0"/>
              <w:rPr>
                <w:sz w:val="24"/>
                <w:szCs w:val="24"/>
              </w:rPr>
            </w:pPr>
            <w:r w:rsidRPr="007614C9">
              <w:rPr>
                <w:sz w:val="24"/>
                <w:szCs w:val="24"/>
              </w:rPr>
              <w:t>Тестування форми «Обратная связь»</w:t>
            </w:r>
          </w:p>
        </w:tc>
        <w:tc>
          <w:tcPr>
            <w:tcW w:w="3191" w:type="dxa"/>
            <w:shd w:val="clear" w:color="auto" w:fill="auto"/>
          </w:tcPr>
          <w:p w:rsidR="00206D2C" w:rsidRPr="007614C9" w:rsidRDefault="00206D2C" w:rsidP="000C3360">
            <w:pPr>
              <w:spacing w:line="240" w:lineRule="auto"/>
              <w:ind w:firstLine="0"/>
              <w:jc w:val="center"/>
              <w:rPr>
                <w:sz w:val="24"/>
                <w:szCs w:val="24"/>
              </w:rPr>
            </w:pPr>
            <w:r w:rsidRPr="007614C9">
              <w:rPr>
                <w:sz w:val="24"/>
                <w:szCs w:val="24"/>
              </w:rPr>
              <w:t>20.05.17</w:t>
            </w:r>
          </w:p>
        </w:tc>
      </w:tr>
      <w:tr w:rsidR="00206D2C" w:rsidTr="000C3360">
        <w:tc>
          <w:tcPr>
            <w:tcW w:w="6380" w:type="dxa"/>
            <w:shd w:val="clear" w:color="auto" w:fill="auto"/>
          </w:tcPr>
          <w:p w:rsidR="00206D2C" w:rsidRPr="007614C9" w:rsidRDefault="00206D2C" w:rsidP="000C3360">
            <w:pPr>
              <w:spacing w:line="240" w:lineRule="auto"/>
              <w:ind w:firstLine="0"/>
              <w:rPr>
                <w:sz w:val="24"/>
                <w:szCs w:val="24"/>
              </w:rPr>
            </w:pPr>
            <w:r w:rsidRPr="007614C9">
              <w:rPr>
                <w:sz w:val="24"/>
                <w:szCs w:val="24"/>
              </w:rPr>
              <w:t>Тестування редагування профілю</w:t>
            </w:r>
          </w:p>
        </w:tc>
        <w:tc>
          <w:tcPr>
            <w:tcW w:w="3191" w:type="dxa"/>
            <w:shd w:val="clear" w:color="auto" w:fill="auto"/>
          </w:tcPr>
          <w:p w:rsidR="00206D2C" w:rsidRPr="007614C9" w:rsidRDefault="00206D2C" w:rsidP="000C3360">
            <w:pPr>
              <w:spacing w:line="240" w:lineRule="auto"/>
              <w:ind w:firstLine="0"/>
              <w:jc w:val="center"/>
              <w:rPr>
                <w:sz w:val="24"/>
                <w:szCs w:val="24"/>
              </w:rPr>
            </w:pPr>
            <w:r w:rsidRPr="007614C9">
              <w:rPr>
                <w:sz w:val="24"/>
                <w:szCs w:val="24"/>
              </w:rPr>
              <w:t>21.05.17</w:t>
            </w:r>
          </w:p>
        </w:tc>
      </w:tr>
    </w:tbl>
    <w:p w:rsidR="00206D2C" w:rsidRPr="001F6318" w:rsidRDefault="00206D2C" w:rsidP="00206D2C">
      <w:pPr>
        <w:jc w:val="center"/>
      </w:pPr>
    </w:p>
    <w:p w:rsidR="00206D2C" w:rsidRDefault="00206D2C" w:rsidP="00206D2C">
      <w:pPr>
        <w:ind w:firstLine="709"/>
      </w:pPr>
      <w:r w:rsidRPr="00E62D26">
        <w:t>Тестування в певному середовищі</w:t>
      </w:r>
      <w:r>
        <w:t xml:space="preserve">. </w:t>
      </w:r>
      <w:r w:rsidRPr="00AE38FE">
        <w:t>Мета: Перевірити коректну роботу і дизайн ПЗ в різних браузерах і при різних дозволах монітору.</w:t>
      </w:r>
    </w:p>
    <w:p w:rsidR="00206D2C" w:rsidRPr="001F6318" w:rsidRDefault="00206D2C" w:rsidP="00206D2C">
      <w:pPr>
        <w:jc w:val="right"/>
      </w:pPr>
      <w:r w:rsidRPr="001F6318">
        <w:t>Таблиця 3.</w:t>
      </w:r>
      <w:r>
        <w:t>3.2</w:t>
      </w:r>
    </w:p>
    <w:p w:rsidR="00206D2C" w:rsidRDefault="00206D2C" w:rsidP="00206D2C">
      <w:pPr>
        <w:jc w:val="center"/>
      </w:pPr>
      <w:r>
        <w:t>Параметри конфігураційного тестування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93"/>
        <w:gridCol w:w="1336"/>
        <w:gridCol w:w="1417"/>
        <w:gridCol w:w="1525"/>
      </w:tblGrid>
      <w:tr w:rsidR="00206D2C" w:rsidTr="000C3360">
        <w:tc>
          <w:tcPr>
            <w:tcW w:w="5293" w:type="dxa"/>
            <w:shd w:val="clear" w:color="auto" w:fill="auto"/>
          </w:tcPr>
          <w:p w:rsidR="00206D2C" w:rsidRPr="007614C9" w:rsidRDefault="00206D2C" w:rsidP="000C3360">
            <w:pPr>
              <w:spacing w:line="240" w:lineRule="auto"/>
              <w:ind w:firstLine="0"/>
              <w:rPr>
                <w:sz w:val="24"/>
                <w:szCs w:val="24"/>
              </w:rPr>
            </w:pPr>
            <w:r w:rsidRPr="007614C9">
              <w:rPr>
                <w:sz w:val="24"/>
                <w:szCs w:val="24"/>
              </w:rPr>
              <w:t>Браузер/Розмір екрану</w:t>
            </w:r>
          </w:p>
        </w:tc>
        <w:tc>
          <w:tcPr>
            <w:tcW w:w="1336" w:type="dxa"/>
            <w:shd w:val="clear" w:color="auto" w:fill="auto"/>
          </w:tcPr>
          <w:p w:rsidR="00206D2C" w:rsidRPr="007614C9" w:rsidRDefault="00206D2C" w:rsidP="000C3360">
            <w:pPr>
              <w:spacing w:line="240" w:lineRule="auto"/>
              <w:ind w:firstLine="0"/>
              <w:rPr>
                <w:sz w:val="24"/>
                <w:szCs w:val="24"/>
              </w:rPr>
            </w:pPr>
            <w:r w:rsidRPr="007614C9">
              <w:rPr>
                <w:sz w:val="24"/>
                <w:szCs w:val="24"/>
              </w:rPr>
              <w:t>1024*768</w:t>
            </w:r>
          </w:p>
        </w:tc>
        <w:tc>
          <w:tcPr>
            <w:tcW w:w="1417" w:type="dxa"/>
            <w:shd w:val="clear" w:color="auto" w:fill="auto"/>
          </w:tcPr>
          <w:p w:rsidR="00206D2C" w:rsidRPr="007614C9" w:rsidRDefault="00206D2C" w:rsidP="000C3360">
            <w:pPr>
              <w:spacing w:line="240" w:lineRule="auto"/>
              <w:ind w:firstLine="0"/>
              <w:rPr>
                <w:sz w:val="24"/>
                <w:szCs w:val="24"/>
              </w:rPr>
            </w:pPr>
            <w:r w:rsidRPr="007614C9">
              <w:rPr>
                <w:sz w:val="24"/>
                <w:szCs w:val="24"/>
              </w:rPr>
              <w:t>1280*800</w:t>
            </w:r>
          </w:p>
        </w:tc>
        <w:tc>
          <w:tcPr>
            <w:tcW w:w="1525" w:type="dxa"/>
            <w:shd w:val="clear" w:color="auto" w:fill="auto"/>
          </w:tcPr>
          <w:p w:rsidR="00206D2C" w:rsidRPr="007614C9" w:rsidRDefault="00206D2C" w:rsidP="000C3360">
            <w:pPr>
              <w:spacing w:line="240" w:lineRule="auto"/>
              <w:ind w:firstLine="0"/>
              <w:rPr>
                <w:sz w:val="24"/>
                <w:szCs w:val="24"/>
              </w:rPr>
            </w:pPr>
            <w:r w:rsidRPr="007614C9">
              <w:rPr>
                <w:sz w:val="24"/>
                <w:szCs w:val="24"/>
              </w:rPr>
              <w:t>1680*1050</w:t>
            </w:r>
          </w:p>
        </w:tc>
      </w:tr>
      <w:tr w:rsidR="00206D2C" w:rsidTr="000C3360">
        <w:tc>
          <w:tcPr>
            <w:tcW w:w="5293" w:type="dxa"/>
            <w:shd w:val="clear" w:color="auto" w:fill="auto"/>
          </w:tcPr>
          <w:p w:rsidR="00206D2C" w:rsidRPr="007614C9" w:rsidRDefault="00206D2C" w:rsidP="000C3360">
            <w:pPr>
              <w:spacing w:line="240" w:lineRule="auto"/>
              <w:ind w:firstLine="0"/>
              <w:rPr>
                <w:sz w:val="24"/>
                <w:szCs w:val="24"/>
                <w:lang w:val="ru-RU"/>
              </w:rPr>
            </w:pPr>
            <w:r w:rsidRPr="007614C9">
              <w:rPr>
                <w:sz w:val="24"/>
                <w:szCs w:val="24"/>
                <w:lang w:val="ru-RU"/>
              </w:rPr>
              <w:t>Internet Explorer 11</w:t>
            </w:r>
          </w:p>
        </w:tc>
        <w:tc>
          <w:tcPr>
            <w:tcW w:w="1336" w:type="dxa"/>
            <w:shd w:val="clear" w:color="auto" w:fill="auto"/>
          </w:tcPr>
          <w:p w:rsidR="00206D2C" w:rsidRPr="007614C9" w:rsidRDefault="00206D2C" w:rsidP="000C3360">
            <w:pPr>
              <w:spacing w:line="240" w:lineRule="auto"/>
              <w:ind w:firstLine="0"/>
              <w:rPr>
                <w:sz w:val="24"/>
                <w:szCs w:val="24"/>
              </w:rPr>
            </w:pPr>
            <w:r w:rsidRPr="007614C9">
              <w:rPr>
                <w:sz w:val="24"/>
                <w:szCs w:val="24"/>
              </w:rPr>
              <w:t>Так</w:t>
            </w:r>
          </w:p>
        </w:tc>
        <w:tc>
          <w:tcPr>
            <w:tcW w:w="1417" w:type="dxa"/>
            <w:shd w:val="clear" w:color="auto" w:fill="auto"/>
          </w:tcPr>
          <w:p w:rsidR="00206D2C" w:rsidRPr="007614C9" w:rsidRDefault="00206D2C" w:rsidP="000C3360">
            <w:pPr>
              <w:spacing w:line="240" w:lineRule="auto"/>
              <w:ind w:firstLine="0"/>
              <w:rPr>
                <w:sz w:val="24"/>
                <w:szCs w:val="24"/>
              </w:rPr>
            </w:pPr>
            <w:r w:rsidRPr="007614C9">
              <w:rPr>
                <w:sz w:val="24"/>
                <w:szCs w:val="24"/>
              </w:rPr>
              <w:t>Так</w:t>
            </w:r>
          </w:p>
        </w:tc>
        <w:tc>
          <w:tcPr>
            <w:tcW w:w="1525" w:type="dxa"/>
            <w:shd w:val="clear" w:color="auto" w:fill="auto"/>
          </w:tcPr>
          <w:p w:rsidR="00206D2C" w:rsidRPr="007614C9" w:rsidRDefault="00206D2C" w:rsidP="000C3360">
            <w:pPr>
              <w:spacing w:line="240" w:lineRule="auto"/>
              <w:ind w:firstLine="0"/>
              <w:rPr>
                <w:sz w:val="24"/>
                <w:szCs w:val="24"/>
              </w:rPr>
            </w:pPr>
            <w:r w:rsidRPr="007614C9">
              <w:rPr>
                <w:sz w:val="24"/>
                <w:szCs w:val="24"/>
              </w:rPr>
              <w:t>Так</w:t>
            </w:r>
          </w:p>
        </w:tc>
      </w:tr>
      <w:tr w:rsidR="00206D2C" w:rsidTr="000C3360">
        <w:tc>
          <w:tcPr>
            <w:tcW w:w="5293" w:type="dxa"/>
            <w:shd w:val="clear" w:color="auto" w:fill="auto"/>
          </w:tcPr>
          <w:p w:rsidR="00206D2C" w:rsidRPr="007614C9" w:rsidRDefault="00206D2C" w:rsidP="000C3360">
            <w:pPr>
              <w:spacing w:line="240" w:lineRule="auto"/>
              <w:ind w:firstLine="0"/>
              <w:rPr>
                <w:sz w:val="24"/>
                <w:szCs w:val="24"/>
              </w:rPr>
            </w:pPr>
            <w:r w:rsidRPr="007614C9">
              <w:rPr>
                <w:sz w:val="24"/>
                <w:szCs w:val="24"/>
              </w:rPr>
              <w:t>Firefox 53</w:t>
            </w:r>
          </w:p>
        </w:tc>
        <w:tc>
          <w:tcPr>
            <w:tcW w:w="1336" w:type="dxa"/>
            <w:shd w:val="clear" w:color="auto" w:fill="auto"/>
          </w:tcPr>
          <w:p w:rsidR="00206D2C" w:rsidRPr="007614C9" w:rsidRDefault="00206D2C" w:rsidP="000C3360">
            <w:pPr>
              <w:spacing w:line="240" w:lineRule="auto"/>
              <w:ind w:firstLine="0"/>
              <w:rPr>
                <w:sz w:val="24"/>
                <w:szCs w:val="24"/>
              </w:rPr>
            </w:pPr>
            <w:r w:rsidRPr="007614C9">
              <w:rPr>
                <w:sz w:val="24"/>
                <w:szCs w:val="24"/>
              </w:rPr>
              <w:t>Так</w:t>
            </w:r>
          </w:p>
        </w:tc>
        <w:tc>
          <w:tcPr>
            <w:tcW w:w="1417" w:type="dxa"/>
            <w:shd w:val="clear" w:color="auto" w:fill="auto"/>
          </w:tcPr>
          <w:p w:rsidR="00206D2C" w:rsidRPr="007614C9" w:rsidRDefault="00206D2C" w:rsidP="000C3360">
            <w:pPr>
              <w:spacing w:line="240" w:lineRule="auto"/>
              <w:ind w:firstLine="0"/>
              <w:rPr>
                <w:sz w:val="24"/>
                <w:szCs w:val="24"/>
              </w:rPr>
            </w:pPr>
            <w:r w:rsidRPr="007614C9">
              <w:rPr>
                <w:sz w:val="24"/>
                <w:szCs w:val="24"/>
              </w:rPr>
              <w:t>Так</w:t>
            </w:r>
          </w:p>
        </w:tc>
        <w:tc>
          <w:tcPr>
            <w:tcW w:w="1525" w:type="dxa"/>
            <w:shd w:val="clear" w:color="auto" w:fill="auto"/>
          </w:tcPr>
          <w:p w:rsidR="00206D2C" w:rsidRPr="007614C9" w:rsidRDefault="00206D2C" w:rsidP="000C3360">
            <w:pPr>
              <w:spacing w:line="240" w:lineRule="auto"/>
              <w:ind w:firstLine="0"/>
              <w:rPr>
                <w:sz w:val="24"/>
                <w:szCs w:val="24"/>
              </w:rPr>
            </w:pPr>
            <w:r w:rsidRPr="007614C9">
              <w:rPr>
                <w:sz w:val="24"/>
                <w:szCs w:val="24"/>
              </w:rPr>
              <w:t>Так</w:t>
            </w:r>
          </w:p>
        </w:tc>
      </w:tr>
      <w:tr w:rsidR="00206D2C" w:rsidTr="000C3360">
        <w:tc>
          <w:tcPr>
            <w:tcW w:w="5293" w:type="dxa"/>
            <w:shd w:val="clear" w:color="auto" w:fill="auto"/>
          </w:tcPr>
          <w:p w:rsidR="00206D2C" w:rsidRPr="007614C9" w:rsidRDefault="00206D2C" w:rsidP="000C3360">
            <w:pPr>
              <w:spacing w:line="240" w:lineRule="auto"/>
              <w:ind w:firstLine="0"/>
              <w:rPr>
                <w:sz w:val="24"/>
                <w:szCs w:val="24"/>
              </w:rPr>
            </w:pPr>
            <w:r w:rsidRPr="007614C9">
              <w:rPr>
                <w:sz w:val="24"/>
                <w:szCs w:val="24"/>
              </w:rPr>
              <w:t>Google Chrome 58</w:t>
            </w:r>
          </w:p>
        </w:tc>
        <w:tc>
          <w:tcPr>
            <w:tcW w:w="1336" w:type="dxa"/>
            <w:shd w:val="clear" w:color="auto" w:fill="auto"/>
          </w:tcPr>
          <w:p w:rsidR="00206D2C" w:rsidRPr="007614C9" w:rsidRDefault="00206D2C" w:rsidP="000C3360">
            <w:pPr>
              <w:spacing w:line="240" w:lineRule="auto"/>
              <w:ind w:firstLine="0"/>
              <w:rPr>
                <w:sz w:val="24"/>
                <w:szCs w:val="24"/>
              </w:rPr>
            </w:pPr>
            <w:r w:rsidRPr="007614C9">
              <w:rPr>
                <w:sz w:val="24"/>
                <w:szCs w:val="24"/>
              </w:rPr>
              <w:t>Так</w:t>
            </w:r>
          </w:p>
        </w:tc>
        <w:tc>
          <w:tcPr>
            <w:tcW w:w="1417" w:type="dxa"/>
            <w:shd w:val="clear" w:color="auto" w:fill="auto"/>
          </w:tcPr>
          <w:p w:rsidR="00206D2C" w:rsidRPr="007614C9" w:rsidRDefault="00206D2C" w:rsidP="000C3360">
            <w:pPr>
              <w:spacing w:line="240" w:lineRule="auto"/>
              <w:ind w:firstLine="0"/>
              <w:rPr>
                <w:sz w:val="24"/>
                <w:szCs w:val="24"/>
              </w:rPr>
            </w:pPr>
            <w:r w:rsidRPr="007614C9">
              <w:rPr>
                <w:sz w:val="24"/>
                <w:szCs w:val="24"/>
              </w:rPr>
              <w:t>Так</w:t>
            </w:r>
          </w:p>
        </w:tc>
        <w:tc>
          <w:tcPr>
            <w:tcW w:w="1525" w:type="dxa"/>
            <w:shd w:val="clear" w:color="auto" w:fill="auto"/>
          </w:tcPr>
          <w:p w:rsidR="00206D2C" w:rsidRPr="007614C9" w:rsidRDefault="00206D2C" w:rsidP="000C3360">
            <w:pPr>
              <w:spacing w:line="240" w:lineRule="auto"/>
              <w:ind w:firstLine="0"/>
              <w:rPr>
                <w:sz w:val="24"/>
                <w:szCs w:val="24"/>
              </w:rPr>
            </w:pPr>
            <w:r w:rsidRPr="007614C9">
              <w:rPr>
                <w:sz w:val="24"/>
                <w:szCs w:val="24"/>
              </w:rPr>
              <w:t>Так</w:t>
            </w:r>
          </w:p>
        </w:tc>
      </w:tr>
      <w:tr w:rsidR="00206D2C" w:rsidTr="000C3360">
        <w:tc>
          <w:tcPr>
            <w:tcW w:w="5293" w:type="dxa"/>
            <w:shd w:val="clear" w:color="auto" w:fill="auto"/>
          </w:tcPr>
          <w:p w:rsidR="00206D2C" w:rsidRPr="007614C9" w:rsidRDefault="00206D2C" w:rsidP="000C3360">
            <w:pPr>
              <w:spacing w:line="240" w:lineRule="auto"/>
              <w:ind w:firstLine="0"/>
              <w:rPr>
                <w:sz w:val="24"/>
                <w:szCs w:val="24"/>
              </w:rPr>
            </w:pPr>
            <w:r w:rsidRPr="007614C9">
              <w:rPr>
                <w:sz w:val="24"/>
                <w:szCs w:val="24"/>
              </w:rPr>
              <w:t>Opera 44</w:t>
            </w:r>
          </w:p>
        </w:tc>
        <w:tc>
          <w:tcPr>
            <w:tcW w:w="1336" w:type="dxa"/>
            <w:shd w:val="clear" w:color="auto" w:fill="auto"/>
          </w:tcPr>
          <w:p w:rsidR="00206D2C" w:rsidRPr="007614C9" w:rsidRDefault="00206D2C" w:rsidP="000C3360">
            <w:pPr>
              <w:spacing w:line="240" w:lineRule="auto"/>
              <w:ind w:firstLine="0"/>
              <w:rPr>
                <w:sz w:val="24"/>
                <w:szCs w:val="24"/>
              </w:rPr>
            </w:pPr>
            <w:r w:rsidRPr="007614C9">
              <w:rPr>
                <w:sz w:val="24"/>
                <w:szCs w:val="24"/>
              </w:rPr>
              <w:t>Так</w:t>
            </w:r>
          </w:p>
        </w:tc>
        <w:tc>
          <w:tcPr>
            <w:tcW w:w="1417" w:type="dxa"/>
            <w:shd w:val="clear" w:color="auto" w:fill="auto"/>
          </w:tcPr>
          <w:p w:rsidR="00206D2C" w:rsidRPr="007614C9" w:rsidRDefault="00206D2C" w:rsidP="000C3360">
            <w:pPr>
              <w:spacing w:line="240" w:lineRule="auto"/>
              <w:ind w:firstLine="0"/>
              <w:rPr>
                <w:sz w:val="24"/>
                <w:szCs w:val="24"/>
              </w:rPr>
            </w:pPr>
            <w:r w:rsidRPr="007614C9">
              <w:rPr>
                <w:sz w:val="24"/>
                <w:szCs w:val="24"/>
              </w:rPr>
              <w:t>Так</w:t>
            </w:r>
          </w:p>
        </w:tc>
        <w:tc>
          <w:tcPr>
            <w:tcW w:w="1525" w:type="dxa"/>
            <w:shd w:val="clear" w:color="auto" w:fill="auto"/>
          </w:tcPr>
          <w:p w:rsidR="00206D2C" w:rsidRPr="007614C9" w:rsidRDefault="00206D2C" w:rsidP="000C3360">
            <w:pPr>
              <w:spacing w:line="240" w:lineRule="auto"/>
              <w:ind w:firstLine="0"/>
              <w:rPr>
                <w:sz w:val="24"/>
                <w:szCs w:val="24"/>
              </w:rPr>
            </w:pPr>
            <w:r w:rsidRPr="007614C9">
              <w:rPr>
                <w:sz w:val="24"/>
                <w:szCs w:val="24"/>
              </w:rPr>
              <w:t>Так</w:t>
            </w:r>
          </w:p>
        </w:tc>
      </w:tr>
      <w:tr w:rsidR="00206D2C" w:rsidTr="000C3360">
        <w:tc>
          <w:tcPr>
            <w:tcW w:w="5293" w:type="dxa"/>
            <w:shd w:val="clear" w:color="auto" w:fill="auto"/>
          </w:tcPr>
          <w:p w:rsidR="00206D2C" w:rsidRPr="007614C9" w:rsidRDefault="00206D2C" w:rsidP="000C3360">
            <w:pPr>
              <w:spacing w:line="240" w:lineRule="auto"/>
              <w:ind w:firstLine="0"/>
              <w:rPr>
                <w:sz w:val="24"/>
                <w:szCs w:val="24"/>
              </w:rPr>
            </w:pPr>
            <w:r w:rsidRPr="007614C9">
              <w:rPr>
                <w:sz w:val="24"/>
                <w:szCs w:val="24"/>
              </w:rPr>
              <w:t>Safari 10.1</w:t>
            </w:r>
          </w:p>
        </w:tc>
        <w:tc>
          <w:tcPr>
            <w:tcW w:w="1336" w:type="dxa"/>
            <w:shd w:val="clear" w:color="auto" w:fill="auto"/>
          </w:tcPr>
          <w:p w:rsidR="00206D2C" w:rsidRPr="007614C9" w:rsidRDefault="00206D2C" w:rsidP="000C3360">
            <w:pPr>
              <w:spacing w:line="240" w:lineRule="auto"/>
              <w:ind w:firstLine="0"/>
              <w:rPr>
                <w:sz w:val="24"/>
                <w:szCs w:val="24"/>
              </w:rPr>
            </w:pPr>
            <w:r w:rsidRPr="007614C9">
              <w:rPr>
                <w:sz w:val="24"/>
                <w:szCs w:val="24"/>
              </w:rPr>
              <w:t>Так</w:t>
            </w:r>
          </w:p>
        </w:tc>
        <w:tc>
          <w:tcPr>
            <w:tcW w:w="1417" w:type="dxa"/>
            <w:shd w:val="clear" w:color="auto" w:fill="auto"/>
          </w:tcPr>
          <w:p w:rsidR="00206D2C" w:rsidRPr="007614C9" w:rsidRDefault="00206D2C" w:rsidP="000C3360">
            <w:pPr>
              <w:spacing w:line="240" w:lineRule="auto"/>
              <w:ind w:firstLine="0"/>
              <w:rPr>
                <w:sz w:val="24"/>
                <w:szCs w:val="24"/>
              </w:rPr>
            </w:pPr>
            <w:r w:rsidRPr="007614C9">
              <w:rPr>
                <w:sz w:val="24"/>
                <w:szCs w:val="24"/>
              </w:rPr>
              <w:t>Так</w:t>
            </w:r>
          </w:p>
        </w:tc>
        <w:tc>
          <w:tcPr>
            <w:tcW w:w="1525" w:type="dxa"/>
            <w:shd w:val="clear" w:color="auto" w:fill="auto"/>
          </w:tcPr>
          <w:p w:rsidR="00206D2C" w:rsidRPr="007614C9" w:rsidRDefault="00206D2C" w:rsidP="000C3360">
            <w:pPr>
              <w:spacing w:line="240" w:lineRule="auto"/>
              <w:ind w:firstLine="0"/>
              <w:rPr>
                <w:sz w:val="24"/>
                <w:szCs w:val="24"/>
              </w:rPr>
            </w:pPr>
            <w:r w:rsidRPr="007614C9">
              <w:rPr>
                <w:sz w:val="24"/>
                <w:szCs w:val="24"/>
              </w:rPr>
              <w:t>Так</w:t>
            </w:r>
          </w:p>
        </w:tc>
      </w:tr>
    </w:tbl>
    <w:p w:rsidR="00206D2C" w:rsidRPr="001F6318" w:rsidRDefault="00206D2C" w:rsidP="00206D2C"/>
    <w:p w:rsidR="00206D2C" w:rsidRPr="001F6318" w:rsidRDefault="00206D2C" w:rsidP="00206D2C">
      <w:pPr>
        <w:ind w:firstLine="709"/>
      </w:pPr>
      <w:r w:rsidRPr="001F6318">
        <w:t>Окремі конфігурації для перевірки кожен браузер з відключеним JS і відключені зображення.</w:t>
      </w:r>
    </w:p>
    <w:p w:rsidR="00206D2C" w:rsidRPr="001F6318" w:rsidRDefault="00206D2C" w:rsidP="00206D2C">
      <w:pPr>
        <w:ind w:firstLine="709"/>
      </w:pPr>
      <w:r w:rsidRPr="001F6318">
        <w:t xml:space="preserve">Стрес-тестування Мета: Виявити уразливості в роботі Проекту шляхом використання великих даних, довгі посилання, некоректні дані тощо. </w:t>
      </w:r>
    </w:p>
    <w:p w:rsidR="00206D2C" w:rsidRPr="001F6318" w:rsidRDefault="00206D2C" w:rsidP="00206D2C">
      <w:pPr>
        <w:ind w:firstLine="709"/>
      </w:pPr>
      <w:r w:rsidRPr="001F6318">
        <w:lastRenderedPageBreak/>
        <w:t>Тестування безпеки – будемо перевіряти чи немає у користувачів доступу до службових / закритим сторінкам а так само проводить перевірку захисту всіх критично важливих сторінок (наприклад, розділу адміністрування сайту) від зовнішнього впливу.</w:t>
      </w:r>
    </w:p>
    <w:p w:rsidR="00206D2C" w:rsidRPr="001F6318" w:rsidRDefault="00206D2C" w:rsidP="00206D2C">
      <w:pPr>
        <w:ind w:firstLine="709"/>
      </w:pPr>
      <w:r w:rsidRPr="001F6318">
        <w:t>Інструменти для проведення тестування:</w:t>
      </w:r>
    </w:p>
    <w:p w:rsidR="00206D2C" w:rsidRPr="001F6318" w:rsidRDefault="00206D2C" w:rsidP="00D45D9D">
      <w:pPr>
        <w:numPr>
          <w:ilvl w:val="1"/>
          <w:numId w:val="6"/>
        </w:numPr>
        <w:tabs>
          <w:tab w:val="left" w:pos="993"/>
        </w:tabs>
        <w:ind w:left="0" w:firstLine="709"/>
      </w:pPr>
      <w:r w:rsidRPr="001F6318">
        <w:t>Xenu Link Sleuth це один з найбільш корисних інструментів в пошуковій оптимізації. За допомогою даного інструменту ми будемо шукати биті (непрацюючі) посилання на заданому ресурсі, складати карту сайту, знаходити не унікальні тайтли</w:t>
      </w:r>
    </w:p>
    <w:p w:rsidR="00206D2C" w:rsidRPr="001F6318" w:rsidRDefault="00206D2C" w:rsidP="00D45D9D">
      <w:pPr>
        <w:numPr>
          <w:ilvl w:val="1"/>
          <w:numId w:val="6"/>
        </w:numPr>
        <w:tabs>
          <w:tab w:val="left" w:pos="993"/>
        </w:tabs>
        <w:ind w:left="0" w:firstLine="709"/>
      </w:pPr>
      <w:r>
        <w:rPr>
          <w:lang w:val="en-US"/>
        </w:rPr>
        <w:t>JMeter</w:t>
      </w:r>
      <w:r w:rsidRPr="002F3FD0">
        <w:t xml:space="preserve"> </w:t>
      </w:r>
      <w:r>
        <w:t xml:space="preserve">це </w:t>
      </w:r>
      <w:r w:rsidRPr="00F30566">
        <w:t>інструмент для проведення навантажувального тестування, що розробляється Apache Software Foundation, підпроекту Jakarta. Хоча спочатку JMeter розроблявся як засіб тестування веб-застосунків, натепер він здатний проводити навантажувальні тести для JDBC-з'єднань, FTP, LDAP, SOAP, JMS, POP3, IMAP, HTTP і TCP.</w:t>
      </w:r>
    </w:p>
    <w:p w:rsidR="00206D2C" w:rsidRDefault="00206D2C" w:rsidP="00D45D9D">
      <w:pPr>
        <w:numPr>
          <w:ilvl w:val="1"/>
          <w:numId w:val="6"/>
        </w:numPr>
        <w:tabs>
          <w:tab w:val="left" w:pos="993"/>
        </w:tabs>
        <w:ind w:left="0" w:firstLine="709"/>
      </w:pPr>
      <w:r w:rsidRPr="001F6318">
        <w:t>Для кросбраузерного тестування використовуймо Інтернет сервіси, які можуть надати реальні пристрої з необхідними браузерами в роздільне користування.</w:t>
      </w:r>
      <w:r>
        <w:t xml:space="preserve"> </w:t>
      </w:r>
      <w:r w:rsidRPr="001F6318">
        <w:t>Browserstack.com - хмарний симулятор популярних операційних систем і браузерів. За допомогою програми PICT та метода allpairs будуємо таблицю перевірок.</w:t>
      </w:r>
      <w:r>
        <w:t xml:space="preserve"> </w:t>
      </w:r>
    </w:p>
    <w:p w:rsidR="00206D2C" w:rsidRPr="001F6318" w:rsidRDefault="00206D2C" w:rsidP="00206D2C">
      <w:pPr>
        <w:ind w:firstLine="0"/>
        <w:jc w:val="center"/>
      </w:pPr>
      <w:r>
        <w:rPr>
          <w:noProof/>
          <w:lang w:val="en-US" w:eastAsia="en-US"/>
        </w:rPr>
        <w:drawing>
          <wp:inline distT="0" distB="0" distL="0" distR="0">
            <wp:extent cx="5852160" cy="265874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52160" cy="2658745"/>
                    </a:xfrm>
                    <a:prstGeom prst="rect">
                      <a:avLst/>
                    </a:prstGeom>
                    <a:noFill/>
                    <a:ln>
                      <a:noFill/>
                    </a:ln>
                  </pic:spPr>
                </pic:pic>
              </a:graphicData>
            </a:graphic>
          </wp:inline>
        </w:drawing>
      </w:r>
    </w:p>
    <w:p w:rsidR="00206D2C" w:rsidRPr="001F6318" w:rsidRDefault="00206D2C" w:rsidP="00206D2C">
      <w:pPr>
        <w:ind w:firstLine="0"/>
        <w:jc w:val="center"/>
      </w:pPr>
      <w:r>
        <w:t>Рис. 3.3</w:t>
      </w:r>
      <w:r w:rsidRPr="001F6318">
        <w:t>.</w:t>
      </w:r>
      <w:r>
        <w:t>1.</w:t>
      </w:r>
      <w:r w:rsidRPr="001F6318">
        <w:t xml:space="preserve"> Перевірка сайту на биті посилання</w:t>
      </w:r>
    </w:p>
    <w:p w:rsidR="00206D2C" w:rsidRPr="001F6318" w:rsidRDefault="00206D2C" w:rsidP="00206D2C">
      <w:pPr>
        <w:ind w:firstLine="0"/>
      </w:pPr>
      <w:r>
        <w:rPr>
          <w:noProof/>
          <w:lang w:val="en-US" w:eastAsia="en-US"/>
        </w:rPr>
        <w:lastRenderedPageBreak/>
        <w:drawing>
          <wp:inline distT="0" distB="0" distL="0" distR="0">
            <wp:extent cx="6147435" cy="296799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47435" cy="2967990"/>
                    </a:xfrm>
                    <a:prstGeom prst="rect">
                      <a:avLst/>
                    </a:prstGeom>
                    <a:noFill/>
                    <a:ln>
                      <a:noFill/>
                    </a:ln>
                  </pic:spPr>
                </pic:pic>
              </a:graphicData>
            </a:graphic>
          </wp:inline>
        </w:drawing>
      </w:r>
    </w:p>
    <w:p w:rsidR="00206D2C" w:rsidRPr="001F6318" w:rsidRDefault="00206D2C" w:rsidP="00206D2C">
      <w:pPr>
        <w:ind w:firstLine="0"/>
        <w:jc w:val="center"/>
      </w:pPr>
      <w:r>
        <w:t>Рис. 3.3</w:t>
      </w:r>
      <w:r w:rsidRPr="001F6318">
        <w:t>.</w:t>
      </w:r>
      <w:r>
        <w:t>2.</w:t>
      </w:r>
      <w:r w:rsidRPr="001F6318">
        <w:t xml:space="preserve"> Зага</w:t>
      </w:r>
      <w:r>
        <w:t>льна статистика перевірки сайту</w:t>
      </w:r>
    </w:p>
    <w:p w:rsidR="00206D2C" w:rsidRPr="001F6318" w:rsidRDefault="00206D2C" w:rsidP="00206D2C">
      <w:pPr>
        <w:pStyle w:val="aff"/>
        <w:ind w:firstLine="0"/>
        <w:jc w:val="center"/>
      </w:pPr>
      <w:r>
        <w:rPr>
          <w:noProof/>
          <w:lang w:val="en-US" w:eastAsia="en-US"/>
        </w:rPr>
        <w:drawing>
          <wp:inline distT="0" distB="0" distL="0" distR="0">
            <wp:extent cx="5697220" cy="28416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97220" cy="2841625"/>
                    </a:xfrm>
                    <a:prstGeom prst="rect">
                      <a:avLst/>
                    </a:prstGeom>
                    <a:noFill/>
                    <a:ln>
                      <a:noFill/>
                    </a:ln>
                  </pic:spPr>
                </pic:pic>
              </a:graphicData>
            </a:graphic>
          </wp:inline>
        </w:drawing>
      </w:r>
    </w:p>
    <w:p w:rsidR="00206D2C" w:rsidRPr="001F6318" w:rsidRDefault="00206D2C" w:rsidP="00206D2C">
      <w:pPr>
        <w:pStyle w:val="aff"/>
        <w:jc w:val="center"/>
      </w:pPr>
      <w:r w:rsidRPr="001F6318">
        <w:t>Рис.</w:t>
      </w:r>
      <w:r>
        <w:t xml:space="preserve"> 3.3</w:t>
      </w:r>
      <w:r w:rsidRPr="001F6318">
        <w:t>.</w:t>
      </w:r>
      <w:r>
        <w:t>3.</w:t>
      </w:r>
      <w:r w:rsidRPr="001F6318">
        <w:t xml:space="preserve"> </w:t>
      </w:r>
      <w:r>
        <w:t>Графік при навантаженому тестуванню</w:t>
      </w:r>
    </w:p>
    <w:p w:rsidR="00206D2C" w:rsidRPr="002F3FD0" w:rsidRDefault="00206D2C" w:rsidP="00206D2C">
      <w:pPr>
        <w:pStyle w:val="aff"/>
        <w:ind w:firstLine="709"/>
        <w:rPr>
          <w:lang w:val="ru-RU"/>
        </w:rPr>
      </w:pPr>
      <w:r>
        <w:t xml:space="preserve">Для навантаженого тестування було вказано 50 користувачів які одночасно зайшли на сайта та почали працювати з ним. Як видно з (рис. 3.3.3) максимальний відгук користувачу 91 </w:t>
      </w:r>
      <w:r>
        <w:rPr>
          <w:lang w:val="en-US"/>
        </w:rPr>
        <w:t>ms</w:t>
      </w:r>
      <w:r w:rsidRPr="002F3FD0">
        <w:rPr>
          <w:lang w:val="ru-RU"/>
        </w:rPr>
        <w:t>.</w:t>
      </w:r>
    </w:p>
    <w:p w:rsidR="00206D2C" w:rsidRPr="001F6318" w:rsidRDefault="00206D2C" w:rsidP="00206D2C">
      <w:pPr>
        <w:pStyle w:val="aff"/>
        <w:ind w:firstLine="709"/>
      </w:pPr>
      <w:r w:rsidRPr="001F6318">
        <w:t xml:space="preserve">Отже було проведено комплексне тестування </w:t>
      </w:r>
      <w:r>
        <w:t xml:space="preserve">веб-сервісу бюро знахідок, що виявило основні помилки та </w:t>
      </w:r>
      <w:r w:rsidRPr="00E61292">
        <w:rPr>
          <w:bCs/>
          <w:color w:val="212121"/>
          <w:shd w:val="clear" w:color="auto" w:fill="FFFFFF"/>
        </w:rPr>
        <w:t>застереження</w:t>
      </w:r>
      <w:r>
        <w:rPr>
          <w:bCs/>
          <w:color w:val="212121"/>
          <w:shd w:val="clear" w:color="auto" w:fill="FFFFFF"/>
        </w:rPr>
        <w:t xml:space="preserve"> щодо роботи програми</w:t>
      </w:r>
      <w:r w:rsidRPr="001F6318">
        <w:t>.</w:t>
      </w:r>
      <w:r>
        <w:t xml:space="preserve"> </w:t>
      </w:r>
      <w:r w:rsidRPr="001F6318">
        <w:t>Всі помилки було виправлено, на даний час сайт працює коректно т</w:t>
      </w:r>
      <w:r>
        <w:t>а виконує всі поставлені задачі</w:t>
      </w:r>
      <w:r w:rsidRPr="001F6318">
        <w:t>.</w:t>
      </w:r>
    </w:p>
    <w:p w:rsidR="00206D2C" w:rsidRPr="001F6318" w:rsidRDefault="00206D2C" w:rsidP="00206D2C">
      <w:pPr>
        <w:pStyle w:val="2"/>
        <w:numPr>
          <w:ilvl w:val="0"/>
          <w:numId w:val="0"/>
        </w:numPr>
        <w:ind w:left="709"/>
      </w:pPr>
      <w:bookmarkStart w:id="65" w:name="_Toc482351345"/>
      <w:bookmarkStart w:id="66" w:name="_Toc482712268"/>
      <w:bookmarkStart w:id="67" w:name="_Toc482712687"/>
      <w:bookmarkStart w:id="68" w:name="_Toc529910964"/>
      <w:r w:rsidRPr="001F6318">
        <w:lastRenderedPageBreak/>
        <w:t>Висновки до розділу 3</w:t>
      </w:r>
      <w:bookmarkEnd w:id="65"/>
      <w:bookmarkEnd w:id="66"/>
      <w:bookmarkEnd w:id="67"/>
      <w:bookmarkEnd w:id="68"/>
    </w:p>
    <w:p w:rsidR="00206D2C" w:rsidRPr="001F6318" w:rsidRDefault="00206D2C" w:rsidP="00206D2C">
      <w:pPr>
        <w:ind w:firstLine="709"/>
      </w:pPr>
      <w:r w:rsidRPr="001F6318">
        <w:t>В даному розділі було наведено порядок налаштування системи та визначено, що розроблений програмний код не потребує спеціалізованого апаратного забезпечення, додаткових налаштувань та засобів для розгортання крім стандартних для більшості сучасних сайтів.</w:t>
      </w:r>
    </w:p>
    <w:p w:rsidR="00206D2C" w:rsidRDefault="00206D2C" w:rsidP="00206D2C">
      <w:pPr>
        <w:ind w:firstLine="709"/>
      </w:pPr>
      <w:r>
        <w:t xml:space="preserve">Покроковий опис роботи з даним програмним продуктом показує, що веб-сервіс має простий та зрозумілий користувачу  структурний інтерфейс, а також логічний порядок роботи з ним, що забезпечує швидке навчання роботи з сайтом. </w:t>
      </w:r>
    </w:p>
    <w:p w:rsidR="00206D2C" w:rsidRPr="001F6318" w:rsidRDefault="00206D2C" w:rsidP="00206D2C">
      <w:pPr>
        <w:ind w:firstLine="709"/>
      </w:pPr>
      <w:r>
        <w:t>Реалізований додаток містить в своєму складі інтерфейси адміністратора, модератора та користувача. Для адміністраторів передбачено інтерфейс для перегляду статистики. Для модератора передбачено модерація оголошень створеними користувачами. Для зареєстрованих користувачів передбачено інтерфейс для перегляду своїх оглошень, створеня, редагування та видалення оголошень, відправлення повідомлення автору об</w:t>
      </w:r>
      <w:r w:rsidRPr="002F3FD0">
        <w:rPr>
          <w:lang w:val="ru-RU"/>
        </w:rPr>
        <w:t>’</w:t>
      </w:r>
      <w:r>
        <w:t>яви.</w:t>
      </w:r>
    </w:p>
    <w:p w:rsidR="00206D2C" w:rsidRPr="001F6318" w:rsidRDefault="00206D2C" w:rsidP="00206D2C">
      <w:r>
        <w:t xml:space="preserve"> Було п</w:t>
      </w:r>
      <w:r w:rsidRPr="001F6318">
        <w:t>роведен</w:t>
      </w:r>
      <w:r>
        <w:t>е</w:t>
      </w:r>
      <w:r w:rsidRPr="001F6318">
        <w:t xml:space="preserve"> компл</w:t>
      </w:r>
      <w:r>
        <w:t xml:space="preserve">ексне тестування, що виявило основні помилки та </w:t>
      </w:r>
      <w:r w:rsidRPr="00E61292">
        <w:rPr>
          <w:bCs/>
          <w:color w:val="212121"/>
          <w:shd w:val="clear" w:color="auto" w:fill="FFFFFF"/>
        </w:rPr>
        <w:t>застереження</w:t>
      </w:r>
      <w:r>
        <w:rPr>
          <w:bCs/>
          <w:color w:val="212121"/>
          <w:shd w:val="clear" w:color="auto" w:fill="FFFFFF"/>
        </w:rPr>
        <w:t xml:space="preserve"> щодо роботи програми</w:t>
      </w:r>
      <w:r w:rsidRPr="001F6318">
        <w:t>.</w:t>
      </w:r>
      <w:r>
        <w:t xml:space="preserve"> </w:t>
      </w:r>
      <w:r w:rsidRPr="001F6318">
        <w:t>Всі помилки було виправлено, на даний час сайт працює коректно та виконує всі поставлені задачі.</w:t>
      </w:r>
    </w:p>
    <w:p w:rsidR="00206D2C" w:rsidRPr="001F6318" w:rsidRDefault="00206D2C" w:rsidP="00206D2C">
      <w:pPr>
        <w:pStyle w:val="1"/>
      </w:pPr>
      <w:r w:rsidRPr="001F6318">
        <w:br w:type="page"/>
      </w:r>
      <w:bookmarkStart w:id="69" w:name="_Toc482712269"/>
      <w:bookmarkStart w:id="70" w:name="_Toc529910965"/>
      <w:r w:rsidRPr="001F6318">
        <w:lastRenderedPageBreak/>
        <w:t>ВИСНОВКИ</w:t>
      </w:r>
      <w:bookmarkEnd w:id="69"/>
      <w:bookmarkEnd w:id="70"/>
    </w:p>
    <w:p w:rsidR="00206D2C" w:rsidRPr="00D35C75" w:rsidRDefault="00206D2C" w:rsidP="00206D2C">
      <w:pPr>
        <w:ind w:firstLine="709"/>
        <w:rPr>
          <w:bCs/>
          <w:kern w:val="32"/>
          <w:szCs w:val="32"/>
        </w:rPr>
      </w:pPr>
      <w:r w:rsidRPr="001F6318">
        <w:rPr>
          <w:bCs/>
          <w:color w:val="000000"/>
          <w:kern w:val="32"/>
          <w:szCs w:val="32"/>
        </w:rPr>
        <w:t xml:space="preserve">Під час виконання випускної роботи бакалавра було спроектовано та </w:t>
      </w:r>
      <w:r w:rsidRPr="00D35C75">
        <w:rPr>
          <w:bCs/>
          <w:kern w:val="32"/>
          <w:szCs w:val="32"/>
        </w:rPr>
        <w:t xml:space="preserve">реалізовано </w:t>
      </w:r>
      <w:r>
        <w:rPr>
          <w:bCs/>
          <w:kern w:val="32"/>
          <w:szCs w:val="32"/>
        </w:rPr>
        <w:t>веб-сервіс бюро знахідок, а також виконано</w:t>
      </w:r>
      <w:r w:rsidRPr="00D35C75">
        <w:rPr>
          <w:bCs/>
          <w:kern w:val="32"/>
          <w:szCs w:val="32"/>
        </w:rPr>
        <w:t xml:space="preserve"> наступні завдання: </w:t>
      </w:r>
    </w:p>
    <w:p w:rsidR="00206D2C" w:rsidRPr="00D35C75" w:rsidRDefault="00206D2C" w:rsidP="00206D2C">
      <w:pPr>
        <w:numPr>
          <w:ilvl w:val="0"/>
          <w:numId w:val="3"/>
        </w:numPr>
        <w:tabs>
          <w:tab w:val="left" w:pos="1134"/>
        </w:tabs>
        <w:ind w:left="0" w:firstLine="709"/>
        <w:rPr>
          <w:bCs/>
          <w:kern w:val="32"/>
          <w:szCs w:val="32"/>
        </w:rPr>
      </w:pPr>
      <w:r>
        <w:rPr>
          <w:bCs/>
          <w:kern w:val="32"/>
          <w:szCs w:val="32"/>
        </w:rPr>
        <w:t xml:space="preserve">Здійснено аналіз напрямків використання інформаційних технологій для </w:t>
      </w:r>
      <w:r w:rsidRPr="00D35C75">
        <w:t>автоматизації</w:t>
      </w:r>
      <w:r>
        <w:rPr>
          <w:bCs/>
          <w:kern w:val="32"/>
          <w:szCs w:val="32"/>
        </w:rPr>
        <w:t xml:space="preserve"> роботи програмного продукту. </w:t>
      </w:r>
      <w:r w:rsidRPr="00D35C75">
        <w:rPr>
          <w:bCs/>
          <w:kern w:val="32"/>
          <w:szCs w:val="32"/>
        </w:rPr>
        <w:t xml:space="preserve">Проведений аналіз предметної області дозволив правильно поставити основну задачу </w:t>
      </w:r>
      <w:r>
        <w:rPr>
          <w:bCs/>
          <w:kern w:val="32"/>
          <w:szCs w:val="32"/>
        </w:rPr>
        <w:t>веб-сервісу бюро знахідок</w:t>
      </w:r>
      <w:r w:rsidRPr="00D35C75">
        <w:rPr>
          <w:bCs/>
          <w:kern w:val="32"/>
          <w:szCs w:val="32"/>
        </w:rPr>
        <w:t xml:space="preserve"> та необхідність реалізації засобів управління контентом сайту написання функціональних модулів, створення, редагування, видалення</w:t>
      </w:r>
      <w:r>
        <w:rPr>
          <w:bCs/>
          <w:kern w:val="32"/>
          <w:szCs w:val="32"/>
        </w:rPr>
        <w:t>, фільтрація та</w:t>
      </w:r>
      <w:r w:rsidRPr="00D35C75">
        <w:rPr>
          <w:bCs/>
          <w:kern w:val="32"/>
          <w:szCs w:val="32"/>
        </w:rPr>
        <w:t xml:space="preserve"> пошук оголошень.</w:t>
      </w:r>
    </w:p>
    <w:p w:rsidR="00206D2C" w:rsidRPr="00D35C75" w:rsidRDefault="00206D2C" w:rsidP="00206D2C">
      <w:pPr>
        <w:numPr>
          <w:ilvl w:val="0"/>
          <w:numId w:val="3"/>
        </w:numPr>
        <w:tabs>
          <w:tab w:val="left" w:pos="1134"/>
        </w:tabs>
        <w:ind w:left="0" w:firstLine="709"/>
      </w:pPr>
      <w:r>
        <w:t>Проаналізовано аналоги програмного продукту, такі як: «</w:t>
      </w:r>
      <w:r w:rsidRPr="00570E83">
        <w:t>Всеукраинское в</w:t>
      </w:r>
      <w:r>
        <w:t>иртуальное онлайн-бюро находок «Верни»</w:t>
      </w:r>
      <w:r>
        <w:rPr>
          <w:color w:val="000000"/>
        </w:rPr>
        <w:t>»,</w:t>
      </w:r>
      <w:r>
        <w:t xml:space="preserve"> «Информационно поисков</w:t>
      </w:r>
      <w:r>
        <w:rPr>
          <w:lang w:val="ru-RU"/>
        </w:rPr>
        <w:t>ый портал РФ «Бюро находок»</w:t>
      </w:r>
      <w:r>
        <w:t>», «</w:t>
      </w:r>
      <w:r w:rsidRPr="00570E83">
        <w:t>Единая Национальная Служба «Бюро Находок»</w:t>
      </w:r>
      <w:r>
        <w:t>»,</w:t>
      </w:r>
      <w:r w:rsidRPr="00921E86">
        <w:t xml:space="preserve"> </w:t>
      </w:r>
      <w:r>
        <w:t>г</w:t>
      </w:r>
      <w:r w:rsidRPr="00570E83">
        <w:t>ромадська організація «LUCKFIND»</w:t>
      </w:r>
      <w:r>
        <w:t xml:space="preserve"> та визначено, що </w:t>
      </w:r>
      <w:r w:rsidRPr="00D35C75">
        <w:rPr>
          <w:bCs/>
          <w:kern w:val="32"/>
          <w:szCs w:val="32"/>
        </w:rPr>
        <w:t>основним</w:t>
      </w:r>
      <w:r>
        <w:t xml:space="preserve"> рисами нової системи мають бути наявний</w:t>
      </w:r>
      <w:r w:rsidRPr="001F6318">
        <w:t xml:space="preserve"> </w:t>
      </w:r>
      <w:r>
        <w:t>веб</w:t>
      </w:r>
      <w:r w:rsidRPr="001F6318">
        <w:t>-інтерфейс, модуль</w:t>
      </w:r>
      <w:r>
        <w:t xml:space="preserve"> створення, редагування та видалення оголошень, модуль модерації, модуль відправки повідомлення автору створеного оголошення, модуль фільтрації та реєстрації з наступною авторизацією.</w:t>
      </w:r>
    </w:p>
    <w:p w:rsidR="00206D2C" w:rsidRPr="001161F9" w:rsidRDefault="00206D2C" w:rsidP="00206D2C">
      <w:pPr>
        <w:numPr>
          <w:ilvl w:val="0"/>
          <w:numId w:val="3"/>
        </w:numPr>
        <w:tabs>
          <w:tab w:val="left" w:pos="1134"/>
        </w:tabs>
        <w:ind w:left="0" w:firstLine="709"/>
      </w:pPr>
      <w:r>
        <w:t xml:space="preserve">Обрано архітектурні шаблони – клієнт-серверний та паттерн </w:t>
      </w:r>
      <w:r>
        <w:rPr>
          <w:lang w:val="en-US"/>
        </w:rPr>
        <w:t>MVC</w:t>
      </w:r>
      <w:r w:rsidRPr="00EE1F17">
        <w:t>.</w:t>
      </w:r>
      <w:r w:rsidRPr="001161F9">
        <w:t xml:space="preserve"> </w:t>
      </w:r>
      <w:r>
        <w:t xml:space="preserve">Встановлено, </w:t>
      </w:r>
      <w:r w:rsidRPr="001161F9">
        <w:t>що даний</w:t>
      </w:r>
      <w:r>
        <w:t xml:space="preserve"> програмний продукт використовує</w:t>
      </w:r>
      <w:r w:rsidRPr="001161F9">
        <w:t xml:space="preserve"> архітектурн</w:t>
      </w:r>
      <w:r>
        <w:t>і</w:t>
      </w:r>
      <w:r w:rsidRPr="001161F9">
        <w:t xml:space="preserve"> шаблон</w:t>
      </w:r>
      <w:r>
        <w:t>и, які</w:t>
      </w:r>
      <w:r w:rsidRPr="001161F9">
        <w:t xml:space="preserve"> забезпечу</w:t>
      </w:r>
      <w:r>
        <w:t xml:space="preserve">ють </w:t>
      </w:r>
      <w:r w:rsidRPr="001161F9">
        <w:t xml:space="preserve">технологічні можливості для побудови гнучкого додатку із дотриманням принципів </w:t>
      </w:r>
      <w:r>
        <w:t>ООП</w:t>
      </w:r>
      <w:r w:rsidRPr="001161F9">
        <w:t>.</w:t>
      </w:r>
      <w:r>
        <w:t xml:space="preserve"> Такий підхід надає можливість на </w:t>
      </w:r>
      <w:r w:rsidRPr="001161F9">
        <w:t xml:space="preserve">успішну реалізацію проекту </w:t>
      </w:r>
      <w:r>
        <w:t>та</w:t>
      </w:r>
      <w:r w:rsidRPr="001161F9">
        <w:t xml:space="preserve"> подальшу його модифікацію та розвиток</w:t>
      </w:r>
      <w:r>
        <w:t>.</w:t>
      </w:r>
    </w:p>
    <w:p w:rsidR="00206D2C" w:rsidRPr="00704083" w:rsidRDefault="00206D2C" w:rsidP="00206D2C">
      <w:pPr>
        <w:numPr>
          <w:ilvl w:val="0"/>
          <w:numId w:val="3"/>
        </w:numPr>
        <w:tabs>
          <w:tab w:val="left" w:pos="1134"/>
        </w:tabs>
        <w:ind w:left="0" w:firstLine="709"/>
      </w:pPr>
      <w:r w:rsidRPr="001F6318">
        <w:rPr>
          <w:bCs/>
          <w:kern w:val="32"/>
          <w:szCs w:val="32"/>
        </w:rPr>
        <w:t xml:space="preserve">Для реалізації було вибрано наступні засоби: </w:t>
      </w:r>
      <w:r w:rsidRPr="001F6318">
        <w:rPr>
          <w:spacing w:val="6"/>
        </w:rPr>
        <w:t>мову розмітки гіпертекстових документів HTML5;</w:t>
      </w:r>
      <w:r w:rsidRPr="000457AC">
        <w:rPr>
          <w:spacing w:val="6"/>
        </w:rPr>
        <w:t xml:space="preserve"> </w:t>
      </w:r>
      <w:r w:rsidRPr="001F6318">
        <w:rPr>
          <w:spacing w:val="6"/>
        </w:rPr>
        <w:t>каскадні таблиці стилів CSS3;</w:t>
      </w:r>
      <w:r w:rsidRPr="000457AC">
        <w:rPr>
          <w:spacing w:val="6"/>
        </w:rPr>
        <w:t xml:space="preserve"> </w:t>
      </w:r>
      <w:r w:rsidRPr="001F6318">
        <w:rPr>
          <w:spacing w:val="6"/>
        </w:rPr>
        <w:t>браузерну мову програмування JavaScript та бібліотеку jQuery;</w:t>
      </w:r>
      <w:r w:rsidRPr="000457AC">
        <w:rPr>
          <w:spacing w:val="6"/>
        </w:rPr>
        <w:t xml:space="preserve"> </w:t>
      </w:r>
      <w:r w:rsidRPr="001F6318">
        <w:rPr>
          <w:spacing w:val="6"/>
        </w:rPr>
        <w:t>мову програмування РНР;</w:t>
      </w:r>
      <w:r w:rsidRPr="000457AC">
        <w:rPr>
          <w:spacing w:val="6"/>
        </w:rPr>
        <w:t xml:space="preserve"> </w:t>
      </w:r>
      <w:r w:rsidRPr="001F6318">
        <w:rPr>
          <w:spacing w:val="6"/>
        </w:rPr>
        <w:t>середовище керування базами даних MySQL;</w:t>
      </w:r>
      <w:r w:rsidRPr="000457AC">
        <w:rPr>
          <w:spacing w:val="6"/>
        </w:rPr>
        <w:t xml:space="preserve"> </w:t>
      </w:r>
      <w:r w:rsidRPr="001F6318">
        <w:rPr>
          <w:spacing w:val="6"/>
        </w:rPr>
        <w:t>пакет OpenServer;</w:t>
      </w:r>
      <w:r w:rsidRPr="000457AC">
        <w:rPr>
          <w:spacing w:val="6"/>
        </w:rPr>
        <w:t xml:space="preserve"> </w:t>
      </w:r>
      <w:r w:rsidRPr="001F6318">
        <w:rPr>
          <w:spacing w:val="6"/>
        </w:rPr>
        <w:t>графі</w:t>
      </w:r>
      <w:r>
        <w:rPr>
          <w:spacing w:val="6"/>
        </w:rPr>
        <w:t>чний редактор Adobe Photoshop C</w:t>
      </w:r>
      <w:r>
        <w:rPr>
          <w:spacing w:val="6"/>
          <w:lang w:val="en-US"/>
        </w:rPr>
        <w:t>C</w:t>
      </w:r>
      <w:r w:rsidRPr="002F3FD0">
        <w:rPr>
          <w:spacing w:val="6"/>
        </w:rPr>
        <w:t xml:space="preserve"> 2014</w:t>
      </w:r>
      <w:r w:rsidRPr="001F6318">
        <w:rPr>
          <w:spacing w:val="6"/>
        </w:rPr>
        <w:t>;</w:t>
      </w:r>
      <w:r w:rsidRPr="000457AC">
        <w:rPr>
          <w:spacing w:val="6"/>
        </w:rPr>
        <w:t xml:space="preserve"> </w:t>
      </w:r>
      <w:r w:rsidRPr="001F6318">
        <w:rPr>
          <w:spacing w:val="6"/>
        </w:rPr>
        <w:t xml:space="preserve">середа розробки </w:t>
      </w:r>
      <w:r>
        <w:rPr>
          <w:color w:val="000000"/>
        </w:rPr>
        <w:t xml:space="preserve">Atom </w:t>
      </w:r>
      <w:r w:rsidRPr="00804AA8">
        <w:rPr>
          <w:color w:val="000000"/>
        </w:rPr>
        <w:t>1.14.4</w:t>
      </w:r>
      <w:r>
        <w:rPr>
          <w:color w:val="000000"/>
          <w:spacing w:val="6"/>
        </w:rPr>
        <w:t>.</w:t>
      </w:r>
    </w:p>
    <w:p w:rsidR="00206D2C" w:rsidRPr="001F6318" w:rsidRDefault="00206D2C" w:rsidP="00206D2C">
      <w:pPr>
        <w:numPr>
          <w:ilvl w:val="0"/>
          <w:numId w:val="3"/>
        </w:numPr>
        <w:tabs>
          <w:tab w:val="left" w:pos="1134"/>
        </w:tabs>
        <w:ind w:left="0" w:firstLine="709"/>
      </w:pPr>
      <w:r>
        <w:lastRenderedPageBreak/>
        <w:t>Визначено</w:t>
      </w:r>
      <w:r w:rsidRPr="001F6318">
        <w:t xml:space="preserve"> функціонал</w:t>
      </w:r>
      <w:r>
        <w:t>, який передбачає реєстрацію та авторизацію користувачів, створення, редагування та видалення оголошень. Веб-сайт містить методи модерації, фільтрація та пошуку оголошень.</w:t>
      </w:r>
      <w:r w:rsidRPr="001F6318">
        <w:t xml:space="preserve"> </w:t>
      </w:r>
    </w:p>
    <w:p w:rsidR="00206D2C" w:rsidRDefault="00206D2C" w:rsidP="00206D2C">
      <w:pPr>
        <w:numPr>
          <w:ilvl w:val="0"/>
          <w:numId w:val="3"/>
        </w:numPr>
        <w:tabs>
          <w:tab w:val="left" w:pos="1134"/>
        </w:tabs>
        <w:ind w:left="0" w:firstLine="709"/>
        <w:rPr>
          <w:bCs/>
        </w:rPr>
      </w:pPr>
      <w:r>
        <w:t xml:space="preserve">Створено </w:t>
      </w:r>
      <w:r w:rsidRPr="001F6318">
        <w:t>баз</w:t>
      </w:r>
      <w:r>
        <w:t>у</w:t>
      </w:r>
      <w:r w:rsidRPr="001F6318">
        <w:t xml:space="preserve"> даних у відповідності до </w:t>
      </w:r>
      <w:r w:rsidRPr="002C7D6E">
        <w:rPr>
          <w:bCs/>
          <w:kern w:val="32"/>
          <w:szCs w:val="32"/>
        </w:rPr>
        <w:t>вимог</w:t>
      </w:r>
      <w:r w:rsidRPr="001F6318">
        <w:t xml:space="preserve"> реляційної моделі</w:t>
      </w:r>
      <w:r>
        <w:t xml:space="preserve"> та</w:t>
      </w:r>
      <w:r w:rsidRPr="001F6318">
        <w:t xml:space="preserve"> </w:t>
      </w:r>
      <w:r>
        <w:t xml:space="preserve">встановили зв'язок за </w:t>
      </w:r>
      <w:r w:rsidRPr="00590C12">
        <w:t>ідентифікаційними</w:t>
      </w:r>
      <w:r>
        <w:t xml:space="preserve"> полями</w:t>
      </w:r>
      <w:r w:rsidRPr="001F6318">
        <w:t xml:space="preserve">. База даних складається з </w:t>
      </w:r>
      <w:r>
        <w:t>2</w:t>
      </w:r>
      <w:r w:rsidRPr="001F6318">
        <w:t xml:space="preserve"> таблиць</w:t>
      </w:r>
      <w:r>
        <w:t xml:space="preserve">: </w:t>
      </w:r>
      <w:r>
        <w:rPr>
          <w:lang w:val="en-US"/>
        </w:rPr>
        <w:t xml:space="preserve">users </w:t>
      </w:r>
      <w:r>
        <w:rPr>
          <w:lang w:val="ru-RU"/>
        </w:rPr>
        <w:t xml:space="preserve">та </w:t>
      </w:r>
      <w:r>
        <w:rPr>
          <w:lang w:val="en-US"/>
        </w:rPr>
        <w:t>ads</w:t>
      </w:r>
      <w:r w:rsidRPr="001F6318">
        <w:t>.</w:t>
      </w:r>
    </w:p>
    <w:p w:rsidR="00206D2C" w:rsidRPr="002C7D6E" w:rsidRDefault="00206D2C" w:rsidP="00206D2C">
      <w:pPr>
        <w:numPr>
          <w:ilvl w:val="0"/>
          <w:numId w:val="3"/>
        </w:numPr>
        <w:tabs>
          <w:tab w:val="left" w:pos="1134"/>
        </w:tabs>
        <w:ind w:left="0" w:firstLine="709"/>
        <w:rPr>
          <w:bCs/>
          <w:kern w:val="32"/>
          <w:szCs w:val="32"/>
        </w:rPr>
      </w:pPr>
      <w:r>
        <w:t>Реалізовано 1</w:t>
      </w:r>
      <w:r w:rsidRPr="002F3FD0">
        <w:rPr>
          <w:lang w:val="ru-RU"/>
        </w:rPr>
        <w:t>5</w:t>
      </w:r>
      <w:r>
        <w:t xml:space="preserve"> функцій, які </w:t>
      </w:r>
      <w:r w:rsidRPr="005C0910">
        <w:t xml:space="preserve">виконують пошукові запити та запити на вставку, видалення та зміну даних в таблиці. </w:t>
      </w:r>
    </w:p>
    <w:p w:rsidR="00206D2C" w:rsidRDefault="00206D2C" w:rsidP="00206D2C">
      <w:pPr>
        <w:numPr>
          <w:ilvl w:val="0"/>
          <w:numId w:val="3"/>
        </w:numPr>
        <w:tabs>
          <w:tab w:val="left" w:pos="1134"/>
        </w:tabs>
        <w:ind w:left="0" w:firstLine="709"/>
      </w:pPr>
      <w:r>
        <w:t xml:space="preserve">Описано покрокову роботу з програмним продуктом. Опис вказує, що веб-сервіс має простий та зрозумілий користувачу  структурний інтерфейс, а також логічний порядок роботи з ним, що забезпечує швидке навчання роботи з сайтом. </w:t>
      </w:r>
    </w:p>
    <w:p w:rsidR="00206D2C" w:rsidRPr="002C7D6E" w:rsidRDefault="00206D2C" w:rsidP="00206D2C">
      <w:pPr>
        <w:numPr>
          <w:ilvl w:val="0"/>
          <w:numId w:val="3"/>
        </w:numPr>
        <w:tabs>
          <w:tab w:val="left" w:pos="1134"/>
        </w:tabs>
        <w:ind w:left="0" w:firstLine="709"/>
      </w:pPr>
      <w:r>
        <w:t xml:space="preserve">Проаналізовано </w:t>
      </w:r>
      <w:r w:rsidRPr="001F6318">
        <w:t xml:space="preserve">програмний код </w:t>
      </w:r>
      <w:r>
        <w:t xml:space="preserve">та визначено, що він </w:t>
      </w:r>
      <w:r w:rsidRPr="001F6318">
        <w:t>не потребує спеціалізованого апаратного забезпечення, додаткових налаштувань та засобів для розгортання крім стандартних для більшості сучасних сайтів.</w:t>
      </w:r>
    </w:p>
    <w:p w:rsidR="00206D2C" w:rsidRPr="001F6318" w:rsidRDefault="00206D2C" w:rsidP="00206D2C">
      <w:pPr>
        <w:numPr>
          <w:ilvl w:val="0"/>
          <w:numId w:val="3"/>
        </w:numPr>
        <w:tabs>
          <w:tab w:val="left" w:pos="1134"/>
        </w:tabs>
        <w:ind w:left="0" w:firstLine="709"/>
        <w:rPr>
          <w:bCs/>
          <w:kern w:val="32"/>
          <w:szCs w:val="32"/>
        </w:rPr>
      </w:pPr>
      <w:r w:rsidRPr="001F6318">
        <w:rPr>
          <w:bCs/>
          <w:kern w:val="32"/>
          <w:szCs w:val="32"/>
        </w:rPr>
        <w:t xml:space="preserve">Проведено тестування </w:t>
      </w:r>
      <w:r>
        <w:rPr>
          <w:bCs/>
          <w:kern w:val="32"/>
          <w:szCs w:val="32"/>
        </w:rPr>
        <w:t>веб-сервісу бюро знахідок</w:t>
      </w:r>
      <w:r w:rsidRPr="001F6318">
        <w:t>.</w:t>
      </w:r>
      <w:r>
        <w:t xml:space="preserve"> Виявлені</w:t>
      </w:r>
      <w:r w:rsidRPr="001F6318">
        <w:t xml:space="preserve"> </w:t>
      </w:r>
      <w:r>
        <w:t>п</w:t>
      </w:r>
      <w:r w:rsidRPr="001F6318">
        <w:t>омилки було виправлено</w:t>
      </w:r>
      <w:r>
        <w:t>. С</w:t>
      </w:r>
      <w:r w:rsidRPr="001F6318">
        <w:t>айт працює коректно та виконує всі поставлені задачі.</w:t>
      </w:r>
    </w:p>
    <w:p w:rsidR="00206D2C" w:rsidRDefault="00206D2C" w:rsidP="00206D2C">
      <w:pPr>
        <w:ind w:firstLine="709"/>
        <w:rPr>
          <w:bCs/>
          <w:kern w:val="32"/>
          <w:szCs w:val="32"/>
        </w:rPr>
      </w:pPr>
      <w:r w:rsidRPr="001F6318">
        <w:rPr>
          <w:bCs/>
          <w:kern w:val="32"/>
          <w:szCs w:val="32"/>
        </w:rPr>
        <w:t>В подальшому</w:t>
      </w:r>
      <w:r>
        <w:rPr>
          <w:bCs/>
          <w:kern w:val="32"/>
          <w:szCs w:val="32"/>
        </w:rPr>
        <w:t xml:space="preserve"> даний веб-сервіс</w:t>
      </w:r>
      <w:r w:rsidRPr="001F6318">
        <w:rPr>
          <w:bCs/>
          <w:kern w:val="32"/>
          <w:szCs w:val="32"/>
        </w:rPr>
        <w:t xml:space="preserve"> </w:t>
      </w:r>
      <w:r>
        <w:rPr>
          <w:bCs/>
          <w:kern w:val="32"/>
          <w:szCs w:val="32"/>
        </w:rPr>
        <w:t>можна</w:t>
      </w:r>
      <w:r w:rsidRPr="001F6318">
        <w:rPr>
          <w:bCs/>
          <w:kern w:val="32"/>
          <w:szCs w:val="32"/>
        </w:rPr>
        <w:t xml:space="preserve"> </w:t>
      </w:r>
      <w:r>
        <w:rPr>
          <w:bCs/>
          <w:kern w:val="32"/>
          <w:szCs w:val="32"/>
        </w:rPr>
        <w:t>покращити</w:t>
      </w:r>
      <w:r w:rsidRPr="001F6318">
        <w:rPr>
          <w:bCs/>
          <w:kern w:val="32"/>
          <w:szCs w:val="32"/>
        </w:rPr>
        <w:t xml:space="preserve"> шляхом </w:t>
      </w:r>
      <w:r>
        <w:rPr>
          <w:bCs/>
          <w:kern w:val="32"/>
          <w:szCs w:val="32"/>
        </w:rPr>
        <w:t>оптимізації та додавання нових модулів</w:t>
      </w:r>
      <w:r w:rsidRPr="001F6318">
        <w:rPr>
          <w:bCs/>
          <w:kern w:val="32"/>
          <w:szCs w:val="32"/>
        </w:rPr>
        <w:t>.</w:t>
      </w:r>
    </w:p>
    <w:p w:rsidR="00206D2C" w:rsidRDefault="00206D2C" w:rsidP="00206D2C">
      <w:pPr>
        <w:ind w:firstLine="709"/>
        <w:rPr>
          <w:bCs/>
          <w:kern w:val="32"/>
          <w:szCs w:val="32"/>
        </w:rPr>
      </w:pPr>
    </w:p>
    <w:p w:rsidR="00206D2C" w:rsidRDefault="00206D2C" w:rsidP="00206D2C">
      <w:pPr>
        <w:pStyle w:val="S"/>
        <w:rPr>
          <w:bCs/>
        </w:rPr>
      </w:pPr>
    </w:p>
    <w:p w:rsidR="00206D2C" w:rsidRDefault="00206D2C" w:rsidP="00206D2C">
      <w:pPr>
        <w:pStyle w:val="S"/>
        <w:tabs>
          <w:tab w:val="left" w:pos="3600"/>
        </w:tabs>
      </w:pPr>
      <w:r>
        <w:tab/>
      </w:r>
    </w:p>
    <w:p w:rsidR="00206D2C" w:rsidRPr="00DA496C" w:rsidRDefault="00206D2C" w:rsidP="00206D2C">
      <w:pPr>
        <w:pStyle w:val="S"/>
        <w:rPr>
          <w:bCs/>
          <w:sz w:val="2"/>
          <w:szCs w:val="2"/>
        </w:rPr>
      </w:pPr>
      <w:r w:rsidRPr="00914FA3">
        <w:br w:type="page"/>
      </w:r>
    </w:p>
    <w:p w:rsidR="00206D2C" w:rsidRPr="00730778" w:rsidRDefault="00206D2C" w:rsidP="00206D2C">
      <w:pPr>
        <w:pStyle w:val="12"/>
      </w:pPr>
      <w:bookmarkStart w:id="71" w:name="_Toc529910966"/>
      <w:r>
        <w:lastRenderedPageBreak/>
        <w:t>СПИСОК ВИКОРИСТАНИХ ДЖЕРЕЛ</w:t>
      </w:r>
      <w:bookmarkEnd w:id="71"/>
    </w:p>
    <w:p w:rsidR="00206D2C" w:rsidRPr="001F6318" w:rsidRDefault="00206D2C" w:rsidP="00206D2C">
      <w:pPr>
        <w:numPr>
          <w:ilvl w:val="0"/>
          <w:numId w:val="4"/>
        </w:numPr>
        <w:rPr>
          <w:b/>
          <w:bCs/>
          <w:color w:val="000000"/>
          <w:kern w:val="32"/>
          <w:szCs w:val="32"/>
        </w:rPr>
      </w:pPr>
      <w:r>
        <w:t>Петюшкин А. В. «HTML</w:t>
      </w:r>
      <w:r>
        <w:rPr>
          <w:lang w:val="ru-RU"/>
        </w:rPr>
        <w:t>.</w:t>
      </w:r>
      <w:r w:rsidRPr="00EB1874">
        <w:rPr>
          <w:lang w:val="ru-RU"/>
        </w:rPr>
        <w:t xml:space="preserve"> Экспр</w:t>
      </w:r>
      <w:r>
        <w:rPr>
          <w:lang w:val="ru-RU"/>
        </w:rPr>
        <w:t>есс-курс</w:t>
      </w:r>
      <w:r>
        <w:t>», – СПб.: БХВ – Петербург, 2003,– 256 с</w:t>
      </w:r>
      <w:r w:rsidRPr="001F6318">
        <w:rPr>
          <w:color w:val="000000"/>
          <w:shd w:val="clear" w:color="auto" w:fill="FFFFFF"/>
        </w:rPr>
        <w:t>.</w:t>
      </w:r>
    </w:p>
    <w:p w:rsidR="00206D2C" w:rsidRPr="00BA06E9" w:rsidRDefault="00206D2C" w:rsidP="00206D2C">
      <w:pPr>
        <w:numPr>
          <w:ilvl w:val="0"/>
          <w:numId w:val="4"/>
        </w:numPr>
        <w:rPr>
          <w:b/>
          <w:bCs/>
          <w:color w:val="000000"/>
          <w:kern w:val="32"/>
          <w:szCs w:val="32"/>
        </w:rPr>
      </w:pPr>
      <w:r w:rsidRPr="001F6318">
        <w:rPr>
          <w:bCs/>
          <w:iCs/>
          <w:szCs w:val="20"/>
          <w:lang w:eastAsia="ru-RU"/>
        </w:rPr>
        <w:t>Э.</w:t>
      </w:r>
      <w:r>
        <w:rPr>
          <w:bCs/>
          <w:iCs/>
          <w:szCs w:val="20"/>
          <w:lang w:eastAsia="ru-RU"/>
        </w:rPr>
        <w:t> </w:t>
      </w:r>
      <w:r w:rsidRPr="001F6318">
        <w:rPr>
          <w:bCs/>
          <w:iCs/>
          <w:szCs w:val="20"/>
          <w:lang w:eastAsia="ru-RU"/>
        </w:rPr>
        <w:t>Харрис</w:t>
      </w:r>
      <w:r>
        <w:rPr>
          <w:bCs/>
          <w:iCs/>
          <w:szCs w:val="20"/>
          <w:lang w:eastAsia="ru-RU"/>
        </w:rPr>
        <w:t>,</w:t>
      </w:r>
      <w:r w:rsidRPr="001F6318">
        <w:rPr>
          <w:bCs/>
          <w:iCs/>
          <w:szCs w:val="20"/>
          <w:lang w:eastAsia="ru-RU"/>
        </w:rPr>
        <w:t xml:space="preserve"> PHP/MySQL для начинающих, пер. с англ.</w:t>
      </w:r>
      <w:r>
        <w:rPr>
          <w:bCs/>
          <w:iCs/>
          <w:szCs w:val="20"/>
          <w:lang w:eastAsia="ru-RU"/>
        </w:rPr>
        <w:t xml:space="preserve"> М.: КУДИЦ–ОБРАЗ, 2005, </w:t>
      </w:r>
      <w:r w:rsidRPr="001F6318">
        <w:rPr>
          <w:bCs/>
          <w:iCs/>
          <w:szCs w:val="20"/>
          <w:lang w:eastAsia="ru-RU"/>
        </w:rPr>
        <w:t>384 с.</w:t>
      </w:r>
    </w:p>
    <w:p w:rsidR="00206D2C" w:rsidRPr="00BA06E9" w:rsidRDefault="00206D2C" w:rsidP="00206D2C">
      <w:pPr>
        <w:numPr>
          <w:ilvl w:val="0"/>
          <w:numId w:val="4"/>
        </w:numPr>
        <w:rPr>
          <w:b/>
          <w:bCs/>
          <w:color w:val="000000"/>
          <w:kern w:val="32"/>
          <w:szCs w:val="32"/>
        </w:rPr>
      </w:pPr>
      <w:r>
        <w:rPr>
          <w:bCs/>
          <w:iCs/>
          <w:szCs w:val="20"/>
          <w:lang w:eastAsia="ru-RU"/>
        </w:rPr>
        <w:t xml:space="preserve">Шеллі Пауерс, Вивчаючи </w:t>
      </w:r>
      <w:r>
        <w:rPr>
          <w:bCs/>
          <w:iCs/>
          <w:szCs w:val="20"/>
          <w:lang w:val="en-US" w:eastAsia="ru-RU"/>
        </w:rPr>
        <w:t>Javascript</w:t>
      </w:r>
      <w:r w:rsidRPr="002F3FD0">
        <w:rPr>
          <w:bCs/>
          <w:iCs/>
          <w:szCs w:val="20"/>
          <w:lang w:val="ru-RU" w:eastAsia="ru-RU"/>
        </w:rPr>
        <w:t>, М.: МетаТехнология, 2006, 240 с.</w:t>
      </w:r>
    </w:p>
    <w:p w:rsidR="00206D2C" w:rsidRPr="00BA06E9" w:rsidRDefault="00206D2C" w:rsidP="00206D2C">
      <w:pPr>
        <w:numPr>
          <w:ilvl w:val="0"/>
          <w:numId w:val="4"/>
        </w:numPr>
        <w:rPr>
          <w:b/>
          <w:bCs/>
          <w:color w:val="000000"/>
          <w:kern w:val="32"/>
          <w:szCs w:val="32"/>
        </w:rPr>
      </w:pPr>
      <w:r>
        <w:rPr>
          <w:bCs/>
          <w:iCs/>
          <w:szCs w:val="20"/>
          <w:lang w:eastAsia="ru-RU"/>
        </w:rPr>
        <w:t xml:space="preserve">С. Стефанов, Шаблони </w:t>
      </w:r>
      <w:r>
        <w:rPr>
          <w:bCs/>
          <w:iCs/>
          <w:szCs w:val="20"/>
          <w:lang w:val="en-US" w:eastAsia="ru-RU"/>
        </w:rPr>
        <w:t>Javascript</w:t>
      </w:r>
      <w:r w:rsidRPr="002F3FD0">
        <w:rPr>
          <w:bCs/>
          <w:iCs/>
          <w:szCs w:val="20"/>
          <w:lang w:val="ru-RU" w:eastAsia="ru-RU"/>
        </w:rPr>
        <w:t>. СПб.: БХВ, Петербург, 2013, 124 с.</w:t>
      </w:r>
    </w:p>
    <w:p w:rsidR="00206D2C" w:rsidRPr="00BA06E9" w:rsidRDefault="00206D2C" w:rsidP="00206D2C">
      <w:pPr>
        <w:numPr>
          <w:ilvl w:val="0"/>
          <w:numId w:val="4"/>
        </w:numPr>
        <w:rPr>
          <w:b/>
          <w:bCs/>
          <w:color w:val="000000"/>
          <w:kern w:val="32"/>
          <w:szCs w:val="32"/>
        </w:rPr>
      </w:pPr>
      <w:r>
        <w:rPr>
          <w:bCs/>
          <w:iCs/>
          <w:szCs w:val="20"/>
          <w:lang w:eastAsia="ru-RU"/>
        </w:rPr>
        <w:t xml:space="preserve">Д. Герман, Ефективний </w:t>
      </w:r>
      <w:r>
        <w:rPr>
          <w:bCs/>
          <w:iCs/>
          <w:szCs w:val="20"/>
          <w:lang w:val="en-US" w:eastAsia="ru-RU"/>
        </w:rPr>
        <w:t>Javascript</w:t>
      </w:r>
      <w:r w:rsidRPr="002F3FD0">
        <w:rPr>
          <w:bCs/>
          <w:iCs/>
          <w:szCs w:val="20"/>
          <w:lang w:val="ru-RU" w:eastAsia="ru-RU"/>
        </w:rPr>
        <w:t>. М.: БИНОМ, 2016, 236 с.</w:t>
      </w:r>
    </w:p>
    <w:p w:rsidR="00206D2C" w:rsidRPr="00BA06E9" w:rsidRDefault="00206D2C" w:rsidP="00206D2C">
      <w:pPr>
        <w:numPr>
          <w:ilvl w:val="0"/>
          <w:numId w:val="4"/>
        </w:numPr>
        <w:rPr>
          <w:b/>
          <w:bCs/>
          <w:color w:val="000000"/>
          <w:kern w:val="32"/>
          <w:szCs w:val="32"/>
        </w:rPr>
      </w:pPr>
      <w:r w:rsidRPr="00730778">
        <w:rPr>
          <w:bCs/>
          <w:szCs w:val="20"/>
          <w:lang w:eastAsia="ru-RU"/>
        </w:rPr>
        <w:t>Довідниково</w:t>
      </w:r>
      <w:r w:rsidRPr="00F030FF">
        <w:rPr>
          <w:color w:val="000000"/>
          <w:shd w:val="clear" w:color="auto" w:fill="FFFFFF"/>
        </w:rPr>
        <w:t>-інформаційний портал htmlbook [</w:t>
      </w:r>
      <w:r>
        <w:rPr>
          <w:color w:val="000000"/>
          <w:shd w:val="clear" w:color="auto" w:fill="FFFFFF"/>
          <w:lang w:val="ru-RU"/>
        </w:rPr>
        <w:t>Електроний ресурс</w:t>
      </w:r>
      <w:r w:rsidRPr="00F030FF">
        <w:rPr>
          <w:color w:val="000000"/>
          <w:shd w:val="clear" w:color="auto" w:fill="FFFFFF"/>
        </w:rPr>
        <w:t>]</w:t>
      </w:r>
      <w:r w:rsidRPr="00E259C3">
        <w:rPr>
          <w:color w:val="000000"/>
          <w:shd w:val="clear" w:color="auto" w:fill="FFFFFF"/>
        </w:rPr>
        <w:t>.</w:t>
      </w:r>
      <w:r w:rsidRPr="00F030FF">
        <w:rPr>
          <w:color w:val="000000"/>
          <w:shd w:val="clear" w:color="auto" w:fill="FFFFFF"/>
        </w:rPr>
        <w:t xml:space="preserve"> </w:t>
      </w:r>
      <w:r>
        <w:rPr>
          <w:color w:val="000000"/>
          <w:shd w:val="clear" w:color="auto" w:fill="FFFFFF"/>
          <w:lang w:val="ru-RU"/>
        </w:rPr>
        <w:t>Доступ за посиланням</w:t>
      </w:r>
      <w:r w:rsidRPr="00F030FF">
        <w:rPr>
          <w:color w:val="000000"/>
          <w:shd w:val="clear" w:color="auto" w:fill="FFFFFF"/>
        </w:rPr>
        <w:t xml:space="preserve">: </w:t>
      </w:r>
      <w:r w:rsidRPr="005C3563">
        <w:rPr>
          <w:rStyle w:val="a5"/>
          <w:shd w:val="clear" w:color="auto" w:fill="FFFFFF"/>
        </w:rPr>
        <w:t>http://htmlbook.ru/.</w:t>
      </w:r>
      <w:r>
        <w:rPr>
          <w:rStyle w:val="a5"/>
          <w:shd w:val="clear" w:color="auto" w:fill="FFFFFF"/>
        </w:rPr>
        <w:t xml:space="preserve"> </w:t>
      </w:r>
      <w:r w:rsidRPr="005C3563">
        <w:rPr>
          <w:color w:val="000000"/>
        </w:rPr>
        <w:t xml:space="preserve"> </w:t>
      </w:r>
      <w:r w:rsidRPr="0071488E">
        <w:rPr>
          <w:color w:val="000000"/>
        </w:rPr>
        <w:t xml:space="preserve">[Дата </w:t>
      </w:r>
      <w:r w:rsidRPr="0071488E">
        <w:rPr>
          <w:color w:val="000000"/>
          <w:shd w:val="clear" w:color="auto" w:fill="FFFFFF"/>
        </w:rPr>
        <w:t xml:space="preserve">звернення </w:t>
      </w:r>
      <w:r>
        <w:rPr>
          <w:color w:val="000000"/>
          <w:shd w:val="clear" w:color="auto" w:fill="FFFFFF"/>
        </w:rPr>
        <w:t>20</w:t>
      </w:r>
      <w:r w:rsidRPr="0071488E">
        <w:rPr>
          <w:color w:val="000000"/>
          <w:shd w:val="clear" w:color="auto" w:fill="FFFFFF"/>
        </w:rPr>
        <w:t>.03.2017 р.]</w:t>
      </w:r>
    </w:p>
    <w:p w:rsidR="00206D2C" w:rsidRPr="00BA06E9" w:rsidRDefault="00206D2C" w:rsidP="00206D2C">
      <w:pPr>
        <w:numPr>
          <w:ilvl w:val="0"/>
          <w:numId w:val="4"/>
        </w:numPr>
        <w:rPr>
          <w:b/>
          <w:bCs/>
          <w:color w:val="000000"/>
          <w:kern w:val="32"/>
          <w:szCs w:val="32"/>
        </w:rPr>
      </w:pPr>
      <w:r w:rsidRPr="00BA06E9">
        <w:t>Современный учебник Javascript</w:t>
      </w:r>
      <w:r w:rsidRPr="00F030FF">
        <w:rPr>
          <w:color w:val="000000"/>
          <w:shd w:val="clear" w:color="auto" w:fill="FFFFFF"/>
        </w:rPr>
        <w:t xml:space="preserve"> [</w:t>
      </w:r>
      <w:r w:rsidRPr="0071488E">
        <w:rPr>
          <w:color w:val="000000"/>
          <w:shd w:val="clear" w:color="auto" w:fill="FFFFFF"/>
        </w:rPr>
        <w:t>Електроний ресур</w:t>
      </w:r>
      <w:r w:rsidRPr="00F030FF">
        <w:rPr>
          <w:color w:val="000000"/>
          <w:shd w:val="clear" w:color="auto" w:fill="FFFFFF"/>
        </w:rPr>
        <w:t>]</w:t>
      </w:r>
      <w:r w:rsidRPr="00E259C3">
        <w:rPr>
          <w:color w:val="000000"/>
          <w:shd w:val="clear" w:color="auto" w:fill="FFFFFF"/>
        </w:rPr>
        <w:t>.</w:t>
      </w:r>
      <w:r w:rsidRPr="00F030FF">
        <w:rPr>
          <w:color w:val="000000"/>
          <w:shd w:val="clear" w:color="auto" w:fill="FFFFFF"/>
        </w:rPr>
        <w:t xml:space="preserve"> </w:t>
      </w:r>
      <w:r w:rsidRPr="0071488E">
        <w:rPr>
          <w:color w:val="000000"/>
          <w:shd w:val="clear" w:color="auto" w:fill="FFFFFF"/>
        </w:rPr>
        <w:t>Доступ за посиланням</w:t>
      </w:r>
      <w:r w:rsidRPr="00F030FF">
        <w:rPr>
          <w:color w:val="000000"/>
          <w:shd w:val="clear" w:color="auto" w:fill="FFFFFF"/>
        </w:rPr>
        <w:t xml:space="preserve">: </w:t>
      </w:r>
      <w:r w:rsidRPr="00F42AAC">
        <w:rPr>
          <w:bCs/>
          <w:color w:val="0000FF"/>
          <w:kern w:val="32"/>
          <w:szCs w:val="32"/>
          <w:u w:val="single"/>
        </w:rPr>
        <w:t>http://learn.javascript.ru</w:t>
      </w:r>
      <w:r>
        <w:rPr>
          <w:color w:val="000000"/>
          <w:shd w:val="clear" w:color="auto" w:fill="FFFFFF"/>
        </w:rPr>
        <w:t>. [Дата звернення 12.04</w:t>
      </w:r>
      <w:r w:rsidRPr="0071488E">
        <w:rPr>
          <w:color w:val="000000"/>
          <w:shd w:val="clear" w:color="auto" w:fill="FFFFFF"/>
        </w:rPr>
        <w:t>.2017 р.]</w:t>
      </w:r>
    </w:p>
    <w:p w:rsidR="00206D2C" w:rsidRPr="000C0DBB" w:rsidRDefault="00206D2C" w:rsidP="00206D2C">
      <w:pPr>
        <w:numPr>
          <w:ilvl w:val="0"/>
          <w:numId w:val="4"/>
        </w:numPr>
        <w:rPr>
          <w:b/>
          <w:bCs/>
          <w:color w:val="000000"/>
          <w:kern w:val="32"/>
          <w:szCs w:val="32"/>
        </w:rPr>
      </w:pPr>
      <w:r w:rsidRPr="0071488E">
        <w:rPr>
          <w:color w:val="000000"/>
          <w:shd w:val="clear" w:color="auto" w:fill="FFFFFF"/>
        </w:rPr>
        <w:t>Керівництво по PHP</w:t>
      </w:r>
      <w:r w:rsidRPr="0071488E">
        <w:rPr>
          <w:color w:val="000000"/>
          <w:shd w:val="clear" w:color="auto" w:fill="FFFFFF"/>
          <w:lang w:val="ru-RU"/>
        </w:rPr>
        <w:t xml:space="preserve"> </w:t>
      </w:r>
      <w:r w:rsidRPr="00001117">
        <w:rPr>
          <w:color w:val="000000"/>
          <w:shd w:val="clear" w:color="auto" w:fill="FFFFFF"/>
        </w:rPr>
        <w:t>[</w:t>
      </w:r>
      <w:r w:rsidRPr="005C3563">
        <w:rPr>
          <w:color w:val="000000"/>
          <w:shd w:val="clear" w:color="auto" w:fill="FFFFFF"/>
          <w:lang w:val="ru-RU"/>
        </w:rPr>
        <w:t>Електроний ресурс</w:t>
      </w:r>
      <w:r w:rsidRPr="00001117">
        <w:rPr>
          <w:color w:val="000000"/>
          <w:shd w:val="clear" w:color="auto" w:fill="FFFFFF"/>
        </w:rPr>
        <w:t xml:space="preserve">]. </w:t>
      </w:r>
      <w:r w:rsidRPr="00001117">
        <w:rPr>
          <w:color w:val="000000"/>
          <w:shd w:val="clear" w:color="auto" w:fill="FFFFFF"/>
          <w:lang w:val="ru-RU"/>
        </w:rPr>
        <w:t>Доступ за посиланням</w:t>
      </w:r>
      <w:r w:rsidRPr="00001117">
        <w:rPr>
          <w:color w:val="000000"/>
          <w:shd w:val="clear" w:color="auto" w:fill="FFFFFF"/>
        </w:rPr>
        <w:t xml:space="preserve">: </w:t>
      </w:r>
      <w:r w:rsidRPr="00F42AAC">
        <w:rPr>
          <w:color w:val="0000FF"/>
          <w:u w:val="single"/>
          <w:shd w:val="clear" w:color="auto" w:fill="FFFFFF"/>
        </w:rPr>
        <w:t>http://php.net/manual</w:t>
      </w:r>
      <w:r>
        <w:rPr>
          <w:color w:val="000000"/>
          <w:shd w:val="clear" w:color="auto" w:fill="FFFFFF"/>
        </w:rPr>
        <w:t>.</w:t>
      </w:r>
      <w:r>
        <w:rPr>
          <w:color w:val="000000"/>
          <w:shd w:val="clear" w:color="auto" w:fill="FFFFFF"/>
          <w:lang w:val="ru-RU"/>
        </w:rPr>
        <w:t xml:space="preserve"> [Дата звернення</w:t>
      </w:r>
      <w:r w:rsidRPr="00001117">
        <w:rPr>
          <w:color w:val="000000"/>
          <w:shd w:val="clear" w:color="auto" w:fill="FFFFFF"/>
          <w:lang w:val="ru-RU"/>
        </w:rPr>
        <w:t xml:space="preserve"> </w:t>
      </w:r>
      <w:r>
        <w:rPr>
          <w:color w:val="000000"/>
          <w:shd w:val="clear" w:color="auto" w:fill="FFFFFF"/>
          <w:lang w:val="ru-RU"/>
        </w:rPr>
        <w:t>20.04</w:t>
      </w:r>
      <w:r w:rsidRPr="00001117">
        <w:rPr>
          <w:color w:val="000000"/>
          <w:shd w:val="clear" w:color="auto" w:fill="FFFFFF"/>
          <w:lang w:val="ru-RU"/>
        </w:rPr>
        <w:t>.2017 р.]</w:t>
      </w:r>
    </w:p>
    <w:p w:rsidR="00206D2C" w:rsidRPr="00D51255" w:rsidRDefault="00206D2C" w:rsidP="00206D2C">
      <w:pPr>
        <w:numPr>
          <w:ilvl w:val="0"/>
          <w:numId w:val="4"/>
        </w:numPr>
        <w:rPr>
          <w:b/>
          <w:bCs/>
          <w:color w:val="000000"/>
          <w:kern w:val="32"/>
          <w:szCs w:val="32"/>
        </w:rPr>
      </w:pPr>
      <w:r>
        <w:rPr>
          <w:bCs/>
          <w:color w:val="000000"/>
          <w:kern w:val="32"/>
          <w:szCs w:val="32"/>
          <w:lang w:val="ru-RU"/>
        </w:rPr>
        <w:t>В</w:t>
      </w:r>
      <w:r w:rsidRPr="0071488E">
        <w:rPr>
          <w:bCs/>
          <w:color w:val="000000"/>
          <w:kern w:val="32"/>
          <w:szCs w:val="32"/>
        </w:rPr>
        <w:t xml:space="preserve">еб-сайт </w:t>
      </w:r>
      <w:r>
        <w:rPr>
          <w:bCs/>
          <w:color w:val="000000"/>
          <w:kern w:val="32"/>
          <w:szCs w:val="32"/>
          <w:lang w:val="ru-RU"/>
        </w:rPr>
        <w:t>«Документац</w:t>
      </w:r>
      <w:r>
        <w:rPr>
          <w:bCs/>
          <w:color w:val="000000"/>
          <w:kern w:val="32"/>
          <w:szCs w:val="32"/>
        </w:rPr>
        <w:t xml:space="preserve">ія по </w:t>
      </w:r>
      <w:r w:rsidRPr="0071488E">
        <w:rPr>
          <w:color w:val="000000"/>
          <w:shd w:val="clear" w:color="auto" w:fill="FFFFFF"/>
        </w:rPr>
        <w:t>PHP</w:t>
      </w:r>
      <w:r>
        <w:rPr>
          <w:color w:val="000000"/>
          <w:shd w:val="clear" w:color="auto" w:fill="FFFFFF"/>
        </w:rPr>
        <w:t>5</w:t>
      </w:r>
      <w:r>
        <w:rPr>
          <w:bCs/>
          <w:color w:val="000000"/>
          <w:kern w:val="32"/>
          <w:szCs w:val="32"/>
          <w:lang w:val="ru-RU"/>
        </w:rPr>
        <w:t>»</w:t>
      </w:r>
      <w:r w:rsidRPr="0071488E">
        <w:rPr>
          <w:bCs/>
          <w:color w:val="000000"/>
          <w:kern w:val="32"/>
          <w:szCs w:val="32"/>
        </w:rPr>
        <w:t xml:space="preserve"> </w:t>
      </w:r>
      <w:r w:rsidRPr="0071488E">
        <w:rPr>
          <w:color w:val="000000"/>
          <w:shd w:val="clear" w:color="auto" w:fill="FFFFFF"/>
        </w:rPr>
        <w:t>[</w:t>
      </w:r>
      <w:r w:rsidRPr="0071488E">
        <w:rPr>
          <w:color w:val="000000"/>
          <w:shd w:val="clear" w:color="auto" w:fill="FFFFFF"/>
          <w:lang w:val="ru-RU"/>
        </w:rPr>
        <w:t>Електроний ресурс</w:t>
      </w:r>
      <w:r w:rsidRPr="0071488E">
        <w:rPr>
          <w:color w:val="000000"/>
          <w:shd w:val="clear" w:color="auto" w:fill="FFFFFF"/>
        </w:rPr>
        <w:t xml:space="preserve">]. </w:t>
      </w:r>
      <w:r w:rsidRPr="0071488E">
        <w:rPr>
          <w:color w:val="000000"/>
          <w:shd w:val="clear" w:color="auto" w:fill="FFFFFF"/>
          <w:lang w:val="ru-RU"/>
        </w:rPr>
        <w:t>Доступ за посиланням</w:t>
      </w:r>
      <w:r w:rsidRPr="0071488E">
        <w:rPr>
          <w:color w:val="000000"/>
          <w:shd w:val="clear" w:color="auto" w:fill="FFFFFF"/>
        </w:rPr>
        <w:t>:</w:t>
      </w:r>
      <w:r>
        <w:rPr>
          <w:color w:val="000000"/>
          <w:shd w:val="clear" w:color="auto" w:fill="FFFFFF"/>
          <w:lang w:val="ru-RU"/>
        </w:rPr>
        <w:t xml:space="preserve"> </w:t>
      </w:r>
      <w:r w:rsidRPr="00F42AAC">
        <w:rPr>
          <w:bCs/>
          <w:color w:val="0000FF"/>
          <w:kern w:val="32"/>
          <w:szCs w:val="32"/>
          <w:u w:val="single"/>
        </w:rPr>
        <w:t>http://www.php.su/php/?php/</w:t>
      </w:r>
      <w:r w:rsidRPr="0071488E">
        <w:rPr>
          <w:bCs/>
          <w:color w:val="000000"/>
          <w:kern w:val="32"/>
          <w:szCs w:val="32"/>
          <w:lang w:val="ru-RU"/>
        </w:rPr>
        <w:t>.</w:t>
      </w:r>
      <w:r w:rsidRPr="0071488E">
        <w:rPr>
          <w:color w:val="000000"/>
          <w:shd w:val="clear" w:color="auto" w:fill="FFFFFF"/>
          <w:lang w:val="ru-RU"/>
        </w:rPr>
        <w:t xml:space="preserve"> [Дата звернення </w:t>
      </w:r>
      <w:r>
        <w:rPr>
          <w:color w:val="000000"/>
          <w:shd w:val="clear" w:color="auto" w:fill="FFFFFF"/>
          <w:lang w:val="ru-RU"/>
        </w:rPr>
        <w:t>25</w:t>
      </w:r>
      <w:r w:rsidRPr="0071488E">
        <w:rPr>
          <w:color w:val="000000"/>
          <w:shd w:val="clear" w:color="auto" w:fill="FFFFFF"/>
          <w:lang w:val="ru-RU"/>
        </w:rPr>
        <w:t>.0</w:t>
      </w:r>
      <w:r>
        <w:rPr>
          <w:color w:val="000000"/>
          <w:shd w:val="clear" w:color="auto" w:fill="FFFFFF"/>
          <w:lang w:val="ru-RU"/>
        </w:rPr>
        <w:t>5</w:t>
      </w:r>
      <w:r w:rsidRPr="0071488E">
        <w:rPr>
          <w:color w:val="000000"/>
          <w:shd w:val="clear" w:color="auto" w:fill="FFFFFF"/>
          <w:lang w:val="ru-RU"/>
        </w:rPr>
        <w:t>.2017 р.]</w:t>
      </w:r>
    </w:p>
    <w:p w:rsidR="00206D2C" w:rsidRPr="00D51255" w:rsidRDefault="00206D2C" w:rsidP="00206D2C">
      <w:pPr>
        <w:numPr>
          <w:ilvl w:val="0"/>
          <w:numId w:val="4"/>
        </w:numPr>
        <w:rPr>
          <w:b/>
          <w:bCs/>
          <w:color w:val="000000"/>
          <w:kern w:val="32"/>
          <w:szCs w:val="32"/>
        </w:rPr>
      </w:pPr>
      <w:r w:rsidRPr="001F6318">
        <w:rPr>
          <w:bCs/>
          <w:iCs/>
          <w:szCs w:val="20"/>
          <w:lang w:eastAsia="ru-RU"/>
        </w:rPr>
        <w:t>Э.</w:t>
      </w:r>
      <w:r>
        <w:rPr>
          <w:bCs/>
          <w:iCs/>
          <w:szCs w:val="20"/>
          <w:lang w:eastAsia="ru-RU"/>
        </w:rPr>
        <w:t> </w:t>
      </w:r>
      <w:r w:rsidRPr="001F6318">
        <w:rPr>
          <w:bCs/>
          <w:iCs/>
          <w:szCs w:val="20"/>
          <w:lang w:eastAsia="ru-RU"/>
        </w:rPr>
        <w:t>Харрис</w:t>
      </w:r>
      <w:r>
        <w:rPr>
          <w:bCs/>
          <w:iCs/>
          <w:szCs w:val="20"/>
          <w:lang w:eastAsia="ru-RU"/>
        </w:rPr>
        <w:t>,</w:t>
      </w:r>
      <w:r w:rsidRPr="001F6318">
        <w:rPr>
          <w:bCs/>
          <w:iCs/>
          <w:szCs w:val="20"/>
          <w:lang w:eastAsia="ru-RU"/>
        </w:rPr>
        <w:t xml:space="preserve"> PHP/MySQL для начинающих, пер. с англ.</w:t>
      </w:r>
      <w:r>
        <w:rPr>
          <w:bCs/>
          <w:iCs/>
          <w:szCs w:val="20"/>
          <w:lang w:eastAsia="ru-RU"/>
        </w:rPr>
        <w:t xml:space="preserve"> М.: КУДИЦ–ОБРАЗ, 2005, </w:t>
      </w:r>
      <w:r w:rsidRPr="001F6318">
        <w:rPr>
          <w:bCs/>
          <w:iCs/>
          <w:szCs w:val="20"/>
          <w:lang w:eastAsia="ru-RU"/>
        </w:rPr>
        <w:t>384 с.</w:t>
      </w:r>
    </w:p>
    <w:p w:rsidR="00206D2C" w:rsidRPr="00D51255" w:rsidRDefault="00206D2C" w:rsidP="00206D2C">
      <w:pPr>
        <w:numPr>
          <w:ilvl w:val="0"/>
          <w:numId w:val="4"/>
        </w:numPr>
        <w:rPr>
          <w:b/>
          <w:bCs/>
          <w:color w:val="000000"/>
          <w:kern w:val="32"/>
          <w:szCs w:val="32"/>
        </w:rPr>
      </w:pPr>
      <w:r>
        <w:rPr>
          <w:color w:val="000000"/>
          <w:shd w:val="clear" w:color="auto" w:fill="FFFFFF"/>
        </w:rPr>
        <w:t>М.</w:t>
      </w:r>
      <w:r>
        <w:rPr>
          <w:color w:val="000000"/>
          <w:shd w:val="clear" w:color="auto" w:fill="FFFFFF"/>
          <w:lang w:val="ru-RU"/>
        </w:rPr>
        <w:t> </w:t>
      </w:r>
      <w:r>
        <w:rPr>
          <w:color w:val="000000"/>
          <w:shd w:val="clear" w:color="auto" w:fill="FFFFFF"/>
        </w:rPr>
        <w:t>Фаулер,</w:t>
      </w:r>
      <w:r>
        <w:rPr>
          <w:color w:val="000000"/>
          <w:shd w:val="clear" w:color="auto" w:fill="FFFFFF"/>
          <w:lang w:val="ru-RU"/>
        </w:rPr>
        <w:t xml:space="preserve"> К. Скотт. </w:t>
      </w:r>
      <w:r w:rsidRPr="001F6318">
        <w:rPr>
          <w:color w:val="000000"/>
          <w:shd w:val="clear" w:color="auto" w:fill="FFFFFF"/>
        </w:rPr>
        <w:t>UML в кратком изложении. Применение стандартного</w:t>
      </w:r>
      <w:r>
        <w:rPr>
          <w:color w:val="000000"/>
          <w:shd w:val="clear" w:color="auto" w:fill="FFFFFF"/>
        </w:rPr>
        <w:t xml:space="preserve"> языка объектного моделирования. М: «Мир», 1999, </w:t>
      </w:r>
      <w:r w:rsidRPr="001F6318">
        <w:rPr>
          <w:color w:val="000000"/>
          <w:shd w:val="clear" w:color="auto" w:fill="FFFFFF"/>
        </w:rPr>
        <w:t>191 с.</w:t>
      </w:r>
    </w:p>
    <w:p w:rsidR="00206D2C" w:rsidRPr="004553A9" w:rsidRDefault="00206D2C" w:rsidP="00206D2C">
      <w:pPr>
        <w:numPr>
          <w:ilvl w:val="0"/>
          <w:numId w:val="4"/>
        </w:numPr>
        <w:rPr>
          <w:b/>
          <w:bCs/>
          <w:color w:val="000000"/>
          <w:kern w:val="32"/>
          <w:szCs w:val="32"/>
        </w:rPr>
      </w:pPr>
      <w:r>
        <w:rPr>
          <w:color w:val="000000"/>
          <w:shd w:val="clear" w:color="auto" w:fill="FFFFFF"/>
        </w:rPr>
        <w:t xml:space="preserve">М. </w:t>
      </w:r>
      <w:r w:rsidRPr="001F6318">
        <w:rPr>
          <w:color w:val="000000"/>
          <w:shd w:val="clear" w:color="auto" w:fill="FFFFFF"/>
        </w:rPr>
        <w:t>Гленфорд, Т</w:t>
      </w:r>
      <w:r>
        <w:rPr>
          <w:color w:val="000000"/>
          <w:shd w:val="clear" w:color="auto" w:fill="FFFFFF"/>
          <w:lang w:val="ru-RU"/>
        </w:rPr>
        <w:t xml:space="preserve">. </w:t>
      </w:r>
      <w:r w:rsidRPr="001F6318">
        <w:rPr>
          <w:color w:val="000000"/>
          <w:shd w:val="clear" w:color="auto" w:fill="FFFFFF"/>
        </w:rPr>
        <w:t>Баджетт,</w:t>
      </w:r>
      <w:r>
        <w:rPr>
          <w:color w:val="000000"/>
          <w:shd w:val="clear" w:color="auto" w:fill="FFFFFF"/>
        </w:rPr>
        <w:t xml:space="preserve"> С</w:t>
      </w:r>
      <w:r>
        <w:rPr>
          <w:color w:val="000000"/>
          <w:shd w:val="clear" w:color="auto" w:fill="FFFFFF"/>
          <w:lang w:val="ru-RU"/>
        </w:rPr>
        <w:t xml:space="preserve">. </w:t>
      </w:r>
      <w:r>
        <w:rPr>
          <w:color w:val="000000"/>
          <w:shd w:val="clear" w:color="auto" w:fill="FFFFFF"/>
        </w:rPr>
        <w:t>Кори,</w:t>
      </w:r>
      <w:r w:rsidRPr="001F6318">
        <w:rPr>
          <w:color w:val="000000"/>
          <w:shd w:val="clear" w:color="auto" w:fill="FFFFFF"/>
        </w:rPr>
        <w:t xml:space="preserve"> </w:t>
      </w:r>
      <w:r>
        <w:rPr>
          <w:color w:val="000000"/>
          <w:shd w:val="clear" w:color="auto" w:fill="FFFFFF"/>
        </w:rPr>
        <w:t>Искусство тестирования программ</w:t>
      </w:r>
      <w:r w:rsidRPr="002A63AC">
        <w:rPr>
          <w:color w:val="000000"/>
          <w:shd w:val="clear" w:color="auto" w:fill="FFFFFF"/>
          <w:lang w:val="ru-RU"/>
        </w:rPr>
        <w:t xml:space="preserve">, </w:t>
      </w:r>
      <w:r w:rsidRPr="001F6318">
        <w:rPr>
          <w:color w:val="000000"/>
          <w:shd w:val="clear" w:color="auto" w:fill="FFFFFF"/>
        </w:rPr>
        <w:t>3-е изд.</w:t>
      </w:r>
      <w:r>
        <w:rPr>
          <w:color w:val="000000"/>
          <w:shd w:val="clear" w:color="auto" w:fill="FFFFFF"/>
        </w:rPr>
        <w:t xml:space="preserve"> Москва: Дилектика, 2012</w:t>
      </w:r>
      <w:r>
        <w:rPr>
          <w:color w:val="000000"/>
          <w:shd w:val="clear" w:color="auto" w:fill="FFFFFF"/>
          <w:lang w:val="ru-RU"/>
        </w:rPr>
        <w:t>,</w:t>
      </w:r>
      <w:r w:rsidRPr="001F6318">
        <w:rPr>
          <w:color w:val="000000"/>
          <w:shd w:val="clear" w:color="auto" w:fill="FFFFFF"/>
        </w:rPr>
        <w:t xml:space="preserve"> 345 с.</w:t>
      </w:r>
    </w:p>
    <w:p w:rsidR="00206D2C" w:rsidRPr="004553A9" w:rsidRDefault="00206D2C" w:rsidP="00206D2C">
      <w:pPr>
        <w:numPr>
          <w:ilvl w:val="0"/>
          <w:numId w:val="4"/>
        </w:numPr>
        <w:rPr>
          <w:b/>
          <w:bCs/>
          <w:color w:val="000000"/>
          <w:kern w:val="32"/>
          <w:szCs w:val="32"/>
        </w:rPr>
      </w:pPr>
      <w:r w:rsidRPr="001F6318">
        <w:t>С.А.</w:t>
      </w:r>
      <w:r>
        <w:t> </w:t>
      </w:r>
      <w:r w:rsidRPr="001F6318">
        <w:t>Мартишин, В.А.</w:t>
      </w:r>
      <w:r>
        <w:t> </w:t>
      </w:r>
      <w:r w:rsidRPr="001F6318">
        <w:t>Симонов</w:t>
      </w:r>
      <w:r>
        <w:t>, М.В. Храпченко,</w:t>
      </w:r>
      <w:r w:rsidRPr="001F6318">
        <w:t xml:space="preserve"> Проектирование и реализация баз данных в СУБД MySQL c использованием  My</w:t>
      </w:r>
      <w:r>
        <w:t>SQL Workbench, Учебное пособие. М.:</w:t>
      </w:r>
      <w:r>
        <w:rPr>
          <w:lang w:val="ru-RU"/>
        </w:rPr>
        <w:t xml:space="preserve"> </w:t>
      </w:r>
      <w:r w:rsidRPr="001F6318">
        <w:t>ИН</w:t>
      </w:r>
      <w:r>
        <w:t xml:space="preserve">ФРА-М, 2012, </w:t>
      </w:r>
      <w:r w:rsidRPr="001F6318">
        <w:t>160</w:t>
      </w:r>
      <w:r>
        <w:rPr>
          <w:lang w:val="ru-RU"/>
        </w:rPr>
        <w:t xml:space="preserve"> </w:t>
      </w:r>
      <w:r w:rsidRPr="001F6318">
        <w:t>с.</w:t>
      </w:r>
    </w:p>
    <w:p w:rsidR="00206D2C" w:rsidRPr="006F6AB3" w:rsidRDefault="00206D2C" w:rsidP="00206D2C">
      <w:pPr>
        <w:numPr>
          <w:ilvl w:val="0"/>
          <w:numId w:val="4"/>
        </w:numPr>
        <w:rPr>
          <w:rStyle w:val="a5"/>
          <w:b/>
          <w:bCs/>
          <w:color w:val="000000"/>
          <w:kern w:val="32"/>
          <w:szCs w:val="32"/>
          <w:u w:val="none"/>
        </w:rPr>
      </w:pPr>
      <w:r w:rsidRPr="006F6AB3">
        <w:rPr>
          <w:rStyle w:val="a5"/>
          <w:color w:val="000000"/>
          <w:u w:val="none"/>
        </w:rPr>
        <w:t>Мартин Фаулер. Шаблоны корпоративных приложений (Signature Series) = Patterns of Enterprise Application Architecture (Addison-Wesley Signature Series). — М.: «Вильямс», 2012. — 544 с.</w:t>
      </w:r>
    </w:p>
    <w:p w:rsidR="00206D2C" w:rsidRPr="006F6AB3" w:rsidRDefault="00206D2C" w:rsidP="00206D2C">
      <w:pPr>
        <w:numPr>
          <w:ilvl w:val="0"/>
          <w:numId w:val="4"/>
        </w:numPr>
        <w:rPr>
          <w:rStyle w:val="a5"/>
          <w:b/>
          <w:bCs/>
          <w:color w:val="000000"/>
          <w:kern w:val="32"/>
          <w:szCs w:val="32"/>
          <w:u w:val="none"/>
        </w:rPr>
      </w:pPr>
      <w:r w:rsidRPr="006F6AB3">
        <w:rPr>
          <w:rStyle w:val="a5"/>
          <w:color w:val="000000"/>
          <w:u w:val="none"/>
        </w:rPr>
        <w:t xml:space="preserve">Э. Гамма, Р. Хелм, Р. Джонсон, Дж. Влиссидес. Приемы объектно-ориентированного проектирования. Паттерны проектирования = Design </w:t>
      </w:r>
      <w:r w:rsidRPr="006F6AB3">
        <w:rPr>
          <w:rStyle w:val="a5"/>
          <w:color w:val="000000"/>
          <w:u w:val="none"/>
        </w:rPr>
        <w:lastRenderedPageBreak/>
        <w:t>Patterns: Elements of Reusable Object-Oriented Software. — СПб: «Питер», 2007. — С. 366.</w:t>
      </w:r>
    </w:p>
    <w:p w:rsidR="00206D2C" w:rsidRPr="006F6AB3" w:rsidRDefault="00206D2C" w:rsidP="00206D2C">
      <w:pPr>
        <w:numPr>
          <w:ilvl w:val="0"/>
          <w:numId w:val="4"/>
        </w:numPr>
        <w:rPr>
          <w:rStyle w:val="a5"/>
          <w:b/>
          <w:bCs/>
          <w:color w:val="000000"/>
          <w:kern w:val="32"/>
          <w:szCs w:val="32"/>
          <w:u w:val="none"/>
        </w:rPr>
      </w:pPr>
      <w:r w:rsidRPr="006F6AB3">
        <w:rPr>
          <w:rStyle w:val="a5"/>
          <w:color w:val="000000"/>
          <w:u w:val="none"/>
        </w:rPr>
        <w:t>Кузнецов Максим, Симдянов Игорь. PHP на примерах. — 2-е изд. перераб. и доп. — СПб.: «БХВ-Петербург», 2011. — С. 400</w:t>
      </w:r>
    </w:p>
    <w:p w:rsidR="00206D2C" w:rsidRPr="006F6AB3" w:rsidRDefault="00206D2C" w:rsidP="00206D2C">
      <w:pPr>
        <w:numPr>
          <w:ilvl w:val="0"/>
          <w:numId w:val="4"/>
        </w:numPr>
        <w:rPr>
          <w:rStyle w:val="a5"/>
          <w:b/>
          <w:bCs/>
          <w:color w:val="000000"/>
          <w:kern w:val="32"/>
          <w:szCs w:val="32"/>
          <w:u w:val="none"/>
        </w:rPr>
      </w:pPr>
      <w:r w:rsidRPr="006F6AB3">
        <w:rPr>
          <w:rStyle w:val="a5"/>
          <w:color w:val="000000"/>
          <w:u w:val="none"/>
        </w:rPr>
        <w:t>Кузнецов Максим, Симдянов Игорь. Объектно-ориентированное программирование на PHP. — СПб.: «БХВ-Петербург», 2007. — С. 608.</w:t>
      </w:r>
    </w:p>
    <w:p w:rsidR="00206D2C" w:rsidRPr="00E14345" w:rsidRDefault="00206D2C" w:rsidP="00206D2C">
      <w:pPr>
        <w:numPr>
          <w:ilvl w:val="0"/>
          <w:numId w:val="4"/>
        </w:numPr>
        <w:rPr>
          <w:rStyle w:val="a5"/>
          <w:b/>
          <w:bCs/>
          <w:color w:val="000000"/>
          <w:kern w:val="32"/>
          <w:szCs w:val="32"/>
          <w:u w:val="none"/>
        </w:rPr>
      </w:pPr>
      <w:r w:rsidRPr="006F6AB3">
        <w:rPr>
          <w:rStyle w:val="a5"/>
          <w:color w:val="000000"/>
          <w:u w:val="none"/>
        </w:rPr>
        <w:t>Стив Макконнелл. Совершенный код = Code complete. — СПб.: Питер, 2005. — С. 896.</w:t>
      </w:r>
    </w:p>
    <w:p w:rsidR="00206D2C" w:rsidRPr="00E14345" w:rsidRDefault="00206D2C" w:rsidP="00206D2C">
      <w:pPr>
        <w:numPr>
          <w:ilvl w:val="0"/>
          <w:numId w:val="4"/>
        </w:numPr>
        <w:rPr>
          <w:rStyle w:val="a5"/>
          <w:b/>
          <w:bCs/>
          <w:color w:val="000000"/>
          <w:kern w:val="32"/>
          <w:szCs w:val="32"/>
          <w:u w:val="none"/>
        </w:rPr>
      </w:pPr>
      <w:r w:rsidRPr="00E14345">
        <w:rPr>
          <w:rStyle w:val="a5"/>
          <w:color w:val="000000"/>
          <w:u w:val="none"/>
        </w:rPr>
        <w:t>Джозеф Шмуллер. Освой самостоятельно UML 2 за 24 часа. Практическое руководство = Sams Teach Yourself UML in 24 Hours, Complete Starter Kit. — М.: Вильямс, 2005. — 416 с.</w:t>
      </w:r>
    </w:p>
    <w:p w:rsidR="00206D2C" w:rsidRPr="001F6318" w:rsidRDefault="00206D2C" w:rsidP="00206D2C">
      <w:pPr>
        <w:numPr>
          <w:ilvl w:val="0"/>
          <w:numId w:val="4"/>
        </w:numPr>
        <w:rPr>
          <w:b/>
          <w:bCs/>
          <w:color w:val="000000"/>
          <w:kern w:val="32"/>
          <w:szCs w:val="32"/>
        </w:rPr>
      </w:pPr>
      <w:r w:rsidRPr="00E14345">
        <w:rPr>
          <w:rStyle w:val="a5"/>
          <w:color w:val="000000"/>
          <w:u w:val="none"/>
        </w:rPr>
        <w:t>Кузнецов Максим, Симдянов Игорь. PHP. Практика создания Web-сайтов. — 2-е изд. перераб. и доп. — СПб.: «БХВ-Петербург», 2008. — С. 1264.</w:t>
      </w:r>
    </w:p>
    <w:p w:rsidR="00206D2C" w:rsidRDefault="00206D2C" w:rsidP="00206D2C">
      <w:pPr>
        <w:pStyle w:val="1"/>
        <w:jc w:val="right"/>
      </w:pPr>
      <w:r w:rsidRPr="001F6318">
        <w:br w:type="page"/>
      </w:r>
    </w:p>
    <w:p w:rsidR="00206D2C" w:rsidRDefault="00206D2C" w:rsidP="00206D2C">
      <w:pPr>
        <w:pStyle w:val="1"/>
        <w:jc w:val="right"/>
      </w:pPr>
    </w:p>
    <w:p w:rsidR="00206D2C" w:rsidRDefault="00206D2C" w:rsidP="00206D2C">
      <w:pPr>
        <w:pStyle w:val="1"/>
        <w:jc w:val="right"/>
      </w:pPr>
    </w:p>
    <w:p w:rsidR="00206D2C" w:rsidRDefault="00206D2C" w:rsidP="00206D2C">
      <w:pPr>
        <w:pStyle w:val="1"/>
        <w:jc w:val="right"/>
      </w:pPr>
    </w:p>
    <w:p w:rsidR="00206D2C" w:rsidRDefault="00206D2C" w:rsidP="00206D2C">
      <w:pPr>
        <w:pStyle w:val="1"/>
      </w:pPr>
    </w:p>
    <w:p w:rsidR="00206D2C" w:rsidRDefault="00206D2C" w:rsidP="00206D2C">
      <w:pPr>
        <w:pStyle w:val="1"/>
      </w:pPr>
    </w:p>
    <w:p w:rsidR="00206D2C" w:rsidRDefault="00206D2C" w:rsidP="00206D2C">
      <w:pPr>
        <w:pStyle w:val="1"/>
      </w:pPr>
    </w:p>
    <w:p w:rsidR="00206D2C" w:rsidRDefault="00206D2C" w:rsidP="00206D2C">
      <w:pPr>
        <w:pStyle w:val="1"/>
      </w:pPr>
    </w:p>
    <w:p w:rsidR="00206D2C" w:rsidRDefault="00206D2C" w:rsidP="00206D2C">
      <w:pPr>
        <w:pStyle w:val="1"/>
      </w:pPr>
      <w:bookmarkStart w:id="72" w:name="_Toc529910967"/>
      <w:bookmarkStart w:id="73" w:name="_Toc482712271"/>
      <w:r>
        <w:t>ДОДАТКИ</w:t>
      </w:r>
      <w:bookmarkEnd w:id="72"/>
    </w:p>
    <w:p w:rsidR="00C85D69" w:rsidRDefault="00206D2C" w:rsidP="00C85D69">
      <w:pPr>
        <w:pStyle w:val="1"/>
        <w:jc w:val="right"/>
      </w:pPr>
      <w:r>
        <w:br w:type="page"/>
      </w:r>
      <w:bookmarkStart w:id="74" w:name="_Toc485412718"/>
      <w:bookmarkStart w:id="75" w:name="_Toc485468751"/>
      <w:bookmarkStart w:id="76" w:name="_Toc485588148"/>
      <w:bookmarkStart w:id="77" w:name="_Toc529910968"/>
      <w:bookmarkStart w:id="78" w:name="_Toc530070093"/>
      <w:bookmarkEnd w:id="73"/>
      <w:r w:rsidR="00C85D69" w:rsidRPr="001F6318">
        <w:lastRenderedPageBreak/>
        <w:t>ДОДАТОК А</w:t>
      </w:r>
      <w:bookmarkEnd w:id="74"/>
      <w:bookmarkEnd w:id="75"/>
      <w:bookmarkEnd w:id="76"/>
      <w:bookmarkEnd w:id="77"/>
      <w:bookmarkEnd w:id="78"/>
    </w:p>
    <w:p w:rsidR="00C85D69" w:rsidRDefault="00C85D69" w:rsidP="00C85D69">
      <w:pPr>
        <w:jc w:val="center"/>
        <w:rPr>
          <w:lang w:val="ru-RU"/>
        </w:rPr>
      </w:pPr>
      <w:r w:rsidRPr="001F6318">
        <w:rPr>
          <w:lang w:bidi="uk-UA"/>
        </w:rPr>
        <w:t>Варіанти використання</w:t>
      </w:r>
      <w:r>
        <w:rPr>
          <w:lang w:bidi="uk-UA"/>
        </w:rPr>
        <w:t xml:space="preserve"> веб-сервісу для пошуку домашніх тварин</w:t>
      </w:r>
    </w:p>
    <w:p w:rsidR="00C85D69" w:rsidRPr="00084148" w:rsidRDefault="00C85D69" w:rsidP="00C85D69">
      <w:pPr>
        <w:jc w:val="center"/>
        <w:rPr>
          <w:lang w:val="ru-RU"/>
        </w:rPr>
      </w:pPr>
    </w:p>
    <w:p w:rsidR="00C85D69" w:rsidRDefault="00C85D69" w:rsidP="00C85D69">
      <w:pPr>
        <w:ind w:firstLine="0"/>
        <w:jc w:val="left"/>
      </w:pPr>
      <w:r>
        <w:rPr>
          <w:noProof/>
          <w:lang w:val="en-US" w:eastAsia="en-US"/>
        </w:rPr>
        <w:drawing>
          <wp:inline distT="0" distB="0" distL="0" distR="0" wp14:anchorId="523B3467" wp14:editId="445634E6">
            <wp:extent cx="6378698" cy="4082806"/>
            <wp:effectExtent l="0" t="1123950" r="0" b="10420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Diagram1.png"/>
                    <pic:cNvPicPr/>
                  </pic:nvPicPr>
                  <pic:blipFill>
                    <a:blip r:embed="rId35">
                      <a:extLst>
                        <a:ext uri="{28A0092B-C50C-407E-A947-70E740481C1C}">
                          <a14:useLocalDpi xmlns:a14="http://schemas.microsoft.com/office/drawing/2010/main" val="0"/>
                        </a:ext>
                      </a:extLst>
                    </a:blip>
                    <a:stretch>
                      <a:fillRect/>
                    </a:stretch>
                  </pic:blipFill>
                  <pic:spPr>
                    <a:xfrm rot="5400000">
                      <a:off x="0" y="0"/>
                      <a:ext cx="6378698" cy="4082806"/>
                    </a:xfrm>
                    <a:prstGeom prst="rect">
                      <a:avLst/>
                    </a:prstGeom>
                  </pic:spPr>
                </pic:pic>
              </a:graphicData>
            </a:graphic>
          </wp:inline>
        </w:drawing>
      </w:r>
    </w:p>
    <w:p w:rsidR="00C85D69" w:rsidRPr="00B052CA" w:rsidRDefault="00C85D69" w:rsidP="00C85D69">
      <w:pPr>
        <w:pStyle w:val="1"/>
        <w:jc w:val="right"/>
      </w:pPr>
      <w:r>
        <w:br w:type="page"/>
      </w:r>
      <w:bookmarkStart w:id="79" w:name="_Toc482351349"/>
      <w:bookmarkStart w:id="80" w:name="_Toc482712272"/>
      <w:bookmarkStart w:id="81" w:name="_Toc482712691"/>
      <w:bookmarkStart w:id="82" w:name="_Toc482713048"/>
      <w:bookmarkStart w:id="83" w:name="_Toc485412719"/>
      <w:bookmarkStart w:id="84" w:name="_Toc485468752"/>
      <w:bookmarkStart w:id="85" w:name="_Toc485588149"/>
      <w:bookmarkStart w:id="86" w:name="_Toc529910969"/>
      <w:bookmarkStart w:id="87" w:name="_Toc530070094"/>
      <w:r w:rsidRPr="00B052CA">
        <w:lastRenderedPageBreak/>
        <w:t>ДОДАТОК Б</w:t>
      </w:r>
      <w:bookmarkEnd w:id="87"/>
    </w:p>
    <w:p w:rsidR="00C85D69" w:rsidRPr="00AF7384" w:rsidRDefault="00C85D69" w:rsidP="00C85D69">
      <w:pPr>
        <w:jc w:val="center"/>
        <w:rPr>
          <w:lang w:val="ru-RU"/>
        </w:rPr>
      </w:pPr>
      <w:r w:rsidRPr="001F6318">
        <w:t>Діаграма</w:t>
      </w:r>
      <w:r>
        <w:t xml:space="preserve"> компонентів та</w:t>
      </w:r>
      <w:r w:rsidRPr="001F6318">
        <w:t xml:space="preserve"> класів</w:t>
      </w:r>
    </w:p>
    <w:p w:rsidR="00C85D69" w:rsidRDefault="00C85D69" w:rsidP="00C85D69">
      <w:pPr>
        <w:pStyle w:val="1"/>
        <w:jc w:val="right"/>
      </w:pPr>
      <w:r>
        <w:rPr>
          <w:noProof/>
          <w:lang w:val="en-US" w:eastAsia="en-US"/>
        </w:rPr>
        <w:drawing>
          <wp:inline distT="0" distB="0" distL="0" distR="0" wp14:anchorId="47FAFB90" wp14:editId="0291A373">
            <wp:extent cx="6520624" cy="5492938"/>
            <wp:effectExtent l="0" t="495300" r="0" b="3746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in.png"/>
                    <pic:cNvPicPr/>
                  </pic:nvPicPr>
                  <pic:blipFill>
                    <a:blip r:embed="rId36">
                      <a:extLst>
                        <a:ext uri="{28A0092B-C50C-407E-A947-70E740481C1C}">
                          <a14:useLocalDpi xmlns:a14="http://schemas.microsoft.com/office/drawing/2010/main" val="0"/>
                        </a:ext>
                      </a:extLst>
                    </a:blip>
                    <a:stretch>
                      <a:fillRect/>
                    </a:stretch>
                  </pic:blipFill>
                  <pic:spPr>
                    <a:xfrm rot="5400000">
                      <a:off x="0" y="0"/>
                      <a:ext cx="6523223" cy="5495128"/>
                    </a:xfrm>
                    <a:prstGeom prst="rect">
                      <a:avLst/>
                    </a:prstGeom>
                  </pic:spPr>
                </pic:pic>
              </a:graphicData>
            </a:graphic>
          </wp:inline>
        </w:drawing>
      </w:r>
      <w:r>
        <w:t xml:space="preserve"> </w:t>
      </w:r>
      <w:r>
        <w:br w:type="page"/>
      </w:r>
      <w:bookmarkEnd w:id="79"/>
      <w:bookmarkEnd w:id="80"/>
      <w:bookmarkEnd w:id="81"/>
      <w:bookmarkEnd w:id="82"/>
      <w:bookmarkEnd w:id="83"/>
      <w:bookmarkEnd w:id="84"/>
      <w:bookmarkEnd w:id="85"/>
      <w:bookmarkEnd w:id="86"/>
      <w:r w:rsidRPr="001F6318">
        <w:lastRenderedPageBreak/>
        <w:t xml:space="preserve">ДОДАТОК </w:t>
      </w:r>
      <w:r>
        <w:t>В</w:t>
      </w:r>
    </w:p>
    <w:p w:rsidR="00C85D69" w:rsidRDefault="00C85D69" w:rsidP="00C85D69">
      <w:pPr>
        <w:jc w:val="center"/>
      </w:pPr>
      <w:bookmarkStart w:id="88" w:name="_Toc482351350"/>
      <w:r w:rsidRPr="00756B68">
        <w:t>Структурна схема БД</w:t>
      </w:r>
    </w:p>
    <w:bookmarkEnd w:id="88"/>
    <w:p w:rsidR="00C85D69" w:rsidRPr="001F6318" w:rsidRDefault="00C85D69" w:rsidP="00C85D69">
      <w:pPr>
        <w:spacing w:after="120"/>
        <w:ind w:firstLine="0"/>
        <w:jc w:val="center"/>
        <w:rPr>
          <w:b/>
          <w:bCs/>
          <w:color w:val="000000"/>
          <w:kern w:val="32"/>
          <w:szCs w:val="32"/>
        </w:rPr>
      </w:pPr>
    </w:p>
    <w:p w:rsidR="00C85D69" w:rsidRPr="00206D2C" w:rsidRDefault="00C85D69" w:rsidP="00C85D69">
      <w:pPr>
        <w:ind w:firstLine="0"/>
      </w:pPr>
      <w:r w:rsidRPr="00EE6DBB">
        <w:rPr>
          <w:noProof/>
          <w:lang w:val="en-US" w:eastAsia="en-US"/>
        </w:rPr>
        <w:drawing>
          <wp:inline distT="0" distB="0" distL="0" distR="0" wp14:anchorId="0F75C013" wp14:editId="335658BE">
            <wp:extent cx="6105525" cy="395645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ovan\Desktop\bd.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105525" cy="3956452"/>
                    </a:xfrm>
                    <a:prstGeom prst="rect">
                      <a:avLst/>
                    </a:prstGeom>
                    <a:noFill/>
                    <a:ln>
                      <a:noFill/>
                    </a:ln>
                  </pic:spPr>
                </pic:pic>
              </a:graphicData>
            </a:graphic>
          </wp:inline>
        </w:drawing>
      </w:r>
    </w:p>
    <w:p w:rsidR="00972315" w:rsidRPr="009E26C3" w:rsidRDefault="00972315" w:rsidP="00C85D69">
      <w:pPr>
        <w:pStyle w:val="1"/>
        <w:jc w:val="right"/>
        <w:rPr>
          <w:lang w:val="en-GB"/>
        </w:rPr>
      </w:pPr>
    </w:p>
    <w:sectPr w:rsidR="00972315" w:rsidRPr="009E26C3" w:rsidSect="00F46FA0">
      <w:headerReference w:type="default" r:id="rId38"/>
      <w:footerReference w:type="default" r:id="rId39"/>
      <w:pgSz w:w="11906" w:h="16838" w:code="9"/>
      <w:pgMar w:top="1134" w:right="567" w:bottom="1134" w:left="1701" w:header="567" w:footer="720" w:gutter="0"/>
      <w:pgNumType w:start="5"/>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44E5" w:rsidRDefault="003244E5">
      <w:r>
        <w:separator/>
      </w:r>
    </w:p>
  </w:endnote>
  <w:endnote w:type="continuationSeparator" w:id="0">
    <w:p w:rsidR="003244E5" w:rsidRDefault="003244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ISOCPEUR">
    <w:altName w:val="Arial"/>
    <w:charset w:val="00"/>
    <w:family w:val="swiss"/>
    <w:pitch w:val="variable"/>
    <w:sig w:usb0="00000287" w:usb1="00000000" w:usb2="00000000" w:usb3="00000000" w:csb0="0000009F" w:csb1="00000000"/>
  </w:font>
  <w:font w:name="MS Sans Serif">
    <w:altName w:val="Arial"/>
    <w:panose1 w:val="00000000000000000000"/>
    <w:charset w:val="00"/>
    <w:family w:val="swiss"/>
    <w:notTrueType/>
    <w:pitch w:val="variable"/>
    <w:sig w:usb0="00000203" w:usb1="00000000" w:usb2="00000000" w:usb3="00000000" w:csb0="00000005" w:csb1="00000000"/>
  </w:font>
  <w:font w:name="Cambria">
    <w:panose1 w:val="02040503050406030204"/>
    <w:charset w:val="CC"/>
    <w:family w:val="roman"/>
    <w:pitch w:val="variable"/>
    <w:sig w:usb0="E00006FF" w:usb1="420024FF" w:usb2="02000000" w:usb3="00000000" w:csb0="0000019F" w:csb1="00000000"/>
  </w:font>
  <w:font w:name="Bookman Old Style">
    <w:panose1 w:val="02050604050505020204"/>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5D69" w:rsidRPr="00587D1C" w:rsidRDefault="00C85D69" w:rsidP="00587D1C">
    <w:pPr>
      <w:pStyle w:val="ae"/>
      <w:ind w:firstLine="0"/>
      <w:rPr>
        <w:lang w:val="ru-RU"/>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44E5" w:rsidRDefault="003244E5">
      <w:r>
        <w:separator/>
      </w:r>
    </w:p>
  </w:footnote>
  <w:footnote w:type="continuationSeparator" w:id="0">
    <w:p w:rsidR="003244E5" w:rsidRDefault="003244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5D69" w:rsidRDefault="00C85D69">
    <w:pPr>
      <w:pStyle w:val="aa"/>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7290211"/>
      <w:docPartObj>
        <w:docPartGallery w:val="Page Numbers (Top of Page)"/>
        <w:docPartUnique/>
      </w:docPartObj>
    </w:sdtPr>
    <w:sdtContent>
      <w:p w:rsidR="00C85D69" w:rsidRDefault="00C85D69">
        <w:pPr>
          <w:pStyle w:val="aa"/>
          <w:jc w:val="right"/>
        </w:pPr>
        <w:r>
          <w:fldChar w:fldCharType="begin"/>
        </w:r>
        <w:r>
          <w:instrText>PAGE   \* MERGEFORMAT</w:instrText>
        </w:r>
        <w:r>
          <w:fldChar w:fldCharType="separate"/>
        </w:r>
        <w:r w:rsidR="007F3099" w:rsidRPr="007F3099">
          <w:rPr>
            <w:noProof/>
            <w:lang w:val="ru-RU"/>
          </w:rPr>
          <w:t>38</w:t>
        </w:r>
        <w:r>
          <w:fldChar w:fldCharType="end"/>
        </w:r>
      </w:p>
    </w:sdtContent>
  </w:sdt>
  <w:p w:rsidR="00C85D69" w:rsidRDefault="00C85D69">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singleLevel"/>
    <w:tmpl w:val="3FCCEE56"/>
    <w:name w:val="WW8Num5"/>
    <w:lvl w:ilvl="0">
      <w:start w:val="1"/>
      <w:numFmt w:val="bullet"/>
      <w:lvlText w:val=""/>
      <w:lvlJc w:val="left"/>
      <w:pPr>
        <w:tabs>
          <w:tab w:val="num" w:pos="1021"/>
        </w:tabs>
        <w:ind w:left="1429" w:hanging="1429"/>
      </w:pPr>
      <w:rPr>
        <w:rFonts w:ascii="Symbol" w:hAnsi="Symbol" w:cs="Symbol" w:hint="default"/>
      </w:rPr>
    </w:lvl>
  </w:abstractNum>
  <w:abstractNum w:abstractNumId="1" w15:restartNumberingAfterBreak="0">
    <w:nsid w:val="00000006"/>
    <w:multiLevelType w:val="multilevel"/>
    <w:tmpl w:val="00000006"/>
    <w:name w:val="WW8Num6"/>
    <w:lvl w:ilvl="0">
      <w:start w:val="1"/>
      <w:numFmt w:val="decimal"/>
      <w:lvlText w:val="%1."/>
      <w:lvlJc w:val="left"/>
      <w:pPr>
        <w:tabs>
          <w:tab w:val="num" w:pos="0"/>
        </w:tabs>
        <w:ind w:left="450" w:hanging="450"/>
      </w:pPr>
    </w:lvl>
    <w:lvl w:ilvl="1">
      <w:start w:val="1"/>
      <w:numFmt w:val="decimal"/>
      <w:lvlText w:val="%1.%2."/>
      <w:lvlJc w:val="left"/>
      <w:pPr>
        <w:tabs>
          <w:tab w:val="num" w:pos="0"/>
        </w:tabs>
        <w:ind w:left="1855" w:hanging="720"/>
      </w:pPr>
    </w:lvl>
    <w:lvl w:ilvl="2">
      <w:start w:val="1"/>
      <w:numFmt w:val="decimal"/>
      <w:lvlText w:val="%1.%2.%3."/>
      <w:lvlJc w:val="left"/>
      <w:pPr>
        <w:tabs>
          <w:tab w:val="num" w:pos="0"/>
        </w:tabs>
        <w:ind w:left="2138" w:hanging="720"/>
      </w:pPr>
    </w:lvl>
    <w:lvl w:ilvl="3">
      <w:start w:val="1"/>
      <w:numFmt w:val="decimal"/>
      <w:lvlText w:val="%1.%2.%3.%4."/>
      <w:lvlJc w:val="left"/>
      <w:pPr>
        <w:tabs>
          <w:tab w:val="num" w:pos="0"/>
        </w:tabs>
        <w:ind w:left="3207" w:hanging="1080"/>
      </w:pPr>
    </w:lvl>
    <w:lvl w:ilvl="4">
      <w:start w:val="1"/>
      <w:numFmt w:val="decimal"/>
      <w:lvlText w:val="%1.%2.%3.%4.%5."/>
      <w:lvlJc w:val="left"/>
      <w:pPr>
        <w:tabs>
          <w:tab w:val="num" w:pos="0"/>
        </w:tabs>
        <w:ind w:left="3916" w:hanging="1080"/>
      </w:pPr>
    </w:lvl>
    <w:lvl w:ilvl="5">
      <w:start w:val="1"/>
      <w:numFmt w:val="decimal"/>
      <w:lvlText w:val="%1.%2.%3.%4.%5.%6."/>
      <w:lvlJc w:val="left"/>
      <w:pPr>
        <w:tabs>
          <w:tab w:val="num" w:pos="0"/>
        </w:tabs>
        <w:ind w:left="4985" w:hanging="1440"/>
      </w:pPr>
    </w:lvl>
    <w:lvl w:ilvl="6">
      <w:start w:val="1"/>
      <w:numFmt w:val="decimal"/>
      <w:lvlText w:val="%1.%2.%3.%4.%5.%6.%7."/>
      <w:lvlJc w:val="left"/>
      <w:pPr>
        <w:tabs>
          <w:tab w:val="num" w:pos="0"/>
        </w:tabs>
        <w:ind w:left="6054" w:hanging="1800"/>
      </w:pPr>
    </w:lvl>
    <w:lvl w:ilvl="7">
      <w:start w:val="1"/>
      <w:numFmt w:val="decimal"/>
      <w:lvlText w:val="%1.%2.%3.%4.%5.%6.%7.%8."/>
      <w:lvlJc w:val="left"/>
      <w:pPr>
        <w:tabs>
          <w:tab w:val="num" w:pos="0"/>
        </w:tabs>
        <w:ind w:left="6763" w:hanging="1800"/>
      </w:pPr>
    </w:lvl>
    <w:lvl w:ilvl="8">
      <w:start w:val="1"/>
      <w:numFmt w:val="decimal"/>
      <w:lvlText w:val="%1.%2.%3.%4.%5.%6.%7.%8.%9."/>
      <w:lvlJc w:val="left"/>
      <w:pPr>
        <w:tabs>
          <w:tab w:val="num" w:pos="0"/>
        </w:tabs>
        <w:ind w:left="7832" w:hanging="2160"/>
      </w:pPr>
    </w:lvl>
  </w:abstractNum>
  <w:abstractNum w:abstractNumId="2" w15:restartNumberingAfterBreak="0">
    <w:nsid w:val="0000000A"/>
    <w:multiLevelType w:val="multilevel"/>
    <w:tmpl w:val="0000000A"/>
    <w:name w:val="WW8Num10"/>
    <w:lvl w:ilvl="0">
      <w:start w:val="1"/>
      <w:numFmt w:val="decimal"/>
      <w:lvlText w:val="%1."/>
      <w:lvlJc w:val="left"/>
      <w:pPr>
        <w:tabs>
          <w:tab w:val="num" w:pos="0"/>
        </w:tabs>
        <w:ind w:left="720" w:hanging="360"/>
      </w:pPr>
    </w:lvl>
    <w:lvl w:ilvl="1">
      <w:start w:val="1"/>
      <w:numFmt w:val="decimal"/>
      <w:lvlText w:val="%1.%2"/>
      <w:lvlJc w:val="left"/>
      <w:pPr>
        <w:tabs>
          <w:tab w:val="num" w:pos="0"/>
        </w:tabs>
        <w:ind w:left="656" w:hanging="372"/>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3" w15:restartNumberingAfterBreak="0">
    <w:nsid w:val="0000000D"/>
    <w:multiLevelType w:val="singleLevel"/>
    <w:tmpl w:val="0000000D"/>
    <w:name w:val="WW8Num13"/>
    <w:lvl w:ilvl="0">
      <w:start w:val="1"/>
      <w:numFmt w:val="bullet"/>
      <w:lvlText w:val=""/>
      <w:lvlJc w:val="left"/>
      <w:pPr>
        <w:tabs>
          <w:tab w:val="num" w:pos="709"/>
        </w:tabs>
        <w:ind w:left="1428" w:hanging="360"/>
      </w:pPr>
      <w:rPr>
        <w:rFonts w:ascii="Symbol" w:hAnsi="Symbol" w:cs="Symbol"/>
        <w:color w:val="000000"/>
        <w:spacing w:val="6"/>
      </w:rPr>
    </w:lvl>
  </w:abstractNum>
  <w:abstractNum w:abstractNumId="4" w15:restartNumberingAfterBreak="0">
    <w:nsid w:val="00000011"/>
    <w:multiLevelType w:val="singleLevel"/>
    <w:tmpl w:val="AD6C8F5A"/>
    <w:name w:val="WW8Num17"/>
    <w:lvl w:ilvl="0">
      <w:start w:val="1"/>
      <w:numFmt w:val="bullet"/>
      <w:lvlText w:val=""/>
      <w:lvlJc w:val="left"/>
      <w:pPr>
        <w:tabs>
          <w:tab w:val="num" w:pos="709"/>
        </w:tabs>
        <w:ind w:left="1429" w:hanging="1372"/>
      </w:pPr>
      <w:rPr>
        <w:rFonts w:ascii="Symbol" w:hAnsi="Symbol" w:cs="Symbol" w:hint="default"/>
      </w:rPr>
    </w:lvl>
  </w:abstractNum>
  <w:abstractNum w:abstractNumId="5" w15:restartNumberingAfterBreak="0">
    <w:nsid w:val="00000012"/>
    <w:multiLevelType w:val="singleLevel"/>
    <w:tmpl w:val="00000012"/>
    <w:name w:val="WW8Num18"/>
    <w:lvl w:ilvl="0">
      <w:start w:val="1"/>
      <w:numFmt w:val="bullet"/>
      <w:lvlText w:val=""/>
      <w:lvlJc w:val="left"/>
      <w:pPr>
        <w:tabs>
          <w:tab w:val="num" w:pos="0"/>
        </w:tabs>
        <w:ind w:left="720" w:hanging="360"/>
      </w:pPr>
      <w:rPr>
        <w:rFonts w:ascii="Symbol" w:hAnsi="Symbol" w:cs="Symbol"/>
      </w:rPr>
    </w:lvl>
  </w:abstractNum>
  <w:abstractNum w:abstractNumId="6" w15:restartNumberingAfterBreak="0">
    <w:nsid w:val="072E3283"/>
    <w:multiLevelType w:val="hybridMultilevel"/>
    <w:tmpl w:val="A50896E6"/>
    <w:lvl w:ilvl="0" w:tplc="2A30F6B8">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08F13721"/>
    <w:multiLevelType w:val="hybridMultilevel"/>
    <w:tmpl w:val="A3D82DA4"/>
    <w:lvl w:ilvl="0" w:tplc="9146AD5E">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B9E58F6"/>
    <w:multiLevelType w:val="hybridMultilevel"/>
    <w:tmpl w:val="22C6583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16DB04EB"/>
    <w:multiLevelType w:val="multilevel"/>
    <w:tmpl w:val="DFAC6A3C"/>
    <w:lvl w:ilvl="0">
      <w:start w:val="1"/>
      <w:numFmt w:val="decimal"/>
      <w:lvlText w:val="%1."/>
      <w:lvlJc w:val="left"/>
      <w:pPr>
        <w:ind w:left="480" w:hanging="480"/>
      </w:pPr>
      <w:rPr>
        <w:rFonts w:hint="default"/>
      </w:rPr>
    </w:lvl>
    <w:lvl w:ilvl="1">
      <w:start w:val="1"/>
      <w:numFmt w:val="decimal"/>
      <w:pStyle w:val="2"/>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CA47E0A"/>
    <w:multiLevelType w:val="hybridMultilevel"/>
    <w:tmpl w:val="3FA632E8"/>
    <w:lvl w:ilvl="0" w:tplc="80E2DF88">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15:restartNumberingAfterBreak="0">
    <w:nsid w:val="1DB30E41"/>
    <w:multiLevelType w:val="multilevel"/>
    <w:tmpl w:val="7A70C0D6"/>
    <w:lvl w:ilvl="0">
      <w:start w:val="1"/>
      <w:numFmt w:val="decimal"/>
      <w:lvlText w:val="%1."/>
      <w:lvlJc w:val="left"/>
      <w:pPr>
        <w:ind w:left="450" w:hanging="450"/>
      </w:pPr>
      <w:rPr>
        <w:rFonts w:hint="default"/>
      </w:rPr>
    </w:lvl>
    <w:lvl w:ilvl="1">
      <w:start w:val="1"/>
      <w:numFmt w:val="bullet"/>
      <w:lvlText w:val="−"/>
      <w:lvlJc w:val="left"/>
      <w:pPr>
        <w:ind w:left="1855" w:hanging="720"/>
      </w:pPr>
      <w:rPr>
        <w:rFonts w:ascii="Times New Roman" w:hAnsi="Times New Roman" w:cs="Times New Roman"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15:restartNumberingAfterBreak="0">
    <w:nsid w:val="215562DC"/>
    <w:multiLevelType w:val="hybridMultilevel"/>
    <w:tmpl w:val="306C1C70"/>
    <w:lvl w:ilvl="0" w:tplc="3588030C">
      <w:start w:val="1"/>
      <w:numFmt w:val="decimal"/>
      <w:lvlText w:val="%1."/>
      <w:lvlJc w:val="left"/>
      <w:pPr>
        <w:ind w:left="1069" w:hanging="360"/>
      </w:pPr>
      <w:rPr>
        <w:rFonts w:hint="default"/>
        <w:color w:val="00000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21D52F1E"/>
    <w:multiLevelType w:val="hybridMultilevel"/>
    <w:tmpl w:val="B02E4F1C"/>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5D47170"/>
    <w:multiLevelType w:val="multilevel"/>
    <w:tmpl w:val="D23611E4"/>
    <w:lvl w:ilvl="0">
      <w:start w:val="1"/>
      <w:numFmt w:val="decimal"/>
      <w:lvlText w:val="%1."/>
      <w:lvlJc w:val="left"/>
      <w:pPr>
        <w:ind w:left="720" w:hanging="360"/>
      </w:pPr>
      <w:rPr>
        <w:rFonts w:hint="default"/>
      </w:rPr>
    </w:lvl>
    <w:lvl w:ilvl="1">
      <w:start w:val="1"/>
      <w:numFmt w:val="decimal"/>
      <w:isLgl/>
      <w:lvlText w:val="%1.%2"/>
      <w:lvlJc w:val="left"/>
      <w:pPr>
        <w:ind w:left="656"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14159A5"/>
    <w:multiLevelType w:val="multilevel"/>
    <w:tmpl w:val="C9BA9966"/>
    <w:lvl w:ilvl="0">
      <w:start w:val="1"/>
      <w:numFmt w:val="decimal"/>
      <w:lvlText w:val="%1."/>
      <w:lvlJc w:val="left"/>
      <w:pPr>
        <w:ind w:left="450" w:hanging="450"/>
      </w:pPr>
      <w:rPr>
        <w:rFonts w:hint="default"/>
        <w:color w:val="auto"/>
      </w:rPr>
    </w:lvl>
    <w:lvl w:ilvl="1">
      <w:start w:val="1"/>
      <w:numFmt w:val="decimal"/>
      <w:lvlText w:val="%2."/>
      <w:lvlJc w:val="left"/>
      <w:pPr>
        <w:ind w:left="720" w:hanging="720"/>
      </w:pPr>
      <w:rPr>
        <w:rFonts w:ascii="Times New Roman" w:eastAsia="MS Mincho" w:hAnsi="Times New Roman" w:cs="Times New Roman"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800" w:hanging="180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2160" w:hanging="2160"/>
      </w:pPr>
      <w:rPr>
        <w:rFonts w:hint="default"/>
        <w:color w:val="auto"/>
      </w:rPr>
    </w:lvl>
  </w:abstractNum>
  <w:abstractNum w:abstractNumId="16" w15:restartNumberingAfterBreak="0">
    <w:nsid w:val="38A72727"/>
    <w:multiLevelType w:val="hybridMultilevel"/>
    <w:tmpl w:val="E22E79F0"/>
    <w:lvl w:ilvl="0" w:tplc="2D98A858">
      <w:start w:val="2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B514272"/>
    <w:multiLevelType w:val="hybridMultilevel"/>
    <w:tmpl w:val="5BCABDE8"/>
    <w:lvl w:ilvl="0" w:tplc="F0D4B36A">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8" w15:restartNumberingAfterBreak="0">
    <w:nsid w:val="3CF66C34"/>
    <w:multiLevelType w:val="hybridMultilevel"/>
    <w:tmpl w:val="C18C9C7C"/>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3EF62C05"/>
    <w:multiLevelType w:val="hybridMultilevel"/>
    <w:tmpl w:val="F35245B6"/>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20" w15:restartNumberingAfterBreak="0">
    <w:nsid w:val="3F6C6004"/>
    <w:multiLevelType w:val="hybridMultilevel"/>
    <w:tmpl w:val="AEAA2774"/>
    <w:lvl w:ilvl="0" w:tplc="736A1232">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1" w15:restartNumberingAfterBreak="0">
    <w:nsid w:val="3FFA2155"/>
    <w:multiLevelType w:val="hybridMultilevel"/>
    <w:tmpl w:val="F4D2C736"/>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40AC496B"/>
    <w:multiLevelType w:val="hybridMultilevel"/>
    <w:tmpl w:val="A1F228C8"/>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41F35944"/>
    <w:multiLevelType w:val="hybridMultilevel"/>
    <w:tmpl w:val="A606D032"/>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423D5E69"/>
    <w:multiLevelType w:val="hybridMultilevel"/>
    <w:tmpl w:val="F49805AE"/>
    <w:lvl w:ilvl="0" w:tplc="65307BB8">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3902442"/>
    <w:multiLevelType w:val="hybridMultilevel"/>
    <w:tmpl w:val="A3A2188C"/>
    <w:lvl w:ilvl="0" w:tplc="75363592">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6" w15:restartNumberingAfterBreak="0">
    <w:nsid w:val="463C2518"/>
    <w:multiLevelType w:val="hybridMultilevel"/>
    <w:tmpl w:val="87567808"/>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4A974D48"/>
    <w:multiLevelType w:val="hybridMultilevel"/>
    <w:tmpl w:val="FA4E4FE6"/>
    <w:lvl w:ilvl="0" w:tplc="9146AD5E">
      <w:start w:val="1"/>
      <w:numFmt w:val="bullet"/>
      <w:lvlText w:val="−"/>
      <w:lvlJc w:val="left"/>
      <w:pPr>
        <w:ind w:left="1920" w:hanging="360"/>
      </w:pPr>
      <w:rPr>
        <w:rFonts w:ascii="Times New Roman" w:hAnsi="Times New Roman" w:cs="Times New Roman"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28" w15:restartNumberingAfterBreak="0">
    <w:nsid w:val="55D47B8B"/>
    <w:multiLevelType w:val="hybridMultilevel"/>
    <w:tmpl w:val="C4825B9A"/>
    <w:name w:val="WW8Num52"/>
    <w:lvl w:ilvl="0" w:tplc="3B083098">
      <w:start w:val="1"/>
      <w:numFmt w:val="bullet"/>
      <w:suff w:val="space"/>
      <w:lvlText w:val=""/>
      <w:lvlJc w:val="left"/>
      <w:pPr>
        <w:ind w:left="1429" w:hanging="363"/>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5DE7A16"/>
    <w:multiLevelType w:val="hybridMultilevel"/>
    <w:tmpl w:val="C17083C8"/>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0" w15:restartNumberingAfterBreak="0">
    <w:nsid w:val="57912CBB"/>
    <w:multiLevelType w:val="multilevel"/>
    <w:tmpl w:val="99700CB4"/>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7D37553"/>
    <w:multiLevelType w:val="hybridMultilevel"/>
    <w:tmpl w:val="8146F778"/>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5C5F6B9F"/>
    <w:multiLevelType w:val="hybridMultilevel"/>
    <w:tmpl w:val="11AE9CAE"/>
    <w:lvl w:ilvl="0" w:tplc="9146AD5E">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5F0A5104"/>
    <w:multiLevelType w:val="hybridMultilevel"/>
    <w:tmpl w:val="B49401AE"/>
    <w:lvl w:ilvl="0" w:tplc="80E2DF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2286483"/>
    <w:multiLevelType w:val="hybridMultilevel"/>
    <w:tmpl w:val="80B05B06"/>
    <w:lvl w:ilvl="0" w:tplc="9146AD5E">
      <w:start w:val="1"/>
      <w:numFmt w:val="bullet"/>
      <w:lvlText w:val="−"/>
      <w:lvlJc w:val="left"/>
      <w:pPr>
        <w:ind w:left="1420" w:hanging="360"/>
      </w:pPr>
      <w:rPr>
        <w:rFonts w:ascii="Times New Roman" w:hAnsi="Times New Roman" w:cs="Times New Roman" w:hint="default"/>
      </w:rPr>
    </w:lvl>
    <w:lvl w:ilvl="1" w:tplc="04190003" w:tentative="1">
      <w:start w:val="1"/>
      <w:numFmt w:val="bullet"/>
      <w:lvlText w:val="o"/>
      <w:lvlJc w:val="left"/>
      <w:pPr>
        <w:ind w:left="2140" w:hanging="360"/>
      </w:pPr>
      <w:rPr>
        <w:rFonts w:ascii="Courier New" w:hAnsi="Courier New" w:cs="Courier New" w:hint="default"/>
      </w:rPr>
    </w:lvl>
    <w:lvl w:ilvl="2" w:tplc="04190005" w:tentative="1">
      <w:start w:val="1"/>
      <w:numFmt w:val="bullet"/>
      <w:lvlText w:val=""/>
      <w:lvlJc w:val="left"/>
      <w:pPr>
        <w:ind w:left="2860" w:hanging="360"/>
      </w:pPr>
      <w:rPr>
        <w:rFonts w:ascii="Wingdings" w:hAnsi="Wingdings" w:hint="default"/>
      </w:rPr>
    </w:lvl>
    <w:lvl w:ilvl="3" w:tplc="04190001" w:tentative="1">
      <w:start w:val="1"/>
      <w:numFmt w:val="bullet"/>
      <w:lvlText w:val=""/>
      <w:lvlJc w:val="left"/>
      <w:pPr>
        <w:ind w:left="3580" w:hanging="360"/>
      </w:pPr>
      <w:rPr>
        <w:rFonts w:ascii="Symbol" w:hAnsi="Symbol" w:hint="default"/>
      </w:rPr>
    </w:lvl>
    <w:lvl w:ilvl="4" w:tplc="04190003" w:tentative="1">
      <w:start w:val="1"/>
      <w:numFmt w:val="bullet"/>
      <w:lvlText w:val="o"/>
      <w:lvlJc w:val="left"/>
      <w:pPr>
        <w:ind w:left="4300" w:hanging="360"/>
      </w:pPr>
      <w:rPr>
        <w:rFonts w:ascii="Courier New" w:hAnsi="Courier New" w:cs="Courier New" w:hint="default"/>
      </w:rPr>
    </w:lvl>
    <w:lvl w:ilvl="5" w:tplc="04190005" w:tentative="1">
      <w:start w:val="1"/>
      <w:numFmt w:val="bullet"/>
      <w:lvlText w:val=""/>
      <w:lvlJc w:val="left"/>
      <w:pPr>
        <w:ind w:left="5020" w:hanging="360"/>
      </w:pPr>
      <w:rPr>
        <w:rFonts w:ascii="Wingdings" w:hAnsi="Wingdings" w:hint="default"/>
      </w:rPr>
    </w:lvl>
    <w:lvl w:ilvl="6" w:tplc="04190001" w:tentative="1">
      <w:start w:val="1"/>
      <w:numFmt w:val="bullet"/>
      <w:lvlText w:val=""/>
      <w:lvlJc w:val="left"/>
      <w:pPr>
        <w:ind w:left="5740" w:hanging="360"/>
      </w:pPr>
      <w:rPr>
        <w:rFonts w:ascii="Symbol" w:hAnsi="Symbol" w:hint="default"/>
      </w:rPr>
    </w:lvl>
    <w:lvl w:ilvl="7" w:tplc="04190003" w:tentative="1">
      <w:start w:val="1"/>
      <w:numFmt w:val="bullet"/>
      <w:lvlText w:val="o"/>
      <w:lvlJc w:val="left"/>
      <w:pPr>
        <w:ind w:left="6460" w:hanging="360"/>
      </w:pPr>
      <w:rPr>
        <w:rFonts w:ascii="Courier New" w:hAnsi="Courier New" w:cs="Courier New" w:hint="default"/>
      </w:rPr>
    </w:lvl>
    <w:lvl w:ilvl="8" w:tplc="04190005" w:tentative="1">
      <w:start w:val="1"/>
      <w:numFmt w:val="bullet"/>
      <w:lvlText w:val=""/>
      <w:lvlJc w:val="left"/>
      <w:pPr>
        <w:ind w:left="7180" w:hanging="360"/>
      </w:pPr>
      <w:rPr>
        <w:rFonts w:ascii="Wingdings" w:hAnsi="Wingdings" w:hint="default"/>
      </w:rPr>
    </w:lvl>
  </w:abstractNum>
  <w:abstractNum w:abstractNumId="35" w15:restartNumberingAfterBreak="0">
    <w:nsid w:val="6AFB7A38"/>
    <w:multiLevelType w:val="hybridMultilevel"/>
    <w:tmpl w:val="A78C4026"/>
    <w:lvl w:ilvl="0" w:tplc="80E2DF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D260BA2"/>
    <w:multiLevelType w:val="hybridMultilevel"/>
    <w:tmpl w:val="0AF0EB76"/>
    <w:name w:val="WW8Num172"/>
    <w:lvl w:ilvl="0" w:tplc="0B46FFE6">
      <w:start w:val="1"/>
      <w:numFmt w:val="bullet"/>
      <w:lvlText w:val=""/>
      <w:lvlJc w:val="left"/>
      <w:pPr>
        <w:tabs>
          <w:tab w:val="num" w:pos="0"/>
        </w:tabs>
        <w:ind w:left="363" w:hanging="363"/>
      </w:pPr>
      <w:rPr>
        <w:rFonts w:ascii="Symbol" w:hAnsi="Symbol" w:cs="Symbol" w:hint="default"/>
      </w:rPr>
    </w:lvl>
    <w:lvl w:ilvl="1" w:tplc="04190003" w:tentative="1">
      <w:start w:val="1"/>
      <w:numFmt w:val="bullet"/>
      <w:lvlText w:val="o"/>
      <w:lvlJc w:val="left"/>
      <w:pPr>
        <w:ind w:left="374" w:hanging="360"/>
      </w:pPr>
      <w:rPr>
        <w:rFonts w:ascii="Courier New" w:hAnsi="Courier New" w:cs="Courier New" w:hint="default"/>
      </w:rPr>
    </w:lvl>
    <w:lvl w:ilvl="2" w:tplc="04190005" w:tentative="1">
      <w:start w:val="1"/>
      <w:numFmt w:val="bullet"/>
      <w:lvlText w:val=""/>
      <w:lvlJc w:val="left"/>
      <w:pPr>
        <w:ind w:left="1094" w:hanging="360"/>
      </w:pPr>
      <w:rPr>
        <w:rFonts w:ascii="Wingdings" w:hAnsi="Wingdings" w:hint="default"/>
      </w:rPr>
    </w:lvl>
    <w:lvl w:ilvl="3" w:tplc="04190001" w:tentative="1">
      <w:start w:val="1"/>
      <w:numFmt w:val="bullet"/>
      <w:lvlText w:val=""/>
      <w:lvlJc w:val="left"/>
      <w:pPr>
        <w:ind w:left="1814" w:hanging="360"/>
      </w:pPr>
      <w:rPr>
        <w:rFonts w:ascii="Symbol" w:hAnsi="Symbol" w:hint="default"/>
      </w:rPr>
    </w:lvl>
    <w:lvl w:ilvl="4" w:tplc="04190003" w:tentative="1">
      <w:start w:val="1"/>
      <w:numFmt w:val="bullet"/>
      <w:lvlText w:val="o"/>
      <w:lvlJc w:val="left"/>
      <w:pPr>
        <w:ind w:left="2534" w:hanging="360"/>
      </w:pPr>
      <w:rPr>
        <w:rFonts w:ascii="Courier New" w:hAnsi="Courier New" w:cs="Courier New" w:hint="default"/>
      </w:rPr>
    </w:lvl>
    <w:lvl w:ilvl="5" w:tplc="04190005" w:tentative="1">
      <w:start w:val="1"/>
      <w:numFmt w:val="bullet"/>
      <w:lvlText w:val=""/>
      <w:lvlJc w:val="left"/>
      <w:pPr>
        <w:ind w:left="3254" w:hanging="360"/>
      </w:pPr>
      <w:rPr>
        <w:rFonts w:ascii="Wingdings" w:hAnsi="Wingdings" w:hint="default"/>
      </w:rPr>
    </w:lvl>
    <w:lvl w:ilvl="6" w:tplc="04190001" w:tentative="1">
      <w:start w:val="1"/>
      <w:numFmt w:val="bullet"/>
      <w:lvlText w:val=""/>
      <w:lvlJc w:val="left"/>
      <w:pPr>
        <w:ind w:left="3974" w:hanging="360"/>
      </w:pPr>
      <w:rPr>
        <w:rFonts w:ascii="Symbol" w:hAnsi="Symbol" w:hint="default"/>
      </w:rPr>
    </w:lvl>
    <w:lvl w:ilvl="7" w:tplc="04190003" w:tentative="1">
      <w:start w:val="1"/>
      <w:numFmt w:val="bullet"/>
      <w:lvlText w:val="o"/>
      <w:lvlJc w:val="left"/>
      <w:pPr>
        <w:ind w:left="4694" w:hanging="360"/>
      </w:pPr>
      <w:rPr>
        <w:rFonts w:ascii="Courier New" w:hAnsi="Courier New" w:cs="Courier New" w:hint="default"/>
      </w:rPr>
    </w:lvl>
    <w:lvl w:ilvl="8" w:tplc="04190005" w:tentative="1">
      <w:start w:val="1"/>
      <w:numFmt w:val="bullet"/>
      <w:lvlText w:val=""/>
      <w:lvlJc w:val="left"/>
      <w:pPr>
        <w:ind w:left="5414" w:hanging="360"/>
      </w:pPr>
      <w:rPr>
        <w:rFonts w:ascii="Wingdings" w:hAnsi="Wingdings" w:hint="default"/>
      </w:rPr>
    </w:lvl>
  </w:abstractNum>
  <w:abstractNum w:abstractNumId="37" w15:restartNumberingAfterBreak="0">
    <w:nsid w:val="72766FED"/>
    <w:multiLevelType w:val="hybridMultilevel"/>
    <w:tmpl w:val="70001486"/>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79812BAC"/>
    <w:multiLevelType w:val="hybridMultilevel"/>
    <w:tmpl w:val="F1FE5D2A"/>
    <w:lvl w:ilvl="0" w:tplc="AE5453FA">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9" w15:restartNumberingAfterBreak="0">
    <w:nsid w:val="7C4D5A7E"/>
    <w:multiLevelType w:val="hybridMultilevel"/>
    <w:tmpl w:val="BB1CDB26"/>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9"/>
  </w:num>
  <w:num w:numId="2">
    <w:abstractNumId w:val="20"/>
  </w:num>
  <w:num w:numId="3">
    <w:abstractNumId w:val="12"/>
  </w:num>
  <w:num w:numId="4">
    <w:abstractNumId w:val="24"/>
  </w:num>
  <w:num w:numId="5">
    <w:abstractNumId w:val="11"/>
  </w:num>
  <w:num w:numId="6">
    <w:abstractNumId w:val="15"/>
  </w:num>
  <w:num w:numId="7">
    <w:abstractNumId w:val="35"/>
  </w:num>
  <w:num w:numId="8">
    <w:abstractNumId w:val="14"/>
  </w:num>
  <w:num w:numId="9">
    <w:abstractNumId w:val="10"/>
  </w:num>
  <w:num w:numId="10">
    <w:abstractNumId w:val="33"/>
  </w:num>
  <w:num w:numId="11">
    <w:abstractNumId w:val="16"/>
  </w:num>
  <w:num w:numId="12">
    <w:abstractNumId w:val="32"/>
  </w:num>
  <w:num w:numId="13">
    <w:abstractNumId w:val="7"/>
  </w:num>
  <w:num w:numId="14">
    <w:abstractNumId w:val="30"/>
  </w:num>
  <w:num w:numId="15">
    <w:abstractNumId w:val="34"/>
  </w:num>
  <w:num w:numId="16">
    <w:abstractNumId w:val="22"/>
  </w:num>
  <w:num w:numId="17">
    <w:abstractNumId w:val="29"/>
  </w:num>
  <w:num w:numId="18">
    <w:abstractNumId w:val="27"/>
  </w:num>
  <w:num w:numId="19">
    <w:abstractNumId w:val="37"/>
  </w:num>
  <w:num w:numId="20">
    <w:abstractNumId w:val="26"/>
  </w:num>
  <w:num w:numId="21">
    <w:abstractNumId w:val="23"/>
  </w:num>
  <w:num w:numId="22">
    <w:abstractNumId w:val="13"/>
  </w:num>
  <w:num w:numId="23">
    <w:abstractNumId w:val="18"/>
  </w:num>
  <w:num w:numId="24">
    <w:abstractNumId w:val="31"/>
  </w:num>
  <w:num w:numId="25">
    <w:abstractNumId w:val="21"/>
  </w:num>
  <w:num w:numId="26">
    <w:abstractNumId w:val="39"/>
  </w:num>
  <w:num w:numId="27">
    <w:abstractNumId w:val="19"/>
  </w:num>
  <w:num w:numId="28">
    <w:abstractNumId w:val="8"/>
  </w:num>
  <w:num w:numId="29">
    <w:abstractNumId w:val="6"/>
  </w:num>
  <w:num w:numId="30">
    <w:abstractNumId w:val="17"/>
  </w:num>
  <w:num w:numId="31">
    <w:abstractNumId w:val="38"/>
  </w:num>
  <w:num w:numId="32">
    <w:abstractNumId w:val="2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15887"/>
    <w:rsid w:val="00001117"/>
    <w:rsid w:val="000026E4"/>
    <w:rsid w:val="00003DFB"/>
    <w:rsid w:val="00004762"/>
    <w:rsid w:val="000108F4"/>
    <w:rsid w:val="00013976"/>
    <w:rsid w:val="0001418D"/>
    <w:rsid w:val="00016565"/>
    <w:rsid w:val="000166DC"/>
    <w:rsid w:val="00016E4B"/>
    <w:rsid w:val="00016F4F"/>
    <w:rsid w:val="00021458"/>
    <w:rsid w:val="00022B7C"/>
    <w:rsid w:val="000251B6"/>
    <w:rsid w:val="00026CA6"/>
    <w:rsid w:val="000312EA"/>
    <w:rsid w:val="00031AF1"/>
    <w:rsid w:val="0003277D"/>
    <w:rsid w:val="00032BA6"/>
    <w:rsid w:val="000332DA"/>
    <w:rsid w:val="0003417C"/>
    <w:rsid w:val="00036654"/>
    <w:rsid w:val="000375CE"/>
    <w:rsid w:val="00037FF1"/>
    <w:rsid w:val="00041A3F"/>
    <w:rsid w:val="0004273C"/>
    <w:rsid w:val="00043FEF"/>
    <w:rsid w:val="000457AC"/>
    <w:rsid w:val="00046D37"/>
    <w:rsid w:val="00051925"/>
    <w:rsid w:val="00053EE8"/>
    <w:rsid w:val="0005460D"/>
    <w:rsid w:val="00056C86"/>
    <w:rsid w:val="00060AEF"/>
    <w:rsid w:val="00061CE6"/>
    <w:rsid w:val="00062A71"/>
    <w:rsid w:val="000642DB"/>
    <w:rsid w:val="00064705"/>
    <w:rsid w:val="0006514C"/>
    <w:rsid w:val="00070E49"/>
    <w:rsid w:val="0007125A"/>
    <w:rsid w:val="000722A7"/>
    <w:rsid w:val="00076C71"/>
    <w:rsid w:val="00076D18"/>
    <w:rsid w:val="00080C84"/>
    <w:rsid w:val="00081352"/>
    <w:rsid w:val="00081FAC"/>
    <w:rsid w:val="00082E4A"/>
    <w:rsid w:val="00083920"/>
    <w:rsid w:val="000854A4"/>
    <w:rsid w:val="000863C3"/>
    <w:rsid w:val="00090319"/>
    <w:rsid w:val="00092172"/>
    <w:rsid w:val="00092BA0"/>
    <w:rsid w:val="0009368B"/>
    <w:rsid w:val="00094F31"/>
    <w:rsid w:val="00096577"/>
    <w:rsid w:val="00097DE9"/>
    <w:rsid w:val="000A217C"/>
    <w:rsid w:val="000A2C93"/>
    <w:rsid w:val="000A3C81"/>
    <w:rsid w:val="000A5FC1"/>
    <w:rsid w:val="000B2091"/>
    <w:rsid w:val="000C2BCC"/>
    <w:rsid w:val="000C2C32"/>
    <w:rsid w:val="000C3360"/>
    <w:rsid w:val="000C408D"/>
    <w:rsid w:val="000C4529"/>
    <w:rsid w:val="000D3AAD"/>
    <w:rsid w:val="000D4D2D"/>
    <w:rsid w:val="000D5DDE"/>
    <w:rsid w:val="000D6049"/>
    <w:rsid w:val="000E2812"/>
    <w:rsid w:val="000E32B9"/>
    <w:rsid w:val="000E62A3"/>
    <w:rsid w:val="000E7237"/>
    <w:rsid w:val="000E7388"/>
    <w:rsid w:val="000E7ED7"/>
    <w:rsid w:val="000F0EA3"/>
    <w:rsid w:val="000F1540"/>
    <w:rsid w:val="000F4DC5"/>
    <w:rsid w:val="000F53E6"/>
    <w:rsid w:val="0010014B"/>
    <w:rsid w:val="00104414"/>
    <w:rsid w:val="00105037"/>
    <w:rsid w:val="00111D34"/>
    <w:rsid w:val="00112157"/>
    <w:rsid w:val="001161F9"/>
    <w:rsid w:val="00116208"/>
    <w:rsid w:val="00116412"/>
    <w:rsid w:val="00116EBB"/>
    <w:rsid w:val="00117CDF"/>
    <w:rsid w:val="00117D1C"/>
    <w:rsid w:val="00117F42"/>
    <w:rsid w:val="00121610"/>
    <w:rsid w:val="00124BBA"/>
    <w:rsid w:val="00130355"/>
    <w:rsid w:val="0013470E"/>
    <w:rsid w:val="00136871"/>
    <w:rsid w:val="00136A2E"/>
    <w:rsid w:val="0014084C"/>
    <w:rsid w:val="00141A26"/>
    <w:rsid w:val="001435FD"/>
    <w:rsid w:val="00143887"/>
    <w:rsid w:val="00151E8D"/>
    <w:rsid w:val="00152BDF"/>
    <w:rsid w:val="0015488B"/>
    <w:rsid w:val="0016153A"/>
    <w:rsid w:val="00165B13"/>
    <w:rsid w:val="0016661E"/>
    <w:rsid w:val="0017053B"/>
    <w:rsid w:val="00171850"/>
    <w:rsid w:val="00172318"/>
    <w:rsid w:val="0017297D"/>
    <w:rsid w:val="00173526"/>
    <w:rsid w:val="0017792E"/>
    <w:rsid w:val="00190704"/>
    <w:rsid w:val="00191240"/>
    <w:rsid w:val="00195DEE"/>
    <w:rsid w:val="00197166"/>
    <w:rsid w:val="001A1E3E"/>
    <w:rsid w:val="001A3F70"/>
    <w:rsid w:val="001A4256"/>
    <w:rsid w:val="001A5265"/>
    <w:rsid w:val="001A655F"/>
    <w:rsid w:val="001A6CE7"/>
    <w:rsid w:val="001B3E87"/>
    <w:rsid w:val="001B52B1"/>
    <w:rsid w:val="001B53F8"/>
    <w:rsid w:val="001C65CB"/>
    <w:rsid w:val="001C6755"/>
    <w:rsid w:val="001D07EE"/>
    <w:rsid w:val="001D3333"/>
    <w:rsid w:val="001D3461"/>
    <w:rsid w:val="001D36A6"/>
    <w:rsid w:val="001D7F72"/>
    <w:rsid w:val="001E20BF"/>
    <w:rsid w:val="001E340A"/>
    <w:rsid w:val="001E347B"/>
    <w:rsid w:val="001F0B84"/>
    <w:rsid w:val="001F11EB"/>
    <w:rsid w:val="001F6318"/>
    <w:rsid w:val="001F7F0B"/>
    <w:rsid w:val="0020105E"/>
    <w:rsid w:val="00203D9A"/>
    <w:rsid w:val="00206D2C"/>
    <w:rsid w:val="00206E30"/>
    <w:rsid w:val="00207F75"/>
    <w:rsid w:val="002126C8"/>
    <w:rsid w:val="0021350D"/>
    <w:rsid w:val="00213565"/>
    <w:rsid w:val="0021454E"/>
    <w:rsid w:val="0022118E"/>
    <w:rsid w:val="00222CBD"/>
    <w:rsid w:val="00223679"/>
    <w:rsid w:val="00224C7C"/>
    <w:rsid w:val="00225888"/>
    <w:rsid w:val="00230B21"/>
    <w:rsid w:val="002310E6"/>
    <w:rsid w:val="0023242F"/>
    <w:rsid w:val="0023284D"/>
    <w:rsid w:val="00232E6C"/>
    <w:rsid w:val="002351F4"/>
    <w:rsid w:val="0023530B"/>
    <w:rsid w:val="00235520"/>
    <w:rsid w:val="00235BE7"/>
    <w:rsid w:val="002368A4"/>
    <w:rsid w:val="00237814"/>
    <w:rsid w:val="00237B61"/>
    <w:rsid w:val="0024335B"/>
    <w:rsid w:val="00244CB5"/>
    <w:rsid w:val="00244FC3"/>
    <w:rsid w:val="00245F31"/>
    <w:rsid w:val="0025118A"/>
    <w:rsid w:val="00253778"/>
    <w:rsid w:val="00253F8E"/>
    <w:rsid w:val="00254E3B"/>
    <w:rsid w:val="00255984"/>
    <w:rsid w:val="00256DF9"/>
    <w:rsid w:val="00267875"/>
    <w:rsid w:val="0027270F"/>
    <w:rsid w:val="00274D09"/>
    <w:rsid w:val="00277FB5"/>
    <w:rsid w:val="00283BF8"/>
    <w:rsid w:val="00284DA4"/>
    <w:rsid w:val="00285D28"/>
    <w:rsid w:val="00295680"/>
    <w:rsid w:val="002961FB"/>
    <w:rsid w:val="0029798B"/>
    <w:rsid w:val="00297C66"/>
    <w:rsid w:val="00297C81"/>
    <w:rsid w:val="002A05F2"/>
    <w:rsid w:val="002A25D1"/>
    <w:rsid w:val="002A444B"/>
    <w:rsid w:val="002A4465"/>
    <w:rsid w:val="002A4903"/>
    <w:rsid w:val="002A5C37"/>
    <w:rsid w:val="002A63AC"/>
    <w:rsid w:val="002C22D3"/>
    <w:rsid w:val="002C2B7B"/>
    <w:rsid w:val="002C309F"/>
    <w:rsid w:val="002C4E2E"/>
    <w:rsid w:val="002C57BB"/>
    <w:rsid w:val="002C7136"/>
    <w:rsid w:val="002D0183"/>
    <w:rsid w:val="002D0A05"/>
    <w:rsid w:val="002D0A28"/>
    <w:rsid w:val="002D2D79"/>
    <w:rsid w:val="002D3B5D"/>
    <w:rsid w:val="002E0FBA"/>
    <w:rsid w:val="002E261F"/>
    <w:rsid w:val="002E3C7B"/>
    <w:rsid w:val="002E523F"/>
    <w:rsid w:val="002E5DD1"/>
    <w:rsid w:val="002E69B9"/>
    <w:rsid w:val="002F2CCD"/>
    <w:rsid w:val="002F304E"/>
    <w:rsid w:val="002F3FD0"/>
    <w:rsid w:val="002F4BF6"/>
    <w:rsid w:val="002F4E24"/>
    <w:rsid w:val="002F4EE5"/>
    <w:rsid w:val="002F6C0A"/>
    <w:rsid w:val="002F7A5F"/>
    <w:rsid w:val="0030053F"/>
    <w:rsid w:val="00300D25"/>
    <w:rsid w:val="003011DD"/>
    <w:rsid w:val="003048F9"/>
    <w:rsid w:val="00304F6E"/>
    <w:rsid w:val="00311A88"/>
    <w:rsid w:val="0031227F"/>
    <w:rsid w:val="0031264A"/>
    <w:rsid w:val="00314F46"/>
    <w:rsid w:val="003152C3"/>
    <w:rsid w:val="0031649B"/>
    <w:rsid w:val="00316AB4"/>
    <w:rsid w:val="00316CE1"/>
    <w:rsid w:val="003218C5"/>
    <w:rsid w:val="0032239B"/>
    <w:rsid w:val="00322F53"/>
    <w:rsid w:val="003244E5"/>
    <w:rsid w:val="00326B92"/>
    <w:rsid w:val="0033729B"/>
    <w:rsid w:val="00340492"/>
    <w:rsid w:val="0034082F"/>
    <w:rsid w:val="0034453C"/>
    <w:rsid w:val="003463EE"/>
    <w:rsid w:val="00347A8D"/>
    <w:rsid w:val="003514F9"/>
    <w:rsid w:val="00352A47"/>
    <w:rsid w:val="003537F9"/>
    <w:rsid w:val="003610A7"/>
    <w:rsid w:val="00363CEF"/>
    <w:rsid w:val="0036486E"/>
    <w:rsid w:val="003663E8"/>
    <w:rsid w:val="00367A53"/>
    <w:rsid w:val="00367C56"/>
    <w:rsid w:val="003714C1"/>
    <w:rsid w:val="003734F2"/>
    <w:rsid w:val="003749C2"/>
    <w:rsid w:val="00375197"/>
    <w:rsid w:val="00377AB6"/>
    <w:rsid w:val="00380CCC"/>
    <w:rsid w:val="00380EA9"/>
    <w:rsid w:val="00381FBF"/>
    <w:rsid w:val="003822B5"/>
    <w:rsid w:val="0038312C"/>
    <w:rsid w:val="003834E4"/>
    <w:rsid w:val="00384F50"/>
    <w:rsid w:val="0038762B"/>
    <w:rsid w:val="00391172"/>
    <w:rsid w:val="00391680"/>
    <w:rsid w:val="003962AD"/>
    <w:rsid w:val="003A2685"/>
    <w:rsid w:val="003A6774"/>
    <w:rsid w:val="003A6E9D"/>
    <w:rsid w:val="003A78D8"/>
    <w:rsid w:val="003B0B69"/>
    <w:rsid w:val="003B1A46"/>
    <w:rsid w:val="003B454F"/>
    <w:rsid w:val="003B46BD"/>
    <w:rsid w:val="003C2149"/>
    <w:rsid w:val="003C22FA"/>
    <w:rsid w:val="003C39C3"/>
    <w:rsid w:val="003C4C80"/>
    <w:rsid w:val="003C4F31"/>
    <w:rsid w:val="003C7F34"/>
    <w:rsid w:val="003D23E0"/>
    <w:rsid w:val="003D2BE5"/>
    <w:rsid w:val="003D34A5"/>
    <w:rsid w:val="003E4D09"/>
    <w:rsid w:val="003F1983"/>
    <w:rsid w:val="003F7BE2"/>
    <w:rsid w:val="00400B1B"/>
    <w:rsid w:val="00401461"/>
    <w:rsid w:val="00401C3A"/>
    <w:rsid w:val="00406C9D"/>
    <w:rsid w:val="00414080"/>
    <w:rsid w:val="00415C26"/>
    <w:rsid w:val="00416277"/>
    <w:rsid w:val="00421457"/>
    <w:rsid w:val="0042196F"/>
    <w:rsid w:val="00423AF7"/>
    <w:rsid w:val="00424E1B"/>
    <w:rsid w:val="004258ED"/>
    <w:rsid w:val="004261C4"/>
    <w:rsid w:val="00430184"/>
    <w:rsid w:val="0043135B"/>
    <w:rsid w:val="00434D34"/>
    <w:rsid w:val="0044321B"/>
    <w:rsid w:val="004440BD"/>
    <w:rsid w:val="0044631E"/>
    <w:rsid w:val="00446B2C"/>
    <w:rsid w:val="00446FB5"/>
    <w:rsid w:val="00446FBF"/>
    <w:rsid w:val="00452C77"/>
    <w:rsid w:val="00453D15"/>
    <w:rsid w:val="00460118"/>
    <w:rsid w:val="0046072A"/>
    <w:rsid w:val="004611C7"/>
    <w:rsid w:val="00463D1D"/>
    <w:rsid w:val="004664A6"/>
    <w:rsid w:val="00466EB7"/>
    <w:rsid w:val="00467F0F"/>
    <w:rsid w:val="00470DE8"/>
    <w:rsid w:val="00471622"/>
    <w:rsid w:val="00475E6B"/>
    <w:rsid w:val="00480AC8"/>
    <w:rsid w:val="00482D75"/>
    <w:rsid w:val="00483646"/>
    <w:rsid w:val="004841A3"/>
    <w:rsid w:val="00484327"/>
    <w:rsid w:val="00486BB4"/>
    <w:rsid w:val="00490EF0"/>
    <w:rsid w:val="00491E5A"/>
    <w:rsid w:val="0049435C"/>
    <w:rsid w:val="00496F8C"/>
    <w:rsid w:val="004973BB"/>
    <w:rsid w:val="004A2F18"/>
    <w:rsid w:val="004A3708"/>
    <w:rsid w:val="004A3960"/>
    <w:rsid w:val="004A65AB"/>
    <w:rsid w:val="004A69FC"/>
    <w:rsid w:val="004B1268"/>
    <w:rsid w:val="004B13EB"/>
    <w:rsid w:val="004B1B1F"/>
    <w:rsid w:val="004B465F"/>
    <w:rsid w:val="004B470F"/>
    <w:rsid w:val="004B5887"/>
    <w:rsid w:val="004C2FC5"/>
    <w:rsid w:val="004C3009"/>
    <w:rsid w:val="004C3F8A"/>
    <w:rsid w:val="004D02E7"/>
    <w:rsid w:val="004D04C9"/>
    <w:rsid w:val="004D0A6A"/>
    <w:rsid w:val="004D0AD8"/>
    <w:rsid w:val="004D2447"/>
    <w:rsid w:val="004D2CCA"/>
    <w:rsid w:val="004D40D0"/>
    <w:rsid w:val="004D47EE"/>
    <w:rsid w:val="004D4AD9"/>
    <w:rsid w:val="004D5708"/>
    <w:rsid w:val="004D7156"/>
    <w:rsid w:val="004D720D"/>
    <w:rsid w:val="004D7F70"/>
    <w:rsid w:val="004E5DA5"/>
    <w:rsid w:val="004E6614"/>
    <w:rsid w:val="004E6724"/>
    <w:rsid w:val="004F05C9"/>
    <w:rsid w:val="004F3E6F"/>
    <w:rsid w:val="004F470A"/>
    <w:rsid w:val="004F789F"/>
    <w:rsid w:val="005005C9"/>
    <w:rsid w:val="00501142"/>
    <w:rsid w:val="00506CE3"/>
    <w:rsid w:val="00510B6A"/>
    <w:rsid w:val="00513808"/>
    <w:rsid w:val="00515EB4"/>
    <w:rsid w:val="005164C7"/>
    <w:rsid w:val="00516A93"/>
    <w:rsid w:val="005176C0"/>
    <w:rsid w:val="00517857"/>
    <w:rsid w:val="00520BBF"/>
    <w:rsid w:val="0052371D"/>
    <w:rsid w:val="00524724"/>
    <w:rsid w:val="00531604"/>
    <w:rsid w:val="005317DD"/>
    <w:rsid w:val="00532BCF"/>
    <w:rsid w:val="00533D76"/>
    <w:rsid w:val="00536753"/>
    <w:rsid w:val="00537F8C"/>
    <w:rsid w:val="00540794"/>
    <w:rsid w:val="00540A1B"/>
    <w:rsid w:val="00542E84"/>
    <w:rsid w:val="00544E47"/>
    <w:rsid w:val="00545E1B"/>
    <w:rsid w:val="0054688B"/>
    <w:rsid w:val="00546FA2"/>
    <w:rsid w:val="005529CE"/>
    <w:rsid w:val="005535BE"/>
    <w:rsid w:val="005560B6"/>
    <w:rsid w:val="00556B2F"/>
    <w:rsid w:val="0055726E"/>
    <w:rsid w:val="00560904"/>
    <w:rsid w:val="00561A82"/>
    <w:rsid w:val="00561B24"/>
    <w:rsid w:val="00565123"/>
    <w:rsid w:val="00565BC6"/>
    <w:rsid w:val="005751D5"/>
    <w:rsid w:val="00576E73"/>
    <w:rsid w:val="005805FE"/>
    <w:rsid w:val="00581659"/>
    <w:rsid w:val="005822B4"/>
    <w:rsid w:val="005825F5"/>
    <w:rsid w:val="0058399C"/>
    <w:rsid w:val="0058705B"/>
    <w:rsid w:val="00587D1C"/>
    <w:rsid w:val="0059087C"/>
    <w:rsid w:val="00591D22"/>
    <w:rsid w:val="0059333A"/>
    <w:rsid w:val="00596F3D"/>
    <w:rsid w:val="005A0236"/>
    <w:rsid w:val="005A268E"/>
    <w:rsid w:val="005A485A"/>
    <w:rsid w:val="005A55A5"/>
    <w:rsid w:val="005A55DF"/>
    <w:rsid w:val="005A5CA2"/>
    <w:rsid w:val="005A6F8F"/>
    <w:rsid w:val="005B2C41"/>
    <w:rsid w:val="005B336A"/>
    <w:rsid w:val="005B6BCE"/>
    <w:rsid w:val="005B7862"/>
    <w:rsid w:val="005C0910"/>
    <w:rsid w:val="005C2CE3"/>
    <w:rsid w:val="005C3233"/>
    <w:rsid w:val="005C3563"/>
    <w:rsid w:val="005C3A81"/>
    <w:rsid w:val="005C51A7"/>
    <w:rsid w:val="005C66EB"/>
    <w:rsid w:val="005C6B1C"/>
    <w:rsid w:val="005C6E6B"/>
    <w:rsid w:val="005D1653"/>
    <w:rsid w:val="005D2468"/>
    <w:rsid w:val="005D4A1D"/>
    <w:rsid w:val="005D5CBE"/>
    <w:rsid w:val="005D7109"/>
    <w:rsid w:val="005E1758"/>
    <w:rsid w:val="005E50E5"/>
    <w:rsid w:val="005E60D0"/>
    <w:rsid w:val="005F1537"/>
    <w:rsid w:val="005F4BCF"/>
    <w:rsid w:val="005F5B8C"/>
    <w:rsid w:val="005F6133"/>
    <w:rsid w:val="005F7014"/>
    <w:rsid w:val="005F7790"/>
    <w:rsid w:val="00601481"/>
    <w:rsid w:val="00605FE5"/>
    <w:rsid w:val="00610EA0"/>
    <w:rsid w:val="00613F72"/>
    <w:rsid w:val="00622BCB"/>
    <w:rsid w:val="006236B8"/>
    <w:rsid w:val="006246A7"/>
    <w:rsid w:val="00625B63"/>
    <w:rsid w:val="00625D63"/>
    <w:rsid w:val="00630CE3"/>
    <w:rsid w:val="00632A92"/>
    <w:rsid w:val="0063379F"/>
    <w:rsid w:val="00634CC8"/>
    <w:rsid w:val="00634E49"/>
    <w:rsid w:val="006375F0"/>
    <w:rsid w:val="0064052A"/>
    <w:rsid w:val="0064116F"/>
    <w:rsid w:val="006414A9"/>
    <w:rsid w:val="0064237B"/>
    <w:rsid w:val="00643BEF"/>
    <w:rsid w:val="00644406"/>
    <w:rsid w:val="00644FC4"/>
    <w:rsid w:val="006516A4"/>
    <w:rsid w:val="00652775"/>
    <w:rsid w:val="006601B8"/>
    <w:rsid w:val="006613D3"/>
    <w:rsid w:val="0067019C"/>
    <w:rsid w:val="00672F9F"/>
    <w:rsid w:val="00675E15"/>
    <w:rsid w:val="006778C5"/>
    <w:rsid w:val="00682534"/>
    <w:rsid w:val="00682EA5"/>
    <w:rsid w:val="006854A8"/>
    <w:rsid w:val="0068647C"/>
    <w:rsid w:val="00686E6B"/>
    <w:rsid w:val="00687899"/>
    <w:rsid w:val="0069084C"/>
    <w:rsid w:val="006966E4"/>
    <w:rsid w:val="006A07DC"/>
    <w:rsid w:val="006A0BFB"/>
    <w:rsid w:val="006A1C6A"/>
    <w:rsid w:val="006A5EF1"/>
    <w:rsid w:val="006A76FB"/>
    <w:rsid w:val="006B10D1"/>
    <w:rsid w:val="006B125A"/>
    <w:rsid w:val="006B4905"/>
    <w:rsid w:val="006B5C0F"/>
    <w:rsid w:val="006B6010"/>
    <w:rsid w:val="006C064F"/>
    <w:rsid w:val="006C4A66"/>
    <w:rsid w:val="006D08A5"/>
    <w:rsid w:val="006D7021"/>
    <w:rsid w:val="006D7878"/>
    <w:rsid w:val="006E019C"/>
    <w:rsid w:val="006E1D4B"/>
    <w:rsid w:val="006E5E5F"/>
    <w:rsid w:val="006E646D"/>
    <w:rsid w:val="006E7C02"/>
    <w:rsid w:val="006F2BA9"/>
    <w:rsid w:val="006F449F"/>
    <w:rsid w:val="006F7273"/>
    <w:rsid w:val="006F767C"/>
    <w:rsid w:val="007000D0"/>
    <w:rsid w:val="00700951"/>
    <w:rsid w:val="0070134C"/>
    <w:rsid w:val="00702706"/>
    <w:rsid w:val="00703D37"/>
    <w:rsid w:val="0070405F"/>
    <w:rsid w:val="007108C8"/>
    <w:rsid w:val="00711C9A"/>
    <w:rsid w:val="0071740E"/>
    <w:rsid w:val="00730778"/>
    <w:rsid w:val="0073086B"/>
    <w:rsid w:val="00735047"/>
    <w:rsid w:val="00735E2A"/>
    <w:rsid w:val="007373F4"/>
    <w:rsid w:val="00737C93"/>
    <w:rsid w:val="00740984"/>
    <w:rsid w:val="007420BB"/>
    <w:rsid w:val="00745598"/>
    <w:rsid w:val="0074586C"/>
    <w:rsid w:val="00745BF9"/>
    <w:rsid w:val="007471F7"/>
    <w:rsid w:val="007473F8"/>
    <w:rsid w:val="0075161B"/>
    <w:rsid w:val="00752020"/>
    <w:rsid w:val="00753C58"/>
    <w:rsid w:val="0075498B"/>
    <w:rsid w:val="00755A9D"/>
    <w:rsid w:val="00755D9F"/>
    <w:rsid w:val="00757834"/>
    <w:rsid w:val="007603ED"/>
    <w:rsid w:val="00761627"/>
    <w:rsid w:val="007627CA"/>
    <w:rsid w:val="00762D81"/>
    <w:rsid w:val="0076393E"/>
    <w:rsid w:val="00773D92"/>
    <w:rsid w:val="00775EC6"/>
    <w:rsid w:val="00781726"/>
    <w:rsid w:val="00781EE9"/>
    <w:rsid w:val="007827C4"/>
    <w:rsid w:val="00784A70"/>
    <w:rsid w:val="00790291"/>
    <w:rsid w:val="00790B99"/>
    <w:rsid w:val="00791319"/>
    <w:rsid w:val="007A004C"/>
    <w:rsid w:val="007A040A"/>
    <w:rsid w:val="007A083C"/>
    <w:rsid w:val="007A4960"/>
    <w:rsid w:val="007A6622"/>
    <w:rsid w:val="007A75D0"/>
    <w:rsid w:val="007B202A"/>
    <w:rsid w:val="007C0313"/>
    <w:rsid w:val="007C43D6"/>
    <w:rsid w:val="007C5D6D"/>
    <w:rsid w:val="007C6691"/>
    <w:rsid w:val="007C6875"/>
    <w:rsid w:val="007C7DF0"/>
    <w:rsid w:val="007D0E21"/>
    <w:rsid w:val="007D21F6"/>
    <w:rsid w:val="007E2682"/>
    <w:rsid w:val="007F3099"/>
    <w:rsid w:val="007F4C46"/>
    <w:rsid w:val="007F736B"/>
    <w:rsid w:val="0080066B"/>
    <w:rsid w:val="008021AC"/>
    <w:rsid w:val="00803624"/>
    <w:rsid w:val="00803BAC"/>
    <w:rsid w:val="00803D6F"/>
    <w:rsid w:val="00804E96"/>
    <w:rsid w:val="00805DB8"/>
    <w:rsid w:val="00806AD9"/>
    <w:rsid w:val="0080739C"/>
    <w:rsid w:val="008114D4"/>
    <w:rsid w:val="00811900"/>
    <w:rsid w:val="0081236E"/>
    <w:rsid w:val="00815503"/>
    <w:rsid w:val="00821FCC"/>
    <w:rsid w:val="008225BE"/>
    <w:rsid w:val="00822745"/>
    <w:rsid w:val="00822DE3"/>
    <w:rsid w:val="0082574A"/>
    <w:rsid w:val="00826F60"/>
    <w:rsid w:val="0082756E"/>
    <w:rsid w:val="00831C2E"/>
    <w:rsid w:val="0083384E"/>
    <w:rsid w:val="00833E00"/>
    <w:rsid w:val="00834AC7"/>
    <w:rsid w:val="00835FCA"/>
    <w:rsid w:val="0083647C"/>
    <w:rsid w:val="008412EB"/>
    <w:rsid w:val="00843156"/>
    <w:rsid w:val="00852870"/>
    <w:rsid w:val="0085382B"/>
    <w:rsid w:val="008618E5"/>
    <w:rsid w:val="0086283C"/>
    <w:rsid w:val="0086374F"/>
    <w:rsid w:val="00863807"/>
    <w:rsid w:val="00867369"/>
    <w:rsid w:val="00870AB5"/>
    <w:rsid w:val="00870D20"/>
    <w:rsid w:val="008713FD"/>
    <w:rsid w:val="00871490"/>
    <w:rsid w:val="00871E86"/>
    <w:rsid w:val="00872EDC"/>
    <w:rsid w:val="00874397"/>
    <w:rsid w:val="008754EB"/>
    <w:rsid w:val="00876F1A"/>
    <w:rsid w:val="008775F7"/>
    <w:rsid w:val="00880F7B"/>
    <w:rsid w:val="008813FF"/>
    <w:rsid w:val="0088188B"/>
    <w:rsid w:val="008859E5"/>
    <w:rsid w:val="00885D5D"/>
    <w:rsid w:val="00886236"/>
    <w:rsid w:val="008865A5"/>
    <w:rsid w:val="008921B5"/>
    <w:rsid w:val="008938BC"/>
    <w:rsid w:val="00894581"/>
    <w:rsid w:val="00896C96"/>
    <w:rsid w:val="008A0473"/>
    <w:rsid w:val="008A1028"/>
    <w:rsid w:val="008A4EA7"/>
    <w:rsid w:val="008A4F20"/>
    <w:rsid w:val="008A5470"/>
    <w:rsid w:val="008A647D"/>
    <w:rsid w:val="008B2A95"/>
    <w:rsid w:val="008B3287"/>
    <w:rsid w:val="008B6A18"/>
    <w:rsid w:val="008C02F7"/>
    <w:rsid w:val="008C0D17"/>
    <w:rsid w:val="008C1389"/>
    <w:rsid w:val="008C16D6"/>
    <w:rsid w:val="008C484B"/>
    <w:rsid w:val="008C54E5"/>
    <w:rsid w:val="008C644F"/>
    <w:rsid w:val="008C666C"/>
    <w:rsid w:val="008D0454"/>
    <w:rsid w:val="008D0F22"/>
    <w:rsid w:val="008D2B31"/>
    <w:rsid w:val="008D5A42"/>
    <w:rsid w:val="008E2A48"/>
    <w:rsid w:val="008E429A"/>
    <w:rsid w:val="008E57BE"/>
    <w:rsid w:val="008E6EEB"/>
    <w:rsid w:val="008E74BA"/>
    <w:rsid w:val="008F0378"/>
    <w:rsid w:val="008F2444"/>
    <w:rsid w:val="008F2505"/>
    <w:rsid w:val="008F3880"/>
    <w:rsid w:val="008F6047"/>
    <w:rsid w:val="008F60A6"/>
    <w:rsid w:val="009013FF"/>
    <w:rsid w:val="00904416"/>
    <w:rsid w:val="00904A66"/>
    <w:rsid w:val="0090720F"/>
    <w:rsid w:val="00907404"/>
    <w:rsid w:val="009106F5"/>
    <w:rsid w:val="00910736"/>
    <w:rsid w:val="00913818"/>
    <w:rsid w:val="00914FA3"/>
    <w:rsid w:val="0091679B"/>
    <w:rsid w:val="0092119D"/>
    <w:rsid w:val="0092184E"/>
    <w:rsid w:val="009226D4"/>
    <w:rsid w:val="00924C78"/>
    <w:rsid w:val="0092747E"/>
    <w:rsid w:val="00927ABD"/>
    <w:rsid w:val="00927EEF"/>
    <w:rsid w:val="00930EF7"/>
    <w:rsid w:val="00933E48"/>
    <w:rsid w:val="00933FBA"/>
    <w:rsid w:val="00934473"/>
    <w:rsid w:val="009362E1"/>
    <w:rsid w:val="00943138"/>
    <w:rsid w:val="009477FB"/>
    <w:rsid w:val="009503A8"/>
    <w:rsid w:val="009534ED"/>
    <w:rsid w:val="00961E3D"/>
    <w:rsid w:val="00966B39"/>
    <w:rsid w:val="00972315"/>
    <w:rsid w:val="0097315B"/>
    <w:rsid w:val="009744AE"/>
    <w:rsid w:val="00974669"/>
    <w:rsid w:val="009763C5"/>
    <w:rsid w:val="00981019"/>
    <w:rsid w:val="00986544"/>
    <w:rsid w:val="00986C36"/>
    <w:rsid w:val="00987C56"/>
    <w:rsid w:val="0099058E"/>
    <w:rsid w:val="00990C00"/>
    <w:rsid w:val="00991E2D"/>
    <w:rsid w:val="0099597D"/>
    <w:rsid w:val="009966CD"/>
    <w:rsid w:val="00997132"/>
    <w:rsid w:val="00997239"/>
    <w:rsid w:val="009A3AB1"/>
    <w:rsid w:val="009A74FB"/>
    <w:rsid w:val="009B0E25"/>
    <w:rsid w:val="009B1B15"/>
    <w:rsid w:val="009B1C0B"/>
    <w:rsid w:val="009B3975"/>
    <w:rsid w:val="009B3D1A"/>
    <w:rsid w:val="009B4AC3"/>
    <w:rsid w:val="009C1398"/>
    <w:rsid w:val="009C716B"/>
    <w:rsid w:val="009D1542"/>
    <w:rsid w:val="009D1EAA"/>
    <w:rsid w:val="009D35B0"/>
    <w:rsid w:val="009D3B00"/>
    <w:rsid w:val="009D5887"/>
    <w:rsid w:val="009D7618"/>
    <w:rsid w:val="009E03B7"/>
    <w:rsid w:val="009E18E5"/>
    <w:rsid w:val="009E1B76"/>
    <w:rsid w:val="009E26C3"/>
    <w:rsid w:val="009E3179"/>
    <w:rsid w:val="009E544D"/>
    <w:rsid w:val="009E7950"/>
    <w:rsid w:val="009F20B7"/>
    <w:rsid w:val="009F3653"/>
    <w:rsid w:val="009F4E39"/>
    <w:rsid w:val="009F7080"/>
    <w:rsid w:val="009F773A"/>
    <w:rsid w:val="00A00549"/>
    <w:rsid w:val="00A011C4"/>
    <w:rsid w:val="00A01FD9"/>
    <w:rsid w:val="00A0223B"/>
    <w:rsid w:val="00A066CA"/>
    <w:rsid w:val="00A11195"/>
    <w:rsid w:val="00A12309"/>
    <w:rsid w:val="00A1505C"/>
    <w:rsid w:val="00A15887"/>
    <w:rsid w:val="00A16F9E"/>
    <w:rsid w:val="00A20213"/>
    <w:rsid w:val="00A23EAC"/>
    <w:rsid w:val="00A330E6"/>
    <w:rsid w:val="00A339CE"/>
    <w:rsid w:val="00A37251"/>
    <w:rsid w:val="00A4101E"/>
    <w:rsid w:val="00A4274D"/>
    <w:rsid w:val="00A42EAA"/>
    <w:rsid w:val="00A5383F"/>
    <w:rsid w:val="00A54707"/>
    <w:rsid w:val="00A55458"/>
    <w:rsid w:val="00A5559D"/>
    <w:rsid w:val="00A63184"/>
    <w:rsid w:val="00A639A1"/>
    <w:rsid w:val="00A70E70"/>
    <w:rsid w:val="00A72FC3"/>
    <w:rsid w:val="00A7572E"/>
    <w:rsid w:val="00A774B6"/>
    <w:rsid w:val="00A80EAC"/>
    <w:rsid w:val="00A82824"/>
    <w:rsid w:val="00A837BA"/>
    <w:rsid w:val="00A86E6A"/>
    <w:rsid w:val="00A87F4A"/>
    <w:rsid w:val="00A9089B"/>
    <w:rsid w:val="00A9387C"/>
    <w:rsid w:val="00A945AD"/>
    <w:rsid w:val="00A94D30"/>
    <w:rsid w:val="00A9684E"/>
    <w:rsid w:val="00AA0D8B"/>
    <w:rsid w:val="00AA32A6"/>
    <w:rsid w:val="00AB0935"/>
    <w:rsid w:val="00AB0C9F"/>
    <w:rsid w:val="00AB192D"/>
    <w:rsid w:val="00AB2B5A"/>
    <w:rsid w:val="00AB3150"/>
    <w:rsid w:val="00AB3B4D"/>
    <w:rsid w:val="00AB63BF"/>
    <w:rsid w:val="00AC08CF"/>
    <w:rsid w:val="00AC23FE"/>
    <w:rsid w:val="00AC3DBB"/>
    <w:rsid w:val="00AC44D3"/>
    <w:rsid w:val="00AC5974"/>
    <w:rsid w:val="00AC6E4D"/>
    <w:rsid w:val="00AC7E29"/>
    <w:rsid w:val="00AD2232"/>
    <w:rsid w:val="00AD43D9"/>
    <w:rsid w:val="00AD4B2B"/>
    <w:rsid w:val="00AD4E28"/>
    <w:rsid w:val="00AD50EE"/>
    <w:rsid w:val="00AD7623"/>
    <w:rsid w:val="00AD7635"/>
    <w:rsid w:val="00AE35B2"/>
    <w:rsid w:val="00AE5592"/>
    <w:rsid w:val="00AE56CD"/>
    <w:rsid w:val="00AE6994"/>
    <w:rsid w:val="00AF0AE4"/>
    <w:rsid w:val="00AF0B12"/>
    <w:rsid w:val="00AF617B"/>
    <w:rsid w:val="00AF66A6"/>
    <w:rsid w:val="00B008B7"/>
    <w:rsid w:val="00B00FD3"/>
    <w:rsid w:val="00B027BD"/>
    <w:rsid w:val="00B04190"/>
    <w:rsid w:val="00B04BB5"/>
    <w:rsid w:val="00B06A78"/>
    <w:rsid w:val="00B10777"/>
    <w:rsid w:val="00B108AB"/>
    <w:rsid w:val="00B12073"/>
    <w:rsid w:val="00B14AE7"/>
    <w:rsid w:val="00B21355"/>
    <w:rsid w:val="00B22FE4"/>
    <w:rsid w:val="00B24CAC"/>
    <w:rsid w:val="00B255E8"/>
    <w:rsid w:val="00B25C22"/>
    <w:rsid w:val="00B25F09"/>
    <w:rsid w:val="00B278F9"/>
    <w:rsid w:val="00B33F6F"/>
    <w:rsid w:val="00B352FF"/>
    <w:rsid w:val="00B35969"/>
    <w:rsid w:val="00B363DA"/>
    <w:rsid w:val="00B36EAF"/>
    <w:rsid w:val="00B402F3"/>
    <w:rsid w:val="00B44BE6"/>
    <w:rsid w:val="00B51ED2"/>
    <w:rsid w:val="00B52772"/>
    <w:rsid w:val="00B531E3"/>
    <w:rsid w:val="00B56209"/>
    <w:rsid w:val="00B61901"/>
    <w:rsid w:val="00B61E6D"/>
    <w:rsid w:val="00B64DE9"/>
    <w:rsid w:val="00B674C3"/>
    <w:rsid w:val="00B700C4"/>
    <w:rsid w:val="00B7148C"/>
    <w:rsid w:val="00B77274"/>
    <w:rsid w:val="00B80D0A"/>
    <w:rsid w:val="00B81A08"/>
    <w:rsid w:val="00B848D4"/>
    <w:rsid w:val="00B87421"/>
    <w:rsid w:val="00B87431"/>
    <w:rsid w:val="00B91C71"/>
    <w:rsid w:val="00B91E35"/>
    <w:rsid w:val="00B927AE"/>
    <w:rsid w:val="00B927C2"/>
    <w:rsid w:val="00B96626"/>
    <w:rsid w:val="00B973F6"/>
    <w:rsid w:val="00B977CA"/>
    <w:rsid w:val="00BA0F61"/>
    <w:rsid w:val="00BA1A7C"/>
    <w:rsid w:val="00BA49D2"/>
    <w:rsid w:val="00BA57F9"/>
    <w:rsid w:val="00BB2593"/>
    <w:rsid w:val="00BB3344"/>
    <w:rsid w:val="00BB7D15"/>
    <w:rsid w:val="00BC0D28"/>
    <w:rsid w:val="00BC0E3A"/>
    <w:rsid w:val="00BC1F4F"/>
    <w:rsid w:val="00BC5DCC"/>
    <w:rsid w:val="00BC6ACF"/>
    <w:rsid w:val="00BC7EED"/>
    <w:rsid w:val="00BD00FE"/>
    <w:rsid w:val="00BD1F8A"/>
    <w:rsid w:val="00BD4191"/>
    <w:rsid w:val="00BD42C1"/>
    <w:rsid w:val="00BD44D5"/>
    <w:rsid w:val="00BD51F1"/>
    <w:rsid w:val="00BD5922"/>
    <w:rsid w:val="00BE11F5"/>
    <w:rsid w:val="00BE59FA"/>
    <w:rsid w:val="00BE6B31"/>
    <w:rsid w:val="00BE7C2A"/>
    <w:rsid w:val="00BF0EFF"/>
    <w:rsid w:val="00BF1CF2"/>
    <w:rsid w:val="00BF23EC"/>
    <w:rsid w:val="00BF5313"/>
    <w:rsid w:val="00BF689B"/>
    <w:rsid w:val="00C014E4"/>
    <w:rsid w:val="00C01F1D"/>
    <w:rsid w:val="00C02366"/>
    <w:rsid w:val="00C02DE0"/>
    <w:rsid w:val="00C03712"/>
    <w:rsid w:val="00C04C3D"/>
    <w:rsid w:val="00C058CF"/>
    <w:rsid w:val="00C06524"/>
    <w:rsid w:val="00C065A6"/>
    <w:rsid w:val="00C0726C"/>
    <w:rsid w:val="00C11748"/>
    <w:rsid w:val="00C12022"/>
    <w:rsid w:val="00C12A3E"/>
    <w:rsid w:val="00C14170"/>
    <w:rsid w:val="00C145C9"/>
    <w:rsid w:val="00C149C0"/>
    <w:rsid w:val="00C1606A"/>
    <w:rsid w:val="00C1671D"/>
    <w:rsid w:val="00C2034D"/>
    <w:rsid w:val="00C210DE"/>
    <w:rsid w:val="00C21F29"/>
    <w:rsid w:val="00C24AA6"/>
    <w:rsid w:val="00C256F0"/>
    <w:rsid w:val="00C27C39"/>
    <w:rsid w:val="00C31513"/>
    <w:rsid w:val="00C32787"/>
    <w:rsid w:val="00C33A03"/>
    <w:rsid w:val="00C35896"/>
    <w:rsid w:val="00C35A72"/>
    <w:rsid w:val="00C403E5"/>
    <w:rsid w:val="00C40712"/>
    <w:rsid w:val="00C41611"/>
    <w:rsid w:val="00C444BC"/>
    <w:rsid w:val="00C52562"/>
    <w:rsid w:val="00C52A5F"/>
    <w:rsid w:val="00C52D39"/>
    <w:rsid w:val="00C530FD"/>
    <w:rsid w:val="00C57725"/>
    <w:rsid w:val="00C62727"/>
    <w:rsid w:val="00C62E8A"/>
    <w:rsid w:val="00C645C0"/>
    <w:rsid w:val="00C67C23"/>
    <w:rsid w:val="00C75AA3"/>
    <w:rsid w:val="00C77C70"/>
    <w:rsid w:val="00C8434E"/>
    <w:rsid w:val="00C8523A"/>
    <w:rsid w:val="00C85D26"/>
    <w:rsid w:val="00C85D69"/>
    <w:rsid w:val="00C86042"/>
    <w:rsid w:val="00C8778E"/>
    <w:rsid w:val="00C90460"/>
    <w:rsid w:val="00C9374D"/>
    <w:rsid w:val="00C96820"/>
    <w:rsid w:val="00C968B6"/>
    <w:rsid w:val="00C97F4F"/>
    <w:rsid w:val="00CA182D"/>
    <w:rsid w:val="00CA1836"/>
    <w:rsid w:val="00CA225A"/>
    <w:rsid w:val="00CA3032"/>
    <w:rsid w:val="00CA372A"/>
    <w:rsid w:val="00CA4FF0"/>
    <w:rsid w:val="00CA7A5E"/>
    <w:rsid w:val="00CB5B0A"/>
    <w:rsid w:val="00CC0DAD"/>
    <w:rsid w:val="00CC5345"/>
    <w:rsid w:val="00CD30EF"/>
    <w:rsid w:val="00CD3624"/>
    <w:rsid w:val="00CD3CDD"/>
    <w:rsid w:val="00CD7A23"/>
    <w:rsid w:val="00CE0401"/>
    <w:rsid w:val="00CE07A5"/>
    <w:rsid w:val="00CE0B6B"/>
    <w:rsid w:val="00CE165B"/>
    <w:rsid w:val="00CE403A"/>
    <w:rsid w:val="00CE492A"/>
    <w:rsid w:val="00CE49A8"/>
    <w:rsid w:val="00CF2524"/>
    <w:rsid w:val="00CF353C"/>
    <w:rsid w:val="00CF3945"/>
    <w:rsid w:val="00CF7AB1"/>
    <w:rsid w:val="00D0153D"/>
    <w:rsid w:val="00D024B3"/>
    <w:rsid w:val="00D038D4"/>
    <w:rsid w:val="00D07584"/>
    <w:rsid w:val="00D1002B"/>
    <w:rsid w:val="00D1515E"/>
    <w:rsid w:val="00D15189"/>
    <w:rsid w:val="00D157CF"/>
    <w:rsid w:val="00D1655D"/>
    <w:rsid w:val="00D17DA5"/>
    <w:rsid w:val="00D23905"/>
    <w:rsid w:val="00D26950"/>
    <w:rsid w:val="00D40957"/>
    <w:rsid w:val="00D41484"/>
    <w:rsid w:val="00D43797"/>
    <w:rsid w:val="00D437F4"/>
    <w:rsid w:val="00D43AD1"/>
    <w:rsid w:val="00D45D9D"/>
    <w:rsid w:val="00D4769F"/>
    <w:rsid w:val="00D506FF"/>
    <w:rsid w:val="00D519CA"/>
    <w:rsid w:val="00D53855"/>
    <w:rsid w:val="00D553F2"/>
    <w:rsid w:val="00D57AB5"/>
    <w:rsid w:val="00D6053C"/>
    <w:rsid w:val="00D60BB2"/>
    <w:rsid w:val="00D635BA"/>
    <w:rsid w:val="00D63B28"/>
    <w:rsid w:val="00D70A80"/>
    <w:rsid w:val="00D718BE"/>
    <w:rsid w:val="00D71A63"/>
    <w:rsid w:val="00D73E30"/>
    <w:rsid w:val="00D76497"/>
    <w:rsid w:val="00D80876"/>
    <w:rsid w:val="00D8099B"/>
    <w:rsid w:val="00D80F39"/>
    <w:rsid w:val="00D86408"/>
    <w:rsid w:val="00D901FE"/>
    <w:rsid w:val="00D91183"/>
    <w:rsid w:val="00D91DA1"/>
    <w:rsid w:val="00D9242A"/>
    <w:rsid w:val="00D94C56"/>
    <w:rsid w:val="00D95161"/>
    <w:rsid w:val="00D9664C"/>
    <w:rsid w:val="00D96E7C"/>
    <w:rsid w:val="00D97422"/>
    <w:rsid w:val="00DA1700"/>
    <w:rsid w:val="00DA1BBB"/>
    <w:rsid w:val="00DA496C"/>
    <w:rsid w:val="00DB2353"/>
    <w:rsid w:val="00DB4C3E"/>
    <w:rsid w:val="00DB52AE"/>
    <w:rsid w:val="00DC0E16"/>
    <w:rsid w:val="00DC3DA1"/>
    <w:rsid w:val="00DC42DB"/>
    <w:rsid w:val="00DC4E51"/>
    <w:rsid w:val="00DC7ED2"/>
    <w:rsid w:val="00DD1DAA"/>
    <w:rsid w:val="00DD26AB"/>
    <w:rsid w:val="00DE0053"/>
    <w:rsid w:val="00DE0D61"/>
    <w:rsid w:val="00DE2AAB"/>
    <w:rsid w:val="00DE4762"/>
    <w:rsid w:val="00DE6801"/>
    <w:rsid w:val="00DF03BC"/>
    <w:rsid w:val="00DF253A"/>
    <w:rsid w:val="00DF32AA"/>
    <w:rsid w:val="00DF6048"/>
    <w:rsid w:val="00E02D26"/>
    <w:rsid w:val="00E06424"/>
    <w:rsid w:val="00E07912"/>
    <w:rsid w:val="00E10047"/>
    <w:rsid w:val="00E147D4"/>
    <w:rsid w:val="00E14AFE"/>
    <w:rsid w:val="00E1553E"/>
    <w:rsid w:val="00E17CB8"/>
    <w:rsid w:val="00E2078C"/>
    <w:rsid w:val="00E22213"/>
    <w:rsid w:val="00E259C3"/>
    <w:rsid w:val="00E30204"/>
    <w:rsid w:val="00E30E5D"/>
    <w:rsid w:val="00E338C8"/>
    <w:rsid w:val="00E33B3B"/>
    <w:rsid w:val="00E37CB2"/>
    <w:rsid w:val="00E40CB5"/>
    <w:rsid w:val="00E413F1"/>
    <w:rsid w:val="00E41A75"/>
    <w:rsid w:val="00E42FE3"/>
    <w:rsid w:val="00E434F5"/>
    <w:rsid w:val="00E46DB8"/>
    <w:rsid w:val="00E505B8"/>
    <w:rsid w:val="00E51DCA"/>
    <w:rsid w:val="00E55709"/>
    <w:rsid w:val="00E56AEF"/>
    <w:rsid w:val="00E6078A"/>
    <w:rsid w:val="00E63F84"/>
    <w:rsid w:val="00E65D1B"/>
    <w:rsid w:val="00E7032F"/>
    <w:rsid w:val="00E72CD2"/>
    <w:rsid w:val="00E72FB6"/>
    <w:rsid w:val="00E757EA"/>
    <w:rsid w:val="00E77F1C"/>
    <w:rsid w:val="00E8098D"/>
    <w:rsid w:val="00E80A6F"/>
    <w:rsid w:val="00E8419A"/>
    <w:rsid w:val="00E8428B"/>
    <w:rsid w:val="00E8485D"/>
    <w:rsid w:val="00E8572C"/>
    <w:rsid w:val="00E90B06"/>
    <w:rsid w:val="00EA017F"/>
    <w:rsid w:val="00EA0F76"/>
    <w:rsid w:val="00EA177C"/>
    <w:rsid w:val="00EA32E5"/>
    <w:rsid w:val="00EA449D"/>
    <w:rsid w:val="00EA5E90"/>
    <w:rsid w:val="00EA69AF"/>
    <w:rsid w:val="00EB1325"/>
    <w:rsid w:val="00EB2435"/>
    <w:rsid w:val="00EB49E7"/>
    <w:rsid w:val="00EB5768"/>
    <w:rsid w:val="00EC0766"/>
    <w:rsid w:val="00EC19A9"/>
    <w:rsid w:val="00EC2652"/>
    <w:rsid w:val="00EC295D"/>
    <w:rsid w:val="00EC2FBB"/>
    <w:rsid w:val="00EC31F1"/>
    <w:rsid w:val="00ED27C2"/>
    <w:rsid w:val="00ED29F8"/>
    <w:rsid w:val="00ED2A7F"/>
    <w:rsid w:val="00ED3B9C"/>
    <w:rsid w:val="00ED53F6"/>
    <w:rsid w:val="00ED5648"/>
    <w:rsid w:val="00ED6F01"/>
    <w:rsid w:val="00EE401A"/>
    <w:rsid w:val="00EE5ED6"/>
    <w:rsid w:val="00EE6DBB"/>
    <w:rsid w:val="00EE78BA"/>
    <w:rsid w:val="00EF2C6F"/>
    <w:rsid w:val="00EF3157"/>
    <w:rsid w:val="00EF367C"/>
    <w:rsid w:val="00EF36BA"/>
    <w:rsid w:val="00EF3D04"/>
    <w:rsid w:val="00EF417D"/>
    <w:rsid w:val="00EF4CA2"/>
    <w:rsid w:val="00EF5082"/>
    <w:rsid w:val="00F006A4"/>
    <w:rsid w:val="00F02910"/>
    <w:rsid w:val="00F030FF"/>
    <w:rsid w:val="00F054D5"/>
    <w:rsid w:val="00F058CE"/>
    <w:rsid w:val="00F05EA4"/>
    <w:rsid w:val="00F068D7"/>
    <w:rsid w:val="00F1169E"/>
    <w:rsid w:val="00F126B9"/>
    <w:rsid w:val="00F14B39"/>
    <w:rsid w:val="00F14DAF"/>
    <w:rsid w:val="00F15F39"/>
    <w:rsid w:val="00F17356"/>
    <w:rsid w:val="00F20F9E"/>
    <w:rsid w:val="00F21CF2"/>
    <w:rsid w:val="00F23276"/>
    <w:rsid w:val="00F2469A"/>
    <w:rsid w:val="00F24CF9"/>
    <w:rsid w:val="00F27AF0"/>
    <w:rsid w:val="00F31103"/>
    <w:rsid w:val="00F31188"/>
    <w:rsid w:val="00F34A68"/>
    <w:rsid w:val="00F34B1C"/>
    <w:rsid w:val="00F36DC5"/>
    <w:rsid w:val="00F4039B"/>
    <w:rsid w:val="00F46FA0"/>
    <w:rsid w:val="00F54963"/>
    <w:rsid w:val="00F57F48"/>
    <w:rsid w:val="00F620E4"/>
    <w:rsid w:val="00F67E6C"/>
    <w:rsid w:val="00F76B5F"/>
    <w:rsid w:val="00F77788"/>
    <w:rsid w:val="00F77915"/>
    <w:rsid w:val="00F84086"/>
    <w:rsid w:val="00F852BF"/>
    <w:rsid w:val="00F85B3C"/>
    <w:rsid w:val="00F87F46"/>
    <w:rsid w:val="00F91B7E"/>
    <w:rsid w:val="00F9283E"/>
    <w:rsid w:val="00F930BC"/>
    <w:rsid w:val="00F96AC8"/>
    <w:rsid w:val="00F97005"/>
    <w:rsid w:val="00FA02F2"/>
    <w:rsid w:val="00FA0A16"/>
    <w:rsid w:val="00FA0B38"/>
    <w:rsid w:val="00FA0D62"/>
    <w:rsid w:val="00FA33AA"/>
    <w:rsid w:val="00FA37D7"/>
    <w:rsid w:val="00FA3B24"/>
    <w:rsid w:val="00FA4072"/>
    <w:rsid w:val="00FA473C"/>
    <w:rsid w:val="00FB0118"/>
    <w:rsid w:val="00FB103D"/>
    <w:rsid w:val="00FB3BC9"/>
    <w:rsid w:val="00FB51A0"/>
    <w:rsid w:val="00FC24F9"/>
    <w:rsid w:val="00FC3A54"/>
    <w:rsid w:val="00FC5999"/>
    <w:rsid w:val="00FC6905"/>
    <w:rsid w:val="00FD0F52"/>
    <w:rsid w:val="00FD1F2E"/>
    <w:rsid w:val="00FD3F43"/>
    <w:rsid w:val="00FD4B57"/>
    <w:rsid w:val="00FE0D6F"/>
    <w:rsid w:val="00FE1721"/>
    <w:rsid w:val="00FE4E8B"/>
    <w:rsid w:val="00FE5366"/>
    <w:rsid w:val="00FF03E3"/>
    <w:rsid w:val="00FF1B99"/>
    <w:rsid w:val="00FF3232"/>
    <w:rsid w:val="00FF4038"/>
    <w:rsid w:val="00FF51B4"/>
    <w:rsid w:val="00FF62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62B930"/>
  <w15:docId w15:val="{90ADCD1A-8867-4186-9F4E-FEE58DBE2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24E1B"/>
    <w:pPr>
      <w:spacing w:line="360" w:lineRule="auto"/>
      <w:ind w:firstLine="340"/>
      <w:jc w:val="both"/>
    </w:pPr>
    <w:rPr>
      <w:sz w:val="28"/>
      <w:szCs w:val="28"/>
      <w:lang w:val="uk-UA" w:eastAsia="uk-UA"/>
    </w:rPr>
  </w:style>
  <w:style w:type="paragraph" w:styleId="1">
    <w:name w:val="heading 1"/>
    <w:basedOn w:val="a"/>
    <w:next w:val="a"/>
    <w:link w:val="10"/>
    <w:uiPriority w:val="9"/>
    <w:qFormat/>
    <w:rsid w:val="008C666C"/>
    <w:pPr>
      <w:keepNext/>
      <w:spacing w:before="240" w:after="60"/>
      <w:ind w:firstLine="0"/>
      <w:jc w:val="center"/>
      <w:outlineLvl w:val="0"/>
    </w:pPr>
    <w:rPr>
      <w:rFonts w:cs="Arial"/>
      <w:b/>
      <w:bCs/>
      <w:kern w:val="32"/>
      <w:szCs w:val="32"/>
    </w:rPr>
  </w:style>
  <w:style w:type="paragraph" w:styleId="2">
    <w:name w:val="heading 2"/>
    <w:basedOn w:val="a"/>
    <w:next w:val="a"/>
    <w:link w:val="20"/>
    <w:qFormat/>
    <w:rsid w:val="00A1505C"/>
    <w:pPr>
      <w:keepNext/>
      <w:keepLines/>
      <w:numPr>
        <w:ilvl w:val="1"/>
        <w:numId w:val="1"/>
      </w:numPr>
      <w:tabs>
        <w:tab w:val="left" w:pos="1276"/>
      </w:tabs>
      <w:spacing w:before="480" w:after="240"/>
      <w:ind w:left="0" w:firstLine="709"/>
      <w:outlineLvl w:val="1"/>
    </w:pPr>
  </w:style>
  <w:style w:type="paragraph" w:styleId="3">
    <w:name w:val="heading 3"/>
    <w:basedOn w:val="a"/>
    <w:next w:val="a"/>
    <w:qFormat/>
    <w:rsid w:val="008C666C"/>
    <w:pPr>
      <w:keepNext/>
      <w:spacing w:before="240" w:after="60"/>
      <w:outlineLvl w:val="2"/>
    </w:pPr>
    <w:rPr>
      <w:b/>
      <w:bCs/>
    </w:rPr>
  </w:style>
  <w:style w:type="paragraph" w:styleId="4">
    <w:name w:val="heading 4"/>
    <w:basedOn w:val="a"/>
    <w:next w:val="a"/>
    <w:qFormat/>
    <w:rsid w:val="008C666C"/>
    <w:pPr>
      <w:keepNext/>
      <w:outlineLvl w:val="3"/>
    </w:pPr>
    <w:rPr>
      <w:i/>
      <w:u w:val="single"/>
    </w:rPr>
  </w:style>
  <w:style w:type="paragraph" w:styleId="5">
    <w:name w:val="heading 5"/>
    <w:basedOn w:val="a"/>
    <w:next w:val="a"/>
    <w:link w:val="50"/>
    <w:qFormat/>
    <w:rsid w:val="008C666C"/>
    <w:pPr>
      <w:spacing w:before="240" w:after="60" w:line="240" w:lineRule="auto"/>
      <w:ind w:firstLine="0"/>
      <w:outlineLvl w:val="4"/>
    </w:pPr>
    <w:rPr>
      <w:b/>
      <w:bCs/>
      <w:i/>
      <w:iCs/>
      <w:sz w:val="26"/>
      <w:szCs w:val="26"/>
      <w:lang w:val="ru-RU" w:eastAsia="ru-RU"/>
    </w:rPr>
  </w:style>
  <w:style w:type="paragraph" w:styleId="6">
    <w:name w:val="heading 6"/>
    <w:basedOn w:val="a"/>
    <w:next w:val="a"/>
    <w:qFormat/>
    <w:rsid w:val="008C666C"/>
    <w:pPr>
      <w:spacing w:before="240" w:after="60" w:line="240" w:lineRule="auto"/>
      <w:ind w:firstLine="0"/>
      <w:outlineLvl w:val="5"/>
    </w:pPr>
    <w:rPr>
      <w:b/>
      <w:bCs/>
      <w:sz w:val="22"/>
      <w:szCs w:val="22"/>
      <w:lang w:val="ru-RU" w:eastAsia="ru-RU"/>
    </w:rPr>
  </w:style>
  <w:style w:type="paragraph" w:styleId="7">
    <w:name w:val="heading 7"/>
    <w:basedOn w:val="a"/>
    <w:next w:val="a"/>
    <w:qFormat/>
    <w:rsid w:val="008C666C"/>
    <w:pPr>
      <w:keepNext/>
      <w:spacing w:before="120" w:after="120"/>
      <w:jc w:val="center"/>
      <w:outlineLvl w:val="6"/>
    </w:pPr>
    <w:rPr>
      <w:b/>
      <w:bCs/>
      <w:i/>
      <w:iCs/>
    </w:rPr>
  </w:style>
  <w:style w:type="paragraph" w:styleId="8">
    <w:name w:val="heading 8"/>
    <w:basedOn w:val="a"/>
    <w:next w:val="a"/>
    <w:qFormat/>
    <w:rsid w:val="008C666C"/>
    <w:pPr>
      <w:keepNext/>
      <w:spacing w:before="120" w:after="120"/>
      <w:jc w:val="center"/>
      <w:outlineLvl w:val="7"/>
    </w:pPr>
    <w:rPr>
      <w:b/>
      <w:bCs/>
    </w:rPr>
  </w:style>
  <w:style w:type="paragraph" w:styleId="9">
    <w:name w:val="heading 9"/>
    <w:basedOn w:val="a"/>
    <w:next w:val="a"/>
    <w:qFormat/>
    <w:rsid w:val="008C666C"/>
    <w:pPr>
      <w:keepNext/>
      <w:outlineLvl w:val="8"/>
    </w:pPr>
    <w:rPr>
      <w:rFonts w:ascii="Tahoma" w:hAnsi="Tahoma" w:cs="Tahoma"/>
      <w:i/>
      <w:i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itul">
    <w:name w:val="Titul"/>
    <w:basedOn w:val="a"/>
    <w:rsid w:val="008C666C"/>
    <w:pPr>
      <w:ind w:firstLine="0"/>
      <w:jc w:val="center"/>
    </w:pPr>
    <w:rPr>
      <w:b/>
      <w:sz w:val="32"/>
    </w:rPr>
  </w:style>
  <w:style w:type="paragraph" w:customStyle="1" w:styleId="Space">
    <w:name w:val="Space"/>
    <w:basedOn w:val="Titul"/>
    <w:next w:val="Titul"/>
    <w:rsid w:val="008C666C"/>
    <w:pPr>
      <w:spacing w:before="960" w:line="240" w:lineRule="auto"/>
    </w:pPr>
    <w:rPr>
      <w:sz w:val="20"/>
    </w:rPr>
  </w:style>
  <w:style w:type="paragraph" w:customStyle="1" w:styleId="Header0">
    <w:name w:val="Header 0"/>
    <w:basedOn w:val="Titul"/>
    <w:rsid w:val="008C666C"/>
    <w:pPr>
      <w:spacing w:before="480"/>
      <w:contextualSpacing/>
    </w:pPr>
    <w:rPr>
      <w:b w:val="0"/>
      <w:u w:val="single"/>
    </w:rPr>
  </w:style>
  <w:style w:type="paragraph" w:customStyle="1" w:styleId="Textheader16">
    <w:name w:val="Text (header 16"/>
    <w:aliases w:val="center)"/>
    <w:basedOn w:val="a"/>
    <w:rsid w:val="008C666C"/>
    <w:pPr>
      <w:ind w:firstLine="0"/>
      <w:jc w:val="center"/>
    </w:pPr>
    <w:rPr>
      <w:sz w:val="32"/>
      <w:szCs w:val="20"/>
    </w:rPr>
  </w:style>
  <w:style w:type="paragraph" w:customStyle="1" w:styleId="Text121">
    <w:name w:val="Text12_1"/>
    <w:basedOn w:val="a"/>
    <w:rsid w:val="008C666C"/>
    <w:pPr>
      <w:spacing w:line="240" w:lineRule="auto"/>
      <w:ind w:firstLine="0"/>
      <w:jc w:val="center"/>
    </w:pPr>
    <w:rPr>
      <w:sz w:val="24"/>
      <w:szCs w:val="24"/>
      <w:lang w:eastAsia="ru-RU"/>
    </w:rPr>
  </w:style>
  <w:style w:type="paragraph" w:customStyle="1" w:styleId="a3">
    <w:name w:val="Зміст"/>
    <w:basedOn w:val="a"/>
    <w:rsid w:val="008C666C"/>
    <w:pPr>
      <w:keepNext/>
      <w:keepLines/>
      <w:pageBreakBefore/>
      <w:ind w:firstLine="0"/>
      <w:jc w:val="center"/>
    </w:pPr>
    <w:rPr>
      <w:b/>
      <w:lang w:eastAsia="ru-RU"/>
    </w:rPr>
  </w:style>
  <w:style w:type="paragraph" w:customStyle="1" w:styleId="a4">
    <w:name w:val="Анотація"/>
    <w:basedOn w:val="a"/>
    <w:rsid w:val="008C666C"/>
    <w:pPr>
      <w:ind w:left="567" w:right="567"/>
    </w:pPr>
    <w:rPr>
      <w:i/>
      <w:sz w:val="24"/>
      <w:szCs w:val="24"/>
      <w:lang w:eastAsia="ru-RU"/>
    </w:rPr>
  </w:style>
  <w:style w:type="paragraph" w:customStyle="1" w:styleId="Bakalavrat">
    <w:name w:val="Bakalavrat"/>
    <w:basedOn w:val="a"/>
    <w:rsid w:val="008C666C"/>
    <w:pPr>
      <w:ind w:firstLine="720"/>
    </w:pPr>
    <w:rPr>
      <w:bCs/>
      <w:szCs w:val="20"/>
      <w:lang w:eastAsia="ru-RU"/>
    </w:rPr>
  </w:style>
  <w:style w:type="paragraph" w:customStyle="1" w:styleId="21">
    <w:name w:val="Стиль Заголовок 2 + По центру"/>
    <w:basedOn w:val="2"/>
    <w:rsid w:val="008C666C"/>
    <w:rPr>
      <w:bCs/>
      <w:iCs/>
      <w:szCs w:val="20"/>
    </w:rPr>
  </w:style>
  <w:style w:type="paragraph" w:styleId="11">
    <w:name w:val="toc 1"/>
    <w:basedOn w:val="a"/>
    <w:next w:val="a"/>
    <w:autoRedefine/>
    <w:uiPriority w:val="39"/>
    <w:rsid w:val="00213565"/>
    <w:pPr>
      <w:spacing w:before="120" w:after="120"/>
      <w:jc w:val="left"/>
    </w:pPr>
    <w:rPr>
      <w:rFonts w:ascii="Calibri" w:hAnsi="Calibri"/>
      <w:b/>
      <w:bCs/>
      <w:caps/>
      <w:sz w:val="20"/>
      <w:szCs w:val="20"/>
    </w:rPr>
  </w:style>
  <w:style w:type="paragraph" w:styleId="22">
    <w:name w:val="toc 2"/>
    <w:basedOn w:val="a"/>
    <w:next w:val="a"/>
    <w:autoRedefine/>
    <w:uiPriority w:val="39"/>
    <w:rsid w:val="00D91183"/>
    <w:pPr>
      <w:tabs>
        <w:tab w:val="left" w:pos="1134"/>
        <w:tab w:val="right" w:leader="dot" w:pos="9628"/>
      </w:tabs>
      <w:ind w:left="280"/>
      <w:jc w:val="left"/>
    </w:pPr>
    <w:rPr>
      <w:rFonts w:ascii="Calibri" w:hAnsi="Calibri"/>
      <w:smallCaps/>
      <w:sz w:val="20"/>
      <w:szCs w:val="20"/>
    </w:rPr>
  </w:style>
  <w:style w:type="character" w:styleId="a5">
    <w:name w:val="Hyperlink"/>
    <w:uiPriority w:val="99"/>
    <w:rsid w:val="008C666C"/>
    <w:rPr>
      <w:color w:val="0000FF"/>
      <w:u w:val="single"/>
    </w:rPr>
  </w:style>
  <w:style w:type="paragraph" w:styleId="a6">
    <w:name w:val="caption"/>
    <w:basedOn w:val="a"/>
    <w:next w:val="a"/>
    <w:qFormat/>
    <w:rsid w:val="008C666C"/>
    <w:rPr>
      <w:b/>
      <w:bCs/>
      <w:sz w:val="20"/>
      <w:szCs w:val="20"/>
    </w:rPr>
  </w:style>
  <w:style w:type="character" w:styleId="a7">
    <w:name w:val="FollowedHyperlink"/>
    <w:rsid w:val="008C666C"/>
    <w:rPr>
      <w:color w:val="800080"/>
      <w:u w:val="single"/>
    </w:rPr>
  </w:style>
  <w:style w:type="paragraph" w:styleId="a8">
    <w:name w:val="Balloon Text"/>
    <w:basedOn w:val="a"/>
    <w:semiHidden/>
    <w:rsid w:val="008C666C"/>
    <w:rPr>
      <w:rFonts w:ascii="Tahoma" w:hAnsi="Tahoma" w:cs="Tahoma"/>
      <w:sz w:val="16"/>
      <w:szCs w:val="16"/>
    </w:rPr>
  </w:style>
  <w:style w:type="paragraph" w:customStyle="1" w:styleId="a9">
    <w:name w:val="розділ"/>
    <w:basedOn w:val="a"/>
    <w:rsid w:val="008C666C"/>
    <w:pPr>
      <w:widowControl w:val="0"/>
      <w:autoSpaceDE w:val="0"/>
      <w:autoSpaceDN w:val="0"/>
      <w:adjustRightInd w:val="0"/>
      <w:ind w:firstLine="0"/>
      <w:jc w:val="center"/>
    </w:pPr>
    <w:rPr>
      <w:rFonts w:ascii="Arial" w:hAnsi="Arial"/>
      <w:bCs/>
      <w:i/>
      <w:iCs/>
      <w:sz w:val="44"/>
      <w:szCs w:val="20"/>
      <w:lang w:val="en-US" w:eastAsia="ru-RU"/>
    </w:rPr>
  </w:style>
  <w:style w:type="paragraph" w:styleId="aa">
    <w:name w:val="header"/>
    <w:basedOn w:val="a"/>
    <w:link w:val="ab"/>
    <w:uiPriority w:val="99"/>
    <w:rsid w:val="008C666C"/>
    <w:pPr>
      <w:tabs>
        <w:tab w:val="center" w:pos="4677"/>
        <w:tab w:val="right" w:pos="9355"/>
      </w:tabs>
      <w:spacing w:line="240" w:lineRule="auto"/>
      <w:ind w:firstLine="0"/>
    </w:pPr>
    <w:rPr>
      <w:bCs/>
      <w:sz w:val="24"/>
      <w:szCs w:val="20"/>
      <w:lang w:eastAsia="ru-RU"/>
    </w:rPr>
  </w:style>
  <w:style w:type="paragraph" w:customStyle="1" w:styleId="ac">
    <w:name w:val="Чертежный"/>
    <w:rsid w:val="008C666C"/>
    <w:pPr>
      <w:jc w:val="both"/>
    </w:pPr>
    <w:rPr>
      <w:rFonts w:ascii="ISOCPEUR" w:hAnsi="ISOCPEUR"/>
      <w:i/>
      <w:sz w:val="28"/>
      <w:lang w:val="uk-UA"/>
    </w:rPr>
  </w:style>
  <w:style w:type="character" w:styleId="ad">
    <w:name w:val="page number"/>
    <w:basedOn w:val="a0"/>
    <w:rsid w:val="008C666C"/>
  </w:style>
  <w:style w:type="paragraph" w:styleId="ae">
    <w:name w:val="footer"/>
    <w:basedOn w:val="a"/>
    <w:link w:val="af"/>
    <w:uiPriority w:val="99"/>
    <w:rsid w:val="008C666C"/>
    <w:pPr>
      <w:tabs>
        <w:tab w:val="center" w:pos="4677"/>
        <w:tab w:val="right" w:pos="9355"/>
      </w:tabs>
    </w:pPr>
  </w:style>
  <w:style w:type="paragraph" w:styleId="30">
    <w:name w:val="toc 3"/>
    <w:basedOn w:val="a"/>
    <w:next w:val="a"/>
    <w:autoRedefine/>
    <w:uiPriority w:val="39"/>
    <w:rsid w:val="008C666C"/>
    <w:pPr>
      <w:ind w:left="560"/>
      <w:jc w:val="left"/>
    </w:pPr>
    <w:rPr>
      <w:rFonts w:ascii="Calibri" w:hAnsi="Calibri"/>
      <w:i/>
      <w:iCs/>
      <w:sz w:val="20"/>
      <w:szCs w:val="20"/>
    </w:rPr>
  </w:style>
  <w:style w:type="character" w:customStyle="1" w:styleId="af0">
    <w:name w:val="Знак Знак"/>
    <w:rsid w:val="008C666C"/>
    <w:rPr>
      <w:b/>
      <w:i/>
      <w:sz w:val="28"/>
      <w:szCs w:val="28"/>
      <w:lang w:val="uk-UA" w:eastAsia="uk-UA" w:bidi="ar-SA"/>
    </w:rPr>
  </w:style>
  <w:style w:type="paragraph" w:customStyle="1" w:styleId="af1">
    <w:name w:val="Подписи рисунков"/>
    <w:basedOn w:val="a"/>
    <w:rsid w:val="008C666C"/>
    <w:pPr>
      <w:keepNext/>
      <w:ind w:firstLine="0"/>
      <w:jc w:val="center"/>
    </w:pPr>
    <w:rPr>
      <w:i/>
    </w:rPr>
  </w:style>
  <w:style w:type="character" w:styleId="af2">
    <w:name w:val="Strong"/>
    <w:qFormat/>
    <w:rsid w:val="008C666C"/>
    <w:rPr>
      <w:b/>
      <w:bCs/>
    </w:rPr>
  </w:style>
  <w:style w:type="paragraph" w:styleId="af3">
    <w:name w:val="Normal (Web)"/>
    <w:basedOn w:val="a"/>
    <w:uiPriority w:val="99"/>
    <w:rsid w:val="008C666C"/>
    <w:pPr>
      <w:spacing w:before="100" w:beforeAutospacing="1" w:after="100" w:afterAutospacing="1" w:line="240" w:lineRule="auto"/>
      <w:ind w:firstLine="0"/>
      <w:jc w:val="left"/>
    </w:pPr>
    <w:rPr>
      <w:color w:val="000000"/>
      <w:sz w:val="24"/>
      <w:szCs w:val="24"/>
      <w:lang w:val="ru-RU" w:eastAsia="ru-RU"/>
    </w:rPr>
  </w:style>
  <w:style w:type="paragraph" w:styleId="af4">
    <w:name w:val="Body Text"/>
    <w:basedOn w:val="a"/>
    <w:rsid w:val="008C666C"/>
    <w:pPr>
      <w:shd w:val="clear" w:color="auto" w:fill="FFFFFF"/>
      <w:autoSpaceDE w:val="0"/>
      <w:autoSpaceDN w:val="0"/>
      <w:adjustRightInd w:val="0"/>
      <w:spacing w:line="240" w:lineRule="auto"/>
      <w:ind w:firstLine="0"/>
      <w:jc w:val="left"/>
    </w:pPr>
    <w:rPr>
      <w:rFonts w:ascii="MS Sans Serif" w:hAnsi="MS Sans Serif"/>
      <w:color w:val="000000"/>
      <w:sz w:val="24"/>
      <w:szCs w:val="24"/>
      <w:lang w:eastAsia="ru-RU"/>
    </w:rPr>
  </w:style>
  <w:style w:type="paragraph" w:customStyle="1" w:styleId="af5">
    <w:name w:val="ПР"/>
    <w:basedOn w:val="a"/>
    <w:rsid w:val="008C666C"/>
    <w:pPr>
      <w:shd w:val="clear" w:color="auto" w:fill="FFFFFF"/>
      <w:spacing w:before="80" w:after="120" w:line="240" w:lineRule="auto"/>
      <w:ind w:firstLine="0"/>
      <w:jc w:val="left"/>
    </w:pPr>
    <w:rPr>
      <w:b/>
      <w:bCs/>
      <w:i/>
      <w:iCs/>
      <w:color w:val="000000"/>
      <w:sz w:val="30"/>
      <w:szCs w:val="24"/>
      <w:u w:val="single"/>
      <w:lang w:eastAsia="ru-RU"/>
    </w:rPr>
  </w:style>
  <w:style w:type="paragraph" w:styleId="af6">
    <w:name w:val="Subtitle"/>
    <w:basedOn w:val="a"/>
    <w:qFormat/>
    <w:rsid w:val="008C666C"/>
    <w:pPr>
      <w:spacing w:line="240" w:lineRule="auto"/>
      <w:ind w:firstLine="0"/>
      <w:jc w:val="left"/>
    </w:pPr>
    <w:rPr>
      <w:b/>
      <w:sz w:val="20"/>
      <w:szCs w:val="20"/>
      <w:lang w:val="ru-RU" w:eastAsia="ru-RU"/>
    </w:rPr>
  </w:style>
  <w:style w:type="paragraph" w:styleId="23">
    <w:name w:val="Body Text Indent 2"/>
    <w:basedOn w:val="a"/>
    <w:rsid w:val="008C666C"/>
    <w:pPr>
      <w:spacing w:after="120" w:line="480" w:lineRule="auto"/>
      <w:ind w:left="283" w:firstLine="0"/>
      <w:jc w:val="left"/>
    </w:pPr>
    <w:rPr>
      <w:sz w:val="20"/>
      <w:szCs w:val="20"/>
      <w:lang w:val="ru-RU" w:eastAsia="ru-RU"/>
    </w:rPr>
  </w:style>
  <w:style w:type="paragraph" w:customStyle="1" w:styleId="ZAGlav">
    <w:name w:val="ZAGlav"/>
    <w:basedOn w:val="a"/>
    <w:rsid w:val="008C666C"/>
    <w:pPr>
      <w:overflowPunct w:val="0"/>
      <w:autoSpaceDE w:val="0"/>
      <w:autoSpaceDN w:val="0"/>
      <w:adjustRightInd w:val="0"/>
      <w:spacing w:before="120" w:after="120" w:line="240" w:lineRule="auto"/>
      <w:ind w:firstLine="0"/>
      <w:jc w:val="left"/>
      <w:textAlignment w:val="baseline"/>
    </w:pPr>
    <w:rPr>
      <w:rFonts w:ascii="Tahoma" w:hAnsi="Tahoma" w:cs="Tahoma"/>
      <w:b/>
      <w:bCs/>
      <w:i/>
      <w:iCs/>
      <w:color w:val="0000FF"/>
      <w:sz w:val="30"/>
      <w:szCs w:val="30"/>
      <w:lang w:eastAsia="ru-RU"/>
    </w:rPr>
  </w:style>
  <w:style w:type="paragraph" w:customStyle="1" w:styleId="ZAG">
    <w:name w:val="ZAG"/>
    <w:basedOn w:val="a"/>
    <w:rsid w:val="008C666C"/>
    <w:pPr>
      <w:overflowPunct w:val="0"/>
      <w:autoSpaceDE w:val="0"/>
      <w:autoSpaceDN w:val="0"/>
      <w:adjustRightInd w:val="0"/>
      <w:spacing w:before="120" w:after="120" w:line="240" w:lineRule="auto"/>
      <w:ind w:firstLine="0"/>
      <w:jc w:val="left"/>
      <w:textAlignment w:val="baseline"/>
    </w:pPr>
    <w:rPr>
      <w:rFonts w:ascii="MS Sans Serif" w:hAnsi="MS Sans Serif"/>
      <w:i/>
      <w:iCs/>
      <w:color w:val="FF0000"/>
      <w:sz w:val="36"/>
      <w:szCs w:val="36"/>
      <w:u w:val="single"/>
      <w:lang w:eastAsia="ru-RU"/>
    </w:rPr>
  </w:style>
  <w:style w:type="paragraph" w:customStyle="1" w:styleId="24">
    <w:name w:val="Заг2"/>
    <w:basedOn w:val="2"/>
    <w:rsid w:val="008C666C"/>
    <w:pPr>
      <w:overflowPunct w:val="0"/>
      <w:autoSpaceDE w:val="0"/>
      <w:autoSpaceDN w:val="0"/>
      <w:adjustRightInd w:val="0"/>
      <w:spacing w:before="120" w:line="240" w:lineRule="auto"/>
      <w:textAlignment w:val="baseline"/>
    </w:pPr>
    <w:rPr>
      <w:rFonts w:ascii="Arial" w:hAnsi="Arial" w:cs="Arial"/>
      <w:bCs/>
      <w:iCs/>
      <w:color w:val="FF00FF"/>
      <w:sz w:val="36"/>
      <w:szCs w:val="36"/>
      <w:lang w:val="ru-RU" w:eastAsia="ru-RU"/>
    </w:rPr>
  </w:style>
  <w:style w:type="paragraph" w:customStyle="1" w:styleId="af7">
    <w:name w:val="основа"/>
    <w:basedOn w:val="a"/>
    <w:rsid w:val="008C666C"/>
    <w:pPr>
      <w:overflowPunct w:val="0"/>
      <w:autoSpaceDE w:val="0"/>
      <w:autoSpaceDN w:val="0"/>
      <w:adjustRightInd w:val="0"/>
      <w:spacing w:before="60" w:after="60" w:line="240" w:lineRule="auto"/>
      <w:ind w:firstLine="0"/>
      <w:jc w:val="left"/>
      <w:textAlignment w:val="baseline"/>
    </w:pPr>
    <w:rPr>
      <w:rFonts w:ascii="Tahoma" w:hAnsi="Tahoma" w:cs="Tahoma"/>
      <w:i/>
      <w:iCs/>
      <w:lang w:eastAsia="ru-RU"/>
    </w:rPr>
  </w:style>
  <w:style w:type="paragraph" w:customStyle="1" w:styleId="af8">
    <w:name w:val="Заг"/>
    <w:basedOn w:val="a"/>
    <w:rsid w:val="008C666C"/>
    <w:pPr>
      <w:spacing w:after="240" w:line="240" w:lineRule="auto"/>
      <w:ind w:firstLine="540"/>
      <w:jc w:val="center"/>
    </w:pPr>
    <w:rPr>
      <w:b/>
      <w:bCs/>
      <w:iCs/>
      <w:color w:val="000000"/>
      <w:sz w:val="36"/>
      <w:szCs w:val="36"/>
      <w:lang w:eastAsia="ru-RU"/>
    </w:rPr>
  </w:style>
  <w:style w:type="paragraph" w:styleId="40">
    <w:name w:val="toc 4"/>
    <w:basedOn w:val="a"/>
    <w:next w:val="a"/>
    <w:autoRedefine/>
    <w:semiHidden/>
    <w:rsid w:val="008C666C"/>
    <w:pPr>
      <w:ind w:left="840"/>
      <w:jc w:val="left"/>
    </w:pPr>
    <w:rPr>
      <w:rFonts w:ascii="Calibri" w:hAnsi="Calibri"/>
      <w:sz w:val="18"/>
      <w:szCs w:val="18"/>
    </w:rPr>
  </w:style>
  <w:style w:type="paragraph" w:styleId="51">
    <w:name w:val="toc 5"/>
    <w:basedOn w:val="a"/>
    <w:next w:val="a"/>
    <w:autoRedefine/>
    <w:semiHidden/>
    <w:rsid w:val="008C666C"/>
    <w:pPr>
      <w:ind w:left="1120"/>
      <w:jc w:val="left"/>
    </w:pPr>
    <w:rPr>
      <w:rFonts w:ascii="Calibri" w:hAnsi="Calibri"/>
      <w:sz w:val="18"/>
      <w:szCs w:val="18"/>
    </w:rPr>
  </w:style>
  <w:style w:type="paragraph" w:styleId="60">
    <w:name w:val="toc 6"/>
    <w:basedOn w:val="a"/>
    <w:next w:val="a"/>
    <w:autoRedefine/>
    <w:semiHidden/>
    <w:rsid w:val="008C666C"/>
    <w:pPr>
      <w:ind w:left="1400"/>
      <w:jc w:val="left"/>
    </w:pPr>
    <w:rPr>
      <w:rFonts w:ascii="Calibri" w:hAnsi="Calibri"/>
      <w:sz w:val="18"/>
      <w:szCs w:val="18"/>
    </w:rPr>
  </w:style>
  <w:style w:type="paragraph" w:styleId="70">
    <w:name w:val="toc 7"/>
    <w:basedOn w:val="a"/>
    <w:next w:val="a"/>
    <w:autoRedefine/>
    <w:semiHidden/>
    <w:rsid w:val="008C666C"/>
    <w:pPr>
      <w:ind w:left="1680"/>
      <w:jc w:val="left"/>
    </w:pPr>
    <w:rPr>
      <w:rFonts w:ascii="Calibri" w:hAnsi="Calibri"/>
      <w:sz w:val="18"/>
      <w:szCs w:val="18"/>
    </w:rPr>
  </w:style>
  <w:style w:type="paragraph" w:styleId="80">
    <w:name w:val="toc 8"/>
    <w:basedOn w:val="a"/>
    <w:next w:val="a"/>
    <w:autoRedefine/>
    <w:semiHidden/>
    <w:rsid w:val="008C666C"/>
    <w:pPr>
      <w:ind w:left="1960"/>
      <w:jc w:val="left"/>
    </w:pPr>
    <w:rPr>
      <w:rFonts w:ascii="Calibri" w:hAnsi="Calibri"/>
      <w:sz w:val="18"/>
      <w:szCs w:val="18"/>
    </w:rPr>
  </w:style>
  <w:style w:type="paragraph" w:styleId="90">
    <w:name w:val="toc 9"/>
    <w:basedOn w:val="a"/>
    <w:next w:val="a"/>
    <w:autoRedefine/>
    <w:semiHidden/>
    <w:rsid w:val="008C666C"/>
    <w:pPr>
      <w:ind w:left="2240"/>
      <w:jc w:val="left"/>
    </w:pPr>
    <w:rPr>
      <w:rFonts w:ascii="Calibri" w:hAnsi="Calibri"/>
      <w:sz w:val="18"/>
      <w:szCs w:val="18"/>
    </w:rPr>
  </w:style>
  <w:style w:type="paragraph" w:styleId="af9">
    <w:name w:val="Body Text Indent"/>
    <w:basedOn w:val="a"/>
    <w:rsid w:val="008C666C"/>
    <w:pPr>
      <w:spacing w:before="120" w:after="120"/>
      <w:jc w:val="center"/>
    </w:pPr>
    <w:rPr>
      <w:b/>
      <w:bCs/>
    </w:rPr>
  </w:style>
  <w:style w:type="paragraph" w:customStyle="1" w:styleId="afa">
    <w:name w:val="фвв"/>
    <w:basedOn w:val="a"/>
    <w:rsid w:val="008C666C"/>
    <w:pPr>
      <w:spacing w:before="120" w:after="120"/>
      <w:jc w:val="center"/>
    </w:pPr>
    <w:rPr>
      <w:b/>
      <w:bCs/>
      <w:i/>
      <w:iCs/>
    </w:rPr>
  </w:style>
  <w:style w:type="paragraph" w:styleId="afb">
    <w:name w:val="footnote text"/>
    <w:basedOn w:val="a"/>
    <w:semiHidden/>
    <w:rsid w:val="008C666C"/>
    <w:pPr>
      <w:overflowPunct w:val="0"/>
      <w:autoSpaceDE w:val="0"/>
      <w:autoSpaceDN w:val="0"/>
      <w:adjustRightInd w:val="0"/>
      <w:spacing w:line="240" w:lineRule="auto"/>
      <w:ind w:firstLine="0"/>
      <w:jc w:val="left"/>
      <w:textAlignment w:val="baseline"/>
    </w:pPr>
    <w:rPr>
      <w:rFonts w:ascii="MS Sans Serif" w:hAnsi="MS Sans Serif"/>
      <w:sz w:val="20"/>
      <w:szCs w:val="20"/>
      <w:lang w:val="en-US" w:eastAsia="ru-RU"/>
    </w:rPr>
  </w:style>
  <w:style w:type="character" w:styleId="afc">
    <w:name w:val="footnote reference"/>
    <w:semiHidden/>
    <w:rsid w:val="008C666C"/>
    <w:rPr>
      <w:vertAlign w:val="superscript"/>
    </w:rPr>
  </w:style>
  <w:style w:type="paragraph" w:customStyle="1" w:styleId="afd">
    <w:name w:val="Текст диплома"/>
    <w:basedOn w:val="a"/>
    <w:rsid w:val="00380CCC"/>
    <w:pPr>
      <w:spacing w:line="240" w:lineRule="auto"/>
      <w:ind w:firstLine="397"/>
    </w:pPr>
    <w:rPr>
      <w:sz w:val="24"/>
      <w:szCs w:val="20"/>
      <w:lang w:val="ru-RU" w:eastAsia="ru-RU"/>
    </w:rPr>
  </w:style>
  <w:style w:type="character" w:customStyle="1" w:styleId="10">
    <w:name w:val="Заголовок 1 Знак"/>
    <w:link w:val="1"/>
    <w:rsid w:val="00DE2AAB"/>
    <w:rPr>
      <w:rFonts w:cs="Arial"/>
      <w:b/>
      <w:bCs/>
      <w:kern w:val="32"/>
      <w:sz w:val="28"/>
      <w:szCs w:val="32"/>
      <w:lang w:val="uk-UA" w:eastAsia="uk-UA" w:bidi="ar-SA"/>
    </w:rPr>
  </w:style>
  <w:style w:type="table" w:styleId="afe">
    <w:name w:val="Table Grid"/>
    <w:basedOn w:val="a1"/>
    <w:uiPriority w:val="59"/>
    <w:rsid w:val="00871E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List Paragraph"/>
    <w:basedOn w:val="a"/>
    <w:qFormat/>
    <w:rsid w:val="00E1553E"/>
  </w:style>
  <w:style w:type="paragraph" w:styleId="aff0">
    <w:name w:val="Document Map"/>
    <w:basedOn w:val="a"/>
    <w:semiHidden/>
    <w:rsid w:val="00136A2E"/>
    <w:pPr>
      <w:shd w:val="clear" w:color="auto" w:fill="000080"/>
    </w:pPr>
    <w:rPr>
      <w:rFonts w:ascii="Tahoma" w:hAnsi="Tahoma" w:cs="Tahoma"/>
      <w:sz w:val="20"/>
      <w:szCs w:val="20"/>
    </w:rPr>
  </w:style>
  <w:style w:type="paragraph" w:customStyle="1" w:styleId="1-6">
    <w:name w:val="Текст(1-6)"/>
    <w:basedOn w:val="a"/>
    <w:rsid w:val="00D024B3"/>
    <w:pPr>
      <w:spacing w:before="120" w:after="120" w:line="240" w:lineRule="auto"/>
      <w:ind w:firstLine="0"/>
      <w:jc w:val="center"/>
    </w:pPr>
    <w:rPr>
      <w:b/>
      <w:sz w:val="24"/>
      <w:szCs w:val="24"/>
      <w:lang w:eastAsia="ru-RU"/>
    </w:rPr>
  </w:style>
  <w:style w:type="character" w:customStyle="1" w:styleId="50">
    <w:name w:val="Заголовок 5 Знак"/>
    <w:link w:val="5"/>
    <w:rsid w:val="00A4101E"/>
    <w:rPr>
      <w:b/>
      <w:bCs/>
      <w:i/>
      <w:iCs/>
      <w:sz w:val="26"/>
      <w:szCs w:val="26"/>
      <w:lang w:val="ru-RU" w:eastAsia="ru-RU" w:bidi="ar-SA"/>
    </w:rPr>
  </w:style>
  <w:style w:type="character" w:customStyle="1" w:styleId="hps">
    <w:name w:val="hps"/>
    <w:basedOn w:val="a0"/>
    <w:rsid w:val="00FB3BC9"/>
  </w:style>
  <w:style w:type="paragraph" w:customStyle="1" w:styleId="text">
    <w:name w:val="text"/>
    <w:basedOn w:val="a"/>
    <w:rsid w:val="0038312C"/>
    <w:pPr>
      <w:spacing w:before="100" w:after="100"/>
      <w:ind w:firstLine="708"/>
    </w:pPr>
    <w:rPr>
      <w:snapToGrid w:val="0"/>
      <w:szCs w:val="20"/>
      <w:lang w:val="ru-RU" w:eastAsia="ru-RU"/>
    </w:rPr>
  </w:style>
  <w:style w:type="paragraph" w:styleId="aff1">
    <w:name w:val="TOC Heading"/>
    <w:basedOn w:val="1"/>
    <w:next w:val="a"/>
    <w:uiPriority w:val="39"/>
    <w:semiHidden/>
    <w:unhideWhenUsed/>
    <w:qFormat/>
    <w:rsid w:val="00EA32E5"/>
    <w:pPr>
      <w:keepLines/>
      <w:spacing w:before="480" w:after="0" w:line="276" w:lineRule="auto"/>
      <w:jc w:val="left"/>
      <w:outlineLvl w:val="9"/>
    </w:pPr>
    <w:rPr>
      <w:rFonts w:ascii="Cambria" w:hAnsi="Cambria" w:cs="Times New Roman"/>
      <w:color w:val="365F91"/>
      <w:kern w:val="0"/>
      <w:szCs w:val="28"/>
      <w:lang w:val="ru-RU" w:eastAsia="en-US"/>
    </w:rPr>
  </w:style>
  <w:style w:type="paragraph" w:customStyle="1" w:styleId="aff2">
    <w:name w:val="Стиль Верхний колонтитул + вправо"/>
    <w:basedOn w:val="aa"/>
    <w:rsid w:val="007A6622"/>
    <w:pPr>
      <w:tabs>
        <w:tab w:val="clear" w:pos="4677"/>
        <w:tab w:val="clear" w:pos="9355"/>
        <w:tab w:val="center" w:pos="4153"/>
        <w:tab w:val="right" w:pos="8306"/>
      </w:tabs>
      <w:jc w:val="right"/>
    </w:pPr>
    <w:rPr>
      <w:b/>
      <w:bCs w:val="0"/>
      <w:sz w:val="20"/>
    </w:rPr>
  </w:style>
  <w:style w:type="character" w:customStyle="1" w:styleId="ipa">
    <w:name w:val="ipa"/>
    <w:basedOn w:val="a0"/>
    <w:rsid w:val="005751D5"/>
  </w:style>
  <w:style w:type="character" w:customStyle="1" w:styleId="atn">
    <w:name w:val="atn"/>
    <w:basedOn w:val="a0"/>
    <w:rsid w:val="005751D5"/>
  </w:style>
  <w:style w:type="character" w:customStyle="1" w:styleId="apple-converted-space">
    <w:name w:val="apple-converted-space"/>
    <w:basedOn w:val="a0"/>
    <w:rsid w:val="00880F7B"/>
  </w:style>
  <w:style w:type="character" w:customStyle="1" w:styleId="programmtextnootstup">
    <w:name w:val="programm_text_nootstup"/>
    <w:basedOn w:val="a0"/>
    <w:rsid w:val="00D96E7C"/>
  </w:style>
  <w:style w:type="character" w:customStyle="1" w:styleId="programmtextbold">
    <w:name w:val="programm_text_bold"/>
    <w:basedOn w:val="a0"/>
    <w:rsid w:val="00D96E7C"/>
  </w:style>
  <w:style w:type="character" w:customStyle="1" w:styleId="longtext">
    <w:name w:val="long_text"/>
    <w:basedOn w:val="a0"/>
    <w:rsid w:val="004D7F70"/>
  </w:style>
  <w:style w:type="character" w:styleId="aff3">
    <w:name w:val="Emphasis"/>
    <w:qFormat/>
    <w:rsid w:val="00F36DC5"/>
    <w:rPr>
      <w:i/>
      <w:iCs/>
    </w:rPr>
  </w:style>
  <w:style w:type="paragraph" w:customStyle="1" w:styleId="aff4">
    <w:name w:val="Текст роботи"/>
    <w:basedOn w:val="a"/>
    <w:rsid w:val="007827C4"/>
    <w:pPr>
      <w:ind w:firstLine="567"/>
    </w:pPr>
    <w:rPr>
      <w:szCs w:val="24"/>
      <w:lang w:eastAsia="ru-RU"/>
    </w:rPr>
  </w:style>
  <w:style w:type="paragraph" w:customStyle="1" w:styleId="Bakalavrat0">
    <w:name w:val="Bakalavrat Знак"/>
    <w:basedOn w:val="a"/>
    <w:link w:val="Bakalavrat1"/>
    <w:rsid w:val="003A6774"/>
    <w:pPr>
      <w:ind w:firstLine="720"/>
      <w:jc w:val="left"/>
    </w:pPr>
    <w:rPr>
      <w:bCs/>
      <w:szCs w:val="20"/>
      <w:lang w:eastAsia="ru-RU"/>
    </w:rPr>
  </w:style>
  <w:style w:type="character" w:customStyle="1" w:styleId="Bakalavrat1">
    <w:name w:val="Bakalavrat Знак Знак"/>
    <w:link w:val="Bakalavrat0"/>
    <w:rsid w:val="003A6774"/>
    <w:rPr>
      <w:bCs/>
      <w:sz w:val="28"/>
      <w:lang w:val="uk-UA"/>
    </w:rPr>
  </w:style>
  <w:style w:type="character" w:customStyle="1" w:styleId="Bodytext2">
    <w:name w:val="Body text (2)_"/>
    <w:link w:val="Bodytext20"/>
    <w:rsid w:val="005535BE"/>
    <w:rPr>
      <w:sz w:val="28"/>
      <w:szCs w:val="28"/>
      <w:shd w:val="clear" w:color="auto" w:fill="FFFFFF"/>
    </w:rPr>
  </w:style>
  <w:style w:type="paragraph" w:customStyle="1" w:styleId="Bodytext20">
    <w:name w:val="Body text (2)"/>
    <w:basedOn w:val="a"/>
    <w:link w:val="Bodytext2"/>
    <w:rsid w:val="005535BE"/>
    <w:pPr>
      <w:widowControl w:val="0"/>
      <w:shd w:val="clear" w:color="auto" w:fill="FFFFFF"/>
      <w:spacing w:before="1020" w:line="480" w:lineRule="exact"/>
      <w:ind w:firstLine="0"/>
    </w:pPr>
    <w:rPr>
      <w:lang w:val="ru-RU" w:eastAsia="ru-RU"/>
    </w:rPr>
  </w:style>
  <w:style w:type="paragraph" w:customStyle="1" w:styleId="S">
    <w:name w:val="S_Текст"/>
    <w:basedOn w:val="a"/>
    <w:link w:val="S0"/>
    <w:qFormat/>
    <w:rsid w:val="002E69B9"/>
    <w:pPr>
      <w:ind w:firstLine="720"/>
    </w:pPr>
    <w:rPr>
      <w:rFonts w:eastAsia="Calibri"/>
      <w:lang w:eastAsia="en-US"/>
    </w:rPr>
  </w:style>
  <w:style w:type="character" w:customStyle="1" w:styleId="S0">
    <w:name w:val="S_Текст Знак"/>
    <w:link w:val="S"/>
    <w:rsid w:val="002E69B9"/>
    <w:rPr>
      <w:rFonts w:eastAsia="Calibri"/>
      <w:sz w:val="28"/>
      <w:szCs w:val="28"/>
      <w:lang w:val="uk-UA" w:eastAsia="en-US"/>
    </w:rPr>
  </w:style>
  <w:style w:type="character" w:customStyle="1" w:styleId="20">
    <w:name w:val="Заголовок 2 Знак"/>
    <w:link w:val="2"/>
    <w:rsid w:val="00A1505C"/>
    <w:rPr>
      <w:sz w:val="28"/>
      <w:szCs w:val="28"/>
      <w:lang w:val="uk-UA" w:eastAsia="uk-UA"/>
    </w:rPr>
  </w:style>
  <w:style w:type="paragraph" w:styleId="HTML">
    <w:name w:val="HTML Preformatted"/>
    <w:basedOn w:val="a"/>
    <w:link w:val="HTML0"/>
    <w:uiPriority w:val="99"/>
    <w:unhideWhenUsed/>
    <w:qFormat/>
    <w:rsid w:val="00675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ru-RU" w:eastAsia="ru-RU"/>
    </w:rPr>
  </w:style>
  <w:style w:type="character" w:customStyle="1" w:styleId="HTML0">
    <w:name w:val="Стандартный HTML Знак"/>
    <w:link w:val="HTML"/>
    <w:uiPriority w:val="99"/>
    <w:rsid w:val="00675E15"/>
    <w:rPr>
      <w:rFonts w:ascii="Courier New" w:hAnsi="Courier New" w:cs="Courier New"/>
    </w:rPr>
  </w:style>
  <w:style w:type="paragraph" w:customStyle="1" w:styleId="12">
    <w:name w:val="Заголовок1"/>
    <w:basedOn w:val="1"/>
    <w:next w:val="a"/>
    <w:link w:val="aff5"/>
    <w:qFormat/>
    <w:rsid w:val="00DA496C"/>
    <w:rPr>
      <w:b w:val="0"/>
    </w:rPr>
  </w:style>
  <w:style w:type="character" w:customStyle="1" w:styleId="aff5">
    <w:name w:val="Заголовок Знак"/>
    <w:link w:val="12"/>
    <w:rsid w:val="00DA496C"/>
    <w:rPr>
      <w:rFonts w:cs="Arial"/>
      <w:bCs/>
      <w:kern w:val="32"/>
      <w:sz w:val="28"/>
      <w:szCs w:val="32"/>
      <w:lang w:val="uk-UA" w:eastAsia="uk-UA"/>
    </w:rPr>
  </w:style>
  <w:style w:type="character" w:customStyle="1" w:styleId="-">
    <w:name w:val="Интернет-ссылка"/>
    <w:rsid w:val="00A70E70"/>
    <w:rPr>
      <w:color w:val="0000FF"/>
      <w:u w:val="single"/>
    </w:rPr>
  </w:style>
  <w:style w:type="character" w:customStyle="1" w:styleId="pl-pse">
    <w:name w:val="pl-pse"/>
    <w:basedOn w:val="a0"/>
    <w:rsid w:val="00972315"/>
  </w:style>
  <w:style w:type="character" w:customStyle="1" w:styleId="pl-s1">
    <w:name w:val="pl-s1"/>
    <w:basedOn w:val="a0"/>
    <w:rsid w:val="00972315"/>
  </w:style>
  <w:style w:type="character" w:customStyle="1" w:styleId="pl-k">
    <w:name w:val="pl-k"/>
    <w:basedOn w:val="a0"/>
    <w:rsid w:val="00972315"/>
  </w:style>
  <w:style w:type="character" w:customStyle="1" w:styleId="pl-en">
    <w:name w:val="pl-en"/>
    <w:basedOn w:val="a0"/>
    <w:rsid w:val="00972315"/>
  </w:style>
  <w:style w:type="character" w:customStyle="1" w:styleId="pl-c1">
    <w:name w:val="pl-c1"/>
    <w:basedOn w:val="a0"/>
    <w:rsid w:val="00972315"/>
  </w:style>
  <w:style w:type="character" w:customStyle="1" w:styleId="pl-c">
    <w:name w:val="pl-c"/>
    <w:basedOn w:val="a0"/>
    <w:rsid w:val="00972315"/>
  </w:style>
  <w:style w:type="character" w:customStyle="1" w:styleId="pl-smi">
    <w:name w:val="pl-smi"/>
    <w:basedOn w:val="a0"/>
    <w:rsid w:val="00972315"/>
  </w:style>
  <w:style w:type="character" w:customStyle="1" w:styleId="pl-s">
    <w:name w:val="pl-s"/>
    <w:basedOn w:val="a0"/>
    <w:rsid w:val="00972315"/>
  </w:style>
  <w:style w:type="character" w:customStyle="1" w:styleId="pl-pds">
    <w:name w:val="pl-pds"/>
    <w:basedOn w:val="a0"/>
    <w:rsid w:val="00972315"/>
  </w:style>
  <w:style w:type="character" w:customStyle="1" w:styleId="aff6">
    <w:name w:val="Знак Знак"/>
    <w:rsid w:val="00206D2C"/>
    <w:rPr>
      <w:b/>
      <w:i/>
      <w:sz w:val="28"/>
      <w:szCs w:val="28"/>
      <w:lang w:val="uk-UA" w:eastAsia="uk-UA" w:bidi="ar-SA"/>
    </w:rPr>
  </w:style>
  <w:style w:type="table" w:customStyle="1" w:styleId="13">
    <w:name w:val="Сетка таблицы1"/>
    <w:basedOn w:val="a1"/>
    <w:next w:val="afe"/>
    <w:uiPriority w:val="59"/>
    <w:rsid w:val="00206D2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Сетка таблицы2"/>
    <w:basedOn w:val="a1"/>
    <w:next w:val="afe"/>
    <w:uiPriority w:val="59"/>
    <w:rsid w:val="00206D2C"/>
    <w:pPr>
      <w:spacing w:line="360" w:lineRule="auto"/>
      <w:ind w:firstLine="3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
    <w:name w:val="Нижний колонтитул Знак"/>
    <w:link w:val="ae"/>
    <w:uiPriority w:val="99"/>
    <w:rsid w:val="00206D2C"/>
    <w:rPr>
      <w:sz w:val="28"/>
      <w:szCs w:val="28"/>
      <w:lang w:val="uk-UA" w:eastAsia="uk-UA"/>
    </w:rPr>
  </w:style>
  <w:style w:type="character" w:customStyle="1" w:styleId="ab">
    <w:name w:val="Верхний колонтитул Знак"/>
    <w:basedOn w:val="a0"/>
    <w:link w:val="aa"/>
    <w:uiPriority w:val="99"/>
    <w:rsid w:val="00F46FA0"/>
    <w:rPr>
      <w:bCs/>
      <w:sz w:val="24"/>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53890">
      <w:bodyDiv w:val="1"/>
      <w:marLeft w:val="0"/>
      <w:marRight w:val="0"/>
      <w:marTop w:val="0"/>
      <w:marBottom w:val="0"/>
      <w:divBdr>
        <w:top w:val="none" w:sz="0" w:space="0" w:color="auto"/>
        <w:left w:val="none" w:sz="0" w:space="0" w:color="auto"/>
        <w:bottom w:val="none" w:sz="0" w:space="0" w:color="auto"/>
        <w:right w:val="none" w:sz="0" w:space="0" w:color="auto"/>
      </w:divBdr>
    </w:div>
    <w:div w:id="149448834">
      <w:bodyDiv w:val="1"/>
      <w:marLeft w:val="0"/>
      <w:marRight w:val="0"/>
      <w:marTop w:val="0"/>
      <w:marBottom w:val="0"/>
      <w:divBdr>
        <w:top w:val="none" w:sz="0" w:space="0" w:color="auto"/>
        <w:left w:val="none" w:sz="0" w:space="0" w:color="auto"/>
        <w:bottom w:val="none" w:sz="0" w:space="0" w:color="auto"/>
        <w:right w:val="none" w:sz="0" w:space="0" w:color="auto"/>
      </w:divBdr>
      <w:divsChild>
        <w:div w:id="856429990">
          <w:marLeft w:val="0"/>
          <w:marRight w:val="0"/>
          <w:marTop w:val="0"/>
          <w:marBottom w:val="0"/>
          <w:divBdr>
            <w:top w:val="none" w:sz="0" w:space="0" w:color="auto"/>
            <w:left w:val="none" w:sz="0" w:space="0" w:color="auto"/>
            <w:bottom w:val="none" w:sz="0" w:space="0" w:color="auto"/>
            <w:right w:val="none" w:sz="0" w:space="0" w:color="auto"/>
          </w:divBdr>
          <w:divsChild>
            <w:div w:id="585770705">
              <w:marLeft w:val="0"/>
              <w:marRight w:val="0"/>
              <w:marTop w:val="0"/>
              <w:marBottom w:val="0"/>
              <w:divBdr>
                <w:top w:val="none" w:sz="0" w:space="0" w:color="auto"/>
                <w:left w:val="none" w:sz="0" w:space="0" w:color="auto"/>
                <w:bottom w:val="none" w:sz="0" w:space="0" w:color="auto"/>
                <w:right w:val="none" w:sz="0" w:space="0" w:color="auto"/>
              </w:divBdr>
              <w:divsChild>
                <w:div w:id="384717884">
                  <w:marLeft w:val="0"/>
                  <w:marRight w:val="0"/>
                  <w:marTop w:val="0"/>
                  <w:marBottom w:val="0"/>
                  <w:divBdr>
                    <w:top w:val="none" w:sz="0" w:space="0" w:color="auto"/>
                    <w:left w:val="none" w:sz="0" w:space="0" w:color="auto"/>
                    <w:bottom w:val="none" w:sz="0" w:space="0" w:color="auto"/>
                    <w:right w:val="none" w:sz="0" w:space="0" w:color="auto"/>
                  </w:divBdr>
                  <w:divsChild>
                    <w:div w:id="627711576">
                      <w:marLeft w:val="0"/>
                      <w:marRight w:val="0"/>
                      <w:marTop w:val="0"/>
                      <w:marBottom w:val="0"/>
                      <w:divBdr>
                        <w:top w:val="none" w:sz="0" w:space="0" w:color="auto"/>
                        <w:left w:val="none" w:sz="0" w:space="0" w:color="auto"/>
                        <w:bottom w:val="none" w:sz="0" w:space="0" w:color="auto"/>
                        <w:right w:val="none" w:sz="0" w:space="0" w:color="auto"/>
                      </w:divBdr>
                      <w:divsChild>
                        <w:div w:id="1473713158">
                          <w:marLeft w:val="0"/>
                          <w:marRight w:val="0"/>
                          <w:marTop w:val="0"/>
                          <w:marBottom w:val="0"/>
                          <w:divBdr>
                            <w:top w:val="none" w:sz="0" w:space="0" w:color="auto"/>
                            <w:left w:val="none" w:sz="0" w:space="0" w:color="auto"/>
                            <w:bottom w:val="none" w:sz="0" w:space="0" w:color="auto"/>
                            <w:right w:val="none" w:sz="0" w:space="0" w:color="auto"/>
                          </w:divBdr>
                          <w:divsChild>
                            <w:div w:id="244455228">
                              <w:marLeft w:val="0"/>
                              <w:marRight w:val="0"/>
                              <w:marTop w:val="0"/>
                              <w:marBottom w:val="0"/>
                              <w:divBdr>
                                <w:top w:val="none" w:sz="0" w:space="0" w:color="auto"/>
                                <w:left w:val="none" w:sz="0" w:space="0" w:color="auto"/>
                                <w:bottom w:val="none" w:sz="0" w:space="0" w:color="auto"/>
                                <w:right w:val="none" w:sz="0" w:space="0" w:color="auto"/>
                              </w:divBdr>
                              <w:divsChild>
                                <w:div w:id="1376000656">
                                  <w:marLeft w:val="0"/>
                                  <w:marRight w:val="0"/>
                                  <w:marTop w:val="0"/>
                                  <w:marBottom w:val="0"/>
                                  <w:divBdr>
                                    <w:top w:val="none" w:sz="0" w:space="0" w:color="auto"/>
                                    <w:left w:val="none" w:sz="0" w:space="0" w:color="auto"/>
                                    <w:bottom w:val="none" w:sz="0" w:space="0" w:color="auto"/>
                                    <w:right w:val="none" w:sz="0" w:space="0" w:color="auto"/>
                                  </w:divBdr>
                                  <w:divsChild>
                                    <w:div w:id="1765763929">
                                      <w:marLeft w:val="0"/>
                                      <w:marRight w:val="0"/>
                                      <w:marTop w:val="0"/>
                                      <w:marBottom w:val="0"/>
                                      <w:divBdr>
                                        <w:top w:val="single" w:sz="6" w:space="0" w:color="F5F5F5"/>
                                        <w:left w:val="single" w:sz="6" w:space="0" w:color="F5F5F5"/>
                                        <w:bottom w:val="single" w:sz="6" w:space="0" w:color="F5F5F5"/>
                                        <w:right w:val="single" w:sz="6" w:space="0" w:color="F5F5F5"/>
                                      </w:divBdr>
                                      <w:divsChild>
                                        <w:div w:id="1539776467">
                                          <w:marLeft w:val="0"/>
                                          <w:marRight w:val="0"/>
                                          <w:marTop w:val="0"/>
                                          <w:marBottom w:val="0"/>
                                          <w:divBdr>
                                            <w:top w:val="none" w:sz="0" w:space="0" w:color="auto"/>
                                            <w:left w:val="none" w:sz="0" w:space="0" w:color="auto"/>
                                            <w:bottom w:val="none" w:sz="0" w:space="0" w:color="auto"/>
                                            <w:right w:val="none" w:sz="0" w:space="0" w:color="auto"/>
                                          </w:divBdr>
                                          <w:divsChild>
                                            <w:div w:id="136066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260835">
      <w:bodyDiv w:val="1"/>
      <w:marLeft w:val="0"/>
      <w:marRight w:val="0"/>
      <w:marTop w:val="0"/>
      <w:marBottom w:val="0"/>
      <w:divBdr>
        <w:top w:val="none" w:sz="0" w:space="0" w:color="auto"/>
        <w:left w:val="none" w:sz="0" w:space="0" w:color="auto"/>
        <w:bottom w:val="none" w:sz="0" w:space="0" w:color="auto"/>
        <w:right w:val="none" w:sz="0" w:space="0" w:color="auto"/>
      </w:divBdr>
    </w:div>
    <w:div w:id="181630153">
      <w:bodyDiv w:val="1"/>
      <w:marLeft w:val="0"/>
      <w:marRight w:val="0"/>
      <w:marTop w:val="0"/>
      <w:marBottom w:val="0"/>
      <w:divBdr>
        <w:top w:val="none" w:sz="0" w:space="0" w:color="auto"/>
        <w:left w:val="none" w:sz="0" w:space="0" w:color="auto"/>
        <w:bottom w:val="none" w:sz="0" w:space="0" w:color="auto"/>
        <w:right w:val="none" w:sz="0" w:space="0" w:color="auto"/>
      </w:divBdr>
      <w:divsChild>
        <w:div w:id="356197624">
          <w:marLeft w:val="0"/>
          <w:marRight w:val="0"/>
          <w:marTop w:val="0"/>
          <w:marBottom w:val="0"/>
          <w:divBdr>
            <w:top w:val="none" w:sz="0" w:space="0" w:color="auto"/>
            <w:left w:val="none" w:sz="0" w:space="0" w:color="auto"/>
            <w:bottom w:val="none" w:sz="0" w:space="0" w:color="auto"/>
            <w:right w:val="none" w:sz="0" w:space="0" w:color="auto"/>
          </w:divBdr>
        </w:div>
        <w:div w:id="361783290">
          <w:marLeft w:val="0"/>
          <w:marRight w:val="0"/>
          <w:marTop w:val="0"/>
          <w:marBottom w:val="0"/>
          <w:divBdr>
            <w:top w:val="none" w:sz="0" w:space="0" w:color="auto"/>
            <w:left w:val="none" w:sz="0" w:space="0" w:color="auto"/>
            <w:bottom w:val="none" w:sz="0" w:space="0" w:color="auto"/>
            <w:right w:val="none" w:sz="0" w:space="0" w:color="auto"/>
          </w:divBdr>
        </w:div>
        <w:div w:id="395397369">
          <w:marLeft w:val="0"/>
          <w:marRight w:val="0"/>
          <w:marTop w:val="0"/>
          <w:marBottom w:val="0"/>
          <w:divBdr>
            <w:top w:val="none" w:sz="0" w:space="0" w:color="auto"/>
            <w:left w:val="none" w:sz="0" w:space="0" w:color="auto"/>
            <w:bottom w:val="none" w:sz="0" w:space="0" w:color="auto"/>
            <w:right w:val="none" w:sz="0" w:space="0" w:color="auto"/>
          </w:divBdr>
          <w:divsChild>
            <w:div w:id="1634603810">
              <w:marLeft w:val="0"/>
              <w:marRight w:val="0"/>
              <w:marTop w:val="1440"/>
              <w:marBottom w:val="0"/>
              <w:divBdr>
                <w:top w:val="none" w:sz="0" w:space="0" w:color="auto"/>
                <w:left w:val="none" w:sz="0" w:space="0" w:color="auto"/>
                <w:bottom w:val="none" w:sz="0" w:space="0" w:color="auto"/>
                <w:right w:val="none" w:sz="0" w:space="0" w:color="auto"/>
              </w:divBdr>
              <w:divsChild>
                <w:div w:id="351808444">
                  <w:marLeft w:val="0"/>
                  <w:marRight w:val="0"/>
                  <w:marTop w:val="0"/>
                  <w:marBottom w:val="0"/>
                  <w:divBdr>
                    <w:top w:val="single" w:sz="6" w:space="0" w:color="EBEBEB"/>
                    <w:left w:val="none" w:sz="0" w:space="0" w:color="auto"/>
                    <w:bottom w:val="none" w:sz="0" w:space="0" w:color="auto"/>
                    <w:right w:val="none" w:sz="0" w:space="0" w:color="auto"/>
                  </w:divBdr>
                </w:div>
                <w:div w:id="585461618">
                  <w:marLeft w:val="0"/>
                  <w:marRight w:val="0"/>
                  <w:marTop w:val="240"/>
                  <w:marBottom w:val="475"/>
                  <w:divBdr>
                    <w:top w:val="none" w:sz="0" w:space="0" w:color="auto"/>
                    <w:left w:val="none" w:sz="0" w:space="0" w:color="auto"/>
                    <w:bottom w:val="none" w:sz="0" w:space="0" w:color="auto"/>
                    <w:right w:val="none" w:sz="0" w:space="0" w:color="auto"/>
                  </w:divBdr>
                  <w:divsChild>
                    <w:div w:id="89485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040266">
              <w:marLeft w:val="0"/>
              <w:marRight w:val="0"/>
              <w:marTop w:val="0"/>
              <w:marBottom w:val="0"/>
              <w:divBdr>
                <w:top w:val="none" w:sz="0" w:space="0" w:color="auto"/>
                <w:left w:val="none" w:sz="0" w:space="0" w:color="auto"/>
                <w:bottom w:val="none" w:sz="0" w:space="0" w:color="auto"/>
                <w:right w:val="none" w:sz="0" w:space="0" w:color="auto"/>
              </w:divBdr>
              <w:divsChild>
                <w:div w:id="1443838883">
                  <w:marLeft w:val="0"/>
                  <w:marRight w:val="0"/>
                  <w:marTop w:val="0"/>
                  <w:marBottom w:val="0"/>
                  <w:divBdr>
                    <w:top w:val="none" w:sz="0" w:space="0" w:color="auto"/>
                    <w:left w:val="none" w:sz="0" w:space="0" w:color="auto"/>
                    <w:bottom w:val="none" w:sz="0" w:space="0" w:color="auto"/>
                    <w:right w:val="none" w:sz="0" w:space="0" w:color="auto"/>
                  </w:divBdr>
                  <w:divsChild>
                    <w:div w:id="203950893">
                      <w:marLeft w:val="0"/>
                      <w:marRight w:val="0"/>
                      <w:marTop w:val="0"/>
                      <w:marBottom w:val="0"/>
                      <w:divBdr>
                        <w:top w:val="none" w:sz="0" w:space="0" w:color="auto"/>
                        <w:left w:val="none" w:sz="0" w:space="0" w:color="auto"/>
                        <w:bottom w:val="none" w:sz="0" w:space="0" w:color="auto"/>
                        <w:right w:val="none" w:sz="0" w:space="0" w:color="auto"/>
                      </w:divBdr>
                      <w:divsChild>
                        <w:div w:id="245462812">
                          <w:marLeft w:val="0"/>
                          <w:marRight w:val="0"/>
                          <w:marTop w:val="0"/>
                          <w:marBottom w:val="0"/>
                          <w:divBdr>
                            <w:top w:val="none" w:sz="0" w:space="0" w:color="auto"/>
                            <w:left w:val="none" w:sz="0" w:space="0" w:color="auto"/>
                            <w:bottom w:val="none" w:sz="0" w:space="0" w:color="auto"/>
                            <w:right w:val="none" w:sz="0" w:space="0" w:color="auto"/>
                          </w:divBdr>
                          <w:divsChild>
                            <w:div w:id="36782028">
                              <w:marLeft w:val="0"/>
                              <w:marRight w:val="0"/>
                              <w:marTop w:val="0"/>
                              <w:marBottom w:val="0"/>
                              <w:divBdr>
                                <w:top w:val="none" w:sz="0" w:space="0" w:color="auto"/>
                                <w:left w:val="none" w:sz="0" w:space="0" w:color="auto"/>
                                <w:bottom w:val="none" w:sz="0" w:space="0" w:color="auto"/>
                                <w:right w:val="none" w:sz="0" w:space="0" w:color="auto"/>
                              </w:divBdr>
                              <w:divsChild>
                                <w:div w:id="136727210">
                                  <w:marLeft w:val="0"/>
                                  <w:marRight w:val="0"/>
                                  <w:marTop w:val="0"/>
                                  <w:marBottom w:val="0"/>
                                  <w:divBdr>
                                    <w:top w:val="none" w:sz="0" w:space="0" w:color="auto"/>
                                    <w:left w:val="none" w:sz="0" w:space="0" w:color="auto"/>
                                    <w:bottom w:val="none" w:sz="0" w:space="0" w:color="auto"/>
                                    <w:right w:val="none" w:sz="0" w:space="0" w:color="auto"/>
                                  </w:divBdr>
                                  <w:divsChild>
                                    <w:div w:id="134102701">
                                      <w:marLeft w:val="0"/>
                                      <w:marRight w:val="0"/>
                                      <w:marTop w:val="480"/>
                                      <w:marBottom w:val="0"/>
                                      <w:divBdr>
                                        <w:top w:val="none" w:sz="0" w:space="0" w:color="auto"/>
                                        <w:left w:val="none" w:sz="0" w:space="0" w:color="auto"/>
                                        <w:bottom w:val="none" w:sz="0" w:space="0" w:color="auto"/>
                                        <w:right w:val="none" w:sz="0" w:space="0" w:color="auto"/>
                                      </w:divBdr>
                                    </w:div>
                                    <w:div w:id="722102850">
                                      <w:marLeft w:val="0"/>
                                      <w:marRight w:val="0"/>
                                      <w:marTop w:val="240"/>
                                      <w:marBottom w:val="0"/>
                                      <w:divBdr>
                                        <w:top w:val="none" w:sz="0" w:space="0" w:color="auto"/>
                                        <w:left w:val="none" w:sz="0" w:space="0" w:color="auto"/>
                                        <w:bottom w:val="none" w:sz="0" w:space="0" w:color="auto"/>
                                        <w:right w:val="none" w:sz="0" w:space="0" w:color="auto"/>
                                      </w:divBdr>
                                    </w:div>
                                    <w:div w:id="841285896">
                                      <w:marLeft w:val="0"/>
                                      <w:marRight w:val="0"/>
                                      <w:marTop w:val="0"/>
                                      <w:marBottom w:val="0"/>
                                      <w:divBdr>
                                        <w:top w:val="single" w:sz="6" w:space="0" w:color="F5F5F5"/>
                                        <w:left w:val="single" w:sz="6" w:space="0" w:color="F5F5F5"/>
                                        <w:bottom w:val="single" w:sz="6" w:space="0" w:color="F5F5F5"/>
                                        <w:right w:val="single" w:sz="6" w:space="0" w:color="F5F5F5"/>
                                      </w:divBdr>
                                      <w:divsChild>
                                        <w:div w:id="1002126513">
                                          <w:marLeft w:val="0"/>
                                          <w:marRight w:val="0"/>
                                          <w:marTop w:val="0"/>
                                          <w:marBottom w:val="0"/>
                                          <w:divBdr>
                                            <w:top w:val="none" w:sz="0" w:space="0" w:color="auto"/>
                                            <w:left w:val="none" w:sz="0" w:space="0" w:color="auto"/>
                                            <w:bottom w:val="none" w:sz="0" w:space="0" w:color="auto"/>
                                            <w:right w:val="none" w:sz="0" w:space="0" w:color="auto"/>
                                          </w:divBdr>
                                          <w:divsChild>
                                            <w:div w:id="721363258">
                                              <w:marLeft w:val="0"/>
                                              <w:marRight w:val="0"/>
                                              <w:marTop w:val="0"/>
                                              <w:marBottom w:val="0"/>
                                              <w:divBdr>
                                                <w:top w:val="none" w:sz="0" w:space="0" w:color="auto"/>
                                                <w:left w:val="none" w:sz="0" w:space="0" w:color="auto"/>
                                                <w:bottom w:val="none" w:sz="0" w:space="0" w:color="auto"/>
                                                <w:right w:val="none" w:sz="0" w:space="0" w:color="auto"/>
                                              </w:divBdr>
                                            </w:div>
                                          </w:divsChild>
                                        </w:div>
                                        <w:div w:id="2059814081">
                                          <w:marLeft w:val="0"/>
                                          <w:marRight w:val="0"/>
                                          <w:marTop w:val="0"/>
                                          <w:marBottom w:val="0"/>
                                          <w:divBdr>
                                            <w:top w:val="none" w:sz="0" w:space="0" w:color="auto"/>
                                            <w:left w:val="none" w:sz="0" w:space="0" w:color="auto"/>
                                            <w:bottom w:val="none" w:sz="0" w:space="0" w:color="auto"/>
                                            <w:right w:val="none" w:sz="0" w:space="0" w:color="auto"/>
                                          </w:divBdr>
                                          <w:divsChild>
                                            <w:div w:id="195582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2958977">
          <w:marLeft w:val="0"/>
          <w:marRight w:val="0"/>
          <w:marTop w:val="0"/>
          <w:marBottom w:val="0"/>
          <w:divBdr>
            <w:top w:val="single" w:sz="6" w:space="5" w:color="FFFFFF"/>
            <w:left w:val="single" w:sz="6" w:space="6" w:color="FFFFFF"/>
            <w:bottom w:val="single" w:sz="6" w:space="5" w:color="FFFFFF"/>
            <w:right w:val="single" w:sz="6" w:space="6" w:color="FFFFFF"/>
          </w:divBdr>
          <w:divsChild>
            <w:div w:id="264073905">
              <w:marLeft w:val="0"/>
              <w:marRight w:val="0"/>
              <w:marTop w:val="0"/>
              <w:marBottom w:val="0"/>
              <w:divBdr>
                <w:top w:val="none" w:sz="0" w:space="0" w:color="auto"/>
                <w:left w:val="none" w:sz="0" w:space="0" w:color="auto"/>
                <w:bottom w:val="none" w:sz="0" w:space="0" w:color="auto"/>
                <w:right w:val="none" w:sz="0" w:space="0" w:color="auto"/>
              </w:divBdr>
            </w:div>
          </w:divsChild>
        </w:div>
        <w:div w:id="853347536">
          <w:marLeft w:val="0"/>
          <w:marRight w:val="0"/>
          <w:marTop w:val="0"/>
          <w:marBottom w:val="0"/>
          <w:divBdr>
            <w:top w:val="single" w:sz="6" w:space="5" w:color="FFFFFF"/>
            <w:left w:val="single" w:sz="6" w:space="6" w:color="FFFFFF"/>
            <w:bottom w:val="single" w:sz="6" w:space="5" w:color="FFFFFF"/>
            <w:right w:val="single" w:sz="6" w:space="6" w:color="FFFFFF"/>
          </w:divBdr>
          <w:divsChild>
            <w:div w:id="1917008191">
              <w:marLeft w:val="0"/>
              <w:marRight w:val="0"/>
              <w:marTop w:val="0"/>
              <w:marBottom w:val="0"/>
              <w:divBdr>
                <w:top w:val="none" w:sz="0" w:space="0" w:color="auto"/>
                <w:left w:val="none" w:sz="0" w:space="0" w:color="auto"/>
                <w:bottom w:val="none" w:sz="0" w:space="0" w:color="auto"/>
                <w:right w:val="none" w:sz="0" w:space="0" w:color="auto"/>
              </w:divBdr>
            </w:div>
          </w:divsChild>
        </w:div>
        <w:div w:id="891430182">
          <w:marLeft w:val="0"/>
          <w:marRight w:val="0"/>
          <w:marTop w:val="0"/>
          <w:marBottom w:val="0"/>
          <w:divBdr>
            <w:top w:val="none" w:sz="0" w:space="0" w:color="auto"/>
            <w:left w:val="none" w:sz="0" w:space="0" w:color="auto"/>
            <w:bottom w:val="none" w:sz="0" w:space="0" w:color="auto"/>
            <w:right w:val="none" w:sz="0" w:space="0" w:color="auto"/>
          </w:divBdr>
          <w:divsChild>
            <w:div w:id="380402545">
              <w:marLeft w:val="0"/>
              <w:marRight w:val="204"/>
              <w:marTop w:val="0"/>
              <w:marBottom w:val="0"/>
              <w:divBdr>
                <w:top w:val="none" w:sz="0" w:space="0" w:color="auto"/>
                <w:left w:val="none" w:sz="0" w:space="0" w:color="auto"/>
                <w:bottom w:val="none" w:sz="0" w:space="0" w:color="auto"/>
                <w:right w:val="none" w:sz="0" w:space="0" w:color="auto"/>
              </w:divBdr>
              <w:divsChild>
                <w:div w:id="1192261117">
                  <w:marLeft w:val="0"/>
                  <w:marRight w:val="0"/>
                  <w:marTop w:val="0"/>
                  <w:marBottom w:val="0"/>
                  <w:divBdr>
                    <w:top w:val="none" w:sz="0" w:space="0" w:color="auto"/>
                    <w:left w:val="none" w:sz="0" w:space="0" w:color="auto"/>
                    <w:bottom w:val="none" w:sz="0" w:space="0" w:color="auto"/>
                    <w:right w:val="none" w:sz="0" w:space="0" w:color="auto"/>
                  </w:divBdr>
                </w:div>
              </w:divsChild>
            </w:div>
            <w:div w:id="423308718">
              <w:marLeft w:val="0"/>
              <w:marRight w:val="204"/>
              <w:marTop w:val="0"/>
              <w:marBottom w:val="0"/>
              <w:divBdr>
                <w:top w:val="none" w:sz="0" w:space="0" w:color="auto"/>
                <w:left w:val="none" w:sz="0" w:space="0" w:color="auto"/>
                <w:bottom w:val="none" w:sz="0" w:space="0" w:color="auto"/>
                <w:right w:val="none" w:sz="0" w:space="0" w:color="auto"/>
              </w:divBdr>
              <w:divsChild>
                <w:div w:id="1070544163">
                  <w:marLeft w:val="0"/>
                  <w:marRight w:val="0"/>
                  <w:marTop w:val="0"/>
                  <w:marBottom w:val="0"/>
                  <w:divBdr>
                    <w:top w:val="none" w:sz="0" w:space="0" w:color="auto"/>
                    <w:left w:val="none" w:sz="0" w:space="0" w:color="auto"/>
                    <w:bottom w:val="none" w:sz="0" w:space="0" w:color="auto"/>
                    <w:right w:val="none" w:sz="0" w:space="0" w:color="auto"/>
                  </w:divBdr>
                </w:div>
              </w:divsChild>
            </w:div>
            <w:div w:id="903182264">
              <w:marLeft w:val="0"/>
              <w:marRight w:val="204"/>
              <w:marTop w:val="0"/>
              <w:marBottom w:val="0"/>
              <w:divBdr>
                <w:top w:val="none" w:sz="0" w:space="0" w:color="auto"/>
                <w:left w:val="none" w:sz="0" w:space="0" w:color="auto"/>
                <w:bottom w:val="none" w:sz="0" w:space="0" w:color="auto"/>
                <w:right w:val="none" w:sz="0" w:space="0" w:color="auto"/>
              </w:divBdr>
              <w:divsChild>
                <w:div w:id="163516945">
                  <w:marLeft w:val="0"/>
                  <w:marRight w:val="0"/>
                  <w:marTop w:val="0"/>
                  <w:marBottom w:val="0"/>
                  <w:divBdr>
                    <w:top w:val="none" w:sz="0" w:space="0" w:color="auto"/>
                    <w:left w:val="none" w:sz="0" w:space="0" w:color="auto"/>
                    <w:bottom w:val="none" w:sz="0" w:space="0" w:color="auto"/>
                    <w:right w:val="none" w:sz="0" w:space="0" w:color="auto"/>
                  </w:divBdr>
                </w:div>
              </w:divsChild>
            </w:div>
            <w:div w:id="1251767380">
              <w:marLeft w:val="0"/>
              <w:marRight w:val="204"/>
              <w:marTop w:val="0"/>
              <w:marBottom w:val="0"/>
              <w:divBdr>
                <w:top w:val="none" w:sz="0" w:space="0" w:color="auto"/>
                <w:left w:val="none" w:sz="0" w:space="0" w:color="auto"/>
                <w:bottom w:val="none" w:sz="0" w:space="0" w:color="auto"/>
                <w:right w:val="none" w:sz="0" w:space="0" w:color="auto"/>
              </w:divBdr>
              <w:divsChild>
                <w:div w:id="390544553">
                  <w:marLeft w:val="0"/>
                  <w:marRight w:val="0"/>
                  <w:marTop w:val="0"/>
                  <w:marBottom w:val="0"/>
                  <w:divBdr>
                    <w:top w:val="none" w:sz="0" w:space="0" w:color="auto"/>
                    <w:left w:val="none" w:sz="0" w:space="0" w:color="auto"/>
                    <w:bottom w:val="none" w:sz="0" w:space="0" w:color="auto"/>
                    <w:right w:val="none" w:sz="0" w:space="0" w:color="auto"/>
                  </w:divBdr>
                </w:div>
              </w:divsChild>
            </w:div>
            <w:div w:id="1422799330">
              <w:marLeft w:val="0"/>
              <w:marRight w:val="204"/>
              <w:marTop w:val="0"/>
              <w:marBottom w:val="0"/>
              <w:divBdr>
                <w:top w:val="none" w:sz="0" w:space="0" w:color="auto"/>
                <w:left w:val="none" w:sz="0" w:space="0" w:color="auto"/>
                <w:bottom w:val="none" w:sz="0" w:space="0" w:color="auto"/>
                <w:right w:val="none" w:sz="0" w:space="0" w:color="auto"/>
              </w:divBdr>
              <w:divsChild>
                <w:div w:id="89740233">
                  <w:marLeft w:val="0"/>
                  <w:marRight w:val="0"/>
                  <w:marTop w:val="0"/>
                  <w:marBottom w:val="0"/>
                  <w:divBdr>
                    <w:top w:val="none" w:sz="0" w:space="0" w:color="auto"/>
                    <w:left w:val="none" w:sz="0" w:space="0" w:color="auto"/>
                    <w:bottom w:val="none" w:sz="0" w:space="0" w:color="auto"/>
                    <w:right w:val="none" w:sz="0" w:space="0" w:color="auto"/>
                  </w:divBdr>
                </w:div>
              </w:divsChild>
            </w:div>
            <w:div w:id="1432428277">
              <w:marLeft w:val="0"/>
              <w:marRight w:val="204"/>
              <w:marTop w:val="0"/>
              <w:marBottom w:val="0"/>
              <w:divBdr>
                <w:top w:val="none" w:sz="0" w:space="0" w:color="auto"/>
                <w:left w:val="none" w:sz="0" w:space="0" w:color="auto"/>
                <w:bottom w:val="none" w:sz="0" w:space="0" w:color="auto"/>
                <w:right w:val="none" w:sz="0" w:space="0" w:color="auto"/>
              </w:divBdr>
              <w:divsChild>
                <w:div w:id="1660160416">
                  <w:marLeft w:val="0"/>
                  <w:marRight w:val="0"/>
                  <w:marTop w:val="0"/>
                  <w:marBottom w:val="0"/>
                  <w:divBdr>
                    <w:top w:val="none" w:sz="0" w:space="0" w:color="auto"/>
                    <w:left w:val="none" w:sz="0" w:space="0" w:color="auto"/>
                    <w:bottom w:val="none" w:sz="0" w:space="0" w:color="auto"/>
                    <w:right w:val="none" w:sz="0" w:space="0" w:color="auto"/>
                  </w:divBdr>
                </w:div>
              </w:divsChild>
            </w:div>
            <w:div w:id="1634363307">
              <w:marLeft w:val="0"/>
              <w:marRight w:val="204"/>
              <w:marTop w:val="0"/>
              <w:marBottom w:val="0"/>
              <w:divBdr>
                <w:top w:val="none" w:sz="0" w:space="0" w:color="auto"/>
                <w:left w:val="none" w:sz="0" w:space="0" w:color="auto"/>
                <w:bottom w:val="none" w:sz="0" w:space="0" w:color="auto"/>
                <w:right w:val="none" w:sz="0" w:space="0" w:color="auto"/>
              </w:divBdr>
              <w:divsChild>
                <w:div w:id="16010458">
                  <w:marLeft w:val="0"/>
                  <w:marRight w:val="0"/>
                  <w:marTop w:val="0"/>
                  <w:marBottom w:val="0"/>
                  <w:divBdr>
                    <w:top w:val="none" w:sz="0" w:space="0" w:color="auto"/>
                    <w:left w:val="none" w:sz="0" w:space="0" w:color="auto"/>
                    <w:bottom w:val="none" w:sz="0" w:space="0" w:color="auto"/>
                    <w:right w:val="none" w:sz="0" w:space="0" w:color="auto"/>
                  </w:divBdr>
                </w:div>
              </w:divsChild>
            </w:div>
            <w:div w:id="1663199059">
              <w:marLeft w:val="0"/>
              <w:marRight w:val="204"/>
              <w:marTop w:val="0"/>
              <w:marBottom w:val="0"/>
              <w:divBdr>
                <w:top w:val="none" w:sz="0" w:space="0" w:color="auto"/>
                <w:left w:val="none" w:sz="0" w:space="0" w:color="auto"/>
                <w:bottom w:val="none" w:sz="0" w:space="0" w:color="auto"/>
                <w:right w:val="none" w:sz="0" w:space="0" w:color="auto"/>
              </w:divBdr>
              <w:divsChild>
                <w:div w:id="1253777656">
                  <w:marLeft w:val="0"/>
                  <w:marRight w:val="0"/>
                  <w:marTop w:val="0"/>
                  <w:marBottom w:val="0"/>
                  <w:divBdr>
                    <w:top w:val="none" w:sz="0" w:space="0" w:color="auto"/>
                    <w:left w:val="none" w:sz="0" w:space="0" w:color="auto"/>
                    <w:bottom w:val="none" w:sz="0" w:space="0" w:color="auto"/>
                    <w:right w:val="none" w:sz="0" w:space="0" w:color="auto"/>
                  </w:divBdr>
                </w:div>
              </w:divsChild>
            </w:div>
            <w:div w:id="1927573396">
              <w:marLeft w:val="0"/>
              <w:marRight w:val="204"/>
              <w:marTop w:val="0"/>
              <w:marBottom w:val="0"/>
              <w:divBdr>
                <w:top w:val="none" w:sz="0" w:space="0" w:color="auto"/>
                <w:left w:val="none" w:sz="0" w:space="0" w:color="auto"/>
                <w:bottom w:val="none" w:sz="0" w:space="0" w:color="auto"/>
                <w:right w:val="none" w:sz="0" w:space="0" w:color="auto"/>
              </w:divBdr>
              <w:divsChild>
                <w:div w:id="1790857855">
                  <w:marLeft w:val="0"/>
                  <w:marRight w:val="0"/>
                  <w:marTop w:val="0"/>
                  <w:marBottom w:val="0"/>
                  <w:divBdr>
                    <w:top w:val="none" w:sz="0" w:space="0" w:color="auto"/>
                    <w:left w:val="none" w:sz="0" w:space="0" w:color="auto"/>
                    <w:bottom w:val="none" w:sz="0" w:space="0" w:color="auto"/>
                    <w:right w:val="none" w:sz="0" w:space="0" w:color="auto"/>
                  </w:divBdr>
                </w:div>
              </w:divsChild>
            </w:div>
            <w:div w:id="1955750594">
              <w:marLeft w:val="0"/>
              <w:marRight w:val="204"/>
              <w:marTop w:val="0"/>
              <w:marBottom w:val="0"/>
              <w:divBdr>
                <w:top w:val="none" w:sz="0" w:space="0" w:color="auto"/>
                <w:left w:val="none" w:sz="0" w:space="0" w:color="auto"/>
                <w:bottom w:val="none" w:sz="0" w:space="0" w:color="auto"/>
                <w:right w:val="none" w:sz="0" w:space="0" w:color="auto"/>
              </w:divBdr>
              <w:divsChild>
                <w:div w:id="766851019">
                  <w:marLeft w:val="0"/>
                  <w:marRight w:val="0"/>
                  <w:marTop w:val="0"/>
                  <w:marBottom w:val="0"/>
                  <w:divBdr>
                    <w:top w:val="none" w:sz="0" w:space="0" w:color="auto"/>
                    <w:left w:val="none" w:sz="0" w:space="0" w:color="auto"/>
                    <w:bottom w:val="none" w:sz="0" w:space="0" w:color="auto"/>
                    <w:right w:val="none" w:sz="0" w:space="0" w:color="auto"/>
                  </w:divBdr>
                </w:div>
              </w:divsChild>
            </w:div>
            <w:div w:id="2023046661">
              <w:marLeft w:val="0"/>
              <w:marRight w:val="204"/>
              <w:marTop w:val="0"/>
              <w:marBottom w:val="0"/>
              <w:divBdr>
                <w:top w:val="none" w:sz="0" w:space="0" w:color="auto"/>
                <w:left w:val="none" w:sz="0" w:space="0" w:color="auto"/>
                <w:bottom w:val="none" w:sz="0" w:space="0" w:color="auto"/>
                <w:right w:val="none" w:sz="0" w:space="0" w:color="auto"/>
              </w:divBdr>
              <w:divsChild>
                <w:div w:id="73617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24682">
          <w:marLeft w:val="0"/>
          <w:marRight w:val="0"/>
          <w:marTop w:val="0"/>
          <w:marBottom w:val="0"/>
          <w:divBdr>
            <w:top w:val="none" w:sz="0" w:space="0" w:color="auto"/>
            <w:left w:val="none" w:sz="0" w:space="0" w:color="auto"/>
            <w:bottom w:val="none" w:sz="0" w:space="0" w:color="auto"/>
            <w:right w:val="none" w:sz="0" w:space="0" w:color="auto"/>
          </w:divBdr>
          <w:divsChild>
            <w:div w:id="291635839">
              <w:marLeft w:val="0"/>
              <w:marRight w:val="204"/>
              <w:marTop w:val="0"/>
              <w:marBottom w:val="0"/>
              <w:divBdr>
                <w:top w:val="none" w:sz="0" w:space="0" w:color="auto"/>
                <w:left w:val="none" w:sz="0" w:space="0" w:color="auto"/>
                <w:bottom w:val="none" w:sz="0" w:space="0" w:color="auto"/>
                <w:right w:val="none" w:sz="0" w:space="0" w:color="auto"/>
              </w:divBdr>
              <w:divsChild>
                <w:div w:id="37902993">
                  <w:marLeft w:val="0"/>
                  <w:marRight w:val="0"/>
                  <w:marTop w:val="0"/>
                  <w:marBottom w:val="0"/>
                  <w:divBdr>
                    <w:top w:val="none" w:sz="0" w:space="0" w:color="auto"/>
                    <w:left w:val="none" w:sz="0" w:space="0" w:color="auto"/>
                    <w:bottom w:val="none" w:sz="0" w:space="0" w:color="auto"/>
                    <w:right w:val="none" w:sz="0" w:space="0" w:color="auto"/>
                  </w:divBdr>
                </w:div>
              </w:divsChild>
            </w:div>
            <w:div w:id="337470281">
              <w:marLeft w:val="0"/>
              <w:marRight w:val="204"/>
              <w:marTop w:val="0"/>
              <w:marBottom w:val="0"/>
              <w:divBdr>
                <w:top w:val="none" w:sz="0" w:space="0" w:color="auto"/>
                <w:left w:val="none" w:sz="0" w:space="0" w:color="auto"/>
                <w:bottom w:val="none" w:sz="0" w:space="0" w:color="auto"/>
                <w:right w:val="none" w:sz="0" w:space="0" w:color="auto"/>
              </w:divBdr>
              <w:divsChild>
                <w:div w:id="1357148132">
                  <w:marLeft w:val="0"/>
                  <w:marRight w:val="0"/>
                  <w:marTop w:val="0"/>
                  <w:marBottom w:val="0"/>
                  <w:divBdr>
                    <w:top w:val="none" w:sz="0" w:space="0" w:color="auto"/>
                    <w:left w:val="none" w:sz="0" w:space="0" w:color="auto"/>
                    <w:bottom w:val="none" w:sz="0" w:space="0" w:color="auto"/>
                    <w:right w:val="none" w:sz="0" w:space="0" w:color="auto"/>
                  </w:divBdr>
                </w:div>
              </w:divsChild>
            </w:div>
            <w:div w:id="532576498">
              <w:marLeft w:val="0"/>
              <w:marRight w:val="204"/>
              <w:marTop w:val="0"/>
              <w:marBottom w:val="0"/>
              <w:divBdr>
                <w:top w:val="none" w:sz="0" w:space="0" w:color="auto"/>
                <w:left w:val="none" w:sz="0" w:space="0" w:color="auto"/>
                <w:bottom w:val="none" w:sz="0" w:space="0" w:color="auto"/>
                <w:right w:val="none" w:sz="0" w:space="0" w:color="auto"/>
              </w:divBdr>
              <w:divsChild>
                <w:div w:id="1805150590">
                  <w:marLeft w:val="0"/>
                  <w:marRight w:val="0"/>
                  <w:marTop w:val="0"/>
                  <w:marBottom w:val="0"/>
                  <w:divBdr>
                    <w:top w:val="none" w:sz="0" w:space="0" w:color="auto"/>
                    <w:left w:val="none" w:sz="0" w:space="0" w:color="auto"/>
                    <w:bottom w:val="none" w:sz="0" w:space="0" w:color="auto"/>
                    <w:right w:val="none" w:sz="0" w:space="0" w:color="auto"/>
                  </w:divBdr>
                </w:div>
              </w:divsChild>
            </w:div>
            <w:div w:id="716860074">
              <w:marLeft w:val="0"/>
              <w:marRight w:val="204"/>
              <w:marTop w:val="0"/>
              <w:marBottom w:val="0"/>
              <w:divBdr>
                <w:top w:val="none" w:sz="0" w:space="0" w:color="auto"/>
                <w:left w:val="none" w:sz="0" w:space="0" w:color="auto"/>
                <w:bottom w:val="none" w:sz="0" w:space="0" w:color="auto"/>
                <w:right w:val="none" w:sz="0" w:space="0" w:color="auto"/>
              </w:divBdr>
              <w:divsChild>
                <w:div w:id="1997605056">
                  <w:marLeft w:val="0"/>
                  <w:marRight w:val="0"/>
                  <w:marTop w:val="0"/>
                  <w:marBottom w:val="0"/>
                  <w:divBdr>
                    <w:top w:val="none" w:sz="0" w:space="0" w:color="auto"/>
                    <w:left w:val="none" w:sz="0" w:space="0" w:color="auto"/>
                    <w:bottom w:val="none" w:sz="0" w:space="0" w:color="auto"/>
                    <w:right w:val="none" w:sz="0" w:space="0" w:color="auto"/>
                  </w:divBdr>
                </w:div>
              </w:divsChild>
            </w:div>
            <w:div w:id="834297200">
              <w:marLeft w:val="0"/>
              <w:marRight w:val="204"/>
              <w:marTop w:val="0"/>
              <w:marBottom w:val="0"/>
              <w:divBdr>
                <w:top w:val="none" w:sz="0" w:space="0" w:color="auto"/>
                <w:left w:val="none" w:sz="0" w:space="0" w:color="auto"/>
                <w:bottom w:val="none" w:sz="0" w:space="0" w:color="auto"/>
                <w:right w:val="none" w:sz="0" w:space="0" w:color="auto"/>
              </w:divBdr>
              <w:divsChild>
                <w:div w:id="462650038">
                  <w:marLeft w:val="0"/>
                  <w:marRight w:val="0"/>
                  <w:marTop w:val="0"/>
                  <w:marBottom w:val="0"/>
                  <w:divBdr>
                    <w:top w:val="none" w:sz="0" w:space="0" w:color="auto"/>
                    <w:left w:val="none" w:sz="0" w:space="0" w:color="auto"/>
                    <w:bottom w:val="none" w:sz="0" w:space="0" w:color="auto"/>
                    <w:right w:val="none" w:sz="0" w:space="0" w:color="auto"/>
                  </w:divBdr>
                </w:div>
              </w:divsChild>
            </w:div>
            <w:div w:id="912155789">
              <w:marLeft w:val="0"/>
              <w:marRight w:val="204"/>
              <w:marTop w:val="0"/>
              <w:marBottom w:val="0"/>
              <w:divBdr>
                <w:top w:val="none" w:sz="0" w:space="0" w:color="auto"/>
                <w:left w:val="none" w:sz="0" w:space="0" w:color="auto"/>
                <w:bottom w:val="none" w:sz="0" w:space="0" w:color="auto"/>
                <w:right w:val="none" w:sz="0" w:space="0" w:color="auto"/>
              </w:divBdr>
              <w:divsChild>
                <w:div w:id="2083135602">
                  <w:marLeft w:val="0"/>
                  <w:marRight w:val="0"/>
                  <w:marTop w:val="0"/>
                  <w:marBottom w:val="0"/>
                  <w:divBdr>
                    <w:top w:val="none" w:sz="0" w:space="0" w:color="auto"/>
                    <w:left w:val="none" w:sz="0" w:space="0" w:color="auto"/>
                    <w:bottom w:val="none" w:sz="0" w:space="0" w:color="auto"/>
                    <w:right w:val="none" w:sz="0" w:space="0" w:color="auto"/>
                  </w:divBdr>
                </w:div>
              </w:divsChild>
            </w:div>
            <w:div w:id="953904995">
              <w:marLeft w:val="0"/>
              <w:marRight w:val="204"/>
              <w:marTop w:val="0"/>
              <w:marBottom w:val="0"/>
              <w:divBdr>
                <w:top w:val="none" w:sz="0" w:space="0" w:color="auto"/>
                <w:left w:val="none" w:sz="0" w:space="0" w:color="auto"/>
                <w:bottom w:val="none" w:sz="0" w:space="0" w:color="auto"/>
                <w:right w:val="none" w:sz="0" w:space="0" w:color="auto"/>
              </w:divBdr>
              <w:divsChild>
                <w:div w:id="691105541">
                  <w:marLeft w:val="0"/>
                  <w:marRight w:val="0"/>
                  <w:marTop w:val="0"/>
                  <w:marBottom w:val="0"/>
                  <w:divBdr>
                    <w:top w:val="none" w:sz="0" w:space="0" w:color="auto"/>
                    <w:left w:val="none" w:sz="0" w:space="0" w:color="auto"/>
                    <w:bottom w:val="none" w:sz="0" w:space="0" w:color="auto"/>
                    <w:right w:val="none" w:sz="0" w:space="0" w:color="auto"/>
                  </w:divBdr>
                </w:div>
              </w:divsChild>
            </w:div>
            <w:div w:id="1069839595">
              <w:marLeft w:val="0"/>
              <w:marRight w:val="204"/>
              <w:marTop w:val="0"/>
              <w:marBottom w:val="0"/>
              <w:divBdr>
                <w:top w:val="none" w:sz="0" w:space="0" w:color="auto"/>
                <w:left w:val="none" w:sz="0" w:space="0" w:color="auto"/>
                <w:bottom w:val="none" w:sz="0" w:space="0" w:color="auto"/>
                <w:right w:val="none" w:sz="0" w:space="0" w:color="auto"/>
              </w:divBdr>
              <w:divsChild>
                <w:div w:id="486897340">
                  <w:marLeft w:val="0"/>
                  <w:marRight w:val="0"/>
                  <w:marTop w:val="0"/>
                  <w:marBottom w:val="0"/>
                  <w:divBdr>
                    <w:top w:val="none" w:sz="0" w:space="0" w:color="auto"/>
                    <w:left w:val="none" w:sz="0" w:space="0" w:color="auto"/>
                    <w:bottom w:val="none" w:sz="0" w:space="0" w:color="auto"/>
                    <w:right w:val="none" w:sz="0" w:space="0" w:color="auto"/>
                  </w:divBdr>
                </w:div>
              </w:divsChild>
            </w:div>
            <w:div w:id="1501585235">
              <w:marLeft w:val="0"/>
              <w:marRight w:val="204"/>
              <w:marTop w:val="0"/>
              <w:marBottom w:val="0"/>
              <w:divBdr>
                <w:top w:val="none" w:sz="0" w:space="0" w:color="auto"/>
                <w:left w:val="none" w:sz="0" w:space="0" w:color="auto"/>
                <w:bottom w:val="none" w:sz="0" w:space="0" w:color="auto"/>
                <w:right w:val="none" w:sz="0" w:space="0" w:color="auto"/>
              </w:divBdr>
              <w:divsChild>
                <w:div w:id="516777213">
                  <w:marLeft w:val="0"/>
                  <w:marRight w:val="0"/>
                  <w:marTop w:val="0"/>
                  <w:marBottom w:val="0"/>
                  <w:divBdr>
                    <w:top w:val="none" w:sz="0" w:space="0" w:color="auto"/>
                    <w:left w:val="none" w:sz="0" w:space="0" w:color="auto"/>
                    <w:bottom w:val="none" w:sz="0" w:space="0" w:color="auto"/>
                    <w:right w:val="none" w:sz="0" w:space="0" w:color="auto"/>
                  </w:divBdr>
                </w:div>
              </w:divsChild>
            </w:div>
            <w:div w:id="1526479089">
              <w:marLeft w:val="0"/>
              <w:marRight w:val="204"/>
              <w:marTop w:val="0"/>
              <w:marBottom w:val="0"/>
              <w:divBdr>
                <w:top w:val="none" w:sz="0" w:space="0" w:color="auto"/>
                <w:left w:val="none" w:sz="0" w:space="0" w:color="auto"/>
                <w:bottom w:val="none" w:sz="0" w:space="0" w:color="auto"/>
                <w:right w:val="none" w:sz="0" w:space="0" w:color="auto"/>
              </w:divBdr>
              <w:divsChild>
                <w:div w:id="1439520896">
                  <w:marLeft w:val="0"/>
                  <w:marRight w:val="0"/>
                  <w:marTop w:val="0"/>
                  <w:marBottom w:val="0"/>
                  <w:divBdr>
                    <w:top w:val="none" w:sz="0" w:space="0" w:color="auto"/>
                    <w:left w:val="none" w:sz="0" w:space="0" w:color="auto"/>
                    <w:bottom w:val="none" w:sz="0" w:space="0" w:color="auto"/>
                    <w:right w:val="none" w:sz="0" w:space="0" w:color="auto"/>
                  </w:divBdr>
                </w:div>
              </w:divsChild>
            </w:div>
            <w:div w:id="2095349059">
              <w:marLeft w:val="0"/>
              <w:marRight w:val="204"/>
              <w:marTop w:val="0"/>
              <w:marBottom w:val="0"/>
              <w:divBdr>
                <w:top w:val="none" w:sz="0" w:space="0" w:color="auto"/>
                <w:left w:val="none" w:sz="0" w:space="0" w:color="auto"/>
                <w:bottom w:val="none" w:sz="0" w:space="0" w:color="auto"/>
                <w:right w:val="none" w:sz="0" w:space="0" w:color="auto"/>
              </w:divBdr>
              <w:divsChild>
                <w:div w:id="29033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4378">
          <w:marLeft w:val="0"/>
          <w:marRight w:val="0"/>
          <w:marTop w:val="0"/>
          <w:marBottom w:val="0"/>
          <w:divBdr>
            <w:top w:val="none" w:sz="0" w:space="0" w:color="auto"/>
            <w:left w:val="none" w:sz="0" w:space="0" w:color="auto"/>
            <w:bottom w:val="none" w:sz="0" w:space="0" w:color="auto"/>
            <w:right w:val="none" w:sz="0" w:space="0" w:color="auto"/>
          </w:divBdr>
          <w:divsChild>
            <w:div w:id="716130158">
              <w:marLeft w:val="0"/>
              <w:marRight w:val="204"/>
              <w:marTop w:val="0"/>
              <w:marBottom w:val="0"/>
              <w:divBdr>
                <w:top w:val="none" w:sz="0" w:space="0" w:color="auto"/>
                <w:left w:val="none" w:sz="0" w:space="0" w:color="auto"/>
                <w:bottom w:val="none" w:sz="0" w:space="0" w:color="auto"/>
                <w:right w:val="none" w:sz="0" w:space="0" w:color="auto"/>
              </w:divBdr>
              <w:divsChild>
                <w:div w:id="1151605920">
                  <w:marLeft w:val="0"/>
                  <w:marRight w:val="0"/>
                  <w:marTop w:val="0"/>
                  <w:marBottom w:val="0"/>
                  <w:divBdr>
                    <w:top w:val="none" w:sz="0" w:space="0" w:color="auto"/>
                    <w:left w:val="none" w:sz="0" w:space="0" w:color="auto"/>
                    <w:bottom w:val="none" w:sz="0" w:space="0" w:color="auto"/>
                    <w:right w:val="none" w:sz="0" w:space="0" w:color="auto"/>
                  </w:divBdr>
                </w:div>
              </w:divsChild>
            </w:div>
            <w:div w:id="943078226">
              <w:marLeft w:val="0"/>
              <w:marRight w:val="204"/>
              <w:marTop w:val="0"/>
              <w:marBottom w:val="0"/>
              <w:divBdr>
                <w:top w:val="none" w:sz="0" w:space="0" w:color="auto"/>
                <w:left w:val="none" w:sz="0" w:space="0" w:color="auto"/>
                <w:bottom w:val="none" w:sz="0" w:space="0" w:color="auto"/>
                <w:right w:val="none" w:sz="0" w:space="0" w:color="auto"/>
              </w:divBdr>
              <w:divsChild>
                <w:div w:id="1530491256">
                  <w:marLeft w:val="0"/>
                  <w:marRight w:val="0"/>
                  <w:marTop w:val="0"/>
                  <w:marBottom w:val="0"/>
                  <w:divBdr>
                    <w:top w:val="none" w:sz="0" w:space="0" w:color="auto"/>
                    <w:left w:val="none" w:sz="0" w:space="0" w:color="auto"/>
                    <w:bottom w:val="none" w:sz="0" w:space="0" w:color="auto"/>
                    <w:right w:val="none" w:sz="0" w:space="0" w:color="auto"/>
                  </w:divBdr>
                </w:div>
              </w:divsChild>
            </w:div>
            <w:div w:id="957684015">
              <w:marLeft w:val="0"/>
              <w:marRight w:val="204"/>
              <w:marTop w:val="0"/>
              <w:marBottom w:val="0"/>
              <w:divBdr>
                <w:top w:val="none" w:sz="0" w:space="0" w:color="auto"/>
                <w:left w:val="none" w:sz="0" w:space="0" w:color="auto"/>
                <w:bottom w:val="none" w:sz="0" w:space="0" w:color="auto"/>
                <w:right w:val="none" w:sz="0" w:space="0" w:color="auto"/>
              </w:divBdr>
              <w:divsChild>
                <w:div w:id="637228957">
                  <w:marLeft w:val="0"/>
                  <w:marRight w:val="0"/>
                  <w:marTop w:val="0"/>
                  <w:marBottom w:val="0"/>
                  <w:divBdr>
                    <w:top w:val="none" w:sz="0" w:space="0" w:color="auto"/>
                    <w:left w:val="none" w:sz="0" w:space="0" w:color="auto"/>
                    <w:bottom w:val="none" w:sz="0" w:space="0" w:color="auto"/>
                    <w:right w:val="none" w:sz="0" w:space="0" w:color="auto"/>
                  </w:divBdr>
                </w:div>
              </w:divsChild>
            </w:div>
            <w:div w:id="1108354086">
              <w:marLeft w:val="0"/>
              <w:marRight w:val="204"/>
              <w:marTop w:val="0"/>
              <w:marBottom w:val="0"/>
              <w:divBdr>
                <w:top w:val="none" w:sz="0" w:space="0" w:color="auto"/>
                <w:left w:val="none" w:sz="0" w:space="0" w:color="auto"/>
                <w:bottom w:val="none" w:sz="0" w:space="0" w:color="auto"/>
                <w:right w:val="none" w:sz="0" w:space="0" w:color="auto"/>
              </w:divBdr>
              <w:divsChild>
                <w:div w:id="582764537">
                  <w:marLeft w:val="0"/>
                  <w:marRight w:val="0"/>
                  <w:marTop w:val="0"/>
                  <w:marBottom w:val="0"/>
                  <w:divBdr>
                    <w:top w:val="none" w:sz="0" w:space="0" w:color="auto"/>
                    <w:left w:val="none" w:sz="0" w:space="0" w:color="auto"/>
                    <w:bottom w:val="none" w:sz="0" w:space="0" w:color="auto"/>
                    <w:right w:val="none" w:sz="0" w:space="0" w:color="auto"/>
                  </w:divBdr>
                </w:div>
              </w:divsChild>
            </w:div>
            <w:div w:id="1343166875">
              <w:marLeft w:val="0"/>
              <w:marRight w:val="204"/>
              <w:marTop w:val="0"/>
              <w:marBottom w:val="0"/>
              <w:divBdr>
                <w:top w:val="none" w:sz="0" w:space="0" w:color="auto"/>
                <w:left w:val="none" w:sz="0" w:space="0" w:color="auto"/>
                <w:bottom w:val="none" w:sz="0" w:space="0" w:color="auto"/>
                <w:right w:val="none" w:sz="0" w:space="0" w:color="auto"/>
              </w:divBdr>
              <w:divsChild>
                <w:div w:id="1203328111">
                  <w:marLeft w:val="0"/>
                  <w:marRight w:val="0"/>
                  <w:marTop w:val="0"/>
                  <w:marBottom w:val="0"/>
                  <w:divBdr>
                    <w:top w:val="none" w:sz="0" w:space="0" w:color="auto"/>
                    <w:left w:val="none" w:sz="0" w:space="0" w:color="auto"/>
                    <w:bottom w:val="none" w:sz="0" w:space="0" w:color="auto"/>
                    <w:right w:val="none" w:sz="0" w:space="0" w:color="auto"/>
                  </w:divBdr>
                </w:div>
              </w:divsChild>
            </w:div>
            <w:div w:id="1387146958">
              <w:marLeft w:val="0"/>
              <w:marRight w:val="204"/>
              <w:marTop w:val="0"/>
              <w:marBottom w:val="0"/>
              <w:divBdr>
                <w:top w:val="none" w:sz="0" w:space="0" w:color="auto"/>
                <w:left w:val="none" w:sz="0" w:space="0" w:color="auto"/>
                <w:bottom w:val="none" w:sz="0" w:space="0" w:color="auto"/>
                <w:right w:val="none" w:sz="0" w:space="0" w:color="auto"/>
              </w:divBdr>
              <w:divsChild>
                <w:div w:id="1163273297">
                  <w:marLeft w:val="0"/>
                  <w:marRight w:val="0"/>
                  <w:marTop w:val="0"/>
                  <w:marBottom w:val="0"/>
                  <w:divBdr>
                    <w:top w:val="none" w:sz="0" w:space="0" w:color="auto"/>
                    <w:left w:val="none" w:sz="0" w:space="0" w:color="auto"/>
                    <w:bottom w:val="none" w:sz="0" w:space="0" w:color="auto"/>
                    <w:right w:val="none" w:sz="0" w:space="0" w:color="auto"/>
                  </w:divBdr>
                </w:div>
              </w:divsChild>
            </w:div>
            <w:div w:id="1548029153">
              <w:marLeft w:val="0"/>
              <w:marRight w:val="204"/>
              <w:marTop w:val="0"/>
              <w:marBottom w:val="0"/>
              <w:divBdr>
                <w:top w:val="none" w:sz="0" w:space="0" w:color="auto"/>
                <w:left w:val="none" w:sz="0" w:space="0" w:color="auto"/>
                <w:bottom w:val="none" w:sz="0" w:space="0" w:color="auto"/>
                <w:right w:val="none" w:sz="0" w:space="0" w:color="auto"/>
              </w:divBdr>
              <w:divsChild>
                <w:div w:id="1220018729">
                  <w:marLeft w:val="0"/>
                  <w:marRight w:val="0"/>
                  <w:marTop w:val="0"/>
                  <w:marBottom w:val="0"/>
                  <w:divBdr>
                    <w:top w:val="none" w:sz="0" w:space="0" w:color="auto"/>
                    <w:left w:val="none" w:sz="0" w:space="0" w:color="auto"/>
                    <w:bottom w:val="none" w:sz="0" w:space="0" w:color="auto"/>
                    <w:right w:val="none" w:sz="0" w:space="0" w:color="auto"/>
                  </w:divBdr>
                </w:div>
              </w:divsChild>
            </w:div>
            <w:div w:id="1588533955">
              <w:marLeft w:val="0"/>
              <w:marRight w:val="204"/>
              <w:marTop w:val="0"/>
              <w:marBottom w:val="0"/>
              <w:divBdr>
                <w:top w:val="none" w:sz="0" w:space="0" w:color="auto"/>
                <w:left w:val="none" w:sz="0" w:space="0" w:color="auto"/>
                <w:bottom w:val="none" w:sz="0" w:space="0" w:color="auto"/>
                <w:right w:val="none" w:sz="0" w:space="0" w:color="auto"/>
              </w:divBdr>
              <w:divsChild>
                <w:div w:id="1095327196">
                  <w:marLeft w:val="0"/>
                  <w:marRight w:val="0"/>
                  <w:marTop w:val="0"/>
                  <w:marBottom w:val="0"/>
                  <w:divBdr>
                    <w:top w:val="none" w:sz="0" w:space="0" w:color="auto"/>
                    <w:left w:val="none" w:sz="0" w:space="0" w:color="auto"/>
                    <w:bottom w:val="none" w:sz="0" w:space="0" w:color="auto"/>
                    <w:right w:val="none" w:sz="0" w:space="0" w:color="auto"/>
                  </w:divBdr>
                </w:div>
              </w:divsChild>
            </w:div>
            <w:div w:id="1631283366">
              <w:marLeft w:val="0"/>
              <w:marRight w:val="204"/>
              <w:marTop w:val="0"/>
              <w:marBottom w:val="0"/>
              <w:divBdr>
                <w:top w:val="none" w:sz="0" w:space="0" w:color="auto"/>
                <w:left w:val="none" w:sz="0" w:space="0" w:color="auto"/>
                <w:bottom w:val="none" w:sz="0" w:space="0" w:color="auto"/>
                <w:right w:val="none" w:sz="0" w:space="0" w:color="auto"/>
              </w:divBdr>
              <w:divsChild>
                <w:div w:id="1060714916">
                  <w:marLeft w:val="0"/>
                  <w:marRight w:val="0"/>
                  <w:marTop w:val="0"/>
                  <w:marBottom w:val="0"/>
                  <w:divBdr>
                    <w:top w:val="none" w:sz="0" w:space="0" w:color="auto"/>
                    <w:left w:val="none" w:sz="0" w:space="0" w:color="auto"/>
                    <w:bottom w:val="none" w:sz="0" w:space="0" w:color="auto"/>
                    <w:right w:val="none" w:sz="0" w:space="0" w:color="auto"/>
                  </w:divBdr>
                </w:div>
              </w:divsChild>
            </w:div>
            <w:div w:id="1667786484">
              <w:marLeft w:val="0"/>
              <w:marRight w:val="204"/>
              <w:marTop w:val="0"/>
              <w:marBottom w:val="0"/>
              <w:divBdr>
                <w:top w:val="none" w:sz="0" w:space="0" w:color="auto"/>
                <w:left w:val="none" w:sz="0" w:space="0" w:color="auto"/>
                <w:bottom w:val="none" w:sz="0" w:space="0" w:color="auto"/>
                <w:right w:val="none" w:sz="0" w:space="0" w:color="auto"/>
              </w:divBdr>
              <w:divsChild>
                <w:div w:id="1632201731">
                  <w:marLeft w:val="0"/>
                  <w:marRight w:val="0"/>
                  <w:marTop w:val="0"/>
                  <w:marBottom w:val="0"/>
                  <w:divBdr>
                    <w:top w:val="none" w:sz="0" w:space="0" w:color="auto"/>
                    <w:left w:val="none" w:sz="0" w:space="0" w:color="auto"/>
                    <w:bottom w:val="none" w:sz="0" w:space="0" w:color="auto"/>
                    <w:right w:val="none" w:sz="0" w:space="0" w:color="auto"/>
                  </w:divBdr>
                </w:div>
              </w:divsChild>
            </w:div>
            <w:div w:id="2099790000">
              <w:marLeft w:val="0"/>
              <w:marRight w:val="204"/>
              <w:marTop w:val="0"/>
              <w:marBottom w:val="0"/>
              <w:divBdr>
                <w:top w:val="none" w:sz="0" w:space="0" w:color="auto"/>
                <w:left w:val="none" w:sz="0" w:space="0" w:color="auto"/>
                <w:bottom w:val="none" w:sz="0" w:space="0" w:color="auto"/>
                <w:right w:val="none" w:sz="0" w:space="0" w:color="auto"/>
              </w:divBdr>
              <w:divsChild>
                <w:div w:id="164616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15442">
          <w:marLeft w:val="0"/>
          <w:marRight w:val="0"/>
          <w:marTop w:val="0"/>
          <w:marBottom w:val="0"/>
          <w:divBdr>
            <w:top w:val="single" w:sz="6" w:space="0" w:color="B5B6B5"/>
            <w:left w:val="single" w:sz="6" w:space="0" w:color="B5B6B5"/>
            <w:bottom w:val="single" w:sz="6" w:space="0" w:color="B5B6B5"/>
            <w:right w:val="single" w:sz="6" w:space="0" w:color="B5B6B5"/>
          </w:divBdr>
        </w:div>
        <w:div w:id="1422877049">
          <w:marLeft w:val="0"/>
          <w:marRight w:val="0"/>
          <w:marTop w:val="0"/>
          <w:marBottom w:val="0"/>
          <w:divBdr>
            <w:top w:val="none" w:sz="0" w:space="0" w:color="auto"/>
            <w:left w:val="none" w:sz="0" w:space="0" w:color="auto"/>
            <w:bottom w:val="none" w:sz="0" w:space="0" w:color="auto"/>
            <w:right w:val="none" w:sz="0" w:space="0" w:color="auto"/>
          </w:divBdr>
          <w:divsChild>
            <w:div w:id="841706387">
              <w:marLeft w:val="0"/>
              <w:marRight w:val="204"/>
              <w:marTop w:val="0"/>
              <w:marBottom w:val="0"/>
              <w:divBdr>
                <w:top w:val="none" w:sz="0" w:space="0" w:color="auto"/>
                <w:left w:val="none" w:sz="0" w:space="0" w:color="auto"/>
                <w:bottom w:val="none" w:sz="0" w:space="0" w:color="auto"/>
                <w:right w:val="none" w:sz="0" w:space="0" w:color="auto"/>
              </w:divBdr>
              <w:divsChild>
                <w:div w:id="757600518">
                  <w:marLeft w:val="0"/>
                  <w:marRight w:val="0"/>
                  <w:marTop w:val="0"/>
                  <w:marBottom w:val="0"/>
                  <w:divBdr>
                    <w:top w:val="none" w:sz="0" w:space="0" w:color="auto"/>
                    <w:left w:val="none" w:sz="0" w:space="0" w:color="auto"/>
                    <w:bottom w:val="none" w:sz="0" w:space="0" w:color="auto"/>
                    <w:right w:val="none" w:sz="0" w:space="0" w:color="auto"/>
                  </w:divBdr>
                </w:div>
              </w:divsChild>
            </w:div>
            <w:div w:id="899288277">
              <w:marLeft w:val="0"/>
              <w:marRight w:val="204"/>
              <w:marTop w:val="0"/>
              <w:marBottom w:val="0"/>
              <w:divBdr>
                <w:top w:val="none" w:sz="0" w:space="0" w:color="auto"/>
                <w:left w:val="none" w:sz="0" w:space="0" w:color="auto"/>
                <w:bottom w:val="none" w:sz="0" w:space="0" w:color="auto"/>
                <w:right w:val="none" w:sz="0" w:space="0" w:color="auto"/>
              </w:divBdr>
              <w:divsChild>
                <w:div w:id="426579244">
                  <w:marLeft w:val="0"/>
                  <w:marRight w:val="0"/>
                  <w:marTop w:val="0"/>
                  <w:marBottom w:val="0"/>
                  <w:divBdr>
                    <w:top w:val="none" w:sz="0" w:space="0" w:color="auto"/>
                    <w:left w:val="none" w:sz="0" w:space="0" w:color="auto"/>
                    <w:bottom w:val="none" w:sz="0" w:space="0" w:color="auto"/>
                    <w:right w:val="none" w:sz="0" w:space="0" w:color="auto"/>
                  </w:divBdr>
                </w:div>
              </w:divsChild>
            </w:div>
            <w:div w:id="1092356524">
              <w:marLeft w:val="0"/>
              <w:marRight w:val="204"/>
              <w:marTop w:val="0"/>
              <w:marBottom w:val="0"/>
              <w:divBdr>
                <w:top w:val="none" w:sz="0" w:space="0" w:color="auto"/>
                <w:left w:val="none" w:sz="0" w:space="0" w:color="auto"/>
                <w:bottom w:val="none" w:sz="0" w:space="0" w:color="auto"/>
                <w:right w:val="none" w:sz="0" w:space="0" w:color="auto"/>
              </w:divBdr>
              <w:divsChild>
                <w:div w:id="1999380127">
                  <w:marLeft w:val="0"/>
                  <w:marRight w:val="0"/>
                  <w:marTop w:val="0"/>
                  <w:marBottom w:val="0"/>
                  <w:divBdr>
                    <w:top w:val="none" w:sz="0" w:space="0" w:color="auto"/>
                    <w:left w:val="none" w:sz="0" w:space="0" w:color="auto"/>
                    <w:bottom w:val="none" w:sz="0" w:space="0" w:color="auto"/>
                    <w:right w:val="none" w:sz="0" w:space="0" w:color="auto"/>
                  </w:divBdr>
                </w:div>
              </w:divsChild>
            </w:div>
            <w:div w:id="1137066120">
              <w:marLeft w:val="0"/>
              <w:marRight w:val="204"/>
              <w:marTop w:val="0"/>
              <w:marBottom w:val="0"/>
              <w:divBdr>
                <w:top w:val="none" w:sz="0" w:space="0" w:color="auto"/>
                <w:left w:val="none" w:sz="0" w:space="0" w:color="auto"/>
                <w:bottom w:val="none" w:sz="0" w:space="0" w:color="auto"/>
                <w:right w:val="none" w:sz="0" w:space="0" w:color="auto"/>
              </w:divBdr>
              <w:divsChild>
                <w:div w:id="1989237608">
                  <w:marLeft w:val="0"/>
                  <w:marRight w:val="0"/>
                  <w:marTop w:val="0"/>
                  <w:marBottom w:val="0"/>
                  <w:divBdr>
                    <w:top w:val="none" w:sz="0" w:space="0" w:color="auto"/>
                    <w:left w:val="none" w:sz="0" w:space="0" w:color="auto"/>
                    <w:bottom w:val="none" w:sz="0" w:space="0" w:color="auto"/>
                    <w:right w:val="none" w:sz="0" w:space="0" w:color="auto"/>
                  </w:divBdr>
                </w:div>
              </w:divsChild>
            </w:div>
            <w:div w:id="1151363776">
              <w:marLeft w:val="0"/>
              <w:marRight w:val="204"/>
              <w:marTop w:val="0"/>
              <w:marBottom w:val="0"/>
              <w:divBdr>
                <w:top w:val="none" w:sz="0" w:space="0" w:color="auto"/>
                <w:left w:val="none" w:sz="0" w:space="0" w:color="auto"/>
                <w:bottom w:val="none" w:sz="0" w:space="0" w:color="auto"/>
                <w:right w:val="none" w:sz="0" w:space="0" w:color="auto"/>
              </w:divBdr>
              <w:divsChild>
                <w:div w:id="1811510542">
                  <w:marLeft w:val="0"/>
                  <w:marRight w:val="0"/>
                  <w:marTop w:val="0"/>
                  <w:marBottom w:val="0"/>
                  <w:divBdr>
                    <w:top w:val="none" w:sz="0" w:space="0" w:color="auto"/>
                    <w:left w:val="none" w:sz="0" w:space="0" w:color="auto"/>
                    <w:bottom w:val="none" w:sz="0" w:space="0" w:color="auto"/>
                    <w:right w:val="none" w:sz="0" w:space="0" w:color="auto"/>
                  </w:divBdr>
                </w:div>
              </w:divsChild>
            </w:div>
            <w:div w:id="1582786816">
              <w:marLeft w:val="0"/>
              <w:marRight w:val="204"/>
              <w:marTop w:val="0"/>
              <w:marBottom w:val="0"/>
              <w:divBdr>
                <w:top w:val="none" w:sz="0" w:space="0" w:color="auto"/>
                <w:left w:val="none" w:sz="0" w:space="0" w:color="auto"/>
                <w:bottom w:val="none" w:sz="0" w:space="0" w:color="auto"/>
                <w:right w:val="none" w:sz="0" w:space="0" w:color="auto"/>
              </w:divBdr>
              <w:divsChild>
                <w:div w:id="1358577077">
                  <w:marLeft w:val="0"/>
                  <w:marRight w:val="0"/>
                  <w:marTop w:val="0"/>
                  <w:marBottom w:val="0"/>
                  <w:divBdr>
                    <w:top w:val="none" w:sz="0" w:space="0" w:color="auto"/>
                    <w:left w:val="none" w:sz="0" w:space="0" w:color="auto"/>
                    <w:bottom w:val="none" w:sz="0" w:space="0" w:color="auto"/>
                    <w:right w:val="none" w:sz="0" w:space="0" w:color="auto"/>
                  </w:divBdr>
                </w:div>
              </w:divsChild>
            </w:div>
            <w:div w:id="1823153204">
              <w:marLeft w:val="0"/>
              <w:marRight w:val="204"/>
              <w:marTop w:val="0"/>
              <w:marBottom w:val="0"/>
              <w:divBdr>
                <w:top w:val="none" w:sz="0" w:space="0" w:color="auto"/>
                <w:left w:val="none" w:sz="0" w:space="0" w:color="auto"/>
                <w:bottom w:val="none" w:sz="0" w:space="0" w:color="auto"/>
                <w:right w:val="none" w:sz="0" w:space="0" w:color="auto"/>
              </w:divBdr>
              <w:divsChild>
                <w:div w:id="1341665613">
                  <w:marLeft w:val="0"/>
                  <w:marRight w:val="0"/>
                  <w:marTop w:val="0"/>
                  <w:marBottom w:val="0"/>
                  <w:divBdr>
                    <w:top w:val="none" w:sz="0" w:space="0" w:color="auto"/>
                    <w:left w:val="none" w:sz="0" w:space="0" w:color="auto"/>
                    <w:bottom w:val="none" w:sz="0" w:space="0" w:color="auto"/>
                    <w:right w:val="none" w:sz="0" w:space="0" w:color="auto"/>
                  </w:divBdr>
                </w:div>
              </w:divsChild>
            </w:div>
            <w:div w:id="1859352047">
              <w:marLeft w:val="0"/>
              <w:marRight w:val="204"/>
              <w:marTop w:val="0"/>
              <w:marBottom w:val="0"/>
              <w:divBdr>
                <w:top w:val="none" w:sz="0" w:space="0" w:color="auto"/>
                <w:left w:val="none" w:sz="0" w:space="0" w:color="auto"/>
                <w:bottom w:val="none" w:sz="0" w:space="0" w:color="auto"/>
                <w:right w:val="none" w:sz="0" w:space="0" w:color="auto"/>
              </w:divBdr>
              <w:divsChild>
                <w:div w:id="711268250">
                  <w:marLeft w:val="0"/>
                  <w:marRight w:val="0"/>
                  <w:marTop w:val="0"/>
                  <w:marBottom w:val="0"/>
                  <w:divBdr>
                    <w:top w:val="none" w:sz="0" w:space="0" w:color="auto"/>
                    <w:left w:val="none" w:sz="0" w:space="0" w:color="auto"/>
                    <w:bottom w:val="none" w:sz="0" w:space="0" w:color="auto"/>
                    <w:right w:val="none" w:sz="0" w:space="0" w:color="auto"/>
                  </w:divBdr>
                </w:div>
              </w:divsChild>
            </w:div>
            <w:div w:id="1988167886">
              <w:marLeft w:val="0"/>
              <w:marRight w:val="204"/>
              <w:marTop w:val="0"/>
              <w:marBottom w:val="0"/>
              <w:divBdr>
                <w:top w:val="none" w:sz="0" w:space="0" w:color="auto"/>
                <w:left w:val="none" w:sz="0" w:space="0" w:color="auto"/>
                <w:bottom w:val="none" w:sz="0" w:space="0" w:color="auto"/>
                <w:right w:val="none" w:sz="0" w:space="0" w:color="auto"/>
              </w:divBdr>
              <w:divsChild>
                <w:div w:id="139885153">
                  <w:marLeft w:val="0"/>
                  <w:marRight w:val="0"/>
                  <w:marTop w:val="0"/>
                  <w:marBottom w:val="0"/>
                  <w:divBdr>
                    <w:top w:val="none" w:sz="0" w:space="0" w:color="auto"/>
                    <w:left w:val="none" w:sz="0" w:space="0" w:color="auto"/>
                    <w:bottom w:val="none" w:sz="0" w:space="0" w:color="auto"/>
                    <w:right w:val="none" w:sz="0" w:space="0" w:color="auto"/>
                  </w:divBdr>
                </w:div>
              </w:divsChild>
            </w:div>
            <w:div w:id="2127038382">
              <w:marLeft w:val="0"/>
              <w:marRight w:val="204"/>
              <w:marTop w:val="0"/>
              <w:marBottom w:val="0"/>
              <w:divBdr>
                <w:top w:val="none" w:sz="0" w:space="0" w:color="auto"/>
                <w:left w:val="none" w:sz="0" w:space="0" w:color="auto"/>
                <w:bottom w:val="none" w:sz="0" w:space="0" w:color="auto"/>
                <w:right w:val="none" w:sz="0" w:space="0" w:color="auto"/>
              </w:divBdr>
              <w:divsChild>
                <w:div w:id="56172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03519">
          <w:marLeft w:val="0"/>
          <w:marRight w:val="0"/>
          <w:marTop w:val="0"/>
          <w:marBottom w:val="0"/>
          <w:divBdr>
            <w:top w:val="single" w:sz="6" w:space="4" w:color="CCCCCC"/>
            <w:left w:val="single" w:sz="6" w:space="0" w:color="CCCCCC"/>
            <w:bottom w:val="single" w:sz="6" w:space="4" w:color="CCCCCC"/>
            <w:right w:val="single" w:sz="6" w:space="0" w:color="CCCCCC"/>
          </w:divBdr>
          <w:divsChild>
            <w:div w:id="620261050">
              <w:marLeft w:val="0"/>
              <w:marRight w:val="0"/>
              <w:marTop w:val="0"/>
              <w:marBottom w:val="0"/>
              <w:divBdr>
                <w:top w:val="none" w:sz="0" w:space="0" w:color="auto"/>
                <w:left w:val="none" w:sz="0" w:space="0" w:color="auto"/>
                <w:bottom w:val="none" w:sz="0" w:space="0" w:color="auto"/>
                <w:right w:val="none" w:sz="0" w:space="0" w:color="auto"/>
              </w:divBdr>
              <w:divsChild>
                <w:div w:id="1292787232">
                  <w:marLeft w:val="0"/>
                  <w:marRight w:val="0"/>
                  <w:marTop w:val="0"/>
                  <w:marBottom w:val="0"/>
                  <w:divBdr>
                    <w:top w:val="none" w:sz="0" w:space="0" w:color="auto"/>
                    <w:left w:val="none" w:sz="0" w:space="0" w:color="auto"/>
                    <w:bottom w:val="none" w:sz="0" w:space="0" w:color="auto"/>
                    <w:right w:val="none" w:sz="0" w:space="0" w:color="auto"/>
                  </w:divBdr>
                </w:div>
              </w:divsChild>
            </w:div>
            <w:div w:id="1922903699">
              <w:marLeft w:val="0"/>
              <w:marRight w:val="0"/>
              <w:marTop w:val="0"/>
              <w:marBottom w:val="0"/>
              <w:divBdr>
                <w:top w:val="none" w:sz="0" w:space="0" w:color="auto"/>
                <w:left w:val="none" w:sz="0" w:space="0" w:color="auto"/>
                <w:bottom w:val="none" w:sz="0" w:space="0" w:color="auto"/>
                <w:right w:val="none" w:sz="0" w:space="0" w:color="auto"/>
              </w:divBdr>
            </w:div>
          </w:divsChild>
        </w:div>
        <w:div w:id="1466508630">
          <w:marLeft w:val="0"/>
          <w:marRight w:val="0"/>
          <w:marTop w:val="0"/>
          <w:marBottom w:val="0"/>
          <w:divBdr>
            <w:top w:val="none" w:sz="0" w:space="0" w:color="auto"/>
            <w:left w:val="none" w:sz="0" w:space="0" w:color="auto"/>
            <w:bottom w:val="none" w:sz="0" w:space="0" w:color="auto"/>
            <w:right w:val="none" w:sz="0" w:space="0" w:color="auto"/>
          </w:divBdr>
          <w:divsChild>
            <w:div w:id="326790911">
              <w:marLeft w:val="0"/>
              <w:marRight w:val="204"/>
              <w:marTop w:val="0"/>
              <w:marBottom w:val="0"/>
              <w:divBdr>
                <w:top w:val="none" w:sz="0" w:space="0" w:color="auto"/>
                <w:left w:val="none" w:sz="0" w:space="0" w:color="auto"/>
                <w:bottom w:val="none" w:sz="0" w:space="0" w:color="auto"/>
                <w:right w:val="none" w:sz="0" w:space="0" w:color="auto"/>
              </w:divBdr>
              <w:divsChild>
                <w:div w:id="1688747076">
                  <w:marLeft w:val="0"/>
                  <w:marRight w:val="0"/>
                  <w:marTop w:val="0"/>
                  <w:marBottom w:val="0"/>
                  <w:divBdr>
                    <w:top w:val="none" w:sz="0" w:space="0" w:color="auto"/>
                    <w:left w:val="none" w:sz="0" w:space="0" w:color="auto"/>
                    <w:bottom w:val="none" w:sz="0" w:space="0" w:color="auto"/>
                    <w:right w:val="none" w:sz="0" w:space="0" w:color="auto"/>
                  </w:divBdr>
                </w:div>
              </w:divsChild>
            </w:div>
            <w:div w:id="627664796">
              <w:marLeft w:val="0"/>
              <w:marRight w:val="204"/>
              <w:marTop w:val="0"/>
              <w:marBottom w:val="0"/>
              <w:divBdr>
                <w:top w:val="none" w:sz="0" w:space="0" w:color="auto"/>
                <w:left w:val="none" w:sz="0" w:space="0" w:color="auto"/>
                <w:bottom w:val="none" w:sz="0" w:space="0" w:color="auto"/>
                <w:right w:val="none" w:sz="0" w:space="0" w:color="auto"/>
              </w:divBdr>
              <w:divsChild>
                <w:div w:id="1285770103">
                  <w:marLeft w:val="0"/>
                  <w:marRight w:val="0"/>
                  <w:marTop w:val="0"/>
                  <w:marBottom w:val="0"/>
                  <w:divBdr>
                    <w:top w:val="none" w:sz="0" w:space="0" w:color="auto"/>
                    <w:left w:val="none" w:sz="0" w:space="0" w:color="auto"/>
                    <w:bottom w:val="none" w:sz="0" w:space="0" w:color="auto"/>
                    <w:right w:val="none" w:sz="0" w:space="0" w:color="auto"/>
                  </w:divBdr>
                </w:div>
              </w:divsChild>
            </w:div>
            <w:div w:id="668942248">
              <w:marLeft w:val="0"/>
              <w:marRight w:val="204"/>
              <w:marTop w:val="0"/>
              <w:marBottom w:val="0"/>
              <w:divBdr>
                <w:top w:val="none" w:sz="0" w:space="0" w:color="auto"/>
                <w:left w:val="none" w:sz="0" w:space="0" w:color="auto"/>
                <w:bottom w:val="none" w:sz="0" w:space="0" w:color="auto"/>
                <w:right w:val="none" w:sz="0" w:space="0" w:color="auto"/>
              </w:divBdr>
              <w:divsChild>
                <w:div w:id="1497453064">
                  <w:marLeft w:val="0"/>
                  <w:marRight w:val="0"/>
                  <w:marTop w:val="0"/>
                  <w:marBottom w:val="0"/>
                  <w:divBdr>
                    <w:top w:val="none" w:sz="0" w:space="0" w:color="auto"/>
                    <w:left w:val="none" w:sz="0" w:space="0" w:color="auto"/>
                    <w:bottom w:val="none" w:sz="0" w:space="0" w:color="auto"/>
                    <w:right w:val="none" w:sz="0" w:space="0" w:color="auto"/>
                  </w:divBdr>
                </w:div>
              </w:divsChild>
            </w:div>
            <w:div w:id="1064327909">
              <w:marLeft w:val="0"/>
              <w:marRight w:val="204"/>
              <w:marTop w:val="0"/>
              <w:marBottom w:val="0"/>
              <w:divBdr>
                <w:top w:val="none" w:sz="0" w:space="0" w:color="auto"/>
                <w:left w:val="none" w:sz="0" w:space="0" w:color="auto"/>
                <w:bottom w:val="none" w:sz="0" w:space="0" w:color="auto"/>
                <w:right w:val="none" w:sz="0" w:space="0" w:color="auto"/>
              </w:divBdr>
              <w:divsChild>
                <w:div w:id="564339276">
                  <w:marLeft w:val="0"/>
                  <w:marRight w:val="0"/>
                  <w:marTop w:val="0"/>
                  <w:marBottom w:val="0"/>
                  <w:divBdr>
                    <w:top w:val="none" w:sz="0" w:space="0" w:color="auto"/>
                    <w:left w:val="none" w:sz="0" w:space="0" w:color="auto"/>
                    <w:bottom w:val="none" w:sz="0" w:space="0" w:color="auto"/>
                    <w:right w:val="none" w:sz="0" w:space="0" w:color="auto"/>
                  </w:divBdr>
                </w:div>
              </w:divsChild>
            </w:div>
            <w:div w:id="1087074134">
              <w:marLeft w:val="0"/>
              <w:marRight w:val="204"/>
              <w:marTop w:val="0"/>
              <w:marBottom w:val="0"/>
              <w:divBdr>
                <w:top w:val="none" w:sz="0" w:space="0" w:color="auto"/>
                <w:left w:val="none" w:sz="0" w:space="0" w:color="auto"/>
                <w:bottom w:val="none" w:sz="0" w:space="0" w:color="auto"/>
                <w:right w:val="none" w:sz="0" w:space="0" w:color="auto"/>
              </w:divBdr>
              <w:divsChild>
                <w:div w:id="1748914840">
                  <w:marLeft w:val="0"/>
                  <w:marRight w:val="0"/>
                  <w:marTop w:val="0"/>
                  <w:marBottom w:val="0"/>
                  <w:divBdr>
                    <w:top w:val="none" w:sz="0" w:space="0" w:color="auto"/>
                    <w:left w:val="none" w:sz="0" w:space="0" w:color="auto"/>
                    <w:bottom w:val="none" w:sz="0" w:space="0" w:color="auto"/>
                    <w:right w:val="none" w:sz="0" w:space="0" w:color="auto"/>
                  </w:divBdr>
                </w:div>
              </w:divsChild>
            </w:div>
            <w:div w:id="1484467951">
              <w:marLeft w:val="0"/>
              <w:marRight w:val="204"/>
              <w:marTop w:val="0"/>
              <w:marBottom w:val="0"/>
              <w:divBdr>
                <w:top w:val="none" w:sz="0" w:space="0" w:color="auto"/>
                <w:left w:val="none" w:sz="0" w:space="0" w:color="auto"/>
                <w:bottom w:val="none" w:sz="0" w:space="0" w:color="auto"/>
                <w:right w:val="none" w:sz="0" w:space="0" w:color="auto"/>
              </w:divBdr>
              <w:divsChild>
                <w:div w:id="2008244647">
                  <w:marLeft w:val="0"/>
                  <w:marRight w:val="0"/>
                  <w:marTop w:val="0"/>
                  <w:marBottom w:val="0"/>
                  <w:divBdr>
                    <w:top w:val="none" w:sz="0" w:space="0" w:color="auto"/>
                    <w:left w:val="none" w:sz="0" w:space="0" w:color="auto"/>
                    <w:bottom w:val="none" w:sz="0" w:space="0" w:color="auto"/>
                    <w:right w:val="none" w:sz="0" w:space="0" w:color="auto"/>
                  </w:divBdr>
                </w:div>
              </w:divsChild>
            </w:div>
            <w:div w:id="1516461575">
              <w:marLeft w:val="0"/>
              <w:marRight w:val="204"/>
              <w:marTop w:val="0"/>
              <w:marBottom w:val="0"/>
              <w:divBdr>
                <w:top w:val="none" w:sz="0" w:space="0" w:color="auto"/>
                <w:left w:val="none" w:sz="0" w:space="0" w:color="auto"/>
                <w:bottom w:val="none" w:sz="0" w:space="0" w:color="auto"/>
                <w:right w:val="none" w:sz="0" w:space="0" w:color="auto"/>
              </w:divBdr>
              <w:divsChild>
                <w:div w:id="1179078794">
                  <w:marLeft w:val="0"/>
                  <w:marRight w:val="0"/>
                  <w:marTop w:val="0"/>
                  <w:marBottom w:val="0"/>
                  <w:divBdr>
                    <w:top w:val="none" w:sz="0" w:space="0" w:color="auto"/>
                    <w:left w:val="none" w:sz="0" w:space="0" w:color="auto"/>
                    <w:bottom w:val="none" w:sz="0" w:space="0" w:color="auto"/>
                    <w:right w:val="none" w:sz="0" w:space="0" w:color="auto"/>
                  </w:divBdr>
                </w:div>
              </w:divsChild>
            </w:div>
            <w:div w:id="1978488324">
              <w:marLeft w:val="0"/>
              <w:marRight w:val="204"/>
              <w:marTop w:val="0"/>
              <w:marBottom w:val="0"/>
              <w:divBdr>
                <w:top w:val="none" w:sz="0" w:space="0" w:color="auto"/>
                <w:left w:val="none" w:sz="0" w:space="0" w:color="auto"/>
                <w:bottom w:val="none" w:sz="0" w:space="0" w:color="auto"/>
                <w:right w:val="none" w:sz="0" w:space="0" w:color="auto"/>
              </w:divBdr>
              <w:divsChild>
                <w:div w:id="1640257819">
                  <w:marLeft w:val="0"/>
                  <w:marRight w:val="0"/>
                  <w:marTop w:val="0"/>
                  <w:marBottom w:val="0"/>
                  <w:divBdr>
                    <w:top w:val="none" w:sz="0" w:space="0" w:color="auto"/>
                    <w:left w:val="none" w:sz="0" w:space="0" w:color="auto"/>
                    <w:bottom w:val="none" w:sz="0" w:space="0" w:color="auto"/>
                    <w:right w:val="none" w:sz="0" w:space="0" w:color="auto"/>
                  </w:divBdr>
                </w:div>
              </w:divsChild>
            </w:div>
            <w:div w:id="1984506515">
              <w:marLeft w:val="0"/>
              <w:marRight w:val="204"/>
              <w:marTop w:val="0"/>
              <w:marBottom w:val="0"/>
              <w:divBdr>
                <w:top w:val="none" w:sz="0" w:space="0" w:color="auto"/>
                <w:left w:val="none" w:sz="0" w:space="0" w:color="auto"/>
                <w:bottom w:val="none" w:sz="0" w:space="0" w:color="auto"/>
                <w:right w:val="none" w:sz="0" w:space="0" w:color="auto"/>
              </w:divBdr>
              <w:divsChild>
                <w:div w:id="160437499">
                  <w:marLeft w:val="0"/>
                  <w:marRight w:val="0"/>
                  <w:marTop w:val="0"/>
                  <w:marBottom w:val="0"/>
                  <w:divBdr>
                    <w:top w:val="none" w:sz="0" w:space="0" w:color="auto"/>
                    <w:left w:val="none" w:sz="0" w:space="0" w:color="auto"/>
                    <w:bottom w:val="none" w:sz="0" w:space="0" w:color="auto"/>
                    <w:right w:val="none" w:sz="0" w:space="0" w:color="auto"/>
                  </w:divBdr>
                </w:div>
              </w:divsChild>
            </w:div>
            <w:div w:id="2011640300">
              <w:marLeft w:val="0"/>
              <w:marRight w:val="204"/>
              <w:marTop w:val="0"/>
              <w:marBottom w:val="0"/>
              <w:divBdr>
                <w:top w:val="none" w:sz="0" w:space="0" w:color="auto"/>
                <w:left w:val="none" w:sz="0" w:space="0" w:color="auto"/>
                <w:bottom w:val="none" w:sz="0" w:space="0" w:color="auto"/>
                <w:right w:val="none" w:sz="0" w:space="0" w:color="auto"/>
              </w:divBdr>
              <w:divsChild>
                <w:div w:id="480195764">
                  <w:marLeft w:val="0"/>
                  <w:marRight w:val="0"/>
                  <w:marTop w:val="0"/>
                  <w:marBottom w:val="0"/>
                  <w:divBdr>
                    <w:top w:val="none" w:sz="0" w:space="0" w:color="auto"/>
                    <w:left w:val="none" w:sz="0" w:space="0" w:color="auto"/>
                    <w:bottom w:val="none" w:sz="0" w:space="0" w:color="auto"/>
                    <w:right w:val="none" w:sz="0" w:space="0" w:color="auto"/>
                  </w:divBdr>
                </w:div>
              </w:divsChild>
            </w:div>
            <w:div w:id="2028561988">
              <w:marLeft w:val="0"/>
              <w:marRight w:val="204"/>
              <w:marTop w:val="0"/>
              <w:marBottom w:val="0"/>
              <w:divBdr>
                <w:top w:val="none" w:sz="0" w:space="0" w:color="auto"/>
                <w:left w:val="none" w:sz="0" w:space="0" w:color="auto"/>
                <w:bottom w:val="none" w:sz="0" w:space="0" w:color="auto"/>
                <w:right w:val="none" w:sz="0" w:space="0" w:color="auto"/>
              </w:divBdr>
              <w:divsChild>
                <w:div w:id="96496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7671">
          <w:marLeft w:val="0"/>
          <w:marRight w:val="0"/>
          <w:marTop w:val="0"/>
          <w:marBottom w:val="0"/>
          <w:divBdr>
            <w:top w:val="none" w:sz="0" w:space="0" w:color="auto"/>
            <w:left w:val="none" w:sz="0" w:space="0" w:color="auto"/>
            <w:bottom w:val="none" w:sz="0" w:space="0" w:color="auto"/>
            <w:right w:val="none" w:sz="0" w:space="0" w:color="auto"/>
          </w:divBdr>
          <w:divsChild>
            <w:div w:id="575674952">
              <w:marLeft w:val="0"/>
              <w:marRight w:val="204"/>
              <w:marTop w:val="0"/>
              <w:marBottom w:val="0"/>
              <w:divBdr>
                <w:top w:val="none" w:sz="0" w:space="0" w:color="auto"/>
                <w:left w:val="none" w:sz="0" w:space="0" w:color="auto"/>
                <w:bottom w:val="none" w:sz="0" w:space="0" w:color="auto"/>
                <w:right w:val="none" w:sz="0" w:space="0" w:color="auto"/>
              </w:divBdr>
              <w:divsChild>
                <w:div w:id="594944684">
                  <w:marLeft w:val="0"/>
                  <w:marRight w:val="0"/>
                  <w:marTop w:val="0"/>
                  <w:marBottom w:val="0"/>
                  <w:divBdr>
                    <w:top w:val="none" w:sz="0" w:space="0" w:color="auto"/>
                    <w:left w:val="none" w:sz="0" w:space="0" w:color="auto"/>
                    <w:bottom w:val="none" w:sz="0" w:space="0" w:color="auto"/>
                    <w:right w:val="none" w:sz="0" w:space="0" w:color="auto"/>
                  </w:divBdr>
                </w:div>
              </w:divsChild>
            </w:div>
            <w:div w:id="643705066">
              <w:marLeft w:val="0"/>
              <w:marRight w:val="204"/>
              <w:marTop w:val="0"/>
              <w:marBottom w:val="0"/>
              <w:divBdr>
                <w:top w:val="none" w:sz="0" w:space="0" w:color="auto"/>
                <w:left w:val="none" w:sz="0" w:space="0" w:color="auto"/>
                <w:bottom w:val="none" w:sz="0" w:space="0" w:color="auto"/>
                <w:right w:val="none" w:sz="0" w:space="0" w:color="auto"/>
              </w:divBdr>
              <w:divsChild>
                <w:div w:id="1325545443">
                  <w:marLeft w:val="0"/>
                  <w:marRight w:val="0"/>
                  <w:marTop w:val="0"/>
                  <w:marBottom w:val="0"/>
                  <w:divBdr>
                    <w:top w:val="none" w:sz="0" w:space="0" w:color="auto"/>
                    <w:left w:val="none" w:sz="0" w:space="0" w:color="auto"/>
                    <w:bottom w:val="none" w:sz="0" w:space="0" w:color="auto"/>
                    <w:right w:val="none" w:sz="0" w:space="0" w:color="auto"/>
                  </w:divBdr>
                </w:div>
              </w:divsChild>
            </w:div>
            <w:div w:id="813721788">
              <w:marLeft w:val="0"/>
              <w:marRight w:val="204"/>
              <w:marTop w:val="0"/>
              <w:marBottom w:val="0"/>
              <w:divBdr>
                <w:top w:val="none" w:sz="0" w:space="0" w:color="auto"/>
                <w:left w:val="none" w:sz="0" w:space="0" w:color="auto"/>
                <w:bottom w:val="none" w:sz="0" w:space="0" w:color="auto"/>
                <w:right w:val="none" w:sz="0" w:space="0" w:color="auto"/>
              </w:divBdr>
              <w:divsChild>
                <w:div w:id="1689453609">
                  <w:marLeft w:val="0"/>
                  <w:marRight w:val="0"/>
                  <w:marTop w:val="0"/>
                  <w:marBottom w:val="0"/>
                  <w:divBdr>
                    <w:top w:val="none" w:sz="0" w:space="0" w:color="auto"/>
                    <w:left w:val="none" w:sz="0" w:space="0" w:color="auto"/>
                    <w:bottom w:val="none" w:sz="0" w:space="0" w:color="auto"/>
                    <w:right w:val="none" w:sz="0" w:space="0" w:color="auto"/>
                  </w:divBdr>
                </w:div>
              </w:divsChild>
            </w:div>
            <w:div w:id="1022632266">
              <w:marLeft w:val="0"/>
              <w:marRight w:val="204"/>
              <w:marTop w:val="0"/>
              <w:marBottom w:val="0"/>
              <w:divBdr>
                <w:top w:val="none" w:sz="0" w:space="0" w:color="auto"/>
                <w:left w:val="none" w:sz="0" w:space="0" w:color="auto"/>
                <w:bottom w:val="none" w:sz="0" w:space="0" w:color="auto"/>
                <w:right w:val="none" w:sz="0" w:space="0" w:color="auto"/>
              </w:divBdr>
              <w:divsChild>
                <w:div w:id="525867662">
                  <w:marLeft w:val="0"/>
                  <w:marRight w:val="0"/>
                  <w:marTop w:val="0"/>
                  <w:marBottom w:val="0"/>
                  <w:divBdr>
                    <w:top w:val="none" w:sz="0" w:space="0" w:color="auto"/>
                    <w:left w:val="none" w:sz="0" w:space="0" w:color="auto"/>
                    <w:bottom w:val="none" w:sz="0" w:space="0" w:color="auto"/>
                    <w:right w:val="none" w:sz="0" w:space="0" w:color="auto"/>
                  </w:divBdr>
                </w:div>
              </w:divsChild>
            </w:div>
            <w:div w:id="1130248912">
              <w:marLeft w:val="0"/>
              <w:marRight w:val="204"/>
              <w:marTop w:val="0"/>
              <w:marBottom w:val="0"/>
              <w:divBdr>
                <w:top w:val="none" w:sz="0" w:space="0" w:color="auto"/>
                <w:left w:val="none" w:sz="0" w:space="0" w:color="auto"/>
                <w:bottom w:val="none" w:sz="0" w:space="0" w:color="auto"/>
                <w:right w:val="none" w:sz="0" w:space="0" w:color="auto"/>
              </w:divBdr>
              <w:divsChild>
                <w:div w:id="815336450">
                  <w:marLeft w:val="0"/>
                  <w:marRight w:val="0"/>
                  <w:marTop w:val="0"/>
                  <w:marBottom w:val="0"/>
                  <w:divBdr>
                    <w:top w:val="none" w:sz="0" w:space="0" w:color="auto"/>
                    <w:left w:val="none" w:sz="0" w:space="0" w:color="auto"/>
                    <w:bottom w:val="none" w:sz="0" w:space="0" w:color="auto"/>
                    <w:right w:val="none" w:sz="0" w:space="0" w:color="auto"/>
                  </w:divBdr>
                </w:div>
              </w:divsChild>
            </w:div>
            <w:div w:id="1177891305">
              <w:marLeft w:val="0"/>
              <w:marRight w:val="204"/>
              <w:marTop w:val="0"/>
              <w:marBottom w:val="0"/>
              <w:divBdr>
                <w:top w:val="none" w:sz="0" w:space="0" w:color="auto"/>
                <w:left w:val="none" w:sz="0" w:space="0" w:color="auto"/>
                <w:bottom w:val="none" w:sz="0" w:space="0" w:color="auto"/>
                <w:right w:val="none" w:sz="0" w:space="0" w:color="auto"/>
              </w:divBdr>
              <w:divsChild>
                <w:div w:id="1633443331">
                  <w:marLeft w:val="0"/>
                  <w:marRight w:val="0"/>
                  <w:marTop w:val="0"/>
                  <w:marBottom w:val="0"/>
                  <w:divBdr>
                    <w:top w:val="none" w:sz="0" w:space="0" w:color="auto"/>
                    <w:left w:val="none" w:sz="0" w:space="0" w:color="auto"/>
                    <w:bottom w:val="none" w:sz="0" w:space="0" w:color="auto"/>
                    <w:right w:val="none" w:sz="0" w:space="0" w:color="auto"/>
                  </w:divBdr>
                </w:div>
              </w:divsChild>
            </w:div>
            <w:div w:id="1251350896">
              <w:marLeft w:val="0"/>
              <w:marRight w:val="204"/>
              <w:marTop w:val="0"/>
              <w:marBottom w:val="0"/>
              <w:divBdr>
                <w:top w:val="none" w:sz="0" w:space="0" w:color="auto"/>
                <w:left w:val="none" w:sz="0" w:space="0" w:color="auto"/>
                <w:bottom w:val="none" w:sz="0" w:space="0" w:color="auto"/>
                <w:right w:val="none" w:sz="0" w:space="0" w:color="auto"/>
              </w:divBdr>
              <w:divsChild>
                <w:div w:id="1107038942">
                  <w:marLeft w:val="0"/>
                  <w:marRight w:val="0"/>
                  <w:marTop w:val="0"/>
                  <w:marBottom w:val="0"/>
                  <w:divBdr>
                    <w:top w:val="none" w:sz="0" w:space="0" w:color="auto"/>
                    <w:left w:val="none" w:sz="0" w:space="0" w:color="auto"/>
                    <w:bottom w:val="none" w:sz="0" w:space="0" w:color="auto"/>
                    <w:right w:val="none" w:sz="0" w:space="0" w:color="auto"/>
                  </w:divBdr>
                </w:div>
              </w:divsChild>
            </w:div>
            <w:div w:id="1597516758">
              <w:marLeft w:val="0"/>
              <w:marRight w:val="204"/>
              <w:marTop w:val="0"/>
              <w:marBottom w:val="0"/>
              <w:divBdr>
                <w:top w:val="none" w:sz="0" w:space="0" w:color="auto"/>
                <w:left w:val="none" w:sz="0" w:space="0" w:color="auto"/>
                <w:bottom w:val="none" w:sz="0" w:space="0" w:color="auto"/>
                <w:right w:val="none" w:sz="0" w:space="0" w:color="auto"/>
              </w:divBdr>
              <w:divsChild>
                <w:div w:id="1151092200">
                  <w:marLeft w:val="0"/>
                  <w:marRight w:val="0"/>
                  <w:marTop w:val="0"/>
                  <w:marBottom w:val="0"/>
                  <w:divBdr>
                    <w:top w:val="none" w:sz="0" w:space="0" w:color="auto"/>
                    <w:left w:val="none" w:sz="0" w:space="0" w:color="auto"/>
                    <w:bottom w:val="none" w:sz="0" w:space="0" w:color="auto"/>
                    <w:right w:val="none" w:sz="0" w:space="0" w:color="auto"/>
                  </w:divBdr>
                </w:div>
              </w:divsChild>
            </w:div>
            <w:div w:id="1644962013">
              <w:marLeft w:val="0"/>
              <w:marRight w:val="204"/>
              <w:marTop w:val="0"/>
              <w:marBottom w:val="0"/>
              <w:divBdr>
                <w:top w:val="none" w:sz="0" w:space="0" w:color="auto"/>
                <w:left w:val="none" w:sz="0" w:space="0" w:color="auto"/>
                <w:bottom w:val="none" w:sz="0" w:space="0" w:color="auto"/>
                <w:right w:val="none" w:sz="0" w:space="0" w:color="auto"/>
              </w:divBdr>
              <w:divsChild>
                <w:div w:id="301161344">
                  <w:marLeft w:val="0"/>
                  <w:marRight w:val="0"/>
                  <w:marTop w:val="0"/>
                  <w:marBottom w:val="0"/>
                  <w:divBdr>
                    <w:top w:val="none" w:sz="0" w:space="0" w:color="auto"/>
                    <w:left w:val="none" w:sz="0" w:space="0" w:color="auto"/>
                    <w:bottom w:val="none" w:sz="0" w:space="0" w:color="auto"/>
                    <w:right w:val="none" w:sz="0" w:space="0" w:color="auto"/>
                  </w:divBdr>
                </w:div>
              </w:divsChild>
            </w:div>
            <w:div w:id="1828474920">
              <w:marLeft w:val="0"/>
              <w:marRight w:val="204"/>
              <w:marTop w:val="0"/>
              <w:marBottom w:val="0"/>
              <w:divBdr>
                <w:top w:val="none" w:sz="0" w:space="0" w:color="auto"/>
                <w:left w:val="none" w:sz="0" w:space="0" w:color="auto"/>
                <w:bottom w:val="none" w:sz="0" w:space="0" w:color="auto"/>
                <w:right w:val="none" w:sz="0" w:space="0" w:color="auto"/>
              </w:divBdr>
              <w:divsChild>
                <w:div w:id="1076900944">
                  <w:marLeft w:val="0"/>
                  <w:marRight w:val="0"/>
                  <w:marTop w:val="0"/>
                  <w:marBottom w:val="0"/>
                  <w:divBdr>
                    <w:top w:val="none" w:sz="0" w:space="0" w:color="auto"/>
                    <w:left w:val="none" w:sz="0" w:space="0" w:color="auto"/>
                    <w:bottom w:val="none" w:sz="0" w:space="0" w:color="auto"/>
                    <w:right w:val="none" w:sz="0" w:space="0" w:color="auto"/>
                  </w:divBdr>
                </w:div>
              </w:divsChild>
            </w:div>
            <w:div w:id="1952592674">
              <w:marLeft w:val="0"/>
              <w:marRight w:val="204"/>
              <w:marTop w:val="0"/>
              <w:marBottom w:val="0"/>
              <w:divBdr>
                <w:top w:val="none" w:sz="0" w:space="0" w:color="auto"/>
                <w:left w:val="none" w:sz="0" w:space="0" w:color="auto"/>
                <w:bottom w:val="none" w:sz="0" w:space="0" w:color="auto"/>
                <w:right w:val="none" w:sz="0" w:space="0" w:color="auto"/>
              </w:divBdr>
              <w:divsChild>
                <w:div w:id="101738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13386">
          <w:marLeft w:val="0"/>
          <w:marRight w:val="0"/>
          <w:marTop w:val="0"/>
          <w:marBottom w:val="0"/>
          <w:divBdr>
            <w:top w:val="single" w:sz="6" w:space="4" w:color="CCCCCC"/>
            <w:left w:val="single" w:sz="6" w:space="0" w:color="CCCCCC"/>
            <w:bottom w:val="single" w:sz="6" w:space="4" w:color="CCCCCC"/>
            <w:right w:val="single" w:sz="6" w:space="0" w:color="CCCCCC"/>
          </w:divBdr>
          <w:divsChild>
            <w:div w:id="758912364">
              <w:marLeft w:val="0"/>
              <w:marRight w:val="0"/>
              <w:marTop w:val="0"/>
              <w:marBottom w:val="0"/>
              <w:divBdr>
                <w:top w:val="none" w:sz="0" w:space="0" w:color="auto"/>
                <w:left w:val="none" w:sz="0" w:space="0" w:color="auto"/>
                <w:bottom w:val="none" w:sz="0" w:space="0" w:color="auto"/>
                <w:right w:val="none" w:sz="0" w:space="0" w:color="auto"/>
              </w:divBdr>
              <w:divsChild>
                <w:div w:id="128137674">
                  <w:marLeft w:val="0"/>
                  <w:marRight w:val="204"/>
                  <w:marTop w:val="0"/>
                  <w:marBottom w:val="0"/>
                  <w:divBdr>
                    <w:top w:val="none" w:sz="0" w:space="0" w:color="auto"/>
                    <w:left w:val="none" w:sz="0" w:space="0" w:color="auto"/>
                    <w:bottom w:val="none" w:sz="0" w:space="0" w:color="auto"/>
                    <w:right w:val="none" w:sz="0" w:space="0" w:color="auto"/>
                  </w:divBdr>
                  <w:divsChild>
                    <w:div w:id="367730493">
                      <w:marLeft w:val="0"/>
                      <w:marRight w:val="0"/>
                      <w:marTop w:val="0"/>
                      <w:marBottom w:val="0"/>
                      <w:divBdr>
                        <w:top w:val="none" w:sz="0" w:space="0" w:color="auto"/>
                        <w:left w:val="none" w:sz="0" w:space="0" w:color="auto"/>
                        <w:bottom w:val="none" w:sz="0" w:space="0" w:color="auto"/>
                        <w:right w:val="none" w:sz="0" w:space="0" w:color="auto"/>
                      </w:divBdr>
                    </w:div>
                  </w:divsChild>
                </w:div>
                <w:div w:id="602080464">
                  <w:marLeft w:val="0"/>
                  <w:marRight w:val="204"/>
                  <w:marTop w:val="0"/>
                  <w:marBottom w:val="0"/>
                  <w:divBdr>
                    <w:top w:val="none" w:sz="0" w:space="0" w:color="auto"/>
                    <w:left w:val="none" w:sz="0" w:space="0" w:color="auto"/>
                    <w:bottom w:val="none" w:sz="0" w:space="0" w:color="auto"/>
                    <w:right w:val="none" w:sz="0" w:space="0" w:color="auto"/>
                  </w:divBdr>
                  <w:divsChild>
                    <w:div w:id="547692587">
                      <w:marLeft w:val="0"/>
                      <w:marRight w:val="0"/>
                      <w:marTop w:val="0"/>
                      <w:marBottom w:val="0"/>
                      <w:divBdr>
                        <w:top w:val="none" w:sz="0" w:space="0" w:color="auto"/>
                        <w:left w:val="none" w:sz="0" w:space="0" w:color="auto"/>
                        <w:bottom w:val="none" w:sz="0" w:space="0" w:color="auto"/>
                        <w:right w:val="none" w:sz="0" w:space="0" w:color="auto"/>
                      </w:divBdr>
                    </w:div>
                  </w:divsChild>
                </w:div>
                <w:div w:id="638152511">
                  <w:marLeft w:val="0"/>
                  <w:marRight w:val="204"/>
                  <w:marTop w:val="0"/>
                  <w:marBottom w:val="0"/>
                  <w:divBdr>
                    <w:top w:val="none" w:sz="0" w:space="0" w:color="auto"/>
                    <w:left w:val="none" w:sz="0" w:space="0" w:color="auto"/>
                    <w:bottom w:val="none" w:sz="0" w:space="0" w:color="auto"/>
                    <w:right w:val="none" w:sz="0" w:space="0" w:color="auto"/>
                  </w:divBdr>
                  <w:divsChild>
                    <w:div w:id="484975639">
                      <w:marLeft w:val="0"/>
                      <w:marRight w:val="0"/>
                      <w:marTop w:val="0"/>
                      <w:marBottom w:val="0"/>
                      <w:divBdr>
                        <w:top w:val="none" w:sz="0" w:space="0" w:color="auto"/>
                        <w:left w:val="none" w:sz="0" w:space="0" w:color="auto"/>
                        <w:bottom w:val="none" w:sz="0" w:space="0" w:color="auto"/>
                        <w:right w:val="none" w:sz="0" w:space="0" w:color="auto"/>
                      </w:divBdr>
                    </w:div>
                  </w:divsChild>
                </w:div>
                <w:div w:id="843979954">
                  <w:marLeft w:val="0"/>
                  <w:marRight w:val="204"/>
                  <w:marTop w:val="0"/>
                  <w:marBottom w:val="0"/>
                  <w:divBdr>
                    <w:top w:val="none" w:sz="0" w:space="0" w:color="auto"/>
                    <w:left w:val="none" w:sz="0" w:space="0" w:color="auto"/>
                    <w:bottom w:val="none" w:sz="0" w:space="0" w:color="auto"/>
                    <w:right w:val="none" w:sz="0" w:space="0" w:color="auto"/>
                  </w:divBdr>
                  <w:divsChild>
                    <w:div w:id="600335311">
                      <w:marLeft w:val="0"/>
                      <w:marRight w:val="0"/>
                      <w:marTop w:val="0"/>
                      <w:marBottom w:val="0"/>
                      <w:divBdr>
                        <w:top w:val="none" w:sz="0" w:space="0" w:color="auto"/>
                        <w:left w:val="none" w:sz="0" w:space="0" w:color="auto"/>
                        <w:bottom w:val="none" w:sz="0" w:space="0" w:color="auto"/>
                        <w:right w:val="none" w:sz="0" w:space="0" w:color="auto"/>
                      </w:divBdr>
                    </w:div>
                  </w:divsChild>
                </w:div>
                <w:div w:id="956061796">
                  <w:marLeft w:val="0"/>
                  <w:marRight w:val="204"/>
                  <w:marTop w:val="0"/>
                  <w:marBottom w:val="0"/>
                  <w:divBdr>
                    <w:top w:val="none" w:sz="0" w:space="0" w:color="auto"/>
                    <w:left w:val="none" w:sz="0" w:space="0" w:color="auto"/>
                    <w:bottom w:val="none" w:sz="0" w:space="0" w:color="auto"/>
                    <w:right w:val="none" w:sz="0" w:space="0" w:color="auto"/>
                  </w:divBdr>
                  <w:divsChild>
                    <w:div w:id="1731079162">
                      <w:marLeft w:val="0"/>
                      <w:marRight w:val="0"/>
                      <w:marTop w:val="0"/>
                      <w:marBottom w:val="0"/>
                      <w:divBdr>
                        <w:top w:val="none" w:sz="0" w:space="0" w:color="auto"/>
                        <w:left w:val="none" w:sz="0" w:space="0" w:color="auto"/>
                        <w:bottom w:val="none" w:sz="0" w:space="0" w:color="auto"/>
                        <w:right w:val="none" w:sz="0" w:space="0" w:color="auto"/>
                      </w:divBdr>
                    </w:div>
                  </w:divsChild>
                </w:div>
                <w:div w:id="1183203122">
                  <w:marLeft w:val="0"/>
                  <w:marRight w:val="204"/>
                  <w:marTop w:val="0"/>
                  <w:marBottom w:val="0"/>
                  <w:divBdr>
                    <w:top w:val="none" w:sz="0" w:space="0" w:color="auto"/>
                    <w:left w:val="none" w:sz="0" w:space="0" w:color="auto"/>
                    <w:bottom w:val="none" w:sz="0" w:space="0" w:color="auto"/>
                    <w:right w:val="none" w:sz="0" w:space="0" w:color="auto"/>
                  </w:divBdr>
                  <w:divsChild>
                    <w:div w:id="180819731">
                      <w:marLeft w:val="0"/>
                      <w:marRight w:val="0"/>
                      <w:marTop w:val="0"/>
                      <w:marBottom w:val="0"/>
                      <w:divBdr>
                        <w:top w:val="none" w:sz="0" w:space="0" w:color="auto"/>
                        <w:left w:val="none" w:sz="0" w:space="0" w:color="auto"/>
                        <w:bottom w:val="none" w:sz="0" w:space="0" w:color="auto"/>
                        <w:right w:val="none" w:sz="0" w:space="0" w:color="auto"/>
                      </w:divBdr>
                    </w:div>
                  </w:divsChild>
                </w:div>
                <w:div w:id="1215696668">
                  <w:marLeft w:val="0"/>
                  <w:marRight w:val="204"/>
                  <w:marTop w:val="0"/>
                  <w:marBottom w:val="0"/>
                  <w:divBdr>
                    <w:top w:val="none" w:sz="0" w:space="0" w:color="auto"/>
                    <w:left w:val="none" w:sz="0" w:space="0" w:color="auto"/>
                    <w:bottom w:val="none" w:sz="0" w:space="0" w:color="auto"/>
                    <w:right w:val="none" w:sz="0" w:space="0" w:color="auto"/>
                  </w:divBdr>
                  <w:divsChild>
                    <w:div w:id="362900142">
                      <w:marLeft w:val="0"/>
                      <w:marRight w:val="0"/>
                      <w:marTop w:val="0"/>
                      <w:marBottom w:val="0"/>
                      <w:divBdr>
                        <w:top w:val="none" w:sz="0" w:space="0" w:color="auto"/>
                        <w:left w:val="none" w:sz="0" w:space="0" w:color="auto"/>
                        <w:bottom w:val="none" w:sz="0" w:space="0" w:color="auto"/>
                        <w:right w:val="none" w:sz="0" w:space="0" w:color="auto"/>
                      </w:divBdr>
                    </w:div>
                  </w:divsChild>
                </w:div>
                <w:div w:id="1801875942">
                  <w:marLeft w:val="0"/>
                  <w:marRight w:val="204"/>
                  <w:marTop w:val="0"/>
                  <w:marBottom w:val="0"/>
                  <w:divBdr>
                    <w:top w:val="none" w:sz="0" w:space="0" w:color="auto"/>
                    <w:left w:val="none" w:sz="0" w:space="0" w:color="auto"/>
                    <w:bottom w:val="none" w:sz="0" w:space="0" w:color="auto"/>
                    <w:right w:val="none" w:sz="0" w:space="0" w:color="auto"/>
                  </w:divBdr>
                  <w:divsChild>
                    <w:div w:id="1797675037">
                      <w:marLeft w:val="0"/>
                      <w:marRight w:val="0"/>
                      <w:marTop w:val="0"/>
                      <w:marBottom w:val="0"/>
                      <w:divBdr>
                        <w:top w:val="none" w:sz="0" w:space="0" w:color="auto"/>
                        <w:left w:val="none" w:sz="0" w:space="0" w:color="auto"/>
                        <w:bottom w:val="none" w:sz="0" w:space="0" w:color="auto"/>
                        <w:right w:val="none" w:sz="0" w:space="0" w:color="auto"/>
                      </w:divBdr>
                    </w:div>
                  </w:divsChild>
                </w:div>
                <w:div w:id="1860462129">
                  <w:marLeft w:val="0"/>
                  <w:marRight w:val="204"/>
                  <w:marTop w:val="0"/>
                  <w:marBottom w:val="0"/>
                  <w:divBdr>
                    <w:top w:val="none" w:sz="0" w:space="0" w:color="auto"/>
                    <w:left w:val="none" w:sz="0" w:space="0" w:color="auto"/>
                    <w:bottom w:val="none" w:sz="0" w:space="0" w:color="auto"/>
                    <w:right w:val="none" w:sz="0" w:space="0" w:color="auto"/>
                  </w:divBdr>
                  <w:divsChild>
                    <w:div w:id="1684432773">
                      <w:marLeft w:val="0"/>
                      <w:marRight w:val="0"/>
                      <w:marTop w:val="0"/>
                      <w:marBottom w:val="0"/>
                      <w:divBdr>
                        <w:top w:val="none" w:sz="0" w:space="0" w:color="auto"/>
                        <w:left w:val="none" w:sz="0" w:space="0" w:color="auto"/>
                        <w:bottom w:val="none" w:sz="0" w:space="0" w:color="auto"/>
                        <w:right w:val="none" w:sz="0" w:space="0" w:color="auto"/>
                      </w:divBdr>
                    </w:div>
                  </w:divsChild>
                </w:div>
                <w:div w:id="1874729355">
                  <w:marLeft w:val="0"/>
                  <w:marRight w:val="204"/>
                  <w:marTop w:val="0"/>
                  <w:marBottom w:val="0"/>
                  <w:divBdr>
                    <w:top w:val="none" w:sz="0" w:space="0" w:color="auto"/>
                    <w:left w:val="none" w:sz="0" w:space="0" w:color="auto"/>
                    <w:bottom w:val="none" w:sz="0" w:space="0" w:color="auto"/>
                    <w:right w:val="none" w:sz="0" w:space="0" w:color="auto"/>
                  </w:divBdr>
                  <w:divsChild>
                    <w:div w:id="1938371143">
                      <w:marLeft w:val="0"/>
                      <w:marRight w:val="0"/>
                      <w:marTop w:val="0"/>
                      <w:marBottom w:val="0"/>
                      <w:divBdr>
                        <w:top w:val="none" w:sz="0" w:space="0" w:color="auto"/>
                        <w:left w:val="none" w:sz="0" w:space="0" w:color="auto"/>
                        <w:bottom w:val="none" w:sz="0" w:space="0" w:color="auto"/>
                        <w:right w:val="none" w:sz="0" w:space="0" w:color="auto"/>
                      </w:divBdr>
                    </w:div>
                  </w:divsChild>
                </w:div>
                <w:div w:id="1956209531">
                  <w:marLeft w:val="0"/>
                  <w:marRight w:val="204"/>
                  <w:marTop w:val="0"/>
                  <w:marBottom w:val="0"/>
                  <w:divBdr>
                    <w:top w:val="none" w:sz="0" w:space="0" w:color="auto"/>
                    <w:left w:val="none" w:sz="0" w:space="0" w:color="auto"/>
                    <w:bottom w:val="none" w:sz="0" w:space="0" w:color="auto"/>
                    <w:right w:val="none" w:sz="0" w:space="0" w:color="auto"/>
                  </w:divBdr>
                  <w:divsChild>
                    <w:div w:id="4942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29579">
              <w:marLeft w:val="0"/>
              <w:marRight w:val="0"/>
              <w:marTop w:val="0"/>
              <w:marBottom w:val="0"/>
              <w:divBdr>
                <w:top w:val="none" w:sz="0" w:space="0" w:color="auto"/>
                <w:left w:val="none" w:sz="0" w:space="0" w:color="auto"/>
                <w:bottom w:val="none" w:sz="0" w:space="0" w:color="auto"/>
                <w:right w:val="none" w:sz="0" w:space="0" w:color="auto"/>
              </w:divBdr>
              <w:divsChild>
                <w:div w:id="57632917">
                  <w:marLeft w:val="0"/>
                  <w:marRight w:val="204"/>
                  <w:marTop w:val="0"/>
                  <w:marBottom w:val="0"/>
                  <w:divBdr>
                    <w:top w:val="none" w:sz="0" w:space="0" w:color="auto"/>
                    <w:left w:val="none" w:sz="0" w:space="0" w:color="auto"/>
                    <w:bottom w:val="none" w:sz="0" w:space="0" w:color="auto"/>
                    <w:right w:val="none" w:sz="0" w:space="0" w:color="auto"/>
                  </w:divBdr>
                  <w:divsChild>
                    <w:div w:id="1948155636">
                      <w:marLeft w:val="0"/>
                      <w:marRight w:val="0"/>
                      <w:marTop w:val="0"/>
                      <w:marBottom w:val="0"/>
                      <w:divBdr>
                        <w:top w:val="none" w:sz="0" w:space="0" w:color="auto"/>
                        <w:left w:val="none" w:sz="0" w:space="0" w:color="auto"/>
                        <w:bottom w:val="none" w:sz="0" w:space="0" w:color="auto"/>
                        <w:right w:val="none" w:sz="0" w:space="0" w:color="auto"/>
                      </w:divBdr>
                    </w:div>
                  </w:divsChild>
                </w:div>
                <w:div w:id="504902644">
                  <w:marLeft w:val="0"/>
                  <w:marRight w:val="204"/>
                  <w:marTop w:val="0"/>
                  <w:marBottom w:val="0"/>
                  <w:divBdr>
                    <w:top w:val="none" w:sz="0" w:space="0" w:color="auto"/>
                    <w:left w:val="none" w:sz="0" w:space="0" w:color="auto"/>
                    <w:bottom w:val="none" w:sz="0" w:space="0" w:color="auto"/>
                    <w:right w:val="none" w:sz="0" w:space="0" w:color="auto"/>
                  </w:divBdr>
                  <w:divsChild>
                    <w:div w:id="1700665033">
                      <w:marLeft w:val="0"/>
                      <w:marRight w:val="0"/>
                      <w:marTop w:val="0"/>
                      <w:marBottom w:val="0"/>
                      <w:divBdr>
                        <w:top w:val="none" w:sz="0" w:space="0" w:color="auto"/>
                        <w:left w:val="none" w:sz="0" w:space="0" w:color="auto"/>
                        <w:bottom w:val="none" w:sz="0" w:space="0" w:color="auto"/>
                        <w:right w:val="none" w:sz="0" w:space="0" w:color="auto"/>
                      </w:divBdr>
                    </w:div>
                  </w:divsChild>
                </w:div>
                <w:div w:id="582298537">
                  <w:marLeft w:val="0"/>
                  <w:marRight w:val="204"/>
                  <w:marTop w:val="0"/>
                  <w:marBottom w:val="0"/>
                  <w:divBdr>
                    <w:top w:val="none" w:sz="0" w:space="0" w:color="auto"/>
                    <w:left w:val="none" w:sz="0" w:space="0" w:color="auto"/>
                    <w:bottom w:val="none" w:sz="0" w:space="0" w:color="auto"/>
                    <w:right w:val="none" w:sz="0" w:space="0" w:color="auto"/>
                  </w:divBdr>
                  <w:divsChild>
                    <w:div w:id="1891841566">
                      <w:marLeft w:val="0"/>
                      <w:marRight w:val="0"/>
                      <w:marTop w:val="0"/>
                      <w:marBottom w:val="0"/>
                      <w:divBdr>
                        <w:top w:val="none" w:sz="0" w:space="0" w:color="auto"/>
                        <w:left w:val="none" w:sz="0" w:space="0" w:color="auto"/>
                        <w:bottom w:val="none" w:sz="0" w:space="0" w:color="auto"/>
                        <w:right w:val="none" w:sz="0" w:space="0" w:color="auto"/>
                      </w:divBdr>
                    </w:div>
                  </w:divsChild>
                </w:div>
                <w:div w:id="744687356">
                  <w:marLeft w:val="0"/>
                  <w:marRight w:val="204"/>
                  <w:marTop w:val="0"/>
                  <w:marBottom w:val="0"/>
                  <w:divBdr>
                    <w:top w:val="none" w:sz="0" w:space="0" w:color="auto"/>
                    <w:left w:val="none" w:sz="0" w:space="0" w:color="auto"/>
                    <w:bottom w:val="none" w:sz="0" w:space="0" w:color="auto"/>
                    <w:right w:val="none" w:sz="0" w:space="0" w:color="auto"/>
                  </w:divBdr>
                  <w:divsChild>
                    <w:div w:id="313605989">
                      <w:marLeft w:val="0"/>
                      <w:marRight w:val="0"/>
                      <w:marTop w:val="0"/>
                      <w:marBottom w:val="0"/>
                      <w:divBdr>
                        <w:top w:val="none" w:sz="0" w:space="0" w:color="auto"/>
                        <w:left w:val="none" w:sz="0" w:space="0" w:color="auto"/>
                        <w:bottom w:val="none" w:sz="0" w:space="0" w:color="auto"/>
                        <w:right w:val="none" w:sz="0" w:space="0" w:color="auto"/>
                      </w:divBdr>
                    </w:div>
                  </w:divsChild>
                </w:div>
                <w:div w:id="1154417191">
                  <w:marLeft w:val="0"/>
                  <w:marRight w:val="204"/>
                  <w:marTop w:val="0"/>
                  <w:marBottom w:val="0"/>
                  <w:divBdr>
                    <w:top w:val="none" w:sz="0" w:space="0" w:color="auto"/>
                    <w:left w:val="none" w:sz="0" w:space="0" w:color="auto"/>
                    <w:bottom w:val="none" w:sz="0" w:space="0" w:color="auto"/>
                    <w:right w:val="none" w:sz="0" w:space="0" w:color="auto"/>
                  </w:divBdr>
                  <w:divsChild>
                    <w:div w:id="2081556589">
                      <w:marLeft w:val="0"/>
                      <w:marRight w:val="0"/>
                      <w:marTop w:val="0"/>
                      <w:marBottom w:val="0"/>
                      <w:divBdr>
                        <w:top w:val="none" w:sz="0" w:space="0" w:color="auto"/>
                        <w:left w:val="none" w:sz="0" w:space="0" w:color="auto"/>
                        <w:bottom w:val="none" w:sz="0" w:space="0" w:color="auto"/>
                        <w:right w:val="none" w:sz="0" w:space="0" w:color="auto"/>
                      </w:divBdr>
                    </w:div>
                  </w:divsChild>
                </w:div>
                <w:div w:id="1169324504">
                  <w:marLeft w:val="0"/>
                  <w:marRight w:val="204"/>
                  <w:marTop w:val="0"/>
                  <w:marBottom w:val="0"/>
                  <w:divBdr>
                    <w:top w:val="none" w:sz="0" w:space="0" w:color="auto"/>
                    <w:left w:val="none" w:sz="0" w:space="0" w:color="auto"/>
                    <w:bottom w:val="none" w:sz="0" w:space="0" w:color="auto"/>
                    <w:right w:val="none" w:sz="0" w:space="0" w:color="auto"/>
                  </w:divBdr>
                  <w:divsChild>
                    <w:div w:id="1487816027">
                      <w:marLeft w:val="0"/>
                      <w:marRight w:val="0"/>
                      <w:marTop w:val="0"/>
                      <w:marBottom w:val="0"/>
                      <w:divBdr>
                        <w:top w:val="none" w:sz="0" w:space="0" w:color="auto"/>
                        <w:left w:val="none" w:sz="0" w:space="0" w:color="auto"/>
                        <w:bottom w:val="none" w:sz="0" w:space="0" w:color="auto"/>
                        <w:right w:val="none" w:sz="0" w:space="0" w:color="auto"/>
                      </w:divBdr>
                    </w:div>
                  </w:divsChild>
                </w:div>
                <w:div w:id="1337801989">
                  <w:marLeft w:val="0"/>
                  <w:marRight w:val="204"/>
                  <w:marTop w:val="0"/>
                  <w:marBottom w:val="0"/>
                  <w:divBdr>
                    <w:top w:val="none" w:sz="0" w:space="0" w:color="auto"/>
                    <w:left w:val="none" w:sz="0" w:space="0" w:color="auto"/>
                    <w:bottom w:val="none" w:sz="0" w:space="0" w:color="auto"/>
                    <w:right w:val="none" w:sz="0" w:space="0" w:color="auto"/>
                  </w:divBdr>
                  <w:divsChild>
                    <w:div w:id="1918051653">
                      <w:marLeft w:val="0"/>
                      <w:marRight w:val="0"/>
                      <w:marTop w:val="0"/>
                      <w:marBottom w:val="0"/>
                      <w:divBdr>
                        <w:top w:val="none" w:sz="0" w:space="0" w:color="auto"/>
                        <w:left w:val="none" w:sz="0" w:space="0" w:color="auto"/>
                        <w:bottom w:val="none" w:sz="0" w:space="0" w:color="auto"/>
                        <w:right w:val="none" w:sz="0" w:space="0" w:color="auto"/>
                      </w:divBdr>
                    </w:div>
                  </w:divsChild>
                </w:div>
                <w:div w:id="1677687477">
                  <w:marLeft w:val="0"/>
                  <w:marRight w:val="204"/>
                  <w:marTop w:val="0"/>
                  <w:marBottom w:val="0"/>
                  <w:divBdr>
                    <w:top w:val="none" w:sz="0" w:space="0" w:color="auto"/>
                    <w:left w:val="none" w:sz="0" w:space="0" w:color="auto"/>
                    <w:bottom w:val="none" w:sz="0" w:space="0" w:color="auto"/>
                    <w:right w:val="none" w:sz="0" w:space="0" w:color="auto"/>
                  </w:divBdr>
                  <w:divsChild>
                    <w:div w:id="358315949">
                      <w:marLeft w:val="0"/>
                      <w:marRight w:val="0"/>
                      <w:marTop w:val="0"/>
                      <w:marBottom w:val="0"/>
                      <w:divBdr>
                        <w:top w:val="none" w:sz="0" w:space="0" w:color="auto"/>
                        <w:left w:val="none" w:sz="0" w:space="0" w:color="auto"/>
                        <w:bottom w:val="none" w:sz="0" w:space="0" w:color="auto"/>
                        <w:right w:val="none" w:sz="0" w:space="0" w:color="auto"/>
                      </w:divBdr>
                    </w:div>
                  </w:divsChild>
                </w:div>
                <w:div w:id="1720670107">
                  <w:marLeft w:val="0"/>
                  <w:marRight w:val="204"/>
                  <w:marTop w:val="0"/>
                  <w:marBottom w:val="0"/>
                  <w:divBdr>
                    <w:top w:val="none" w:sz="0" w:space="0" w:color="auto"/>
                    <w:left w:val="none" w:sz="0" w:space="0" w:color="auto"/>
                    <w:bottom w:val="none" w:sz="0" w:space="0" w:color="auto"/>
                    <w:right w:val="none" w:sz="0" w:space="0" w:color="auto"/>
                  </w:divBdr>
                  <w:divsChild>
                    <w:div w:id="620068665">
                      <w:marLeft w:val="0"/>
                      <w:marRight w:val="0"/>
                      <w:marTop w:val="0"/>
                      <w:marBottom w:val="0"/>
                      <w:divBdr>
                        <w:top w:val="none" w:sz="0" w:space="0" w:color="auto"/>
                        <w:left w:val="none" w:sz="0" w:space="0" w:color="auto"/>
                        <w:bottom w:val="none" w:sz="0" w:space="0" w:color="auto"/>
                        <w:right w:val="none" w:sz="0" w:space="0" w:color="auto"/>
                      </w:divBdr>
                    </w:div>
                  </w:divsChild>
                </w:div>
                <w:div w:id="1830486347">
                  <w:marLeft w:val="0"/>
                  <w:marRight w:val="204"/>
                  <w:marTop w:val="0"/>
                  <w:marBottom w:val="0"/>
                  <w:divBdr>
                    <w:top w:val="none" w:sz="0" w:space="0" w:color="auto"/>
                    <w:left w:val="none" w:sz="0" w:space="0" w:color="auto"/>
                    <w:bottom w:val="none" w:sz="0" w:space="0" w:color="auto"/>
                    <w:right w:val="none" w:sz="0" w:space="0" w:color="auto"/>
                  </w:divBdr>
                  <w:divsChild>
                    <w:div w:id="139762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93923">
              <w:marLeft w:val="0"/>
              <w:marRight w:val="0"/>
              <w:marTop w:val="0"/>
              <w:marBottom w:val="0"/>
              <w:divBdr>
                <w:top w:val="none" w:sz="0" w:space="0" w:color="auto"/>
                <w:left w:val="none" w:sz="0" w:space="0" w:color="auto"/>
                <w:bottom w:val="none" w:sz="0" w:space="0" w:color="auto"/>
                <w:right w:val="none" w:sz="0" w:space="0" w:color="auto"/>
              </w:divBdr>
              <w:divsChild>
                <w:div w:id="65764756">
                  <w:marLeft w:val="0"/>
                  <w:marRight w:val="204"/>
                  <w:marTop w:val="0"/>
                  <w:marBottom w:val="0"/>
                  <w:divBdr>
                    <w:top w:val="none" w:sz="0" w:space="0" w:color="auto"/>
                    <w:left w:val="none" w:sz="0" w:space="0" w:color="auto"/>
                    <w:bottom w:val="none" w:sz="0" w:space="0" w:color="auto"/>
                    <w:right w:val="none" w:sz="0" w:space="0" w:color="auto"/>
                  </w:divBdr>
                  <w:divsChild>
                    <w:div w:id="949432150">
                      <w:marLeft w:val="0"/>
                      <w:marRight w:val="0"/>
                      <w:marTop w:val="0"/>
                      <w:marBottom w:val="0"/>
                      <w:divBdr>
                        <w:top w:val="none" w:sz="0" w:space="0" w:color="auto"/>
                        <w:left w:val="none" w:sz="0" w:space="0" w:color="auto"/>
                        <w:bottom w:val="none" w:sz="0" w:space="0" w:color="auto"/>
                        <w:right w:val="none" w:sz="0" w:space="0" w:color="auto"/>
                      </w:divBdr>
                    </w:div>
                  </w:divsChild>
                </w:div>
                <w:div w:id="580061172">
                  <w:marLeft w:val="0"/>
                  <w:marRight w:val="204"/>
                  <w:marTop w:val="0"/>
                  <w:marBottom w:val="0"/>
                  <w:divBdr>
                    <w:top w:val="none" w:sz="0" w:space="0" w:color="auto"/>
                    <w:left w:val="none" w:sz="0" w:space="0" w:color="auto"/>
                    <w:bottom w:val="none" w:sz="0" w:space="0" w:color="auto"/>
                    <w:right w:val="none" w:sz="0" w:space="0" w:color="auto"/>
                  </w:divBdr>
                  <w:divsChild>
                    <w:div w:id="1248032467">
                      <w:marLeft w:val="0"/>
                      <w:marRight w:val="0"/>
                      <w:marTop w:val="0"/>
                      <w:marBottom w:val="0"/>
                      <w:divBdr>
                        <w:top w:val="none" w:sz="0" w:space="0" w:color="auto"/>
                        <w:left w:val="none" w:sz="0" w:space="0" w:color="auto"/>
                        <w:bottom w:val="none" w:sz="0" w:space="0" w:color="auto"/>
                        <w:right w:val="none" w:sz="0" w:space="0" w:color="auto"/>
                      </w:divBdr>
                    </w:div>
                  </w:divsChild>
                </w:div>
                <w:div w:id="663438389">
                  <w:marLeft w:val="0"/>
                  <w:marRight w:val="204"/>
                  <w:marTop w:val="0"/>
                  <w:marBottom w:val="0"/>
                  <w:divBdr>
                    <w:top w:val="none" w:sz="0" w:space="0" w:color="auto"/>
                    <w:left w:val="none" w:sz="0" w:space="0" w:color="auto"/>
                    <w:bottom w:val="none" w:sz="0" w:space="0" w:color="auto"/>
                    <w:right w:val="none" w:sz="0" w:space="0" w:color="auto"/>
                  </w:divBdr>
                  <w:divsChild>
                    <w:div w:id="695546100">
                      <w:marLeft w:val="0"/>
                      <w:marRight w:val="0"/>
                      <w:marTop w:val="0"/>
                      <w:marBottom w:val="0"/>
                      <w:divBdr>
                        <w:top w:val="none" w:sz="0" w:space="0" w:color="auto"/>
                        <w:left w:val="none" w:sz="0" w:space="0" w:color="auto"/>
                        <w:bottom w:val="none" w:sz="0" w:space="0" w:color="auto"/>
                        <w:right w:val="none" w:sz="0" w:space="0" w:color="auto"/>
                      </w:divBdr>
                    </w:div>
                  </w:divsChild>
                </w:div>
                <w:div w:id="779110553">
                  <w:marLeft w:val="0"/>
                  <w:marRight w:val="204"/>
                  <w:marTop w:val="0"/>
                  <w:marBottom w:val="0"/>
                  <w:divBdr>
                    <w:top w:val="none" w:sz="0" w:space="0" w:color="auto"/>
                    <w:left w:val="none" w:sz="0" w:space="0" w:color="auto"/>
                    <w:bottom w:val="none" w:sz="0" w:space="0" w:color="auto"/>
                    <w:right w:val="none" w:sz="0" w:space="0" w:color="auto"/>
                  </w:divBdr>
                  <w:divsChild>
                    <w:div w:id="1011570348">
                      <w:marLeft w:val="0"/>
                      <w:marRight w:val="0"/>
                      <w:marTop w:val="0"/>
                      <w:marBottom w:val="0"/>
                      <w:divBdr>
                        <w:top w:val="none" w:sz="0" w:space="0" w:color="auto"/>
                        <w:left w:val="none" w:sz="0" w:space="0" w:color="auto"/>
                        <w:bottom w:val="none" w:sz="0" w:space="0" w:color="auto"/>
                        <w:right w:val="none" w:sz="0" w:space="0" w:color="auto"/>
                      </w:divBdr>
                    </w:div>
                  </w:divsChild>
                </w:div>
                <w:div w:id="1033530060">
                  <w:marLeft w:val="0"/>
                  <w:marRight w:val="204"/>
                  <w:marTop w:val="0"/>
                  <w:marBottom w:val="0"/>
                  <w:divBdr>
                    <w:top w:val="none" w:sz="0" w:space="0" w:color="auto"/>
                    <w:left w:val="none" w:sz="0" w:space="0" w:color="auto"/>
                    <w:bottom w:val="none" w:sz="0" w:space="0" w:color="auto"/>
                    <w:right w:val="none" w:sz="0" w:space="0" w:color="auto"/>
                  </w:divBdr>
                  <w:divsChild>
                    <w:div w:id="442917029">
                      <w:marLeft w:val="0"/>
                      <w:marRight w:val="0"/>
                      <w:marTop w:val="0"/>
                      <w:marBottom w:val="0"/>
                      <w:divBdr>
                        <w:top w:val="none" w:sz="0" w:space="0" w:color="auto"/>
                        <w:left w:val="none" w:sz="0" w:space="0" w:color="auto"/>
                        <w:bottom w:val="none" w:sz="0" w:space="0" w:color="auto"/>
                        <w:right w:val="none" w:sz="0" w:space="0" w:color="auto"/>
                      </w:divBdr>
                    </w:div>
                  </w:divsChild>
                </w:div>
                <w:div w:id="1295021101">
                  <w:marLeft w:val="0"/>
                  <w:marRight w:val="204"/>
                  <w:marTop w:val="0"/>
                  <w:marBottom w:val="0"/>
                  <w:divBdr>
                    <w:top w:val="none" w:sz="0" w:space="0" w:color="auto"/>
                    <w:left w:val="none" w:sz="0" w:space="0" w:color="auto"/>
                    <w:bottom w:val="none" w:sz="0" w:space="0" w:color="auto"/>
                    <w:right w:val="none" w:sz="0" w:space="0" w:color="auto"/>
                  </w:divBdr>
                  <w:divsChild>
                    <w:div w:id="21635907">
                      <w:marLeft w:val="0"/>
                      <w:marRight w:val="0"/>
                      <w:marTop w:val="0"/>
                      <w:marBottom w:val="0"/>
                      <w:divBdr>
                        <w:top w:val="none" w:sz="0" w:space="0" w:color="auto"/>
                        <w:left w:val="none" w:sz="0" w:space="0" w:color="auto"/>
                        <w:bottom w:val="none" w:sz="0" w:space="0" w:color="auto"/>
                        <w:right w:val="none" w:sz="0" w:space="0" w:color="auto"/>
                      </w:divBdr>
                    </w:div>
                  </w:divsChild>
                </w:div>
                <w:div w:id="1467116495">
                  <w:marLeft w:val="0"/>
                  <w:marRight w:val="204"/>
                  <w:marTop w:val="0"/>
                  <w:marBottom w:val="0"/>
                  <w:divBdr>
                    <w:top w:val="none" w:sz="0" w:space="0" w:color="auto"/>
                    <w:left w:val="none" w:sz="0" w:space="0" w:color="auto"/>
                    <w:bottom w:val="none" w:sz="0" w:space="0" w:color="auto"/>
                    <w:right w:val="none" w:sz="0" w:space="0" w:color="auto"/>
                  </w:divBdr>
                  <w:divsChild>
                    <w:div w:id="1086072386">
                      <w:marLeft w:val="0"/>
                      <w:marRight w:val="0"/>
                      <w:marTop w:val="0"/>
                      <w:marBottom w:val="0"/>
                      <w:divBdr>
                        <w:top w:val="none" w:sz="0" w:space="0" w:color="auto"/>
                        <w:left w:val="none" w:sz="0" w:space="0" w:color="auto"/>
                        <w:bottom w:val="none" w:sz="0" w:space="0" w:color="auto"/>
                        <w:right w:val="none" w:sz="0" w:space="0" w:color="auto"/>
                      </w:divBdr>
                    </w:div>
                  </w:divsChild>
                </w:div>
                <w:div w:id="1553270994">
                  <w:marLeft w:val="0"/>
                  <w:marRight w:val="204"/>
                  <w:marTop w:val="0"/>
                  <w:marBottom w:val="0"/>
                  <w:divBdr>
                    <w:top w:val="none" w:sz="0" w:space="0" w:color="auto"/>
                    <w:left w:val="none" w:sz="0" w:space="0" w:color="auto"/>
                    <w:bottom w:val="none" w:sz="0" w:space="0" w:color="auto"/>
                    <w:right w:val="none" w:sz="0" w:space="0" w:color="auto"/>
                  </w:divBdr>
                  <w:divsChild>
                    <w:div w:id="1042633139">
                      <w:marLeft w:val="0"/>
                      <w:marRight w:val="0"/>
                      <w:marTop w:val="0"/>
                      <w:marBottom w:val="0"/>
                      <w:divBdr>
                        <w:top w:val="none" w:sz="0" w:space="0" w:color="auto"/>
                        <w:left w:val="none" w:sz="0" w:space="0" w:color="auto"/>
                        <w:bottom w:val="none" w:sz="0" w:space="0" w:color="auto"/>
                        <w:right w:val="none" w:sz="0" w:space="0" w:color="auto"/>
                      </w:divBdr>
                    </w:div>
                  </w:divsChild>
                </w:div>
                <w:div w:id="1613633262">
                  <w:marLeft w:val="0"/>
                  <w:marRight w:val="204"/>
                  <w:marTop w:val="0"/>
                  <w:marBottom w:val="0"/>
                  <w:divBdr>
                    <w:top w:val="none" w:sz="0" w:space="0" w:color="auto"/>
                    <w:left w:val="none" w:sz="0" w:space="0" w:color="auto"/>
                    <w:bottom w:val="none" w:sz="0" w:space="0" w:color="auto"/>
                    <w:right w:val="none" w:sz="0" w:space="0" w:color="auto"/>
                  </w:divBdr>
                  <w:divsChild>
                    <w:div w:id="371078310">
                      <w:marLeft w:val="0"/>
                      <w:marRight w:val="0"/>
                      <w:marTop w:val="0"/>
                      <w:marBottom w:val="0"/>
                      <w:divBdr>
                        <w:top w:val="none" w:sz="0" w:space="0" w:color="auto"/>
                        <w:left w:val="none" w:sz="0" w:space="0" w:color="auto"/>
                        <w:bottom w:val="none" w:sz="0" w:space="0" w:color="auto"/>
                        <w:right w:val="none" w:sz="0" w:space="0" w:color="auto"/>
                      </w:divBdr>
                    </w:div>
                  </w:divsChild>
                </w:div>
                <w:div w:id="1864630811">
                  <w:marLeft w:val="0"/>
                  <w:marRight w:val="204"/>
                  <w:marTop w:val="0"/>
                  <w:marBottom w:val="0"/>
                  <w:divBdr>
                    <w:top w:val="none" w:sz="0" w:space="0" w:color="auto"/>
                    <w:left w:val="none" w:sz="0" w:space="0" w:color="auto"/>
                    <w:bottom w:val="none" w:sz="0" w:space="0" w:color="auto"/>
                    <w:right w:val="none" w:sz="0" w:space="0" w:color="auto"/>
                  </w:divBdr>
                  <w:divsChild>
                    <w:div w:id="300614876">
                      <w:marLeft w:val="0"/>
                      <w:marRight w:val="0"/>
                      <w:marTop w:val="0"/>
                      <w:marBottom w:val="0"/>
                      <w:divBdr>
                        <w:top w:val="none" w:sz="0" w:space="0" w:color="auto"/>
                        <w:left w:val="none" w:sz="0" w:space="0" w:color="auto"/>
                        <w:bottom w:val="none" w:sz="0" w:space="0" w:color="auto"/>
                        <w:right w:val="none" w:sz="0" w:space="0" w:color="auto"/>
                      </w:divBdr>
                    </w:div>
                  </w:divsChild>
                </w:div>
                <w:div w:id="2020620536">
                  <w:marLeft w:val="0"/>
                  <w:marRight w:val="204"/>
                  <w:marTop w:val="0"/>
                  <w:marBottom w:val="0"/>
                  <w:divBdr>
                    <w:top w:val="none" w:sz="0" w:space="0" w:color="auto"/>
                    <w:left w:val="none" w:sz="0" w:space="0" w:color="auto"/>
                    <w:bottom w:val="none" w:sz="0" w:space="0" w:color="auto"/>
                    <w:right w:val="none" w:sz="0" w:space="0" w:color="auto"/>
                  </w:divBdr>
                  <w:divsChild>
                    <w:div w:id="170001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82864">
              <w:marLeft w:val="0"/>
              <w:marRight w:val="0"/>
              <w:marTop w:val="0"/>
              <w:marBottom w:val="0"/>
              <w:divBdr>
                <w:top w:val="none" w:sz="0" w:space="0" w:color="auto"/>
                <w:left w:val="none" w:sz="0" w:space="0" w:color="auto"/>
                <w:bottom w:val="none" w:sz="0" w:space="0" w:color="auto"/>
                <w:right w:val="none" w:sz="0" w:space="0" w:color="auto"/>
              </w:divBdr>
              <w:divsChild>
                <w:div w:id="32733969">
                  <w:marLeft w:val="0"/>
                  <w:marRight w:val="204"/>
                  <w:marTop w:val="0"/>
                  <w:marBottom w:val="0"/>
                  <w:divBdr>
                    <w:top w:val="none" w:sz="0" w:space="0" w:color="auto"/>
                    <w:left w:val="none" w:sz="0" w:space="0" w:color="auto"/>
                    <w:bottom w:val="none" w:sz="0" w:space="0" w:color="auto"/>
                    <w:right w:val="none" w:sz="0" w:space="0" w:color="auto"/>
                  </w:divBdr>
                  <w:divsChild>
                    <w:div w:id="504900871">
                      <w:marLeft w:val="0"/>
                      <w:marRight w:val="0"/>
                      <w:marTop w:val="0"/>
                      <w:marBottom w:val="0"/>
                      <w:divBdr>
                        <w:top w:val="none" w:sz="0" w:space="0" w:color="auto"/>
                        <w:left w:val="none" w:sz="0" w:space="0" w:color="auto"/>
                        <w:bottom w:val="none" w:sz="0" w:space="0" w:color="auto"/>
                        <w:right w:val="none" w:sz="0" w:space="0" w:color="auto"/>
                      </w:divBdr>
                    </w:div>
                  </w:divsChild>
                </w:div>
                <w:div w:id="209608963">
                  <w:marLeft w:val="0"/>
                  <w:marRight w:val="204"/>
                  <w:marTop w:val="0"/>
                  <w:marBottom w:val="0"/>
                  <w:divBdr>
                    <w:top w:val="none" w:sz="0" w:space="0" w:color="auto"/>
                    <w:left w:val="none" w:sz="0" w:space="0" w:color="auto"/>
                    <w:bottom w:val="none" w:sz="0" w:space="0" w:color="auto"/>
                    <w:right w:val="none" w:sz="0" w:space="0" w:color="auto"/>
                  </w:divBdr>
                  <w:divsChild>
                    <w:div w:id="197082760">
                      <w:marLeft w:val="0"/>
                      <w:marRight w:val="0"/>
                      <w:marTop w:val="0"/>
                      <w:marBottom w:val="0"/>
                      <w:divBdr>
                        <w:top w:val="none" w:sz="0" w:space="0" w:color="auto"/>
                        <w:left w:val="none" w:sz="0" w:space="0" w:color="auto"/>
                        <w:bottom w:val="none" w:sz="0" w:space="0" w:color="auto"/>
                        <w:right w:val="none" w:sz="0" w:space="0" w:color="auto"/>
                      </w:divBdr>
                    </w:div>
                  </w:divsChild>
                </w:div>
                <w:div w:id="301738603">
                  <w:marLeft w:val="0"/>
                  <w:marRight w:val="204"/>
                  <w:marTop w:val="0"/>
                  <w:marBottom w:val="0"/>
                  <w:divBdr>
                    <w:top w:val="none" w:sz="0" w:space="0" w:color="auto"/>
                    <w:left w:val="none" w:sz="0" w:space="0" w:color="auto"/>
                    <w:bottom w:val="none" w:sz="0" w:space="0" w:color="auto"/>
                    <w:right w:val="none" w:sz="0" w:space="0" w:color="auto"/>
                  </w:divBdr>
                  <w:divsChild>
                    <w:div w:id="401412935">
                      <w:marLeft w:val="0"/>
                      <w:marRight w:val="0"/>
                      <w:marTop w:val="0"/>
                      <w:marBottom w:val="0"/>
                      <w:divBdr>
                        <w:top w:val="none" w:sz="0" w:space="0" w:color="auto"/>
                        <w:left w:val="none" w:sz="0" w:space="0" w:color="auto"/>
                        <w:bottom w:val="none" w:sz="0" w:space="0" w:color="auto"/>
                        <w:right w:val="none" w:sz="0" w:space="0" w:color="auto"/>
                      </w:divBdr>
                    </w:div>
                  </w:divsChild>
                </w:div>
                <w:div w:id="453837369">
                  <w:marLeft w:val="0"/>
                  <w:marRight w:val="204"/>
                  <w:marTop w:val="0"/>
                  <w:marBottom w:val="0"/>
                  <w:divBdr>
                    <w:top w:val="none" w:sz="0" w:space="0" w:color="auto"/>
                    <w:left w:val="none" w:sz="0" w:space="0" w:color="auto"/>
                    <w:bottom w:val="none" w:sz="0" w:space="0" w:color="auto"/>
                    <w:right w:val="none" w:sz="0" w:space="0" w:color="auto"/>
                  </w:divBdr>
                  <w:divsChild>
                    <w:div w:id="483543806">
                      <w:marLeft w:val="0"/>
                      <w:marRight w:val="0"/>
                      <w:marTop w:val="0"/>
                      <w:marBottom w:val="0"/>
                      <w:divBdr>
                        <w:top w:val="none" w:sz="0" w:space="0" w:color="auto"/>
                        <w:left w:val="none" w:sz="0" w:space="0" w:color="auto"/>
                        <w:bottom w:val="none" w:sz="0" w:space="0" w:color="auto"/>
                        <w:right w:val="none" w:sz="0" w:space="0" w:color="auto"/>
                      </w:divBdr>
                    </w:div>
                  </w:divsChild>
                </w:div>
                <w:div w:id="899438398">
                  <w:marLeft w:val="0"/>
                  <w:marRight w:val="204"/>
                  <w:marTop w:val="0"/>
                  <w:marBottom w:val="0"/>
                  <w:divBdr>
                    <w:top w:val="none" w:sz="0" w:space="0" w:color="auto"/>
                    <w:left w:val="none" w:sz="0" w:space="0" w:color="auto"/>
                    <w:bottom w:val="none" w:sz="0" w:space="0" w:color="auto"/>
                    <w:right w:val="none" w:sz="0" w:space="0" w:color="auto"/>
                  </w:divBdr>
                  <w:divsChild>
                    <w:div w:id="1561209443">
                      <w:marLeft w:val="0"/>
                      <w:marRight w:val="0"/>
                      <w:marTop w:val="0"/>
                      <w:marBottom w:val="0"/>
                      <w:divBdr>
                        <w:top w:val="none" w:sz="0" w:space="0" w:color="auto"/>
                        <w:left w:val="none" w:sz="0" w:space="0" w:color="auto"/>
                        <w:bottom w:val="none" w:sz="0" w:space="0" w:color="auto"/>
                        <w:right w:val="none" w:sz="0" w:space="0" w:color="auto"/>
                      </w:divBdr>
                    </w:div>
                  </w:divsChild>
                </w:div>
                <w:div w:id="995643985">
                  <w:marLeft w:val="0"/>
                  <w:marRight w:val="204"/>
                  <w:marTop w:val="0"/>
                  <w:marBottom w:val="0"/>
                  <w:divBdr>
                    <w:top w:val="none" w:sz="0" w:space="0" w:color="auto"/>
                    <w:left w:val="none" w:sz="0" w:space="0" w:color="auto"/>
                    <w:bottom w:val="none" w:sz="0" w:space="0" w:color="auto"/>
                    <w:right w:val="none" w:sz="0" w:space="0" w:color="auto"/>
                  </w:divBdr>
                  <w:divsChild>
                    <w:div w:id="1606501292">
                      <w:marLeft w:val="0"/>
                      <w:marRight w:val="0"/>
                      <w:marTop w:val="0"/>
                      <w:marBottom w:val="0"/>
                      <w:divBdr>
                        <w:top w:val="none" w:sz="0" w:space="0" w:color="auto"/>
                        <w:left w:val="none" w:sz="0" w:space="0" w:color="auto"/>
                        <w:bottom w:val="none" w:sz="0" w:space="0" w:color="auto"/>
                        <w:right w:val="none" w:sz="0" w:space="0" w:color="auto"/>
                      </w:divBdr>
                    </w:div>
                  </w:divsChild>
                </w:div>
                <w:div w:id="1164784103">
                  <w:marLeft w:val="0"/>
                  <w:marRight w:val="204"/>
                  <w:marTop w:val="0"/>
                  <w:marBottom w:val="0"/>
                  <w:divBdr>
                    <w:top w:val="none" w:sz="0" w:space="0" w:color="auto"/>
                    <w:left w:val="none" w:sz="0" w:space="0" w:color="auto"/>
                    <w:bottom w:val="none" w:sz="0" w:space="0" w:color="auto"/>
                    <w:right w:val="none" w:sz="0" w:space="0" w:color="auto"/>
                  </w:divBdr>
                  <w:divsChild>
                    <w:div w:id="1844082621">
                      <w:marLeft w:val="0"/>
                      <w:marRight w:val="0"/>
                      <w:marTop w:val="0"/>
                      <w:marBottom w:val="0"/>
                      <w:divBdr>
                        <w:top w:val="none" w:sz="0" w:space="0" w:color="auto"/>
                        <w:left w:val="none" w:sz="0" w:space="0" w:color="auto"/>
                        <w:bottom w:val="none" w:sz="0" w:space="0" w:color="auto"/>
                        <w:right w:val="none" w:sz="0" w:space="0" w:color="auto"/>
                      </w:divBdr>
                    </w:div>
                  </w:divsChild>
                </w:div>
                <w:div w:id="1532113634">
                  <w:marLeft w:val="0"/>
                  <w:marRight w:val="204"/>
                  <w:marTop w:val="0"/>
                  <w:marBottom w:val="0"/>
                  <w:divBdr>
                    <w:top w:val="none" w:sz="0" w:space="0" w:color="auto"/>
                    <w:left w:val="none" w:sz="0" w:space="0" w:color="auto"/>
                    <w:bottom w:val="none" w:sz="0" w:space="0" w:color="auto"/>
                    <w:right w:val="none" w:sz="0" w:space="0" w:color="auto"/>
                  </w:divBdr>
                  <w:divsChild>
                    <w:div w:id="402290045">
                      <w:marLeft w:val="0"/>
                      <w:marRight w:val="0"/>
                      <w:marTop w:val="0"/>
                      <w:marBottom w:val="0"/>
                      <w:divBdr>
                        <w:top w:val="none" w:sz="0" w:space="0" w:color="auto"/>
                        <w:left w:val="none" w:sz="0" w:space="0" w:color="auto"/>
                        <w:bottom w:val="none" w:sz="0" w:space="0" w:color="auto"/>
                        <w:right w:val="none" w:sz="0" w:space="0" w:color="auto"/>
                      </w:divBdr>
                    </w:div>
                  </w:divsChild>
                </w:div>
                <w:div w:id="1601642331">
                  <w:marLeft w:val="0"/>
                  <w:marRight w:val="204"/>
                  <w:marTop w:val="0"/>
                  <w:marBottom w:val="0"/>
                  <w:divBdr>
                    <w:top w:val="none" w:sz="0" w:space="0" w:color="auto"/>
                    <w:left w:val="none" w:sz="0" w:space="0" w:color="auto"/>
                    <w:bottom w:val="none" w:sz="0" w:space="0" w:color="auto"/>
                    <w:right w:val="none" w:sz="0" w:space="0" w:color="auto"/>
                  </w:divBdr>
                  <w:divsChild>
                    <w:div w:id="1418092827">
                      <w:marLeft w:val="0"/>
                      <w:marRight w:val="0"/>
                      <w:marTop w:val="0"/>
                      <w:marBottom w:val="0"/>
                      <w:divBdr>
                        <w:top w:val="none" w:sz="0" w:space="0" w:color="auto"/>
                        <w:left w:val="none" w:sz="0" w:space="0" w:color="auto"/>
                        <w:bottom w:val="none" w:sz="0" w:space="0" w:color="auto"/>
                        <w:right w:val="none" w:sz="0" w:space="0" w:color="auto"/>
                      </w:divBdr>
                    </w:div>
                  </w:divsChild>
                </w:div>
                <w:div w:id="1929582114">
                  <w:marLeft w:val="0"/>
                  <w:marRight w:val="204"/>
                  <w:marTop w:val="0"/>
                  <w:marBottom w:val="0"/>
                  <w:divBdr>
                    <w:top w:val="none" w:sz="0" w:space="0" w:color="auto"/>
                    <w:left w:val="none" w:sz="0" w:space="0" w:color="auto"/>
                    <w:bottom w:val="none" w:sz="0" w:space="0" w:color="auto"/>
                    <w:right w:val="none" w:sz="0" w:space="0" w:color="auto"/>
                  </w:divBdr>
                  <w:divsChild>
                    <w:div w:id="1669015267">
                      <w:marLeft w:val="0"/>
                      <w:marRight w:val="0"/>
                      <w:marTop w:val="0"/>
                      <w:marBottom w:val="0"/>
                      <w:divBdr>
                        <w:top w:val="none" w:sz="0" w:space="0" w:color="auto"/>
                        <w:left w:val="none" w:sz="0" w:space="0" w:color="auto"/>
                        <w:bottom w:val="none" w:sz="0" w:space="0" w:color="auto"/>
                        <w:right w:val="none" w:sz="0" w:space="0" w:color="auto"/>
                      </w:divBdr>
                    </w:div>
                  </w:divsChild>
                </w:div>
                <w:div w:id="2086876009">
                  <w:marLeft w:val="0"/>
                  <w:marRight w:val="204"/>
                  <w:marTop w:val="0"/>
                  <w:marBottom w:val="0"/>
                  <w:divBdr>
                    <w:top w:val="none" w:sz="0" w:space="0" w:color="auto"/>
                    <w:left w:val="none" w:sz="0" w:space="0" w:color="auto"/>
                    <w:bottom w:val="none" w:sz="0" w:space="0" w:color="auto"/>
                    <w:right w:val="none" w:sz="0" w:space="0" w:color="auto"/>
                  </w:divBdr>
                  <w:divsChild>
                    <w:div w:id="173908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22845">
              <w:marLeft w:val="0"/>
              <w:marRight w:val="0"/>
              <w:marTop w:val="0"/>
              <w:marBottom w:val="0"/>
              <w:divBdr>
                <w:top w:val="none" w:sz="0" w:space="0" w:color="auto"/>
                <w:left w:val="none" w:sz="0" w:space="0" w:color="auto"/>
                <w:bottom w:val="none" w:sz="0" w:space="0" w:color="auto"/>
                <w:right w:val="none" w:sz="0" w:space="0" w:color="auto"/>
              </w:divBdr>
              <w:divsChild>
                <w:div w:id="127475609">
                  <w:marLeft w:val="0"/>
                  <w:marRight w:val="204"/>
                  <w:marTop w:val="0"/>
                  <w:marBottom w:val="0"/>
                  <w:divBdr>
                    <w:top w:val="none" w:sz="0" w:space="0" w:color="auto"/>
                    <w:left w:val="none" w:sz="0" w:space="0" w:color="auto"/>
                    <w:bottom w:val="none" w:sz="0" w:space="0" w:color="auto"/>
                    <w:right w:val="none" w:sz="0" w:space="0" w:color="auto"/>
                  </w:divBdr>
                  <w:divsChild>
                    <w:div w:id="722751597">
                      <w:marLeft w:val="0"/>
                      <w:marRight w:val="0"/>
                      <w:marTop w:val="0"/>
                      <w:marBottom w:val="0"/>
                      <w:divBdr>
                        <w:top w:val="none" w:sz="0" w:space="0" w:color="auto"/>
                        <w:left w:val="none" w:sz="0" w:space="0" w:color="auto"/>
                        <w:bottom w:val="none" w:sz="0" w:space="0" w:color="auto"/>
                        <w:right w:val="none" w:sz="0" w:space="0" w:color="auto"/>
                      </w:divBdr>
                    </w:div>
                  </w:divsChild>
                </w:div>
                <w:div w:id="397674049">
                  <w:marLeft w:val="0"/>
                  <w:marRight w:val="204"/>
                  <w:marTop w:val="0"/>
                  <w:marBottom w:val="0"/>
                  <w:divBdr>
                    <w:top w:val="none" w:sz="0" w:space="0" w:color="auto"/>
                    <w:left w:val="none" w:sz="0" w:space="0" w:color="auto"/>
                    <w:bottom w:val="none" w:sz="0" w:space="0" w:color="auto"/>
                    <w:right w:val="none" w:sz="0" w:space="0" w:color="auto"/>
                  </w:divBdr>
                  <w:divsChild>
                    <w:div w:id="969559039">
                      <w:marLeft w:val="0"/>
                      <w:marRight w:val="0"/>
                      <w:marTop w:val="0"/>
                      <w:marBottom w:val="0"/>
                      <w:divBdr>
                        <w:top w:val="none" w:sz="0" w:space="0" w:color="auto"/>
                        <w:left w:val="none" w:sz="0" w:space="0" w:color="auto"/>
                        <w:bottom w:val="none" w:sz="0" w:space="0" w:color="auto"/>
                        <w:right w:val="none" w:sz="0" w:space="0" w:color="auto"/>
                      </w:divBdr>
                    </w:div>
                  </w:divsChild>
                </w:div>
                <w:div w:id="458693661">
                  <w:marLeft w:val="0"/>
                  <w:marRight w:val="204"/>
                  <w:marTop w:val="0"/>
                  <w:marBottom w:val="0"/>
                  <w:divBdr>
                    <w:top w:val="none" w:sz="0" w:space="0" w:color="auto"/>
                    <w:left w:val="none" w:sz="0" w:space="0" w:color="auto"/>
                    <w:bottom w:val="none" w:sz="0" w:space="0" w:color="auto"/>
                    <w:right w:val="none" w:sz="0" w:space="0" w:color="auto"/>
                  </w:divBdr>
                  <w:divsChild>
                    <w:div w:id="1129282569">
                      <w:marLeft w:val="0"/>
                      <w:marRight w:val="0"/>
                      <w:marTop w:val="0"/>
                      <w:marBottom w:val="0"/>
                      <w:divBdr>
                        <w:top w:val="none" w:sz="0" w:space="0" w:color="auto"/>
                        <w:left w:val="none" w:sz="0" w:space="0" w:color="auto"/>
                        <w:bottom w:val="none" w:sz="0" w:space="0" w:color="auto"/>
                        <w:right w:val="none" w:sz="0" w:space="0" w:color="auto"/>
                      </w:divBdr>
                    </w:div>
                  </w:divsChild>
                </w:div>
                <w:div w:id="829099982">
                  <w:marLeft w:val="0"/>
                  <w:marRight w:val="204"/>
                  <w:marTop w:val="0"/>
                  <w:marBottom w:val="0"/>
                  <w:divBdr>
                    <w:top w:val="none" w:sz="0" w:space="0" w:color="auto"/>
                    <w:left w:val="none" w:sz="0" w:space="0" w:color="auto"/>
                    <w:bottom w:val="none" w:sz="0" w:space="0" w:color="auto"/>
                    <w:right w:val="none" w:sz="0" w:space="0" w:color="auto"/>
                  </w:divBdr>
                  <w:divsChild>
                    <w:div w:id="1150053702">
                      <w:marLeft w:val="0"/>
                      <w:marRight w:val="0"/>
                      <w:marTop w:val="0"/>
                      <w:marBottom w:val="0"/>
                      <w:divBdr>
                        <w:top w:val="none" w:sz="0" w:space="0" w:color="auto"/>
                        <w:left w:val="none" w:sz="0" w:space="0" w:color="auto"/>
                        <w:bottom w:val="none" w:sz="0" w:space="0" w:color="auto"/>
                        <w:right w:val="none" w:sz="0" w:space="0" w:color="auto"/>
                      </w:divBdr>
                    </w:div>
                  </w:divsChild>
                </w:div>
                <w:div w:id="1195535173">
                  <w:marLeft w:val="0"/>
                  <w:marRight w:val="204"/>
                  <w:marTop w:val="0"/>
                  <w:marBottom w:val="0"/>
                  <w:divBdr>
                    <w:top w:val="none" w:sz="0" w:space="0" w:color="auto"/>
                    <w:left w:val="none" w:sz="0" w:space="0" w:color="auto"/>
                    <w:bottom w:val="none" w:sz="0" w:space="0" w:color="auto"/>
                    <w:right w:val="none" w:sz="0" w:space="0" w:color="auto"/>
                  </w:divBdr>
                  <w:divsChild>
                    <w:div w:id="1562710062">
                      <w:marLeft w:val="0"/>
                      <w:marRight w:val="0"/>
                      <w:marTop w:val="0"/>
                      <w:marBottom w:val="0"/>
                      <w:divBdr>
                        <w:top w:val="none" w:sz="0" w:space="0" w:color="auto"/>
                        <w:left w:val="none" w:sz="0" w:space="0" w:color="auto"/>
                        <w:bottom w:val="none" w:sz="0" w:space="0" w:color="auto"/>
                        <w:right w:val="none" w:sz="0" w:space="0" w:color="auto"/>
                      </w:divBdr>
                    </w:div>
                  </w:divsChild>
                </w:div>
                <w:div w:id="1307079471">
                  <w:marLeft w:val="0"/>
                  <w:marRight w:val="204"/>
                  <w:marTop w:val="0"/>
                  <w:marBottom w:val="0"/>
                  <w:divBdr>
                    <w:top w:val="none" w:sz="0" w:space="0" w:color="auto"/>
                    <w:left w:val="none" w:sz="0" w:space="0" w:color="auto"/>
                    <w:bottom w:val="none" w:sz="0" w:space="0" w:color="auto"/>
                    <w:right w:val="none" w:sz="0" w:space="0" w:color="auto"/>
                  </w:divBdr>
                  <w:divsChild>
                    <w:div w:id="735594052">
                      <w:marLeft w:val="0"/>
                      <w:marRight w:val="0"/>
                      <w:marTop w:val="0"/>
                      <w:marBottom w:val="0"/>
                      <w:divBdr>
                        <w:top w:val="none" w:sz="0" w:space="0" w:color="auto"/>
                        <w:left w:val="none" w:sz="0" w:space="0" w:color="auto"/>
                        <w:bottom w:val="none" w:sz="0" w:space="0" w:color="auto"/>
                        <w:right w:val="none" w:sz="0" w:space="0" w:color="auto"/>
                      </w:divBdr>
                    </w:div>
                  </w:divsChild>
                </w:div>
                <w:div w:id="1617249433">
                  <w:marLeft w:val="0"/>
                  <w:marRight w:val="204"/>
                  <w:marTop w:val="0"/>
                  <w:marBottom w:val="0"/>
                  <w:divBdr>
                    <w:top w:val="none" w:sz="0" w:space="0" w:color="auto"/>
                    <w:left w:val="none" w:sz="0" w:space="0" w:color="auto"/>
                    <w:bottom w:val="none" w:sz="0" w:space="0" w:color="auto"/>
                    <w:right w:val="none" w:sz="0" w:space="0" w:color="auto"/>
                  </w:divBdr>
                  <w:divsChild>
                    <w:div w:id="1824159868">
                      <w:marLeft w:val="0"/>
                      <w:marRight w:val="0"/>
                      <w:marTop w:val="0"/>
                      <w:marBottom w:val="0"/>
                      <w:divBdr>
                        <w:top w:val="none" w:sz="0" w:space="0" w:color="auto"/>
                        <w:left w:val="none" w:sz="0" w:space="0" w:color="auto"/>
                        <w:bottom w:val="none" w:sz="0" w:space="0" w:color="auto"/>
                        <w:right w:val="none" w:sz="0" w:space="0" w:color="auto"/>
                      </w:divBdr>
                    </w:div>
                  </w:divsChild>
                </w:div>
                <w:div w:id="1689024345">
                  <w:marLeft w:val="0"/>
                  <w:marRight w:val="204"/>
                  <w:marTop w:val="0"/>
                  <w:marBottom w:val="0"/>
                  <w:divBdr>
                    <w:top w:val="none" w:sz="0" w:space="0" w:color="auto"/>
                    <w:left w:val="none" w:sz="0" w:space="0" w:color="auto"/>
                    <w:bottom w:val="none" w:sz="0" w:space="0" w:color="auto"/>
                    <w:right w:val="none" w:sz="0" w:space="0" w:color="auto"/>
                  </w:divBdr>
                  <w:divsChild>
                    <w:div w:id="1988394332">
                      <w:marLeft w:val="0"/>
                      <w:marRight w:val="0"/>
                      <w:marTop w:val="0"/>
                      <w:marBottom w:val="0"/>
                      <w:divBdr>
                        <w:top w:val="none" w:sz="0" w:space="0" w:color="auto"/>
                        <w:left w:val="none" w:sz="0" w:space="0" w:color="auto"/>
                        <w:bottom w:val="none" w:sz="0" w:space="0" w:color="auto"/>
                        <w:right w:val="none" w:sz="0" w:space="0" w:color="auto"/>
                      </w:divBdr>
                    </w:div>
                  </w:divsChild>
                </w:div>
                <w:div w:id="1731145756">
                  <w:marLeft w:val="0"/>
                  <w:marRight w:val="204"/>
                  <w:marTop w:val="0"/>
                  <w:marBottom w:val="0"/>
                  <w:divBdr>
                    <w:top w:val="none" w:sz="0" w:space="0" w:color="auto"/>
                    <w:left w:val="none" w:sz="0" w:space="0" w:color="auto"/>
                    <w:bottom w:val="none" w:sz="0" w:space="0" w:color="auto"/>
                    <w:right w:val="none" w:sz="0" w:space="0" w:color="auto"/>
                  </w:divBdr>
                  <w:divsChild>
                    <w:div w:id="1367875112">
                      <w:marLeft w:val="0"/>
                      <w:marRight w:val="0"/>
                      <w:marTop w:val="0"/>
                      <w:marBottom w:val="0"/>
                      <w:divBdr>
                        <w:top w:val="none" w:sz="0" w:space="0" w:color="auto"/>
                        <w:left w:val="none" w:sz="0" w:space="0" w:color="auto"/>
                        <w:bottom w:val="none" w:sz="0" w:space="0" w:color="auto"/>
                        <w:right w:val="none" w:sz="0" w:space="0" w:color="auto"/>
                      </w:divBdr>
                    </w:div>
                  </w:divsChild>
                </w:div>
                <w:div w:id="1929927998">
                  <w:marLeft w:val="0"/>
                  <w:marRight w:val="204"/>
                  <w:marTop w:val="0"/>
                  <w:marBottom w:val="0"/>
                  <w:divBdr>
                    <w:top w:val="none" w:sz="0" w:space="0" w:color="auto"/>
                    <w:left w:val="none" w:sz="0" w:space="0" w:color="auto"/>
                    <w:bottom w:val="none" w:sz="0" w:space="0" w:color="auto"/>
                    <w:right w:val="none" w:sz="0" w:space="0" w:color="auto"/>
                  </w:divBdr>
                  <w:divsChild>
                    <w:div w:id="199244910">
                      <w:marLeft w:val="0"/>
                      <w:marRight w:val="0"/>
                      <w:marTop w:val="0"/>
                      <w:marBottom w:val="0"/>
                      <w:divBdr>
                        <w:top w:val="none" w:sz="0" w:space="0" w:color="auto"/>
                        <w:left w:val="none" w:sz="0" w:space="0" w:color="auto"/>
                        <w:bottom w:val="none" w:sz="0" w:space="0" w:color="auto"/>
                        <w:right w:val="none" w:sz="0" w:space="0" w:color="auto"/>
                      </w:divBdr>
                    </w:div>
                  </w:divsChild>
                </w:div>
                <w:div w:id="1937709480">
                  <w:marLeft w:val="0"/>
                  <w:marRight w:val="204"/>
                  <w:marTop w:val="0"/>
                  <w:marBottom w:val="0"/>
                  <w:divBdr>
                    <w:top w:val="none" w:sz="0" w:space="0" w:color="auto"/>
                    <w:left w:val="none" w:sz="0" w:space="0" w:color="auto"/>
                    <w:bottom w:val="none" w:sz="0" w:space="0" w:color="auto"/>
                    <w:right w:val="none" w:sz="0" w:space="0" w:color="auto"/>
                  </w:divBdr>
                  <w:divsChild>
                    <w:div w:id="50293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4074">
              <w:marLeft w:val="0"/>
              <w:marRight w:val="0"/>
              <w:marTop w:val="0"/>
              <w:marBottom w:val="0"/>
              <w:divBdr>
                <w:top w:val="none" w:sz="0" w:space="0" w:color="auto"/>
                <w:left w:val="none" w:sz="0" w:space="0" w:color="auto"/>
                <w:bottom w:val="none" w:sz="0" w:space="0" w:color="auto"/>
                <w:right w:val="none" w:sz="0" w:space="0" w:color="auto"/>
              </w:divBdr>
              <w:divsChild>
                <w:div w:id="203831157">
                  <w:marLeft w:val="0"/>
                  <w:marRight w:val="204"/>
                  <w:marTop w:val="0"/>
                  <w:marBottom w:val="0"/>
                  <w:divBdr>
                    <w:top w:val="none" w:sz="0" w:space="0" w:color="auto"/>
                    <w:left w:val="none" w:sz="0" w:space="0" w:color="auto"/>
                    <w:bottom w:val="none" w:sz="0" w:space="0" w:color="auto"/>
                    <w:right w:val="none" w:sz="0" w:space="0" w:color="auto"/>
                  </w:divBdr>
                  <w:divsChild>
                    <w:div w:id="1020855417">
                      <w:marLeft w:val="0"/>
                      <w:marRight w:val="0"/>
                      <w:marTop w:val="0"/>
                      <w:marBottom w:val="0"/>
                      <w:divBdr>
                        <w:top w:val="none" w:sz="0" w:space="0" w:color="auto"/>
                        <w:left w:val="none" w:sz="0" w:space="0" w:color="auto"/>
                        <w:bottom w:val="none" w:sz="0" w:space="0" w:color="auto"/>
                        <w:right w:val="none" w:sz="0" w:space="0" w:color="auto"/>
                      </w:divBdr>
                    </w:div>
                  </w:divsChild>
                </w:div>
                <w:div w:id="339545627">
                  <w:marLeft w:val="0"/>
                  <w:marRight w:val="204"/>
                  <w:marTop w:val="0"/>
                  <w:marBottom w:val="0"/>
                  <w:divBdr>
                    <w:top w:val="none" w:sz="0" w:space="0" w:color="auto"/>
                    <w:left w:val="none" w:sz="0" w:space="0" w:color="auto"/>
                    <w:bottom w:val="none" w:sz="0" w:space="0" w:color="auto"/>
                    <w:right w:val="none" w:sz="0" w:space="0" w:color="auto"/>
                  </w:divBdr>
                  <w:divsChild>
                    <w:div w:id="720255187">
                      <w:marLeft w:val="0"/>
                      <w:marRight w:val="0"/>
                      <w:marTop w:val="0"/>
                      <w:marBottom w:val="0"/>
                      <w:divBdr>
                        <w:top w:val="none" w:sz="0" w:space="0" w:color="auto"/>
                        <w:left w:val="none" w:sz="0" w:space="0" w:color="auto"/>
                        <w:bottom w:val="none" w:sz="0" w:space="0" w:color="auto"/>
                        <w:right w:val="none" w:sz="0" w:space="0" w:color="auto"/>
                      </w:divBdr>
                    </w:div>
                  </w:divsChild>
                </w:div>
                <w:div w:id="388264664">
                  <w:marLeft w:val="0"/>
                  <w:marRight w:val="204"/>
                  <w:marTop w:val="0"/>
                  <w:marBottom w:val="0"/>
                  <w:divBdr>
                    <w:top w:val="none" w:sz="0" w:space="0" w:color="auto"/>
                    <w:left w:val="none" w:sz="0" w:space="0" w:color="auto"/>
                    <w:bottom w:val="none" w:sz="0" w:space="0" w:color="auto"/>
                    <w:right w:val="none" w:sz="0" w:space="0" w:color="auto"/>
                  </w:divBdr>
                  <w:divsChild>
                    <w:div w:id="1059212164">
                      <w:marLeft w:val="0"/>
                      <w:marRight w:val="0"/>
                      <w:marTop w:val="0"/>
                      <w:marBottom w:val="0"/>
                      <w:divBdr>
                        <w:top w:val="none" w:sz="0" w:space="0" w:color="auto"/>
                        <w:left w:val="none" w:sz="0" w:space="0" w:color="auto"/>
                        <w:bottom w:val="none" w:sz="0" w:space="0" w:color="auto"/>
                        <w:right w:val="none" w:sz="0" w:space="0" w:color="auto"/>
                      </w:divBdr>
                    </w:div>
                  </w:divsChild>
                </w:div>
                <w:div w:id="875041503">
                  <w:marLeft w:val="0"/>
                  <w:marRight w:val="204"/>
                  <w:marTop w:val="0"/>
                  <w:marBottom w:val="0"/>
                  <w:divBdr>
                    <w:top w:val="none" w:sz="0" w:space="0" w:color="auto"/>
                    <w:left w:val="none" w:sz="0" w:space="0" w:color="auto"/>
                    <w:bottom w:val="none" w:sz="0" w:space="0" w:color="auto"/>
                    <w:right w:val="none" w:sz="0" w:space="0" w:color="auto"/>
                  </w:divBdr>
                  <w:divsChild>
                    <w:div w:id="1000154229">
                      <w:marLeft w:val="0"/>
                      <w:marRight w:val="0"/>
                      <w:marTop w:val="0"/>
                      <w:marBottom w:val="0"/>
                      <w:divBdr>
                        <w:top w:val="none" w:sz="0" w:space="0" w:color="auto"/>
                        <w:left w:val="none" w:sz="0" w:space="0" w:color="auto"/>
                        <w:bottom w:val="none" w:sz="0" w:space="0" w:color="auto"/>
                        <w:right w:val="none" w:sz="0" w:space="0" w:color="auto"/>
                      </w:divBdr>
                    </w:div>
                  </w:divsChild>
                </w:div>
                <w:div w:id="940451703">
                  <w:marLeft w:val="0"/>
                  <w:marRight w:val="204"/>
                  <w:marTop w:val="0"/>
                  <w:marBottom w:val="0"/>
                  <w:divBdr>
                    <w:top w:val="none" w:sz="0" w:space="0" w:color="auto"/>
                    <w:left w:val="none" w:sz="0" w:space="0" w:color="auto"/>
                    <w:bottom w:val="none" w:sz="0" w:space="0" w:color="auto"/>
                    <w:right w:val="none" w:sz="0" w:space="0" w:color="auto"/>
                  </w:divBdr>
                  <w:divsChild>
                    <w:div w:id="587808126">
                      <w:marLeft w:val="0"/>
                      <w:marRight w:val="0"/>
                      <w:marTop w:val="0"/>
                      <w:marBottom w:val="0"/>
                      <w:divBdr>
                        <w:top w:val="none" w:sz="0" w:space="0" w:color="auto"/>
                        <w:left w:val="none" w:sz="0" w:space="0" w:color="auto"/>
                        <w:bottom w:val="none" w:sz="0" w:space="0" w:color="auto"/>
                        <w:right w:val="none" w:sz="0" w:space="0" w:color="auto"/>
                      </w:divBdr>
                    </w:div>
                  </w:divsChild>
                </w:div>
                <w:div w:id="1036537860">
                  <w:marLeft w:val="0"/>
                  <w:marRight w:val="204"/>
                  <w:marTop w:val="0"/>
                  <w:marBottom w:val="0"/>
                  <w:divBdr>
                    <w:top w:val="none" w:sz="0" w:space="0" w:color="auto"/>
                    <w:left w:val="none" w:sz="0" w:space="0" w:color="auto"/>
                    <w:bottom w:val="none" w:sz="0" w:space="0" w:color="auto"/>
                    <w:right w:val="none" w:sz="0" w:space="0" w:color="auto"/>
                  </w:divBdr>
                  <w:divsChild>
                    <w:div w:id="2096241657">
                      <w:marLeft w:val="0"/>
                      <w:marRight w:val="0"/>
                      <w:marTop w:val="0"/>
                      <w:marBottom w:val="0"/>
                      <w:divBdr>
                        <w:top w:val="none" w:sz="0" w:space="0" w:color="auto"/>
                        <w:left w:val="none" w:sz="0" w:space="0" w:color="auto"/>
                        <w:bottom w:val="none" w:sz="0" w:space="0" w:color="auto"/>
                        <w:right w:val="none" w:sz="0" w:space="0" w:color="auto"/>
                      </w:divBdr>
                    </w:div>
                  </w:divsChild>
                </w:div>
                <w:div w:id="1049694945">
                  <w:marLeft w:val="0"/>
                  <w:marRight w:val="204"/>
                  <w:marTop w:val="0"/>
                  <w:marBottom w:val="0"/>
                  <w:divBdr>
                    <w:top w:val="none" w:sz="0" w:space="0" w:color="auto"/>
                    <w:left w:val="none" w:sz="0" w:space="0" w:color="auto"/>
                    <w:bottom w:val="none" w:sz="0" w:space="0" w:color="auto"/>
                    <w:right w:val="none" w:sz="0" w:space="0" w:color="auto"/>
                  </w:divBdr>
                  <w:divsChild>
                    <w:div w:id="941106367">
                      <w:marLeft w:val="0"/>
                      <w:marRight w:val="0"/>
                      <w:marTop w:val="0"/>
                      <w:marBottom w:val="0"/>
                      <w:divBdr>
                        <w:top w:val="none" w:sz="0" w:space="0" w:color="auto"/>
                        <w:left w:val="none" w:sz="0" w:space="0" w:color="auto"/>
                        <w:bottom w:val="none" w:sz="0" w:space="0" w:color="auto"/>
                        <w:right w:val="none" w:sz="0" w:space="0" w:color="auto"/>
                      </w:divBdr>
                    </w:div>
                  </w:divsChild>
                </w:div>
                <w:div w:id="1229144600">
                  <w:marLeft w:val="0"/>
                  <w:marRight w:val="204"/>
                  <w:marTop w:val="0"/>
                  <w:marBottom w:val="0"/>
                  <w:divBdr>
                    <w:top w:val="none" w:sz="0" w:space="0" w:color="auto"/>
                    <w:left w:val="none" w:sz="0" w:space="0" w:color="auto"/>
                    <w:bottom w:val="none" w:sz="0" w:space="0" w:color="auto"/>
                    <w:right w:val="none" w:sz="0" w:space="0" w:color="auto"/>
                  </w:divBdr>
                  <w:divsChild>
                    <w:div w:id="482310398">
                      <w:marLeft w:val="0"/>
                      <w:marRight w:val="0"/>
                      <w:marTop w:val="0"/>
                      <w:marBottom w:val="0"/>
                      <w:divBdr>
                        <w:top w:val="none" w:sz="0" w:space="0" w:color="auto"/>
                        <w:left w:val="none" w:sz="0" w:space="0" w:color="auto"/>
                        <w:bottom w:val="none" w:sz="0" w:space="0" w:color="auto"/>
                        <w:right w:val="none" w:sz="0" w:space="0" w:color="auto"/>
                      </w:divBdr>
                    </w:div>
                  </w:divsChild>
                </w:div>
                <w:div w:id="1358236791">
                  <w:marLeft w:val="0"/>
                  <w:marRight w:val="204"/>
                  <w:marTop w:val="0"/>
                  <w:marBottom w:val="0"/>
                  <w:divBdr>
                    <w:top w:val="none" w:sz="0" w:space="0" w:color="auto"/>
                    <w:left w:val="none" w:sz="0" w:space="0" w:color="auto"/>
                    <w:bottom w:val="none" w:sz="0" w:space="0" w:color="auto"/>
                    <w:right w:val="none" w:sz="0" w:space="0" w:color="auto"/>
                  </w:divBdr>
                  <w:divsChild>
                    <w:div w:id="2016346831">
                      <w:marLeft w:val="0"/>
                      <w:marRight w:val="0"/>
                      <w:marTop w:val="0"/>
                      <w:marBottom w:val="0"/>
                      <w:divBdr>
                        <w:top w:val="none" w:sz="0" w:space="0" w:color="auto"/>
                        <w:left w:val="none" w:sz="0" w:space="0" w:color="auto"/>
                        <w:bottom w:val="none" w:sz="0" w:space="0" w:color="auto"/>
                        <w:right w:val="none" w:sz="0" w:space="0" w:color="auto"/>
                      </w:divBdr>
                    </w:div>
                  </w:divsChild>
                </w:div>
                <w:div w:id="1813405531">
                  <w:marLeft w:val="0"/>
                  <w:marRight w:val="204"/>
                  <w:marTop w:val="0"/>
                  <w:marBottom w:val="0"/>
                  <w:divBdr>
                    <w:top w:val="none" w:sz="0" w:space="0" w:color="auto"/>
                    <w:left w:val="none" w:sz="0" w:space="0" w:color="auto"/>
                    <w:bottom w:val="none" w:sz="0" w:space="0" w:color="auto"/>
                    <w:right w:val="none" w:sz="0" w:space="0" w:color="auto"/>
                  </w:divBdr>
                  <w:divsChild>
                    <w:div w:id="1030763960">
                      <w:marLeft w:val="0"/>
                      <w:marRight w:val="0"/>
                      <w:marTop w:val="0"/>
                      <w:marBottom w:val="0"/>
                      <w:divBdr>
                        <w:top w:val="none" w:sz="0" w:space="0" w:color="auto"/>
                        <w:left w:val="none" w:sz="0" w:space="0" w:color="auto"/>
                        <w:bottom w:val="none" w:sz="0" w:space="0" w:color="auto"/>
                        <w:right w:val="none" w:sz="0" w:space="0" w:color="auto"/>
                      </w:divBdr>
                    </w:div>
                  </w:divsChild>
                </w:div>
                <w:div w:id="1823428743">
                  <w:marLeft w:val="0"/>
                  <w:marRight w:val="204"/>
                  <w:marTop w:val="0"/>
                  <w:marBottom w:val="0"/>
                  <w:divBdr>
                    <w:top w:val="none" w:sz="0" w:space="0" w:color="auto"/>
                    <w:left w:val="none" w:sz="0" w:space="0" w:color="auto"/>
                    <w:bottom w:val="none" w:sz="0" w:space="0" w:color="auto"/>
                    <w:right w:val="none" w:sz="0" w:space="0" w:color="auto"/>
                  </w:divBdr>
                  <w:divsChild>
                    <w:div w:id="20252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56032">
      <w:bodyDiv w:val="1"/>
      <w:marLeft w:val="0"/>
      <w:marRight w:val="0"/>
      <w:marTop w:val="0"/>
      <w:marBottom w:val="0"/>
      <w:divBdr>
        <w:top w:val="none" w:sz="0" w:space="0" w:color="auto"/>
        <w:left w:val="none" w:sz="0" w:space="0" w:color="auto"/>
        <w:bottom w:val="none" w:sz="0" w:space="0" w:color="auto"/>
        <w:right w:val="none" w:sz="0" w:space="0" w:color="auto"/>
      </w:divBdr>
    </w:div>
    <w:div w:id="197401916">
      <w:bodyDiv w:val="1"/>
      <w:marLeft w:val="0"/>
      <w:marRight w:val="0"/>
      <w:marTop w:val="0"/>
      <w:marBottom w:val="0"/>
      <w:divBdr>
        <w:top w:val="none" w:sz="0" w:space="0" w:color="auto"/>
        <w:left w:val="none" w:sz="0" w:space="0" w:color="auto"/>
        <w:bottom w:val="none" w:sz="0" w:space="0" w:color="auto"/>
        <w:right w:val="none" w:sz="0" w:space="0" w:color="auto"/>
      </w:divBdr>
    </w:div>
    <w:div w:id="259334396">
      <w:bodyDiv w:val="1"/>
      <w:marLeft w:val="0"/>
      <w:marRight w:val="0"/>
      <w:marTop w:val="0"/>
      <w:marBottom w:val="0"/>
      <w:divBdr>
        <w:top w:val="none" w:sz="0" w:space="0" w:color="auto"/>
        <w:left w:val="none" w:sz="0" w:space="0" w:color="auto"/>
        <w:bottom w:val="none" w:sz="0" w:space="0" w:color="auto"/>
        <w:right w:val="none" w:sz="0" w:space="0" w:color="auto"/>
      </w:divBdr>
    </w:div>
    <w:div w:id="276452089">
      <w:bodyDiv w:val="1"/>
      <w:marLeft w:val="0"/>
      <w:marRight w:val="0"/>
      <w:marTop w:val="0"/>
      <w:marBottom w:val="0"/>
      <w:divBdr>
        <w:top w:val="none" w:sz="0" w:space="0" w:color="auto"/>
        <w:left w:val="none" w:sz="0" w:space="0" w:color="auto"/>
        <w:bottom w:val="none" w:sz="0" w:space="0" w:color="auto"/>
        <w:right w:val="none" w:sz="0" w:space="0" w:color="auto"/>
      </w:divBdr>
    </w:div>
    <w:div w:id="293174145">
      <w:bodyDiv w:val="1"/>
      <w:marLeft w:val="0"/>
      <w:marRight w:val="0"/>
      <w:marTop w:val="0"/>
      <w:marBottom w:val="0"/>
      <w:divBdr>
        <w:top w:val="none" w:sz="0" w:space="0" w:color="auto"/>
        <w:left w:val="none" w:sz="0" w:space="0" w:color="auto"/>
        <w:bottom w:val="none" w:sz="0" w:space="0" w:color="auto"/>
        <w:right w:val="none" w:sz="0" w:space="0" w:color="auto"/>
      </w:divBdr>
    </w:div>
    <w:div w:id="309022946">
      <w:bodyDiv w:val="1"/>
      <w:marLeft w:val="0"/>
      <w:marRight w:val="0"/>
      <w:marTop w:val="0"/>
      <w:marBottom w:val="0"/>
      <w:divBdr>
        <w:top w:val="none" w:sz="0" w:space="0" w:color="auto"/>
        <w:left w:val="none" w:sz="0" w:space="0" w:color="auto"/>
        <w:bottom w:val="none" w:sz="0" w:space="0" w:color="auto"/>
        <w:right w:val="none" w:sz="0" w:space="0" w:color="auto"/>
      </w:divBdr>
    </w:div>
    <w:div w:id="374357939">
      <w:bodyDiv w:val="1"/>
      <w:marLeft w:val="0"/>
      <w:marRight w:val="0"/>
      <w:marTop w:val="0"/>
      <w:marBottom w:val="0"/>
      <w:divBdr>
        <w:top w:val="none" w:sz="0" w:space="0" w:color="auto"/>
        <w:left w:val="none" w:sz="0" w:space="0" w:color="auto"/>
        <w:bottom w:val="none" w:sz="0" w:space="0" w:color="auto"/>
        <w:right w:val="none" w:sz="0" w:space="0" w:color="auto"/>
      </w:divBdr>
    </w:div>
    <w:div w:id="378667590">
      <w:bodyDiv w:val="1"/>
      <w:marLeft w:val="0"/>
      <w:marRight w:val="0"/>
      <w:marTop w:val="0"/>
      <w:marBottom w:val="0"/>
      <w:divBdr>
        <w:top w:val="none" w:sz="0" w:space="0" w:color="auto"/>
        <w:left w:val="none" w:sz="0" w:space="0" w:color="auto"/>
        <w:bottom w:val="none" w:sz="0" w:space="0" w:color="auto"/>
        <w:right w:val="none" w:sz="0" w:space="0" w:color="auto"/>
      </w:divBdr>
    </w:div>
    <w:div w:id="404913596">
      <w:bodyDiv w:val="1"/>
      <w:marLeft w:val="0"/>
      <w:marRight w:val="0"/>
      <w:marTop w:val="0"/>
      <w:marBottom w:val="0"/>
      <w:divBdr>
        <w:top w:val="none" w:sz="0" w:space="0" w:color="auto"/>
        <w:left w:val="none" w:sz="0" w:space="0" w:color="auto"/>
        <w:bottom w:val="none" w:sz="0" w:space="0" w:color="auto"/>
        <w:right w:val="none" w:sz="0" w:space="0" w:color="auto"/>
      </w:divBdr>
    </w:div>
    <w:div w:id="434981317">
      <w:bodyDiv w:val="1"/>
      <w:marLeft w:val="0"/>
      <w:marRight w:val="0"/>
      <w:marTop w:val="0"/>
      <w:marBottom w:val="0"/>
      <w:divBdr>
        <w:top w:val="none" w:sz="0" w:space="0" w:color="auto"/>
        <w:left w:val="none" w:sz="0" w:space="0" w:color="auto"/>
        <w:bottom w:val="none" w:sz="0" w:space="0" w:color="auto"/>
        <w:right w:val="none" w:sz="0" w:space="0" w:color="auto"/>
      </w:divBdr>
    </w:div>
    <w:div w:id="481123531">
      <w:bodyDiv w:val="1"/>
      <w:marLeft w:val="0"/>
      <w:marRight w:val="0"/>
      <w:marTop w:val="0"/>
      <w:marBottom w:val="0"/>
      <w:divBdr>
        <w:top w:val="none" w:sz="0" w:space="0" w:color="auto"/>
        <w:left w:val="none" w:sz="0" w:space="0" w:color="auto"/>
        <w:bottom w:val="none" w:sz="0" w:space="0" w:color="auto"/>
        <w:right w:val="none" w:sz="0" w:space="0" w:color="auto"/>
      </w:divBdr>
      <w:divsChild>
        <w:div w:id="623973531">
          <w:marLeft w:val="0"/>
          <w:marRight w:val="0"/>
          <w:marTop w:val="0"/>
          <w:marBottom w:val="0"/>
          <w:divBdr>
            <w:top w:val="none" w:sz="0" w:space="0" w:color="auto"/>
            <w:left w:val="none" w:sz="0" w:space="0" w:color="auto"/>
            <w:bottom w:val="none" w:sz="0" w:space="0" w:color="auto"/>
            <w:right w:val="none" w:sz="0" w:space="0" w:color="auto"/>
          </w:divBdr>
          <w:divsChild>
            <w:div w:id="1236551602">
              <w:marLeft w:val="0"/>
              <w:marRight w:val="0"/>
              <w:marTop w:val="0"/>
              <w:marBottom w:val="0"/>
              <w:divBdr>
                <w:top w:val="none" w:sz="0" w:space="0" w:color="auto"/>
                <w:left w:val="none" w:sz="0" w:space="0" w:color="auto"/>
                <w:bottom w:val="none" w:sz="0" w:space="0" w:color="auto"/>
                <w:right w:val="none" w:sz="0" w:space="0" w:color="auto"/>
              </w:divBdr>
              <w:divsChild>
                <w:div w:id="1412652784">
                  <w:marLeft w:val="0"/>
                  <w:marRight w:val="0"/>
                  <w:marTop w:val="0"/>
                  <w:marBottom w:val="0"/>
                  <w:divBdr>
                    <w:top w:val="none" w:sz="0" w:space="0" w:color="auto"/>
                    <w:left w:val="none" w:sz="0" w:space="0" w:color="auto"/>
                    <w:bottom w:val="none" w:sz="0" w:space="0" w:color="auto"/>
                    <w:right w:val="none" w:sz="0" w:space="0" w:color="auto"/>
                  </w:divBdr>
                  <w:divsChild>
                    <w:div w:id="1272661863">
                      <w:marLeft w:val="0"/>
                      <w:marRight w:val="0"/>
                      <w:marTop w:val="0"/>
                      <w:marBottom w:val="0"/>
                      <w:divBdr>
                        <w:top w:val="none" w:sz="0" w:space="0" w:color="auto"/>
                        <w:left w:val="none" w:sz="0" w:space="0" w:color="auto"/>
                        <w:bottom w:val="none" w:sz="0" w:space="0" w:color="auto"/>
                        <w:right w:val="none" w:sz="0" w:space="0" w:color="auto"/>
                      </w:divBdr>
                      <w:divsChild>
                        <w:div w:id="1479960605">
                          <w:marLeft w:val="0"/>
                          <w:marRight w:val="0"/>
                          <w:marTop w:val="0"/>
                          <w:marBottom w:val="0"/>
                          <w:divBdr>
                            <w:top w:val="none" w:sz="0" w:space="0" w:color="auto"/>
                            <w:left w:val="none" w:sz="0" w:space="0" w:color="auto"/>
                            <w:bottom w:val="none" w:sz="0" w:space="0" w:color="auto"/>
                            <w:right w:val="none" w:sz="0" w:space="0" w:color="auto"/>
                          </w:divBdr>
                          <w:divsChild>
                            <w:div w:id="888959940">
                              <w:marLeft w:val="0"/>
                              <w:marRight w:val="0"/>
                              <w:marTop w:val="0"/>
                              <w:marBottom w:val="0"/>
                              <w:divBdr>
                                <w:top w:val="none" w:sz="0" w:space="0" w:color="auto"/>
                                <w:left w:val="none" w:sz="0" w:space="0" w:color="auto"/>
                                <w:bottom w:val="none" w:sz="0" w:space="0" w:color="auto"/>
                                <w:right w:val="none" w:sz="0" w:space="0" w:color="auto"/>
                              </w:divBdr>
                              <w:divsChild>
                                <w:div w:id="681129762">
                                  <w:marLeft w:val="0"/>
                                  <w:marRight w:val="0"/>
                                  <w:marTop w:val="0"/>
                                  <w:marBottom w:val="0"/>
                                  <w:divBdr>
                                    <w:top w:val="single" w:sz="6" w:space="0" w:color="F5F5F5"/>
                                    <w:left w:val="single" w:sz="6" w:space="0" w:color="F5F5F5"/>
                                    <w:bottom w:val="single" w:sz="6" w:space="0" w:color="F5F5F5"/>
                                    <w:right w:val="single" w:sz="6" w:space="0" w:color="F5F5F5"/>
                                  </w:divBdr>
                                  <w:divsChild>
                                    <w:div w:id="1132865983">
                                      <w:marLeft w:val="0"/>
                                      <w:marRight w:val="0"/>
                                      <w:marTop w:val="0"/>
                                      <w:marBottom w:val="0"/>
                                      <w:divBdr>
                                        <w:top w:val="none" w:sz="0" w:space="0" w:color="auto"/>
                                        <w:left w:val="none" w:sz="0" w:space="0" w:color="auto"/>
                                        <w:bottom w:val="none" w:sz="0" w:space="0" w:color="auto"/>
                                        <w:right w:val="none" w:sz="0" w:space="0" w:color="auto"/>
                                      </w:divBdr>
                                      <w:divsChild>
                                        <w:div w:id="69553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5916864">
      <w:bodyDiv w:val="1"/>
      <w:marLeft w:val="0"/>
      <w:marRight w:val="0"/>
      <w:marTop w:val="0"/>
      <w:marBottom w:val="0"/>
      <w:divBdr>
        <w:top w:val="none" w:sz="0" w:space="0" w:color="auto"/>
        <w:left w:val="none" w:sz="0" w:space="0" w:color="auto"/>
        <w:bottom w:val="none" w:sz="0" w:space="0" w:color="auto"/>
        <w:right w:val="none" w:sz="0" w:space="0" w:color="auto"/>
      </w:divBdr>
    </w:div>
    <w:div w:id="664091408">
      <w:bodyDiv w:val="1"/>
      <w:marLeft w:val="0"/>
      <w:marRight w:val="0"/>
      <w:marTop w:val="0"/>
      <w:marBottom w:val="0"/>
      <w:divBdr>
        <w:top w:val="none" w:sz="0" w:space="0" w:color="auto"/>
        <w:left w:val="none" w:sz="0" w:space="0" w:color="auto"/>
        <w:bottom w:val="none" w:sz="0" w:space="0" w:color="auto"/>
        <w:right w:val="none" w:sz="0" w:space="0" w:color="auto"/>
      </w:divBdr>
    </w:div>
    <w:div w:id="669678651">
      <w:bodyDiv w:val="1"/>
      <w:marLeft w:val="0"/>
      <w:marRight w:val="0"/>
      <w:marTop w:val="0"/>
      <w:marBottom w:val="0"/>
      <w:divBdr>
        <w:top w:val="none" w:sz="0" w:space="0" w:color="auto"/>
        <w:left w:val="none" w:sz="0" w:space="0" w:color="auto"/>
        <w:bottom w:val="none" w:sz="0" w:space="0" w:color="auto"/>
        <w:right w:val="none" w:sz="0" w:space="0" w:color="auto"/>
      </w:divBdr>
    </w:div>
    <w:div w:id="824517532">
      <w:bodyDiv w:val="1"/>
      <w:marLeft w:val="0"/>
      <w:marRight w:val="0"/>
      <w:marTop w:val="0"/>
      <w:marBottom w:val="0"/>
      <w:divBdr>
        <w:top w:val="none" w:sz="0" w:space="0" w:color="auto"/>
        <w:left w:val="none" w:sz="0" w:space="0" w:color="auto"/>
        <w:bottom w:val="none" w:sz="0" w:space="0" w:color="auto"/>
        <w:right w:val="none" w:sz="0" w:space="0" w:color="auto"/>
      </w:divBdr>
      <w:divsChild>
        <w:div w:id="959993169">
          <w:marLeft w:val="0"/>
          <w:marRight w:val="0"/>
          <w:marTop w:val="0"/>
          <w:marBottom w:val="0"/>
          <w:divBdr>
            <w:top w:val="none" w:sz="0" w:space="0" w:color="auto"/>
            <w:left w:val="none" w:sz="0" w:space="0" w:color="auto"/>
            <w:bottom w:val="none" w:sz="0" w:space="0" w:color="auto"/>
            <w:right w:val="none" w:sz="0" w:space="0" w:color="auto"/>
          </w:divBdr>
          <w:divsChild>
            <w:div w:id="1878933737">
              <w:marLeft w:val="0"/>
              <w:marRight w:val="0"/>
              <w:marTop w:val="0"/>
              <w:marBottom w:val="0"/>
              <w:divBdr>
                <w:top w:val="none" w:sz="0" w:space="0" w:color="auto"/>
                <w:left w:val="none" w:sz="0" w:space="0" w:color="auto"/>
                <w:bottom w:val="none" w:sz="0" w:space="0" w:color="auto"/>
                <w:right w:val="none" w:sz="0" w:space="0" w:color="auto"/>
              </w:divBdr>
              <w:divsChild>
                <w:div w:id="525563805">
                  <w:marLeft w:val="0"/>
                  <w:marRight w:val="0"/>
                  <w:marTop w:val="0"/>
                  <w:marBottom w:val="0"/>
                  <w:divBdr>
                    <w:top w:val="none" w:sz="0" w:space="0" w:color="auto"/>
                    <w:left w:val="none" w:sz="0" w:space="0" w:color="auto"/>
                    <w:bottom w:val="none" w:sz="0" w:space="0" w:color="auto"/>
                    <w:right w:val="none" w:sz="0" w:space="0" w:color="auto"/>
                  </w:divBdr>
                  <w:divsChild>
                    <w:div w:id="668338367">
                      <w:marLeft w:val="0"/>
                      <w:marRight w:val="0"/>
                      <w:marTop w:val="0"/>
                      <w:marBottom w:val="0"/>
                      <w:divBdr>
                        <w:top w:val="none" w:sz="0" w:space="0" w:color="auto"/>
                        <w:left w:val="none" w:sz="0" w:space="0" w:color="auto"/>
                        <w:bottom w:val="none" w:sz="0" w:space="0" w:color="auto"/>
                        <w:right w:val="none" w:sz="0" w:space="0" w:color="auto"/>
                      </w:divBdr>
                      <w:divsChild>
                        <w:div w:id="1737581586">
                          <w:marLeft w:val="0"/>
                          <w:marRight w:val="0"/>
                          <w:marTop w:val="0"/>
                          <w:marBottom w:val="0"/>
                          <w:divBdr>
                            <w:top w:val="none" w:sz="0" w:space="0" w:color="auto"/>
                            <w:left w:val="none" w:sz="0" w:space="0" w:color="auto"/>
                            <w:bottom w:val="none" w:sz="0" w:space="0" w:color="auto"/>
                            <w:right w:val="none" w:sz="0" w:space="0" w:color="auto"/>
                          </w:divBdr>
                          <w:divsChild>
                            <w:div w:id="1331830979">
                              <w:marLeft w:val="0"/>
                              <w:marRight w:val="0"/>
                              <w:marTop w:val="0"/>
                              <w:marBottom w:val="0"/>
                              <w:divBdr>
                                <w:top w:val="none" w:sz="0" w:space="0" w:color="auto"/>
                                <w:left w:val="none" w:sz="0" w:space="0" w:color="auto"/>
                                <w:bottom w:val="none" w:sz="0" w:space="0" w:color="auto"/>
                                <w:right w:val="none" w:sz="0" w:space="0" w:color="auto"/>
                              </w:divBdr>
                              <w:divsChild>
                                <w:div w:id="99379189">
                                  <w:marLeft w:val="0"/>
                                  <w:marRight w:val="0"/>
                                  <w:marTop w:val="0"/>
                                  <w:marBottom w:val="0"/>
                                  <w:divBdr>
                                    <w:top w:val="none" w:sz="0" w:space="0" w:color="auto"/>
                                    <w:left w:val="none" w:sz="0" w:space="0" w:color="auto"/>
                                    <w:bottom w:val="none" w:sz="0" w:space="0" w:color="auto"/>
                                    <w:right w:val="none" w:sz="0" w:space="0" w:color="auto"/>
                                  </w:divBdr>
                                  <w:divsChild>
                                    <w:div w:id="2041709161">
                                      <w:marLeft w:val="0"/>
                                      <w:marRight w:val="0"/>
                                      <w:marTop w:val="0"/>
                                      <w:marBottom w:val="0"/>
                                      <w:divBdr>
                                        <w:top w:val="single" w:sz="6" w:space="0" w:color="F5F5F5"/>
                                        <w:left w:val="single" w:sz="6" w:space="0" w:color="F5F5F5"/>
                                        <w:bottom w:val="single" w:sz="6" w:space="0" w:color="F5F5F5"/>
                                        <w:right w:val="single" w:sz="6" w:space="0" w:color="F5F5F5"/>
                                      </w:divBdr>
                                      <w:divsChild>
                                        <w:div w:id="1663044315">
                                          <w:marLeft w:val="0"/>
                                          <w:marRight w:val="0"/>
                                          <w:marTop w:val="0"/>
                                          <w:marBottom w:val="0"/>
                                          <w:divBdr>
                                            <w:top w:val="none" w:sz="0" w:space="0" w:color="auto"/>
                                            <w:left w:val="none" w:sz="0" w:space="0" w:color="auto"/>
                                            <w:bottom w:val="none" w:sz="0" w:space="0" w:color="auto"/>
                                            <w:right w:val="none" w:sz="0" w:space="0" w:color="auto"/>
                                          </w:divBdr>
                                          <w:divsChild>
                                            <w:div w:id="101627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1604646">
      <w:bodyDiv w:val="1"/>
      <w:marLeft w:val="0"/>
      <w:marRight w:val="0"/>
      <w:marTop w:val="0"/>
      <w:marBottom w:val="0"/>
      <w:divBdr>
        <w:top w:val="none" w:sz="0" w:space="0" w:color="auto"/>
        <w:left w:val="none" w:sz="0" w:space="0" w:color="auto"/>
        <w:bottom w:val="none" w:sz="0" w:space="0" w:color="auto"/>
        <w:right w:val="none" w:sz="0" w:space="0" w:color="auto"/>
      </w:divBdr>
    </w:div>
    <w:div w:id="831994891">
      <w:bodyDiv w:val="1"/>
      <w:marLeft w:val="0"/>
      <w:marRight w:val="0"/>
      <w:marTop w:val="0"/>
      <w:marBottom w:val="0"/>
      <w:divBdr>
        <w:top w:val="none" w:sz="0" w:space="0" w:color="auto"/>
        <w:left w:val="none" w:sz="0" w:space="0" w:color="auto"/>
        <w:bottom w:val="none" w:sz="0" w:space="0" w:color="auto"/>
        <w:right w:val="none" w:sz="0" w:space="0" w:color="auto"/>
      </w:divBdr>
    </w:div>
    <w:div w:id="842672991">
      <w:bodyDiv w:val="1"/>
      <w:marLeft w:val="0"/>
      <w:marRight w:val="0"/>
      <w:marTop w:val="0"/>
      <w:marBottom w:val="0"/>
      <w:divBdr>
        <w:top w:val="none" w:sz="0" w:space="0" w:color="auto"/>
        <w:left w:val="none" w:sz="0" w:space="0" w:color="auto"/>
        <w:bottom w:val="none" w:sz="0" w:space="0" w:color="auto"/>
        <w:right w:val="none" w:sz="0" w:space="0" w:color="auto"/>
      </w:divBdr>
    </w:div>
    <w:div w:id="848256228">
      <w:bodyDiv w:val="1"/>
      <w:marLeft w:val="0"/>
      <w:marRight w:val="0"/>
      <w:marTop w:val="0"/>
      <w:marBottom w:val="0"/>
      <w:divBdr>
        <w:top w:val="none" w:sz="0" w:space="0" w:color="auto"/>
        <w:left w:val="none" w:sz="0" w:space="0" w:color="auto"/>
        <w:bottom w:val="none" w:sz="0" w:space="0" w:color="auto"/>
        <w:right w:val="none" w:sz="0" w:space="0" w:color="auto"/>
      </w:divBdr>
    </w:div>
    <w:div w:id="872113083">
      <w:bodyDiv w:val="1"/>
      <w:marLeft w:val="0"/>
      <w:marRight w:val="0"/>
      <w:marTop w:val="0"/>
      <w:marBottom w:val="0"/>
      <w:divBdr>
        <w:top w:val="none" w:sz="0" w:space="0" w:color="auto"/>
        <w:left w:val="none" w:sz="0" w:space="0" w:color="auto"/>
        <w:bottom w:val="none" w:sz="0" w:space="0" w:color="auto"/>
        <w:right w:val="none" w:sz="0" w:space="0" w:color="auto"/>
      </w:divBdr>
      <w:divsChild>
        <w:div w:id="539635013">
          <w:marLeft w:val="0"/>
          <w:marRight w:val="0"/>
          <w:marTop w:val="0"/>
          <w:marBottom w:val="0"/>
          <w:divBdr>
            <w:top w:val="none" w:sz="0" w:space="0" w:color="auto"/>
            <w:left w:val="none" w:sz="0" w:space="0" w:color="auto"/>
            <w:bottom w:val="none" w:sz="0" w:space="0" w:color="auto"/>
            <w:right w:val="none" w:sz="0" w:space="0" w:color="auto"/>
          </w:divBdr>
          <w:divsChild>
            <w:div w:id="1494488433">
              <w:marLeft w:val="0"/>
              <w:marRight w:val="0"/>
              <w:marTop w:val="0"/>
              <w:marBottom w:val="0"/>
              <w:divBdr>
                <w:top w:val="none" w:sz="0" w:space="0" w:color="auto"/>
                <w:left w:val="none" w:sz="0" w:space="0" w:color="auto"/>
                <w:bottom w:val="none" w:sz="0" w:space="0" w:color="auto"/>
                <w:right w:val="none" w:sz="0" w:space="0" w:color="auto"/>
              </w:divBdr>
              <w:divsChild>
                <w:div w:id="2135171270">
                  <w:marLeft w:val="0"/>
                  <w:marRight w:val="0"/>
                  <w:marTop w:val="0"/>
                  <w:marBottom w:val="0"/>
                  <w:divBdr>
                    <w:top w:val="none" w:sz="0" w:space="0" w:color="auto"/>
                    <w:left w:val="none" w:sz="0" w:space="0" w:color="auto"/>
                    <w:bottom w:val="none" w:sz="0" w:space="0" w:color="auto"/>
                    <w:right w:val="none" w:sz="0" w:space="0" w:color="auto"/>
                  </w:divBdr>
                  <w:divsChild>
                    <w:div w:id="321086928">
                      <w:marLeft w:val="0"/>
                      <w:marRight w:val="0"/>
                      <w:marTop w:val="0"/>
                      <w:marBottom w:val="0"/>
                      <w:divBdr>
                        <w:top w:val="none" w:sz="0" w:space="0" w:color="auto"/>
                        <w:left w:val="none" w:sz="0" w:space="0" w:color="auto"/>
                        <w:bottom w:val="none" w:sz="0" w:space="0" w:color="auto"/>
                        <w:right w:val="none" w:sz="0" w:space="0" w:color="auto"/>
                      </w:divBdr>
                      <w:divsChild>
                        <w:div w:id="1315065405">
                          <w:marLeft w:val="0"/>
                          <w:marRight w:val="0"/>
                          <w:marTop w:val="0"/>
                          <w:marBottom w:val="0"/>
                          <w:divBdr>
                            <w:top w:val="none" w:sz="0" w:space="0" w:color="auto"/>
                            <w:left w:val="none" w:sz="0" w:space="0" w:color="auto"/>
                            <w:bottom w:val="none" w:sz="0" w:space="0" w:color="auto"/>
                            <w:right w:val="none" w:sz="0" w:space="0" w:color="auto"/>
                          </w:divBdr>
                          <w:divsChild>
                            <w:div w:id="897933120">
                              <w:marLeft w:val="0"/>
                              <w:marRight w:val="0"/>
                              <w:marTop w:val="0"/>
                              <w:marBottom w:val="0"/>
                              <w:divBdr>
                                <w:top w:val="none" w:sz="0" w:space="0" w:color="auto"/>
                                <w:left w:val="none" w:sz="0" w:space="0" w:color="auto"/>
                                <w:bottom w:val="none" w:sz="0" w:space="0" w:color="auto"/>
                                <w:right w:val="none" w:sz="0" w:space="0" w:color="auto"/>
                              </w:divBdr>
                              <w:divsChild>
                                <w:div w:id="824785572">
                                  <w:marLeft w:val="0"/>
                                  <w:marRight w:val="0"/>
                                  <w:marTop w:val="0"/>
                                  <w:marBottom w:val="0"/>
                                  <w:divBdr>
                                    <w:top w:val="none" w:sz="0" w:space="0" w:color="auto"/>
                                    <w:left w:val="none" w:sz="0" w:space="0" w:color="auto"/>
                                    <w:bottom w:val="none" w:sz="0" w:space="0" w:color="auto"/>
                                    <w:right w:val="none" w:sz="0" w:space="0" w:color="auto"/>
                                  </w:divBdr>
                                  <w:divsChild>
                                    <w:div w:id="1867451357">
                                      <w:marLeft w:val="0"/>
                                      <w:marRight w:val="0"/>
                                      <w:marTop w:val="0"/>
                                      <w:marBottom w:val="0"/>
                                      <w:divBdr>
                                        <w:top w:val="single" w:sz="6" w:space="0" w:color="F5F5F5"/>
                                        <w:left w:val="single" w:sz="6" w:space="0" w:color="F5F5F5"/>
                                        <w:bottom w:val="single" w:sz="6" w:space="0" w:color="F5F5F5"/>
                                        <w:right w:val="single" w:sz="6" w:space="0" w:color="F5F5F5"/>
                                      </w:divBdr>
                                      <w:divsChild>
                                        <w:div w:id="603922781">
                                          <w:marLeft w:val="0"/>
                                          <w:marRight w:val="0"/>
                                          <w:marTop w:val="0"/>
                                          <w:marBottom w:val="0"/>
                                          <w:divBdr>
                                            <w:top w:val="none" w:sz="0" w:space="0" w:color="auto"/>
                                            <w:left w:val="none" w:sz="0" w:space="0" w:color="auto"/>
                                            <w:bottom w:val="none" w:sz="0" w:space="0" w:color="auto"/>
                                            <w:right w:val="none" w:sz="0" w:space="0" w:color="auto"/>
                                          </w:divBdr>
                                          <w:divsChild>
                                            <w:div w:id="117718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9827844">
      <w:bodyDiv w:val="1"/>
      <w:marLeft w:val="0"/>
      <w:marRight w:val="0"/>
      <w:marTop w:val="0"/>
      <w:marBottom w:val="0"/>
      <w:divBdr>
        <w:top w:val="none" w:sz="0" w:space="0" w:color="auto"/>
        <w:left w:val="none" w:sz="0" w:space="0" w:color="auto"/>
        <w:bottom w:val="none" w:sz="0" w:space="0" w:color="auto"/>
        <w:right w:val="none" w:sz="0" w:space="0" w:color="auto"/>
      </w:divBdr>
    </w:div>
    <w:div w:id="906956460">
      <w:bodyDiv w:val="1"/>
      <w:marLeft w:val="0"/>
      <w:marRight w:val="0"/>
      <w:marTop w:val="0"/>
      <w:marBottom w:val="0"/>
      <w:divBdr>
        <w:top w:val="none" w:sz="0" w:space="0" w:color="auto"/>
        <w:left w:val="none" w:sz="0" w:space="0" w:color="auto"/>
        <w:bottom w:val="none" w:sz="0" w:space="0" w:color="auto"/>
        <w:right w:val="none" w:sz="0" w:space="0" w:color="auto"/>
      </w:divBdr>
    </w:div>
    <w:div w:id="962344369">
      <w:bodyDiv w:val="1"/>
      <w:marLeft w:val="0"/>
      <w:marRight w:val="0"/>
      <w:marTop w:val="0"/>
      <w:marBottom w:val="0"/>
      <w:divBdr>
        <w:top w:val="none" w:sz="0" w:space="0" w:color="auto"/>
        <w:left w:val="none" w:sz="0" w:space="0" w:color="auto"/>
        <w:bottom w:val="none" w:sz="0" w:space="0" w:color="auto"/>
        <w:right w:val="none" w:sz="0" w:space="0" w:color="auto"/>
      </w:divBdr>
    </w:div>
    <w:div w:id="1009872751">
      <w:bodyDiv w:val="1"/>
      <w:marLeft w:val="0"/>
      <w:marRight w:val="0"/>
      <w:marTop w:val="0"/>
      <w:marBottom w:val="0"/>
      <w:divBdr>
        <w:top w:val="none" w:sz="0" w:space="0" w:color="auto"/>
        <w:left w:val="none" w:sz="0" w:space="0" w:color="auto"/>
        <w:bottom w:val="none" w:sz="0" w:space="0" w:color="auto"/>
        <w:right w:val="none" w:sz="0" w:space="0" w:color="auto"/>
      </w:divBdr>
    </w:div>
    <w:div w:id="1023747221">
      <w:bodyDiv w:val="1"/>
      <w:marLeft w:val="0"/>
      <w:marRight w:val="0"/>
      <w:marTop w:val="0"/>
      <w:marBottom w:val="0"/>
      <w:divBdr>
        <w:top w:val="none" w:sz="0" w:space="0" w:color="auto"/>
        <w:left w:val="none" w:sz="0" w:space="0" w:color="auto"/>
        <w:bottom w:val="none" w:sz="0" w:space="0" w:color="auto"/>
        <w:right w:val="none" w:sz="0" w:space="0" w:color="auto"/>
      </w:divBdr>
    </w:div>
    <w:div w:id="1044018796">
      <w:bodyDiv w:val="1"/>
      <w:marLeft w:val="0"/>
      <w:marRight w:val="0"/>
      <w:marTop w:val="0"/>
      <w:marBottom w:val="0"/>
      <w:divBdr>
        <w:top w:val="none" w:sz="0" w:space="0" w:color="auto"/>
        <w:left w:val="none" w:sz="0" w:space="0" w:color="auto"/>
        <w:bottom w:val="none" w:sz="0" w:space="0" w:color="auto"/>
        <w:right w:val="none" w:sz="0" w:space="0" w:color="auto"/>
      </w:divBdr>
    </w:div>
    <w:div w:id="1079182528">
      <w:bodyDiv w:val="1"/>
      <w:marLeft w:val="0"/>
      <w:marRight w:val="0"/>
      <w:marTop w:val="0"/>
      <w:marBottom w:val="0"/>
      <w:divBdr>
        <w:top w:val="none" w:sz="0" w:space="0" w:color="auto"/>
        <w:left w:val="none" w:sz="0" w:space="0" w:color="auto"/>
        <w:bottom w:val="none" w:sz="0" w:space="0" w:color="auto"/>
        <w:right w:val="none" w:sz="0" w:space="0" w:color="auto"/>
      </w:divBdr>
    </w:div>
    <w:div w:id="1092705166">
      <w:bodyDiv w:val="1"/>
      <w:marLeft w:val="0"/>
      <w:marRight w:val="0"/>
      <w:marTop w:val="0"/>
      <w:marBottom w:val="0"/>
      <w:divBdr>
        <w:top w:val="none" w:sz="0" w:space="0" w:color="auto"/>
        <w:left w:val="none" w:sz="0" w:space="0" w:color="auto"/>
        <w:bottom w:val="none" w:sz="0" w:space="0" w:color="auto"/>
        <w:right w:val="none" w:sz="0" w:space="0" w:color="auto"/>
      </w:divBdr>
    </w:div>
    <w:div w:id="1110704313">
      <w:bodyDiv w:val="1"/>
      <w:marLeft w:val="0"/>
      <w:marRight w:val="0"/>
      <w:marTop w:val="0"/>
      <w:marBottom w:val="0"/>
      <w:divBdr>
        <w:top w:val="none" w:sz="0" w:space="0" w:color="auto"/>
        <w:left w:val="none" w:sz="0" w:space="0" w:color="auto"/>
        <w:bottom w:val="none" w:sz="0" w:space="0" w:color="auto"/>
        <w:right w:val="none" w:sz="0" w:space="0" w:color="auto"/>
      </w:divBdr>
    </w:div>
    <w:div w:id="1121610037">
      <w:bodyDiv w:val="1"/>
      <w:marLeft w:val="0"/>
      <w:marRight w:val="0"/>
      <w:marTop w:val="0"/>
      <w:marBottom w:val="0"/>
      <w:divBdr>
        <w:top w:val="none" w:sz="0" w:space="0" w:color="auto"/>
        <w:left w:val="none" w:sz="0" w:space="0" w:color="auto"/>
        <w:bottom w:val="none" w:sz="0" w:space="0" w:color="auto"/>
        <w:right w:val="none" w:sz="0" w:space="0" w:color="auto"/>
      </w:divBdr>
    </w:div>
    <w:div w:id="1165974703">
      <w:bodyDiv w:val="1"/>
      <w:marLeft w:val="0"/>
      <w:marRight w:val="0"/>
      <w:marTop w:val="0"/>
      <w:marBottom w:val="0"/>
      <w:divBdr>
        <w:top w:val="none" w:sz="0" w:space="0" w:color="auto"/>
        <w:left w:val="none" w:sz="0" w:space="0" w:color="auto"/>
        <w:bottom w:val="none" w:sz="0" w:space="0" w:color="auto"/>
        <w:right w:val="none" w:sz="0" w:space="0" w:color="auto"/>
      </w:divBdr>
    </w:div>
    <w:div w:id="1189677655">
      <w:bodyDiv w:val="1"/>
      <w:marLeft w:val="0"/>
      <w:marRight w:val="0"/>
      <w:marTop w:val="0"/>
      <w:marBottom w:val="0"/>
      <w:divBdr>
        <w:top w:val="none" w:sz="0" w:space="0" w:color="auto"/>
        <w:left w:val="none" w:sz="0" w:space="0" w:color="auto"/>
        <w:bottom w:val="none" w:sz="0" w:space="0" w:color="auto"/>
        <w:right w:val="none" w:sz="0" w:space="0" w:color="auto"/>
      </w:divBdr>
    </w:div>
    <w:div w:id="1212840879">
      <w:bodyDiv w:val="1"/>
      <w:marLeft w:val="0"/>
      <w:marRight w:val="0"/>
      <w:marTop w:val="0"/>
      <w:marBottom w:val="0"/>
      <w:divBdr>
        <w:top w:val="none" w:sz="0" w:space="0" w:color="auto"/>
        <w:left w:val="none" w:sz="0" w:space="0" w:color="auto"/>
        <w:bottom w:val="none" w:sz="0" w:space="0" w:color="auto"/>
        <w:right w:val="none" w:sz="0" w:space="0" w:color="auto"/>
      </w:divBdr>
    </w:div>
    <w:div w:id="1311640562">
      <w:bodyDiv w:val="1"/>
      <w:marLeft w:val="0"/>
      <w:marRight w:val="0"/>
      <w:marTop w:val="0"/>
      <w:marBottom w:val="0"/>
      <w:divBdr>
        <w:top w:val="none" w:sz="0" w:space="0" w:color="auto"/>
        <w:left w:val="none" w:sz="0" w:space="0" w:color="auto"/>
        <w:bottom w:val="none" w:sz="0" w:space="0" w:color="auto"/>
        <w:right w:val="none" w:sz="0" w:space="0" w:color="auto"/>
      </w:divBdr>
    </w:div>
    <w:div w:id="1322926831">
      <w:bodyDiv w:val="1"/>
      <w:marLeft w:val="0"/>
      <w:marRight w:val="0"/>
      <w:marTop w:val="0"/>
      <w:marBottom w:val="0"/>
      <w:divBdr>
        <w:top w:val="none" w:sz="0" w:space="0" w:color="auto"/>
        <w:left w:val="none" w:sz="0" w:space="0" w:color="auto"/>
        <w:bottom w:val="none" w:sz="0" w:space="0" w:color="auto"/>
        <w:right w:val="none" w:sz="0" w:space="0" w:color="auto"/>
      </w:divBdr>
      <w:divsChild>
        <w:div w:id="1259561730">
          <w:marLeft w:val="0"/>
          <w:marRight w:val="0"/>
          <w:marTop w:val="0"/>
          <w:marBottom w:val="0"/>
          <w:divBdr>
            <w:top w:val="none" w:sz="0" w:space="0" w:color="auto"/>
            <w:left w:val="none" w:sz="0" w:space="0" w:color="auto"/>
            <w:bottom w:val="none" w:sz="0" w:space="0" w:color="auto"/>
            <w:right w:val="none" w:sz="0" w:space="0" w:color="auto"/>
          </w:divBdr>
        </w:div>
        <w:div w:id="1263295109">
          <w:marLeft w:val="0"/>
          <w:marRight w:val="0"/>
          <w:marTop w:val="0"/>
          <w:marBottom w:val="0"/>
          <w:divBdr>
            <w:top w:val="none" w:sz="0" w:space="0" w:color="auto"/>
            <w:left w:val="none" w:sz="0" w:space="0" w:color="auto"/>
            <w:bottom w:val="none" w:sz="0" w:space="0" w:color="auto"/>
            <w:right w:val="none" w:sz="0" w:space="0" w:color="auto"/>
          </w:divBdr>
        </w:div>
        <w:div w:id="1492677629">
          <w:marLeft w:val="0"/>
          <w:marRight w:val="0"/>
          <w:marTop w:val="0"/>
          <w:marBottom w:val="0"/>
          <w:divBdr>
            <w:top w:val="none" w:sz="0" w:space="0" w:color="auto"/>
            <w:left w:val="none" w:sz="0" w:space="0" w:color="auto"/>
            <w:bottom w:val="none" w:sz="0" w:space="0" w:color="auto"/>
            <w:right w:val="none" w:sz="0" w:space="0" w:color="auto"/>
          </w:divBdr>
        </w:div>
      </w:divsChild>
    </w:div>
    <w:div w:id="1337684037">
      <w:bodyDiv w:val="1"/>
      <w:marLeft w:val="0"/>
      <w:marRight w:val="0"/>
      <w:marTop w:val="0"/>
      <w:marBottom w:val="0"/>
      <w:divBdr>
        <w:top w:val="none" w:sz="0" w:space="0" w:color="auto"/>
        <w:left w:val="none" w:sz="0" w:space="0" w:color="auto"/>
        <w:bottom w:val="none" w:sz="0" w:space="0" w:color="auto"/>
        <w:right w:val="none" w:sz="0" w:space="0" w:color="auto"/>
      </w:divBdr>
    </w:div>
    <w:div w:id="1341153002">
      <w:bodyDiv w:val="1"/>
      <w:marLeft w:val="0"/>
      <w:marRight w:val="0"/>
      <w:marTop w:val="0"/>
      <w:marBottom w:val="0"/>
      <w:divBdr>
        <w:top w:val="none" w:sz="0" w:space="0" w:color="auto"/>
        <w:left w:val="none" w:sz="0" w:space="0" w:color="auto"/>
        <w:bottom w:val="none" w:sz="0" w:space="0" w:color="auto"/>
        <w:right w:val="none" w:sz="0" w:space="0" w:color="auto"/>
      </w:divBdr>
    </w:div>
    <w:div w:id="1382829947">
      <w:bodyDiv w:val="1"/>
      <w:marLeft w:val="0"/>
      <w:marRight w:val="0"/>
      <w:marTop w:val="0"/>
      <w:marBottom w:val="0"/>
      <w:divBdr>
        <w:top w:val="none" w:sz="0" w:space="0" w:color="auto"/>
        <w:left w:val="none" w:sz="0" w:space="0" w:color="auto"/>
        <w:bottom w:val="none" w:sz="0" w:space="0" w:color="auto"/>
        <w:right w:val="none" w:sz="0" w:space="0" w:color="auto"/>
      </w:divBdr>
      <w:divsChild>
        <w:div w:id="1686781351">
          <w:marLeft w:val="0"/>
          <w:marRight w:val="0"/>
          <w:marTop w:val="0"/>
          <w:marBottom w:val="0"/>
          <w:divBdr>
            <w:top w:val="none" w:sz="0" w:space="0" w:color="auto"/>
            <w:left w:val="none" w:sz="0" w:space="0" w:color="auto"/>
            <w:bottom w:val="none" w:sz="0" w:space="0" w:color="auto"/>
            <w:right w:val="none" w:sz="0" w:space="0" w:color="auto"/>
          </w:divBdr>
          <w:divsChild>
            <w:div w:id="164517106">
              <w:marLeft w:val="0"/>
              <w:marRight w:val="0"/>
              <w:marTop w:val="0"/>
              <w:marBottom w:val="0"/>
              <w:divBdr>
                <w:top w:val="none" w:sz="0" w:space="0" w:color="auto"/>
                <w:left w:val="none" w:sz="0" w:space="0" w:color="auto"/>
                <w:bottom w:val="none" w:sz="0" w:space="0" w:color="auto"/>
                <w:right w:val="none" w:sz="0" w:space="0" w:color="auto"/>
              </w:divBdr>
              <w:divsChild>
                <w:div w:id="1033311334">
                  <w:marLeft w:val="0"/>
                  <w:marRight w:val="0"/>
                  <w:marTop w:val="0"/>
                  <w:marBottom w:val="0"/>
                  <w:divBdr>
                    <w:top w:val="none" w:sz="0" w:space="0" w:color="auto"/>
                    <w:left w:val="none" w:sz="0" w:space="0" w:color="auto"/>
                    <w:bottom w:val="none" w:sz="0" w:space="0" w:color="auto"/>
                    <w:right w:val="none" w:sz="0" w:space="0" w:color="auto"/>
                  </w:divBdr>
                  <w:divsChild>
                    <w:div w:id="923299379">
                      <w:marLeft w:val="0"/>
                      <w:marRight w:val="0"/>
                      <w:marTop w:val="0"/>
                      <w:marBottom w:val="0"/>
                      <w:divBdr>
                        <w:top w:val="none" w:sz="0" w:space="0" w:color="auto"/>
                        <w:left w:val="none" w:sz="0" w:space="0" w:color="auto"/>
                        <w:bottom w:val="none" w:sz="0" w:space="0" w:color="auto"/>
                        <w:right w:val="none" w:sz="0" w:space="0" w:color="auto"/>
                      </w:divBdr>
                      <w:divsChild>
                        <w:div w:id="2007317546">
                          <w:marLeft w:val="0"/>
                          <w:marRight w:val="0"/>
                          <w:marTop w:val="0"/>
                          <w:marBottom w:val="0"/>
                          <w:divBdr>
                            <w:top w:val="none" w:sz="0" w:space="0" w:color="auto"/>
                            <w:left w:val="none" w:sz="0" w:space="0" w:color="auto"/>
                            <w:bottom w:val="none" w:sz="0" w:space="0" w:color="auto"/>
                            <w:right w:val="none" w:sz="0" w:space="0" w:color="auto"/>
                          </w:divBdr>
                          <w:divsChild>
                            <w:div w:id="2122796250">
                              <w:marLeft w:val="0"/>
                              <w:marRight w:val="0"/>
                              <w:marTop w:val="0"/>
                              <w:marBottom w:val="0"/>
                              <w:divBdr>
                                <w:top w:val="none" w:sz="0" w:space="0" w:color="auto"/>
                                <w:left w:val="none" w:sz="0" w:space="0" w:color="auto"/>
                                <w:bottom w:val="none" w:sz="0" w:space="0" w:color="auto"/>
                                <w:right w:val="none" w:sz="0" w:space="0" w:color="auto"/>
                              </w:divBdr>
                              <w:divsChild>
                                <w:div w:id="909968791">
                                  <w:marLeft w:val="0"/>
                                  <w:marRight w:val="0"/>
                                  <w:marTop w:val="0"/>
                                  <w:marBottom w:val="0"/>
                                  <w:divBdr>
                                    <w:top w:val="single" w:sz="6" w:space="0" w:color="F5F5F5"/>
                                    <w:left w:val="single" w:sz="6" w:space="0" w:color="F5F5F5"/>
                                    <w:bottom w:val="single" w:sz="6" w:space="0" w:color="F5F5F5"/>
                                    <w:right w:val="single" w:sz="6" w:space="0" w:color="F5F5F5"/>
                                  </w:divBdr>
                                  <w:divsChild>
                                    <w:div w:id="2093358046">
                                      <w:marLeft w:val="0"/>
                                      <w:marRight w:val="0"/>
                                      <w:marTop w:val="0"/>
                                      <w:marBottom w:val="0"/>
                                      <w:divBdr>
                                        <w:top w:val="none" w:sz="0" w:space="0" w:color="auto"/>
                                        <w:left w:val="none" w:sz="0" w:space="0" w:color="auto"/>
                                        <w:bottom w:val="none" w:sz="0" w:space="0" w:color="auto"/>
                                        <w:right w:val="none" w:sz="0" w:space="0" w:color="auto"/>
                                      </w:divBdr>
                                      <w:divsChild>
                                        <w:div w:id="155388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6540632">
      <w:bodyDiv w:val="1"/>
      <w:marLeft w:val="0"/>
      <w:marRight w:val="0"/>
      <w:marTop w:val="0"/>
      <w:marBottom w:val="0"/>
      <w:divBdr>
        <w:top w:val="none" w:sz="0" w:space="0" w:color="auto"/>
        <w:left w:val="none" w:sz="0" w:space="0" w:color="auto"/>
        <w:bottom w:val="none" w:sz="0" w:space="0" w:color="auto"/>
        <w:right w:val="none" w:sz="0" w:space="0" w:color="auto"/>
      </w:divBdr>
    </w:div>
    <w:div w:id="1475172142">
      <w:bodyDiv w:val="1"/>
      <w:marLeft w:val="0"/>
      <w:marRight w:val="0"/>
      <w:marTop w:val="0"/>
      <w:marBottom w:val="0"/>
      <w:divBdr>
        <w:top w:val="none" w:sz="0" w:space="0" w:color="auto"/>
        <w:left w:val="none" w:sz="0" w:space="0" w:color="auto"/>
        <w:bottom w:val="none" w:sz="0" w:space="0" w:color="auto"/>
        <w:right w:val="none" w:sz="0" w:space="0" w:color="auto"/>
      </w:divBdr>
      <w:divsChild>
        <w:div w:id="936714021">
          <w:marLeft w:val="0"/>
          <w:marRight w:val="0"/>
          <w:marTop w:val="0"/>
          <w:marBottom w:val="0"/>
          <w:divBdr>
            <w:top w:val="none" w:sz="0" w:space="0" w:color="auto"/>
            <w:left w:val="none" w:sz="0" w:space="0" w:color="auto"/>
            <w:bottom w:val="none" w:sz="0" w:space="0" w:color="auto"/>
            <w:right w:val="none" w:sz="0" w:space="0" w:color="auto"/>
          </w:divBdr>
          <w:divsChild>
            <w:div w:id="1057045466">
              <w:marLeft w:val="0"/>
              <w:marRight w:val="0"/>
              <w:marTop w:val="0"/>
              <w:marBottom w:val="0"/>
              <w:divBdr>
                <w:top w:val="none" w:sz="0" w:space="0" w:color="auto"/>
                <w:left w:val="none" w:sz="0" w:space="0" w:color="auto"/>
                <w:bottom w:val="none" w:sz="0" w:space="0" w:color="auto"/>
                <w:right w:val="none" w:sz="0" w:space="0" w:color="auto"/>
              </w:divBdr>
              <w:divsChild>
                <w:div w:id="722025958">
                  <w:marLeft w:val="0"/>
                  <w:marRight w:val="0"/>
                  <w:marTop w:val="0"/>
                  <w:marBottom w:val="0"/>
                  <w:divBdr>
                    <w:top w:val="none" w:sz="0" w:space="0" w:color="auto"/>
                    <w:left w:val="none" w:sz="0" w:space="0" w:color="auto"/>
                    <w:bottom w:val="none" w:sz="0" w:space="0" w:color="auto"/>
                    <w:right w:val="none" w:sz="0" w:space="0" w:color="auto"/>
                  </w:divBdr>
                  <w:divsChild>
                    <w:div w:id="1650817707">
                      <w:marLeft w:val="0"/>
                      <w:marRight w:val="0"/>
                      <w:marTop w:val="0"/>
                      <w:marBottom w:val="0"/>
                      <w:divBdr>
                        <w:top w:val="none" w:sz="0" w:space="0" w:color="auto"/>
                        <w:left w:val="none" w:sz="0" w:space="0" w:color="auto"/>
                        <w:bottom w:val="none" w:sz="0" w:space="0" w:color="auto"/>
                        <w:right w:val="none" w:sz="0" w:space="0" w:color="auto"/>
                      </w:divBdr>
                      <w:divsChild>
                        <w:div w:id="321978861">
                          <w:marLeft w:val="0"/>
                          <w:marRight w:val="0"/>
                          <w:marTop w:val="0"/>
                          <w:marBottom w:val="0"/>
                          <w:divBdr>
                            <w:top w:val="none" w:sz="0" w:space="0" w:color="auto"/>
                            <w:left w:val="none" w:sz="0" w:space="0" w:color="auto"/>
                            <w:bottom w:val="none" w:sz="0" w:space="0" w:color="auto"/>
                            <w:right w:val="none" w:sz="0" w:space="0" w:color="auto"/>
                          </w:divBdr>
                          <w:divsChild>
                            <w:div w:id="1722099418">
                              <w:marLeft w:val="0"/>
                              <w:marRight w:val="0"/>
                              <w:marTop w:val="0"/>
                              <w:marBottom w:val="0"/>
                              <w:divBdr>
                                <w:top w:val="none" w:sz="0" w:space="0" w:color="auto"/>
                                <w:left w:val="none" w:sz="0" w:space="0" w:color="auto"/>
                                <w:bottom w:val="none" w:sz="0" w:space="0" w:color="auto"/>
                                <w:right w:val="none" w:sz="0" w:space="0" w:color="auto"/>
                              </w:divBdr>
                              <w:divsChild>
                                <w:div w:id="1542401223">
                                  <w:marLeft w:val="0"/>
                                  <w:marRight w:val="0"/>
                                  <w:marTop w:val="0"/>
                                  <w:marBottom w:val="0"/>
                                  <w:divBdr>
                                    <w:top w:val="single" w:sz="6" w:space="0" w:color="F5F5F5"/>
                                    <w:left w:val="single" w:sz="6" w:space="0" w:color="F5F5F5"/>
                                    <w:bottom w:val="single" w:sz="6" w:space="0" w:color="F5F5F5"/>
                                    <w:right w:val="single" w:sz="6" w:space="0" w:color="F5F5F5"/>
                                  </w:divBdr>
                                  <w:divsChild>
                                    <w:div w:id="1855343477">
                                      <w:marLeft w:val="0"/>
                                      <w:marRight w:val="0"/>
                                      <w:marTop w:val="0"/>
                                      <w:marBottom w:val="0"/>
                                      <w:divBdr>
                                        <w:top w:val="none" w:sz="0" w:space="0" w:color="auto"/>
                                        <w:left w:val="none" w:sz="0" w:space="0" w:color="auto"/>
                                        <w:bottom w:val="none" w:sz="0" w:space="0" w:color="auto"/>
                                        <w:right w:val="none" w:sz="0" w:space="0" w:color="auto"/>
                                      </w:divBdr>
                                      <w:divsChild>
                                        <w:div w:id="139994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8985930">
      <w:bodyDiv w:val="1"/>
      <w:marLeft w:val="0"/>
      <w:marRight w:val="0"/>
      <w:marTop w:val="0"/>
      <w:marBottom w:val="0"/>
      <w:divBdr>
        <w:top w:val="none" w:sz="0" w:space="0" w:color="auto"/>
        <w:left w:val="none" w:sz="0" w:space="0" w:color="auto"/>
        <w:bottom w:val="none" w:sz="0" w:space="0" w:color="auto"/>
        <w:right w:val="none" w:sz="0" w:space="0" w:color="auto"/>
      </w:divBdr>
      <w:divsChild>
        <w:div w:id="724912436">
          <w:marLeft w:val="0"/>
          <w:marRight w:val="0"/>
          <w:marTop w:val="0"/>
          <w:marBottom w:val="0"/>
          <w:divBdr>
            <w:top w:val="none" w:sz="0" w:space="0" w:color="auto"/>
            <w:left w:val="none" w:sz="0" w:space="0" w:color="auto"/>
            <w:bottom w:val="none" w:sz="0" w:space="0" w:color="auto"/>
            <w:right w:val="none" w:sz="0" w:space="0" w:color="auto"/>
          </w:divBdr>
          <w:divsChild>
            <w:div w:id="173615024">
              <w:marLeft w:val="0"/>
              <w:marRight w:val="0"/>
              <w:marTop w:val="0"/>
              <w:marBottom w:val="0"/>
              <w:divBdr>
                <w:top w:val="none" w:sz="0" w:space="0" w:color="auto"/>
                <w:left w:val="none" w:sz="0" w:space="0" w:color="auto"/>
                <w:bottom w:val="none" w:sz="0" w:space="0" w:color="auto"/>
                <w:right w:val="none" w:sz="0" w:space="0" w:color="auto"/>
              </w:divBdr>
              <w:divsChild>
                <w:div w:id="1956055708">
                  <w:marLeft w:val="0"/>
                  <w:marRight w:val="0"/>
                  <w:marTop w:val="0"/>
                  <w:marBottom w:val="0"/>
                  <w:divBdr>
                    <w:top w:val="none" w:sz="0" w:space="0" w:color="auto"/>
                    <w:left w:val="none" w:sz="0" w:space="0" w:color="auto"/>
                    <w:bottom w:val="none" w:sz="0" w:space="0" w:color="auto"/>
                    <w:right w:val="none" w:sz="0" w:space="0" w:color="auto"/>
                  </w:divBdr>
                  <w:divsChild>
                    <w:div w:id="1864318113">
                      <w:marLeft w:val="0"/>
                      <w:marRight w:val="0"/>
                      <w:marTop w:val="0"/>
                      <w:marBottom w:val="0"/>
                      <w:divBdr>
                        <w:top w:val="none" w:sz="0" w:space="0" w:color="auto"/>
                        <w:left w:val="none" w:sz="0" w:space="0" w:color="auto"/>
                        <w:bottom w:val="none" w:sz="0" w:space="0" w:color="auto"/>
                        <w:right w:val="none" w:sz="0" w:space="0" w:color="auto"/>
                      </w:divBdr>
                      <w:divsChild>
                        <w:div w:id="537357379">
                          <w:marLeft w:val="0"/>
                          <w:marRight w:val="0"/>
                          <w:marTop w:val="0"/>
                          <w:marBottom w:val="0"/>
                          <w:divBdr>
                            <w:top w:val="none" w:sz="0" w:space="0" w:color="auto"/>
                            <w:left w:val="none" w:sz="0" w:space="0" w:color="auto"/>
                            <w:bottom w:val="none" w:sz="0" w:space="0" w:color="auto"/>
                            <w:right w:val="none" w:sz="0" w:space="0" w:color="auto"/>
                          </w:divBdr>
                          <w:divsChild>
                            <w:div w:id="1374647291">
                              <w:marLeft w:val="0"/>
                              <w:marRight w:val="0"/>
                              <w:marTop w:val="0"/>
                              <w:marBottom w:val="0"/>
                              <w:divBdr>
                                <w:top w:val="none" w:sz="0" w:space="0" w:color="auto"/>
                                <w:left w:val="none" w:sz="0" w:space="0" w:color="auto"/>
                                <w:bottom w:val="none" w:sz="0" w:space="0" w:color="auto"/>
                                <w:right w:val="none" w:sz="0" w:space="0" w:color="auto"/>
                              </w:divBdr>
                              <w:divsChild>
                                <w:div w:id="1393388076">
                                  <w:marLeft w:val="0"/>
                                  <w:marRight w:val="0"/>
                                  <w:marTop w:val="0"/>
                                  <w:marBottom w:val="0"/>
                                  <w:divBdr>
                                    <w:top w:val="none" w:sz="0" w:space="0" w:color="auto"/>
                                    <w:left w:val="none" w:sz="0" w:space="0" w:color="auto"/>
                                    <w:bottom w:val="none" w:sz="0" w:space="0" w:color="auto"/>
                                    <w:right w:val="none" w:sz="0" w:space="0" w:color="auto"/>
                                  </w:divBdr>
                                  <w:divsChild>
                                    <w:div w:id="1669794782">
                                      <w:marLeft w:val="0"/>
                                      <w:marRight w:val="0"/>
                                      <w:marTop w:val="0"/>
                                      <w:marBottom w:val="0"/>
                                      <w:divBdr>
                                        <w:top w:val="single" w:sz="6" w:space="0" w:color="F5F5F5"/>
                                        <w:left w:val="single" w:sz="6" w:space="0" w:color="F5F5F5"/>
                                        <w:bottom w:val="single" w:sz="6" w:space="0" w:color="F5F5F5"/>
                                        <w:right w:val="single" w:sz="6" w:space="0" w:color="F5F5F5"/>
                                      </w:divBdr>
                                      <w:divsChild>
                                        <w:div w:id="887180883">
                                          <w:marLeft w:val="0"/>
                                          <w:marRight w:val="0"/>
                                          <w:marTop w:val="0"/>
                                          <w:marBottom w:val="0"/>
                                          <w:divBdr>
                                            <w:top w:val="none" w:sz="0" w:space="0" w:color="auto"/>
                                            <w:left w:val="none" w:sz="0" w:space="0" w:color="auto"/>
                                            <w:bottom w:val="none" w:sz="0" w:space="0" w:color="auto"/>
                                            <w:right w:val="none" w:sz="0" w:space="0" w:color="auto"/>
                                          </w:divBdr>
                                          <w:divsChild>
                                            <w:div w:id="41813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3811299">
      <w:bodyDiv w:val="1"/>
      <w:marLeft w:val="0"/>
      <w:marRight w:val="0"/>
      <w:marTop w:val="0"/>
      <w:marBottom w:val="0"/>
      <w:divBdr>
        <w:top w:val="none" w:sz="0" w:space="0" w:color="auto"/>
        <w:left w:val="none" w:sz="0" w:space="0" w:color="auto"/>
        <w:bottom w:val="none" w:sz="0" w:space="0" w:color="auto"/>
        <w:right w:val="none" w:sz="0" w:space="0" w:color="auto"/>
      </w:divBdr>
    </w:div>
    <w:div w:id="1611431522">
      <w:bodyDiv w:val="1"/>
      <w:marLeft w:val="0"/>
      <w:marRight w:val="0"/>
      <w:marTop w:val="0"/>
      <w:marBottom w:val="0"/>
      <w:divBdr>
        <w:top w:val="none" w:sz="0" w:space="0" w:color="auto"/>
        <w:left w:val="none" w:sz="0" w:space="0" w:color="auto"/>
        <w:bottom w:val="none" w:sz="0" w:space="0" w:color="auto"/>
        <w:right w:val="none" w:sz="0" w:space="0" w:color="auto"/>
      </w:divBdr>
      <w:divsChild>
        <w:div w:id="1576813929">
          <w:marLeft w:val="0"/>
          <w:marRight w:val="0"/>
          <w:marTop w:val="0"/>
          <w:marBottom w:val="0"/>
          <w:divBdr>
            <w:top w:val="none" w:sz="0" w:space="0" w:color="auto"/>
            <w:left w:val="none" w:sz="0" w:space="0" w:color="auto"/>
            <w:bottom w:val="none" w:sz="0" w:space="0" w:color="auto"/>
            <w:right w:val="none" w:sz="0" w:space="0" w:color="auto"/>
          </w:divBdr>
          <w:divsChild>
            <w:div w:id="296298341">
              <w:marLeft w:val="0"/>
              <w:marRight w:val="0"/>
              <w:marTop w:val="0"/>
              <w:marBottom w:val="0"/>
              <w:divBdr>
                <w:top w:val="none" w:sz="0" w:space="0" w:color="auto"/>
                <w:left w:val="none" w:sz="0" w:space="0" w:color="auto"/>
                <w:bottom w:val="none" w:sz="0" w:space="0" w:color="auto"/>
                <w:right w:val="none" w:sz="0" w:space="0" w:color="auto"/>
              </w:divBdr>
              <w:divsChild>
                <w:div w:id="677347160">
                  <w:marLeft w:val="0"/>
                  <w:marRight w:val="0"/>
                  <w:marTop w:val="0"/>
                  <w:marBottom w:val="0"/>
                  <w:divBdr>
                    <w:top w:val="none" w:sz="0" w:space="0" w:color="auto"/>
                    <w:left w:val="none" w:sz="0" w:space="0" w:color="auto"/>
                    <w:bottom w:val="none" w:sz="0" w:space="0" w:color="auto"/>
                    <w:right w:val="none" w:sz="0" w:space="0" w:color="auto"/>
                  </w:divBdr>
                  <w:divsChild>
                    <w:div w:id="478809667">
                      <w:marLeft w:val="0"/>
                      <w:marRight w:val="0"/>
                      <w:marTop w:val="0"/>
                      <w:marBottom w:val="0"/>
                      <w:divBdr>
                        <w:top w:val="none" w:sz="0" w:space="0" w:color="auto"/>
                        <w:left w:val="none" w:sz="0" w:space="0" w:color="auto"/>
                        <w:bottom w:val="none" w:sz="0" w:space="0" w:color="auto"/>
                        <w:right w:val="none" w:sz="0" w:space="0" w:color="auto"/>
                      </w:divBdr>
                      <w:divsChild>
                        <w:div w:id="1285237503">
                          <w:marLeft w:val="0"/>
                          <w:marRight w:val="0"/>
                          <w:marTop w:val="0"/>
                          <w:marBottom w:val="0"/>
                          <w:divBdr>
                            <w:top w:val="none" w:sz="0" w:space="0" w:color="auto"/>
                            <w:left w:val="none" w:sz="0" w:space="0" w:color="auto"/>
                            <w:bottom w:val="none" w:sz="0" w:space="0" w:color="auto"/>
                            <w:right w:val="none" w:sz="0" w:space="0" w:color="auto"/>
                          </w:divBdr>
                          <w:divsChild>
                            <w:div w:id="92171884">
                              <w:marLeft w:val="0"/>
                              <w:marRight w:val="0"/>
                              <w:marTop w:val="0"/>
                              <w:marBottom w:val="0"/>
                              <w:divBdr>
                                <w:top w:val="none" w:sz="0" w:space="0" w:color="auto"/>
                                <w:left w:val="none" w:sz="0" w:space="0" w:color="auto"/>
                                <w:bottom w:val="none" w:sz="0" w:space="0" w:color="auto"/>
                                <w:right w:val="none" w:sz="0" w:space="0" w:color="auto"/>
                              </w:divBdr>
                              <w:divsChild>
                                <w:div w:id="437871256">
                                  <w:marLeft w:val="0"/>
                                  <w:marRight w:val="0"/>
                                  <w:marTop w:val="0"/>
                                  <w:marBottom w:val="0"/>
                                  <w:divBdr>
                                    <w:top w:val="none" w:sz="0" w:space="0" w:color="auto"/>
                                    <w:left w:val="none" w:sz="0" w:space="0" w:color="auto"/>
                                    <w:bottom w:val="none" w:sz="0" w:space="0" w:color="auto"/>
                                    <w:right w:val="none" w:sz="0" w:space="0" w:color="auto"/>
                                  </w:divBdr>
                                  <w:divsChild>
                                    <w:div w:id="1954700819">
                                      <w:marLeft w:val="0"/>
                                      <w:marRight w:val="0"/>
                                      <w:marTop w:val="0"/>
                                      <w:marBottom w:val="0"/>
                                      <w:divBdr>
                                        <w:top w:val="single" w:sz="6" w:space="0" w:color="F5F5F5"/>
                                        <w:left w:val="single" w:sz="6" w:space="0" w:color="F5F5F5"/>
                                        <w:bottom w:val="single" w:sz="6" w:space="0" w:color="F5F5F5"/>
                                        <w:right w:val="single" w:sz="6" w:space="0" w:color="F5F5F5"/>
                                      </w:divBdr>
                                      <w:divsChild>
                                        <w:div w:id="1609313383">
                                          <w:marLeft w:val="0"/>
                                          <w:marRight w:val="0"/>
                                          <w:marTop w:val="0"/>
                                          <w:marBottom w:val="0"/>
                                          <w:divBdr>
                                            <w:top w:val="none" w:sz="0" w:space="0" w:color="auto"/>
                                            <w:left w:val="none" w:sz="0" w:space="0" w:color="auto"/>
                                            <w:bottom w:val="none" w:sz="0" w:space="0" w:color="auto"/>
                                            <w:right w:val="none" w:sz="0" w:space="0" w:color="auto"/>
                                          </w:divBdr>
                                          <w:divsChild>
                                            <w:div w:id="14825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1635592">
      <w:bodyDiv w:val="1"/>
      <w:marLeft w:val="0"/>
      <w:marRight w:val="0"/>
      <w:marTop w:val="0"/>
      <w:marBottom w:val="0"/>
      <w:divBdr>
        <w:top w:val="none" w:sz="0" w:space="0" w:color="auto"/>
        <w:left w:val="none" w:sz="0" w:space="0" w:color="auto"/>
        <w:bottom w:val="none" w:sz="0" w:space="0" w:color="auto"/>
        <w:right w:val="none" w:sz="0" w:space="0" w:color="auto"/>
      </w:divBdr>
    </w:div>
    <w:div w:id="1682388629">
      <w:bodyDiv w:val="1"/>
      <w:marLeft w:val="0"/>
      <w:marRight w:val="0"/>
      <w:marTop w:val="0"/>
      <w:marBottom w:val="0"/>
      <w:divBdr>
        <w:top w:val="none" w:sz="0" w:space="0" w:color="auto"/>
        <w:left w:val="none" w:sz="0" w:space="0" w:color="auto"/>
        <w:bottom w:val="none" w:sz="0" w:space="0" w:color="auto"/>
        <w:right w:val="none" w:sz="0" w:space="0" w:color="auto"/>
      </w:divBdr>
    </w:div>
    <w:div w:id="1695308150">
      <w:bodyDiv w:val="1"/>
      <w:marLeft w:val="0"/>
      <w:marRight w:val="0"/>
      <w:marTop w:val="0"/>
      <w:marBottom w:val="0"/>
      <w:divBdr>
        <w:top w:val="none" w:sz="0" w:space="0" w:color="auto"/>
        <w:left w:val="none" w:sz="0" w:space="0" w:color="auto"/>
        <w:bottom w:val="none" w:sz="0" w:space="0" w:color="auto"/>
        <w:right w:val="none" w:sz="0" w:space="0" w:color="auto"/>
      </w:divBdr>
    </w:div>
    <w:div w:id="1841306415">
      <w:bodyDiv w:val="1"/>
      <w:marLeft w:val="0"/>
      <w:marRight w:val="0"/>
      <w:marTop w:val="0"/>
      <w:marBottom w:val="0"/>
      <w:divBdr>
        <w:top w:val="none" w:sz="0" w:space="0" w:color="auto"/>
        <w:left w:val="none" w:sz="0" w:space="0" w:color="auto"/>
        <w:bottom w:val="none" w:sz="0" w:space="0" w:color="auto"/>
        <w:right w:val="none" w:sz="0" w:space="0" w:color="auto"/>
      </w:divBdr>
    </w:div>
    <w:div w:id="1844082635">
      <w:bodyDiv w:val="1"/>
      <w:marLeft w:val="0"/>
      <w:marRight w:val="0"/>
      <w:marTop w:val="0"/>
      <w:marBottom w:val="0"/>
      <w:divBdr>
        <w:top w:val="none" w:sz="0" w:space="0" w:color="auto"/>
        <w:left w:val="none" w:sz="0" w:space="0" w:color="auto"/>
        <w:bottom w:val="none" w:sz="0" w:space="0" w:color="auto"/>
        <w:right w:val="none" w:sz="0" w:space="0" w:color="auto"/>
      </w:divBdr>
    </w:div>
    <w:div w:id="1942838292">
      <w:bodyDiv w:val="1"/>
      <w:marLeft w:val="0"/>
      <w:marRight w:val="0"/>
      <w:marTop w:val="0"/>
      <w:marBottom w:val="0"/>
      <w:divBdr>
        <w:top w:val="none" w:sz="0" w:space="0" w:color="auto"/>
        <w:left w:val="none" w:sz="0" w:space="0" w:color="auto"/>
        <w:bottom w:val="none" w:sz="0" w:space="0" w:color="auto"/>
        <w:right w:val="none" w:sz="0" w:space="0" w:color="auto"/>
      </w:divBdr>
    </w:div>
    <w:div w:id="1947957555">
      <w:bodyDiv w:val="1"/>
      <w:marLeft w:val="0"/>
      <w:marRight w:val="0"/>
      <w:marTop w:val="0"/>
      <w:marBottom w:val="0"/>
      <w:divBdr>
        <w:top w:val="none" w:sz="0" w:space="0" w:color="auto"/>
        <w:left w:val="none" w:sz="0" w:space="0" w:color="auto"/>
        <w:bottom w:val="none" w:sz="0" w:space="0" w:color="auto"/>
        <w:right w:val="none" w:sz="0" w:space="0" w:color="auto"/>
      </w:divBdr>
    </w:div>
    <w:div w:id="1967660507">
      <w:bodyDiv w:val="1"/>
      <w:marLeft w:val="0"/>
      <w:marRight w:val="0"/>
      <w:marTop w:val="0"/>
      <w:marBottom w:val="0"/>
      <w:divBdr>
        <w:top w:val="none" w:sz="0" w:space="0" w:color="auto"/>
        <w:left w:val="none" w:sz="0" w:space="0" w:color="auto"/>
        <w:bottom w:val="none" w:sz="0" w:space="0" w:color="auto"/>
        <w:right w:val="none" w:sz="0" w:space="0" w:color="auto"/>
      </w:divBdr>
      <w:divsChild>
        <w:div w:id="651759280">
          <w:marLeft w:val="0"/>
          <w:marRight w:val="0"/>
          <w:marTop w:val="0"/>
          <w:marBottom w:val="0"/>
          <w:divBdr>
            <w:top w:val="none" w:sz="0" w:space="0" w:color="auto"/>
            <w:left w:val="none" w:sz="0" w:space="0" w:color="auto"/>
            <w:bottom w:val="none" w:sz="0" w:space="0" w:color="auto"/>
            <w:right w:val="none" w:sz="0" w:space="0" w:color="auto"/>
          </w:divBdr>
          <w:divsChild>
            <w:div w:id="1497724484">
              <w:marLeft w:val="0"/>
              <w:marRight w:val="0"/>
              <w:marTop w:val="0"/>
              <w:marBottom w:val="0"/>
              <w:divBdr>
                <w:top w:val="none" w:sz="0" w:space="0" w:color="auto"/>
                <w:left w:val="none" w:sz="0" w:space="0" w:color="auto"/>
                <w:bottom w:val="none" w:sz="0" w:space="0" w:color="auto"/>
                <w:right w:val="none" w:sz="0" w:space="0" w:color="auto"/>
              </w:divBdr>
              <w:divsChild>
                <w:div w:id="1847591825">
                  <w:marLeft w:val="0"/>
                  <w:marRight w:val="0"/>
                  <w:marTop w:val="0"/>
                  <w:marBottom w:val="0"/>
                  <w:divBdr>
                    <w:top w:val="none" w:sz="0" w:space="0" w:color="auto"/>
                    <w:left w:val="none" w:sz="0" w:space="0" w:color="auto"/>
                    <w:bottom w:val="none" w:sz="0" w:space="0" w:color="auto"/>
                    <w:right w:val="none" w:sz="0" w:space="0" w:color="auto"/>
                  </w:divBdr>
                  <w:divsChild>
                    <w:div w:id="1180119313">
                      <w:marLeft w:val="0"/>
                      <w:marRight w:val="0"/>
                      <w:marTop w:val="0"/>
                      <w:marBottom w:val="0"/>
                      <w:divBdr>
                        <w:top w:val="none" w:sz="0" w:space="0" w:color="auto"/>
                        <w:left w:val="none" w:sz="0" w:space="0" w:color="auto"/>
                        <w:bottom w:val="none" w:sz="0" w:space="0" w:color="auto"/>
                        <w:right w:val="none" w:sz="0" w:space="0" w:color="auto"/>
                      </w:divBdr>
                      <w:divsChild>
                        <w:div w:id="287931175">
                          <w:marLeft w:val="0"/>
                          <w:marRight w:val="0"/>
                          <w:marTop w:val="0"/>
                          <w:marBottom w:val="0"/>
                          <w:divBdr>
                            <w:top w:val="none" w:sz="0" w:space="0" w:color="auto"/>
                            <w:left w:val="none" w:sz="0" w:space="0" w:color="auto"/>
                            <w:bottom w:val="none" w:sz="0" w:space="0" w:color="auto"/>
                            <w:right w:val="none" w:sz="0" w:space="0" w:color="auto"/>
                          </w:divBdr>
                          <w:divsChild>
                            <w:div w:id="891426044">
                              <w:marLeft w:val="0"/>
                              <w:marRight w:val="0"/>
                              <w:marTop w:val="0"/>
                              <w:marBottom w:val="0"/>
                              <w:divBdr>
                                <w:top w:val="none" w:sz="0" w:space="0" w:color="auto"/>
                                <w:left w:val="none" w:sz="0" w:space="0" w:color="auto"/>
                                <w:bottom w:val="none" w:sz="0" w:space="0" w:color="auto"/>
                                <w:right w:val="none" w:sz="0" w:space="0" w:color="auto"/>
                              </w:divBdr>
                              <w:divsChild>
                                <w:div w:id="478576630">
                                  <w:marLeft w:val="0"/>
                                  <w:marRight w:val="0"/>
                                  <w:marTop w:val="0"/>
                                  <w:marBottom w:val="0"/>
                                  <w:divBdr>
                                    <w:top w:val="single" w:sz="6" w:space="0" w:color="F5F5F5"/>
                                    <w:left w:val="single" w:sz="6" w:space="0" w:color="F5F5F5"/>
                                    <w:bottom w:val="single" w:sz="6" w:space="0" w:color="F5F5F5"/>
                                    <w:right w:val="single" w:sz="6" w:space="0" w:color="F5F5F5"/>
                                  </w:divBdr>
                                  <w:divsChild>
                                    <w:div w:id="105317797">
                                      <w:marLeft w:val="0"/>
                                      <w:marRight w:val="0"/>
                                      <w:marTop w:val="0"/>
                                      <w:marBottom w:val="0"/>
                                      <w:divBdr>
                                        <w:top w:val="none" w:sz="0" w:space="0" w:color="auto"/>
                                        <w:left w:val="none" w:sz="0" w:space="0" w:color="auto"/>
                                        <w:bottom w:val="none" w:sz="0" w:space="0" w:color="auto"/>
                                        <w:right w:val="none" w:sz="0" w:space="0" w:color="auto"/>
                                      </w:divBdr>
                                      <w:divsChild>
                                        <w:div w:id="105408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9629277">
      <w:bodyDiv w:val="1"/>
      <w:marLeft w:val="0"/>
      <w:marRight w:val="0"/>
      <w:marTop w:val="0"/>
      <w:marBottom w:val="0"/>
      <w:divBdr>
        <w:top w:val="none" w:sz="0" w:space="0" w:color="auto"/>
        <w:left w:val="none" w:sz="0" w:space="0" w:color="auto"/>
        <w:bottom w:val="none" w:sz="0" w:space="0" w:color="auto"/>
        <w:right w:val="none" w:sz="0" w:space="0" w:color="auto"/>
      </w:divBdr>
    </w:div>
    <w:div w:id="1994992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nna\AppData\Roaming\Skype\&#1073;&#1072;&#1082;&#1072;&#1083;&#1072;&#1074;&#1088;&#1072;&#1090;\fragment_bakalavr.docx" TargetMode="Externa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footer" Target="footer1.xml"/><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file:///C:\&#1087;&#1083;&#1072;&#1085;&#1096;&#1077;&#1090;\&#1052;&#1072;&#1075;&#1110;&#1089;&#1090;&#1077;&#1088;&#1089;&#1100;&#1082;&#1072;%20&#1088;&#1086;&#1073;&#1086;&#1090;&#1072;1.docx" TargetMode="External"/><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nna\AppData\Roaming\Skype\&#1073;&#1072;&#1082;&#1072;&#1083;&#1072;&#1074;&#1088;&#1072;&#1090;\fragment_bakalavr.docx"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hyperlink" Target="file:///C:\&#1087;&#1083;&#1072;&#1085;&#1096;&#1077;&#1090;\&#1052;&#1072;&#1075;&#1110;&#1089;&#1090;&#1077;&#1088;&#1089;&#1100;&#1082;&#1072;%20&#1088;&#1086;&#1073;&#1086;&#1090;&#1072;1.docx" TargetMode="External"/><Relationship Id="rId31" Type="http://schemas.openxmlformats.org/officeDocument/2006/relationships/hyperlink" Target="file:///C:\&#1087;&#1083;&#1072;&#1085;&#1096;&#1077;&#1090;\&#1052;&#1072;&#1075;&#1110;&#1089;&#1090;&#1077;&#1088;&#1089;&#1100;&#1082;&#1072;%20&#1088;&#1086;&#1073;&#1086;&#1090;&#1072;1.docx"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file:///C:\&#1087;&#1083;&#1072;&#1085;&#1096;&#1077;&#1090;\&#1052;&#1072;&#1075;&#1110;&#1089;&#1090;&#1077;&#1088;&#1089;&#1100;&#1082;&#1072;%20&#1088;&#1086;&#1073;&#1086;&#1090;&#1072;1.docx"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file:///C:\Users\Anna\AppData\Roaming\Skype\&#1073;&#1072;&#1082;&#1072;&#1083;&#1072;&#1074;&#1088;&#1072;&#1090;\fragment_bakalavr.docx"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1E0C23-894A-42F7-A9B7-04182E670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1325</TotalTime>
  <Pages>1</Pages>
  <Words>10907</Words>
  <Characters>62174</Characters>
  <Application>Microsoft Office Word</Application>
  <DocSecurity>0</DocSecurity>
  <Lines>518</Lines>
  <Paragraphs>145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Міністерство освіти і науки України</vt:lpstr>
      <vt:lpstr>Міністерство освіти і науки України</vt:lpstr>
    </vt:vector>
  </TitlesOfParts>
  <Company>Дом</Company>
  <LinksUpToDate>false</LinksUpToDate>
  <CharactersWithSpaces>72936</CharactersWithSpaces>
  <SharedDoc>false</SharedDoc>
  <HLinks>
    <vt:vector size="222" baseType="variant">
      <vt:variant>
        <vt:i4>6946874</vt:i4>
      </vt:variant>
      <vt:variant>
        <vt:i4>183</vt:i4>
      </vt:variant>
      <vt:variant>
        <vt:i4>0</vt:i4>
      </vt:variant>
      <vt:variant>
        <vt:i4>5</vt:i4>
      </vt:variant>
      <vt:variant>
        <vt:lpwstr>https://code.tutsplus.com/tutorials/why-you-should-be-using-phps-pdo-for-database-access--net-12059</vt:lpwstr>
      </vt:variant>
      <vt:variant>
        <vt:lpwstr/>
      </vt:variant>
      <vt:variant>
        <vt:i4>917583</vt:i4>
      </vt:variant>
      <vt:variant>
        <vt:i4>180</vt:i4>
      </vt:variant>
      <vt:variant>
        <vt:i4>0</vt:i4>
      </vt:variant>
      <vt:variant>
        <vt:i4>5</vt:i4>
      </vt:variant>
      <vt:variant>
        <vt:lpwstr>http://phpfaq.ru/pdo</vt:lpwstr>
      </vt:variant>
      <vt:variant>
        <vt:lpwstr/>
      </vt:variant>
      <vt:variant>
        <vt:i4>67108976</vt:i4>
      </vt:variant>
      <vt:variant>
        <vt:i4>177</vt:i4>
      </vt:variant>
      <vt:variant>
        <vt:i4>0</vt:i4>
      </vt:variant>
      <vt:variant>
        <vt:i4>5</vt:i4>
      </vt:variant>
      <vt:variant>
        <vt:lpwstr>C:\планшет\Магістерська робота1.docx</vt:lpwstr>
      </vt:variant>
      <vt:variant>
        <vt:lpwstr>_Toc423399394</vt:lpwstr>
      </vt:variant>
      <vt:variant>
        <vt:i4>67108976</vt:i4>
      </vt:variant>
      <vt:variant>
        <vt:i4>174</vt:i4>
      </vt:variant>
      <vt:variant>
        <vt:i4>0</vt:i4>
      </vt:variant>
      <vt:variant>
        <vt:i4>5</vt:i4>
      </vt:variant>
      <vt:variant>
        <vt:lpwstr>C:\планшет\Магістерська робота1.docx</vt:lpwstr>
      </vt:variant>
      <vt:variant>
        <vt:lpwstr>_Toc423399391</vt:lpwstr>
      </vt:variant>
      <vt:variant>
        <vt:i4>67108976</vt:i4>
      </vt:variant>
      <vt:variant>
        <vt:i4>171</vt:i4>
      </vt:variant>
      <vt:variant>
        <vt:i4>0</vt:i4>
      </vt:variant>
      <vt:variant>
        <vt:i4>5</vt:i4>
      </vt:variant>
      <vt:variant>
        <vt:lpwstr>C:\планшет\Магістерська робота1.docx</vt:lpwstr>
      </vt:variant>
      <vt:variant>
        <vt:lpwstr>_Toc423399390</vt:lpwstr>
      </vt:variant>
      <vt:variant>
        <vt:i4>67174512</vt:i4>
      </vt:variant>
      <vt:variant>
        <vt:i4>168</vt:i4>
      </vt:variant>
      <vt:variant>
        <vt:i4>0</vt:i4>
      </vt:variant>
      <vt:variant>
        <vt:i4>5</vt:i4>
      </vt:variant>
      <vt:variant>
        <vt:lpwstr>C:\планшет\Магістерська робота1.docx</vt:lpwstr>
      </vt:variant>
      <vt:variant>
        <vt:lpwstr>_Toc423399389</vt:lpwstr>
      </vt:variant>
      <vt:variant>
        <vt:i4>6684705</vt:i4>
      </vt:variant>
      <vt:variant>
        <vt:i4>162</vt:i4>
      </vt:variant>
      <vt:variant>
        <vt:i4>0</vt:i4>
      </vt:variant>
      <vt:variant>
        <vt:i4>5</vt:i4>
      </vt:variant>
      <vt:variant>
        <vt:lpwstr>http://localhost/Tools/phpmyadmin/sql.php?db=kadry&amp;token=1d6126385e7eb5689c4847f6e0e247e4&amp;table=city&amp;pos=0</vt:lpwstr>
      </vt:variant>
      <vt:variant>
        <vt:lpwstr/>
      </vt:variant>
      <vt:variant>
        <vt:i4>69469192</vt:i4>
      </vt:variant>
      <vt:variant>
        <vt:i4>159</vt:i4>
      </vt:variant>
      <vt:variant>
        <vt:i4>0</vt:i4>
      </vt:variant>
      <vt:variant>
        <vt:i4>5</vt:i4>
      </vt:variant>
      <vt:variant>
        <vt:lpwstr>C:\Users\Anna\AppData\Roaming\Skype\бакалаврат\fragment_bakalavr.docx</vt:lpwstr>
      </vt:variant>
      <vt:variant>
        <vt:lpwstr>_Toc212894723</vt:lpwstr>
      </vt:variant>
      <vt:variant>
        <vt:i4>69665800</vt:i4>
      </vt:variant>
      <vt:variant>
        <vt:i4>156</vt:i4>
      </vt:variant>
      <vt:variant>
        <vt:i4>0</vt:i4>
      </vt:variant>
      <vt:variant>
        <vt:i4>5</vt:i4>
      </vt:variant>
      <vt:variant>
        <vt:lpwstr>C:\Users\Anna\AppData\Roaming\Skype\бакалаврат\fragment_bakalavr.docx</vt:lpwstr>
      </vt:variant>
      <vt:variant>
        <vt:lpwstr>_Toc212894719</vt:lpwstr>
      </vt:variant>
      <vt:variant>
        <vt:i4>69665800</vt:i4>
      </vt:variant>
      <vt:variant>
        <vt:i4>153</vt:i4>
      </vt:variant>
      <vt:variant>
        <vt:i4>0</vt:i4>
      </vt:variant>
      <vt:variant>
        <vt:i4>5</vt:i4>
      </vt:variant>
      <vt:variant>
        <vt:lpwstr>C:\Users\Anna\AppData\Roaming\Skype\бакалаврат\fragment_bakalavr.docx</vt:lpwstr>
      </vt:variant>
      <vt:variant>
        <vt:lpwstr>_Toc212894718</vt:lpwstr>
      </vt:variant>
      <vt:variant>
        <vt:i4>4259905</vt:i4>
      </vt:variant>
      <vt:variant>
        <vt:i4>147</vt:i4>
      </vt:variant>
      <vt:variant>
        <vt:i4>0</vt:i4>
      </vt:variant>
      <vt:variant>
        <vt:i4>5</vt:i4>
      </vt:variant>
      <vt:variant>
        <vt:lpwstr>http://www.1c.ru/</vt:lpwstr>
      </vt:variant>
      <vt:variant>
        <vt:lpwstr/>
      </vt:variant>
      <vt:variant>
        <vt:i4>1441871</vt:i4>
      </vt:variant>
      <vt:variant>
        <vt:i4>144</vt:i4>
      </vt:variant>
      <vt:variant>
        <vt:i4>0</vt:i4>
      </vt:variant>
      <vt:variant>
        <vt:i4>5</vt:i4>
      </vt:variant>
      <vt:variant>
        <vt:lpwstr>http://www.svsoft.ru/</vt:lpwstr>
      </vt:variant>
      <vt:variant>
        <vt:lpwstr/>
      </vt:variant>
      <vt:variant>
        <vt:i4>4390972</vt:i4>
      </vt:variant>
      <vt:variant>
        <vt:i4>141</vt:i4>
      </vt:variant>
      <vt:variant>
        <vt:i4>0</vt:i4>
      </vt:variant>
      <vt:variant>
        <vt:i4>5</vt:i4>
      </vt:variant>
      <vt:variant>
        <vt:lpwstr>https://ru.wikipedia.org/wiki/%D0%9C%D0%BE%D0%B4%D0%B5%D0%BB%D1%8C_(%D0%B7%D0%BD%D0%B0%D1%87%D0%B5%D0%BD%D0%B8%D1%8F)</vt:lpwstr>
      </vt:variant>
      <vt:variant>
        <vt:lpwstr/>
      </vt:variant>
      <vt:variant>
        <vt:i4>2031671</vt:i4>
      </vt:variant>
      <vt:variant>
        <vt:i4>134</vt:i4>
      </vt:variant>
      <vt:variant>
        <vt:i4>0</vt:i4>
      </vt:variant>
      <vt:variant>
        <vt:i4>5</vt:i4>
      </vt:variant>
      <vt:variant>
        <vt:lpwstr/>
      </vt:variant>
      <vt:variant>
        <vt:lpwstr>_Toc482713047</vt:lpwstr>
      </vt:variant>
      <vt:variant>
        <vt:i4>2031671</vt:i4>
      </vt:variant>
      <vt:variant>
        <vt:i4>128</vt:i4>
      </vt:variant>
      <vt:variant>
        <vt:i4>0</vt:i4>
      </vt:variant>
      <vt:variant>
        <vt:i4>5</vt:i4>
      </vt:variant>
      <vt:variant>
        <vt:lpwstr/>
      </vt:variant>
      <vt:variant>
        <vt:lpwstr>_Toc482713046</vt:lpwstr>
      </vt:variant>
      <vt:variant>
        <vt:i4>2031671</vt:i4>
      </vt:variant>
      <vt:variant>
        <vt:i4>122</vt:i4>
      </vt:variant>
      <vt:variant>
        <vt:i4>0</vt:i4>
      </vt:variant>
      <vt:variant>
        <vt:i4>5</vt:i4>
      </vt:variant>
      <vt:variant>
        <vt:lpwstr/>
      </vt:variant>
      <vt:variant>
        <vt:lpwstr>_Toc482713045</vt:lpwstr>
      </vt:variant>
      <vt:variant>
        <vt:i4>2031671</vt:i4>
      </vt:variant>
      <vt:variant>
        <vt:i4>116</vt:i4>
      </vt:variant>
      <vt:variant>
        <vt:i4>0</vt:i4>
      </vt:variant>
      <vt:variant>
        <vt:i4>5</vt:i4>
      </vt:variant>
      <vt:variant>
        <vt:lpwstr/>
      </vt:variant>
      <vt:variant>
        <vt:lpwstr>_Toc482713044</vt:lpwstr>
      </vt:variant>
      <vt:variant>
        <vt:i4>2031671</vt:i4>
      </vt:variant>
      <vt:variant>
        <vt:i4>110</vt:i4>
      </vt:variant>
      <vt:variant>
        <vt:i4>0</vt:i4>
      </vt:variant>
      <vt:variant>
        <vt:i4>5</vt:i4>
      </vt:variant>
      <vt:variant>
        <vt:lpwstr/>
      </vt:variant>
      <vt:variant>
        <vt:lpwstr>_Toc482713043</vt:lpwstr>
      </vt:variant>
      <vt:variant>
        <vt:i4>2031671</vt:i4>
      </vt:variant>
      <vt:variant>
        <vt:i4>104</vt:i4>
      </vt:variant>
      <vt:variant>
        <vt:i4>0</vt:i4>
      </vt:variant>
      <vt:variant>
        <vt:i4>5</vt:i4>
      </vt:variant>
      <vt:variant>
        <vt:lpwstr/>
      </vt:variant>
      <vt:variant>
        <vt:lpwstr>_Toc482713042</vt:lpwstr>
      </vt:variant>
      <vt:variant>
        <vt:i4>2031671</vt:i4>
      </vt:variant>
      <vt:variant>
        <vt:i4>98</vt:i4>
      </vt:variant>
      <vt:variant>
        <vt:i4>0</vt:i4>
      </vt:variant>
      <vt:variant>
        <vt:i4>5</vt:i4>
      </vt:variant>
      <vt:variant>
        <vt:lpwstr/>
      </vt:variant>
      <vt:variant>
        <vt:lpwstr>_Toc482713041</vt:lpwstr>
      </vt:variant>
      <vt:variant>
        <vt:i4>2031671</vt:i4>
      </vt:variant>
      <vt:variant>
        <vt:i4>92</vt:i4>
      </vt:variant>
      <vt:variant>
        <vt:i4>0</vt:i4>
      </vt:variant>
      <vt:variant>
        <vt:i4>5</vt:i4>
      </vt:variant>
      <vt:variant>
        <vt:lpwstr/>
      </vt:variant>
      <vt:variant>
        <vt:lpwstr>_Toc482713040</vt:lpwstr>
      </vt:variant>
      <vt:variant>
        <vt:i4>1572919</vt:i4>
      </vt:variant>
      <vt:variant>
        <vt:i4>86</vt:i4>
      </vt:variant>
      <vt:variant>
        <vt:i4>0</vt:i4>
      </vt:variant>
      <vt:variant>
        <vt:i4>5</vt:i4>
      </vt:variant>
      <vt:variant>
        <vt:lpwstr/>
      </vt:variant>
      <vt:variant>
        <vt:lpwstr>_Toc482713039</vt:lpwstr>
      </vt:variant>
      <vt:variant>
        <vt:i4>1572919</vt:i4>
      </vt:variant>
      <vt:variant>
        <vt:i4>80</vt:i4>
      </vt:variant>
      <vt:variant>
        <vt:i4>0</vt:i4>
      </vt:variant>
      <vt:variant>
        <vt:i4>5</vt:i4>
      </vt:variant>
      <vt:variant>
        <vt:lpwstr/>
      </vt:variant>
      <vt:variant>
        <vt:lpwstr>_Toc482713038</vt:lpwstr>
      </vt:variant>
      <vt:variant>
        <vt:i4>1572919</vt:i4>
      </vt:variant>
      <vt:variant>
        <vt:i4>74</vt:i4>
      </vt:variant>
      <vt:variant>
        <vt:i4>0</vt:i4>
      </vt:variant>
      <vt:variant>
        <vt:i4>5</vt:i4>
      </vt:variant>
      <vt:variant>
        <vt:lpwstr/>
      </vt:variant>
      <vt:variant>
        <vt:lpwstr>_Toc482713037</vt:lpwstr>
      </vt:variant>
      <vt:variant>
        <vt:i4>1572919</vt:i4>
      </vt:variant>
      <vt:variant>
        <vt:i4>68</vt:i4>
      </vt:variant>
      <vt:variant>
        <vt:i4>0</vt:i4>
      </vt:variant>
      <vt:variant>
        <vt:i4>5</vt:i4>
      </vt:variant>
      <vt:variant>
        <vt:lpwstr/>
      </vt:variant>
      <vt:variant>
        <vt:lpwstr>_Toc482713036</vt:lpwstr>
      </vt:variant>
      <vt:variant>
        <vt:i4>1572919</vt:i4>
      </vt:variant>
      <vt:variant>
        <vt:i4>62</vt:i4>
      </vt:variant>
      <vt:variant>
        <vt:i4>0</vt:i4>
      </vt:variant>
      <vt:variant>
        <vt:i4>5</vt:i4>
      </vt:variant>
      <vt:variant>
        <vt:lpwstr/>
      </vt:variant>
      <vt:variant>
        <vt:lpwstr>_Toc482713035</vt:lpwstr>
      </vt:variant>
      <vt:variant>
        <vt:i4>1572919</vt:i4>
      </vt:variant>
      <vt:variant>
        <vt:i4>56</vt:i4>
      </vt:variant>
      <vt:variant>
        <vt:i4>0</vt:i4>
      </vt:variant>
      <vt:variant>
        <vt:i4>5</vt:i4>
      </vt:variant>
      <vt:variant>
        <vt:lpwstr/>
      </vt:variant>
      <vt:variant>
        <vt:lpwstr>_Toc482713034</vt:lpwstr>
      </vt:variant>
      <vt:variant>
        <vt:i4>1572919</vt:i4>
      </vt:variant>
      <vt:variant>
        <vt:i4>50</vt:i4>
      </vt:variant>
      <vt:variant>
        <vt:i4>0</vt:i4>
      </vt:variant>
      <vt:variant>
        <vt:i4>5</vt:i4>
      </vt:variant>
      <vt:variant>
        <vt:lpwstr/>
      </vt:variant>
      <vt:variant>
        <vt:lpwstr>_Toc482713033</vt:lpwstr>
      </vt:variant>
      <vt:variant>
        <vt:i4>1572919</vt:i4>
      </vt:variant>
      <vt:variant>
        <vt:i4>44</vt:i4>
      </vt:variant>
      <vt:variant>
        <vt:i4>0</vt:i4>
      </vt:variant>
      <vt:variant>
        <vt:i4>5</vt:i4>
      </vt:variant>
      <vt:variant>
        <vt:lpwstr/>
      </vt:variant>
      <vt:variant>
        <vt:lpwstr>_Toc482713032</vt:lpwstr>
      </vt:variant>
      <vt:variant>
        <vt:i4>1572919</vt:i4>
      </vt:variant>
      <vt:variant>
        <vt:i4>38</vt:i4>
      </vt:variant>
      <vt:variant>
        <vt:i4>0</vt:i4>
      </vt:variant>
      <vt:variant>
        <vt:i4>5</vt:i4>
      </vt:variant>
      <vt:variant>
        <vt:lpwstr/>
      </vt:variant>
      <vt:variant>
        <vt:lpwstr>_Toc482713031</vt:lpwstr>
      </vt:variant>
      <vt:variant>
        <vt:i4>1572919</vt:i4>
      </vt:variant>
      <vt:variant>
        <vt:i4>32</vt:i4>
      </vt:variant>
      <vt:variant>
        <vt:i4>0</vt:i4>
      </vt:variant>
      <vt:variant>
        <vt:i4>5</vt:i4>
      </vt:variant>
      <vt:variant>
        <vt:lpwstr/>
      </vt:variant>
      <vt:variant>
        <vt:lpwstr>_Toc482713030</vt:lpwstr>
      </vt:variant>
      <vt:variant>
        <vt:i4>1638455</vt:i4>
      </vt:variant>
      <vt:variant>
        <vt:i4>26</vt:i4>
      </vt:variant>
      <vt:variant>
        <vt:i4>0</vt:i4>
      </vt:variant>
      <vt:variant>
        <vt:i4>5</vt:i4>
      </vt:variant>
      <vt:variant>
        <vt:lpwstr/>
      </vt:variant>
      <vt:variant>
        <vt:lpwstr>_Toc482713029</vt:lpwstr>
      </vt:variant>
      <vt:variant>
        <vt:i4>1638455</vt:i4>
      </vt:variant>
      <vt:variant>
        <vt:i4>20</vt:i4>
      </vt:variant>
      <vt:variant>
        <vt:i4>0</vt:i4>
      </vt:variant>
      <vt:variant>
        <vt:i4>5</vt:i4>
      </vt:variant>
      <vt:variant>
        <vt:lpwstr/>
      </vt:variant>
      <vt:variant>
        <vt:lpwstr>_Toc482713028</vt:lpwstr>
      </vt:variant>
      <vt:variant>
        <vt:i4>1638455</vt:i4>
      </vt:variant>
      <vt:variant>
        <vt:i4>14</vt:i4>
      </vt:variant>
      <vt:variant>
        <vt:i4>0</vt:i4>
      </vt:variant>
      <vt:variant>
        <vt:i4>5</vt:i4>
      </vt:variant>
      <vt:variant>
        <vt:lpwstr/>
      </vt:variant>
      <vt:variant>
        <vt:lpwstr>_Toc482713027</vt:lpwstr>
      </vt:variant>
      <vt:variant>
        <vt:i4>1638455</vt:i4>
      </vt:variant>
      <vt:variant>
        <vt:i4>8</vt:i4>
      </vt:variant>
      <vt:variant>
        <vt:i4>0</vt:i4>
      </vt:variant>
      <vt:variant>
        <vt:i4>5</vt:i4>
      </vt:variant>
      <vt:variant>
        <vt:lpwstr/>
      </vt:variant>
      <vt:variant>
        <vt:lpwstr>_Toc482713026</vt:lpwstr>
      </vt:variant>
      <vt:variant>
        <vt:i4>1638455</vt:i4>
      </vt:variant>
      <vt:variant>
        <vt:i4>2</vt:i4>
      </vt:variant>
      <vt:variant>
        <vt:i4>0</vt:i4>
      </vt:variant>
      <vt:variant>
        <vt:i4>5</vt:i4>
      </vt:variant>
      <vt:variant>
        <vt:lpwstr/>
      </vt:variant>
      <vt:variant>
        <vt:lpwstr>_Toc482713024</vt:lpwstr>
      </vt:variant>
      <vt:variant>
        <vt:i4>3801200</vt:i4>
      </vt:variant>
      <vt:variant>
        <vt:i4>42810</vt:i4>
      </vt:variant>
      <vt:variant>
        <vt:i4>1025</vt:i4>
      </vt:variant>
      <vt:variant>
        <vt:i4>1</vt:i4>
      </vt:variant>
      <vt:variant>
        <vt:lpwstr>http://www.moock.org/lectures/mvc/images/mvc-02.jpg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Міністерство освіти і науки України</dc:title>
  <dc:creator>vovan</dc:creator>
  <cp:lastModifiedBy>vovand1996@gmail.com</cp:lastModifiedBy>
  <cp:revision>80</cp:revision>
  <cp:lastPrinted>2018-11-13T21:01:00Z</cp:lastPrinted>
  <dcterms:created xsi:type="dcterms:W3CDTF">2017-06-13T12:29:00Z</dcterms:created>
  <dcterms:modified xsi:type="dcterms:W3CDTF">2018-11-27T17:14:00Z</dcterms:modified>
</cp:coreProperties>
</file>