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sidR="00162661" w:rsidRPr="00162661">
        <w:rPr>
          <w:b w:val="0"/>
          <w:sz w:val="28"/>
        </w:rPr>
        <w:t>доцент кафедри ІПЗ</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sidR="00162661">
        <w:rPr>
          <w:b w:val="0"/>
          <w:sz w:val="28"/>
        </w:rPr>
        <w:t>В</w:t>
      </w:r>
      <w:r w:rsidRPr="00E63F36">
        <w:rPr>
          <w:b w:val="0"/>
          <w:sz w:val="28"/>
        </w:rPr>
        <w:t>.</w:t>
      </w:r>
      <w:r w:rsidR="00162661">
        <w:rPr>
          <w:b w:val="0"/>
          <w:sz w:val="28"/>
        </w:rPr>
        <w:t>О</w:t>
      </w:r>
      <w:r w:rsidRPr="00E63F36">
        <w:rPr>
          <w:b w:val="0"/>
          <w:sz w:val="28"/>
        </w:rPr>
        <w:t>.</w:t>
      </w:r>
      <w:r w:rsidR="00162661">
        <w:rPr>
          <w:b w:val="0"/>
          <w:sz w:val="28"/>
        </w:rPr>
        <w:t>Скачков</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2148AD" w:rsidRDefault="00A80EAC" w:rsidP="00A80EAC">
      <w:pPr>
        <w:pStyle w:val="Textheader16"/>
        <w:spacing w:line="240" w:lineRule="auto"/>
        <w:rPr>
          <w:szCs w:val="32"/>
          <w:lang w:val="ru-RU"/>
        </w:rPr>
        <w:sectPr w:rsidR="002148AD" w:rsidSect="008225BE">
          <w:headerReference w:type="default" r:id="rId8"/>
          <w:pgSz w:w="11906" w:h="16838"/>
          <w:pgMar w:top="1134" w:right="567" w:bottom="1134" w:left="1701" w:header="720" w:footer="720" w:gutter="0"/>
          <w:pgNumType w:start="3"/>
          <w:cols w:space="720"/>
        </w:sectPr>
      </w:pPr>
      <w:r>
        <w:rPr>
          <w:szCs w:val="32"/>
        </w:rPr>
        <w:t>Житомир – 201</w:t>
      </w:r>
      <w:r w:rsidR="0006177F">
        <w:rPr>
          <w:szCs w:val="32"/>
          <w:lang w:val="ru-RU"/>
        </w:rPr>
        <w:t>8</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lastRenderedPageBreak/>
        <w:t>ЖИТОМИРСЬКИЙ ДЕРЖАВНИЙ ТЕХНОЛОГІЧНИЙ УНІВЕРСИТЕТ</w:t>
      </w:r>
    </w:p>
    <w:p w:rsidR="0006177F" w:rsidRPr="0006177F" w:rsidRDefault="0006177F" w:rsidP="0006177F">
      <w:pPr>
        <w:spacing w:line="240" w:lineRule="auto"/>
        <w:ind w:firstLine="0"/>
        <w:jc w:val="center"/>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ФАКУЛЬТЕТ 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КАФЕДРА_______________________________________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СПЕЦІАЛЬНІСТЬ____________________________________</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прописними)</w:t>
      </w:r>
    </w:p>
    <w:p w:rsidR="0006177F" w:rsidRPr="0006177F" w:rsidRDefault="0006177F" w:rsidP="0006177F">
      <w:pPr>
        <w:spacing w:line="240" w:lineRule="auto"/>
        <w:ind w:firstLine="0"/>
        <w:jc w:val="center"/>
        <w:rPr>
          <w:rFonts w:ascii="Bookman Old Style" w:eastAsia="Calibri" w:hAnsi="Bookman Old Style"/>
          <w:sz w:val="20"/>
          <w:szCs w:val="20"/>
          <w:lang w:eastAsia="en-US"/>
        </w:rPr>
      </w:pP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ЗАТВЕРДЖУЮ</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Зав. кафедри 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(назва кафедри)</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_______________________________</w:t>
      </w:r>
    </w:p>
    <w:p w:rsidR="0006177F" w:rsidRPr="0006177F" w:rsidRDefault="0006177F" w:rsidP="0006177F">
      <w:pPr>
        <w:spacing w:line="240" w:lineRule="auto"/>
        <w:ind w:left="5103" w:firstLine="0"/>
        <w:jc w:val="left"/>
        <w:rPr>
          <w:rFonts w:ascii="Bookman Old Style" w:eastAsia="Calibri" w:hAnsi="Bookman Old Style"/>
          <w:lang w:eastAsia="en-US"/>
        </w:rPr>
      </w:pPr>
      <w:r w:rsidRPr="0006177F">
        <w:rPr>
          <w:rFonts w:ascii="Bookman Old Style" w:eastAsia="Calibri" w:hAnsi="Bookman Old Style"/>
          <w:lang w:eastAsia="en-US"/>
        </w:rPr>
        <w:t>«_____» ______________ 20_____ р.</w:t>
      </w:r>
    </w:p>
    <w:p w:rsidR="0006177F" w:rsidRPr="0006177F" w:rsidRDefault="0006177F" w:rsidP="0006177F">
      <w:pPr>
        <w:spacing w:line="240" w:lineRule="auto"/>
        <w:ind w:left="5103" w:firstLine="0"/>
        <w:jc w:val="left"/>
        <w:rPr>
          <w:rFonts w:ascii="Bookman Old Style" w:eastAsia="Calibri" w:hAnsi="Bookman Old Style"/>
          <w:lang w:eastAsia="en-US"/>
        </w:rPr>
      </w:pPr>
    </w:p>
    <w:p w:rsidR="0006177F" w:rsidRPr="0006177F" w:rsidRDefault="0006177F" w:rsidP="0006177F">
      <w:pPr>
        <w:spacing w:line="240" w:lineRule="auto"/>
        <w:ind w:firstLine="0"/>
        <w:jc w:val="left"/>
        <w:rPr>
          <w:rFonts w:ascii="Bookman Old Style" w:eastAsia="Calibri" w:hAnsi="Bookman Old Style"/>
          <w:lang w:eastAsia="en-US"/>
        </w:rPr>
      </w:pPr>
    </w:p>
    <w:p w:rsidR="0006177F" w:rsidRPr="0006177F" w:rsidRDefault="0006177F" w:rsidP="0006177F">
      <w:pPr>
        <w:spacing w:line="240" w:lineRule="auto"/>
        <w:ind w:firstLine="0"/>
        <w:jc w:val="center"/>
        <w:rPr>
          <w:rFonts w:ascii="Bookman Old Style" w:eastAsia="Calibri" w:hAnsi="Bookman Old Style"/>
          <w:b/>
          <w:lang w:eastAsia="en-US"/>
        </w:rPr>
      </w:pPr>
      <w:r w:rsidRPr="0006177F">
        <w:rPr>
          <w:rFonts w:ascii="Bookman Old Style" w:eastAsia="Calibri" w:hAnsi="Bookman Old Style"/>
          <w:b/>
          <w:lang w:eastAsia="en-US"/>
        </w:rPr>
        <w:t>ЗАВДАННЯ</w:t>
      </w:r>
    </w:p>
    <w:p w:rsidR="0006177F" w:rsidRPr="0006177F" w:rsidRDefault="0006177F" w:rsidP="0006177F">
      <w:pPr>
        <w:spacing w:line="240" w:lineRule="auto"/>
        <w:ind w:firstLine="0"/>
        <w:jc w:val="center"/>
        <w:rPr>
          <w:rFonts w:ascii="Bookman Old Style" w:eastAsia="Calibri" w:hAnsi="Bookman Old Style"/>
          <w:lang w:eastAsia="en-US"/>
        </w:rPr>
      </w:pPr>
      <w:r w:rsidRPr="0006177F">
        <w:rPr>
          <w:rFonts w:ascii="Bookman Old Style" w:eastAsia="Calibri" w:hAnsi="Bookman Old Style"/>
          <w:lang w:eastAsia="en-US"/>
        </w:rPr>
        <w:t xml:space="preserve">на магістерську атестаційну роботу </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Студента 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Тема роботи: 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Затверджена Наказом університету від «____» _______________ 20___ р. № 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Термін здачі студентом закінченої роботи  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Вихідні дані роботи (зазначається предмет і об’єкт дослідження)  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_____________________________________________________________________________________</w:t>
      </w:r>
    </w:p>
    <w:p w:rsidR="0006177F" w:rsidRPr="0006177F" w:rsidRDefault="0006177F" w:rsidP="0006177F">
      <w:pPr>
        <w:spacing w:after="40" w:line="240" w:lineRule="auto"/>
        <w:ind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Консультанти з атестаційної роботи магістра із зазначенням розділів, що їх стосуються</w:t>
      </w:r>
    </w:p>
    <w:tbl>
      <w:tblPr>
        <w:tblStyle w:val="31"/>
        <w:tblW w:w="0" w:type="auto"/>
        <w:tblLook w:val="04A0" w:firstRow="1" w:lastRow="0" w:firstColumn="1" w:lastColumn="0" w:noHBand="0" w:noVBand="1"/>
      </w:tblPr>
      <w:tblGrid>
        <w:gridCol w:w="1436"/>
        <w:gridCol w:w="2406"/>
        <w:gridCol w:w="3066"/>
        <w:gridCol w:w="3494"/>
      </w:tblGrid>
      <w:tr w:rsidR="0006177F" w:rsidRPr="0006177F" w:rsidTr="00F744AA">
        <w:trPr>
          <w:trHeight w:val="339"/>
        </w:trPr>
        <w:tc>
          <w:tcPr>
            <w:tcW w:w="143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Розділ</w:t>
            </w:r>
          </w:p>
        </w:tc>
        <w:tc>
          <w:tcPr>
            <w:tcW w:w="2406" w:type="dxa"/>
            <w:vMerge w:val="restart"/>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Консультант</w:t>
            </w:r>
          </w:p>
        </w:tc>
        <w:tc>
          <w:tcPr>
            <w:tcW w:w="6560" w:type="dxa"/>
            <w:gridSpan w:val="2"/>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Підпис, дата</w:t>
            </w:r>
          </w:p>
        </w:tc>
      </w:tr>
      <w:tr w:rsidR="0006177F" w:rsidRPr="0006177F" w:rsidTr="00F744AA">
        <w:trPr>
          <w:trHeight w:val="155"/>
        </w:trPr>
        <w:tc>
          <w:tcPr>
            <w:tcW w:w="143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2406" w:type="dxa"/>
            <w:vMerge/>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p>
        </w:tc>
        <w:tc>
          <w:tcPr>
            <w:tcW w:w="306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видав</w:t>
            </w:r>
          </w:p>
        </w:tc>
        <w:tc>
          <w:tcPr>
            <w:tcW w:w="3494"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Завдання прийняв</w:t>
            </w: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143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240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06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494"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line="240" w:lineRule="auto"/>
        <w:ind w:firstLine="0"/>
        <w:jc w:val="right"/>
        <w:rPr>
          <w:rFonts w:ascii="Bookman Old Style" w:eastAsia="Calibri" w:hAnsi="Bookman Old Style"/>
          <w:sz w:val="24"/>
          <w:szCs w:val="24"/>
          <w:lang w:eastAsia="en-US"/>
        </w:rPr>
      </w:pPr>
    </w:p>
    <w:p w:rsidR="0006177F" w:rsidRPr="0006177F" w:rsidRDefault="0006177F" w:rsidP="0006177F">
      <w:pPr>
        <w:spacing w:line="240" w:lineRule="auto"/>
        <w:ind w:firstLine="0"/>
        <w:jc w:val="right"/>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spacing w:line="240" w:lineRule="auto"/>
        <w:ind w:firstLine="0"/>
        <w:jc w:val="right"/>
        <w:rPr>
          <w:rFonts w:ascii="Bookman Old Style" w:eastAsia="Calibri" w:hAnsi="Bookman Old Style"/>
          <w:sz w:val="20"/>
          <w:szCs w:val="20"/>
          <w:lang w:eastAsia="en-US"/>
        </w:rPr>
      </w:pPr>
      <w:r w:rsidRPr="0006177F">
        <w:rPr>
          <w:rFonts w:ascii="Bookman Old Style" w:eastAsia="Calibri" w:hAnsi="Bookman Old Style"/>
          <w:sz w:val="20"/>
          <w:szCs w:val="20"/>
          <w:lang w:eastAsia="en-US"/>
        </w:rPr>
        <w:t>(підпис)</w:t>
      </w:r>
      <w:r w:rsidRPr="0006177F">
        <w:rPr>
          <w:rFonts w:ascii="Bookman Old Style" w:eastAsia="Calibri" w:hAnsi="Bookman Old Style"/>
          <w:sz w:val="20"/>
          <w:szCs w:val="20"/>
          <w:lang w:eastAsia="en-US"/>
        </w:rPr>
        <w:br w:type="page"/>
      </w:r>
    </w:p>
    <w:p w:rsidR="0006177F" w:rsidRPr="0006177F" w:rsidRDefault="0006177F" w:rsidP="0006177F">
      <w:pPr>
        <w:spacing w:after="40" w:line="240" w:lineRule="auto"/>
        <w:ind w:firstLine="0"/>
        <w:jc w:val="center"/>
        <w:rPr>
          <w:rFonts w:ascii="Bookman Old Style" w:eastAsia="Calibri" w:hAnsi="Bookman Old Style"/>
          <w:b/>
          <w:sz w:val="24"/>
          <w:szCs w:val="24"/>
          <w:lang w:eastAsia="en-US"/>
        </w:rPr>
      </w:pPr>
      <w:r w:rsidRPr="0006177F">
        <w:rPr>
          <w:rFonts w:ascii="Bookman Old Style" w:eastAsia="Calibri" w:hAnsi="Bookman Old Style"/>
          <w:b/>
          <w:sz w:val="24"/>
          <w:szCs w:val="24"/>
          <w:lang w:eastAsia="en-US"/>
        </w:rPr>
        <w:lastRenderedPageBreak/>
        <w:t>Календарний план</w:t>
      </w:r>
    </w:p>
    <w:p w:rsidR="0006177F" w:rsidRPr="0006177F" w:rsidRDefault="0006177F" w:rsidP="0006177F">
      <w:pPr>
        <w:spacing w:after="40" w:line="240" w:lineRule="auto"/>
        <w:ind w:firstLine="0"/>
        <w:jc w:val="center"/>
        <w:rPr>
          <w:rFonts w:ascii="Bookman Old Style" w:eastAsia="Calibri" w:hAnsi="Bookman Old Style"/>
          <w:sz w:val="24"/>
          <w:szCs w:val="24"/>
          <w:lang w:eastAsia="en-US"/>
        </w:rPr>
      </w:pPr>
    </w:p>
    <w:tbl>
      <w:tblPr>
        <w:tblStyle w:val="31"/>
        <w:tblW w:w="0" w:type="auto"/>
        <w:tblLook w:val="04A0" w:firstRow="1" w:lastRow="0" w:firstColumn="1" w:lastColumn="0" w:noHBand="0" w:noVBand="1"/>
      </w:tblPr>
      <w:tblGrid>
        <w:gridCol w:w="776"/>
        <w:gridCol w:w="4176"/>
        <w:gridCol w:w="3947"/>
        <w:gridCol w:w="1522"/>
      </w:tblGrid>
      <w:tr w:rsidR="0006177F" w:rsidRPr="0006177F" w:rsidTr="00F744AA">
        <w:trPr>
          <w:trHeight w:val="339"/>
        </w:trPr>
        <w:tc>
          <w:tcPr>
            <w:tcW w:w="7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w:t>
            </w:r>
          </w:p>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з/п</w:t>
            </w:r>
          </w:p>
        </w:tc>
        <w:tc>
          <w:tcPr>
            <w:tcW w:w="4176"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 xml:space="preserve">Назва етапів магістерської атестаційної роботи </w:t>
            </w:r>
          </w:p>
        </w:tc>
        <w:tc>
          <w:tcPr>
            <w:tcW w:w="3947"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Термін виконання етапів роботи</w:t>
            </w:r>
          </w:p>
        </w:tc>
        <w:tc>
          <w:tcPr>
            <w:tcW w:w="1522" w:type="dxa"/>
            <w:vAlign w:val="center"/>
          </w:tcPr>
          <w:p w:rsidR="0006177F" w:rsidRPr="0006177F" w:rsidRDefault="0006177F" w:rsidP="0006177F">
            <w:pPr>
              <w:spacing w:after="40" w:line="240" w:lineRule="auto"/>
              <w:ind w:firstLine="0"/>
              <w:jc w:val="center"/>
              <w:rPr>
                <w:rFonts w:ascii="Bookman Old Style" w:hAnsi="Bookman Old Style"/>
                <w:sz w:val="24"/>
                <w:szCs w:val="24"/>
                <w:lang w:eastAsia="en-US"/>
              </w:rPr>
            </w:pPr>
            <w:r w:rsidRPr="0006177F">
              <w:rPr>
                <w:rFonts w:ascii="Bookman Old Style" w:hAnsi="Bookman Old Style"/>
                <w:sz w:val="24"/>
                <w:szCs w:val="24"/>
                <w:lang w:eastAsia="en-US"/>
              </w:rPr>
              <w:t>Примітка</w:t>
            </w: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r w:rsidR="0006177F" w:rsidRPr="0006177F" w:rsidTr="00F744AA">
        <w:trPr>
          <w:trHeight w:val="339"/>
        </w:trPr>
        <w:tc>
          <w:tcPr>
            <w:tcW w:w="7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4176"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3947"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c>
          <w:tcPr>
            <w:tcW w:w="1522" w:type="dxa"/>
          </w:tcPr>
          <w:p w:rsidR="0006177F" w:rsidRPr="0006177F" w:rsidRDefault="0006177F" w:rsidP="0006177F">
            <w:pPr>
              <w:spacing w:after="40" w:line="240" w:lineRule="auto"/>
              <w:ind w:firstLine="0"/>
              <w:jc w:val="left"/>
              <w:rPr>
                <w:rFonts w:ascii="Bookman Old Style" w:hAnsi="Bookman Old Style"/>
                <w:sz w:val="24"/>
                <w:szCs w:val="24"/>
                <w:lang w:eastAsia="en-US"/>
              </w:rPr>
            </w:pPr>
          </w:p>
        </w:tc>
      </w:tr>
    </w:tbl>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Студент _________________________</w:t>
      </w:r>
    </w:p>
    <w:p w:rsidR="0006177F" w:rsidRPr="0006177F" w:rsidRDefault="0006177F" w:rsidP="0006177F">
      <w:pPr>
        <w:tabs>
          <w:tab w:val="left" w:pos="5670"/>
        </w:tabs>
        <w:spacing w:after="40"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p>
    <w:p w:rsidR="0006177F" w:rsidRPr="0006177F" w:rsidRDefault="0006177F" w:rsidP="0006177F">
      <w:pPr>
        <w:tabs>
          <w:tab w:val="left" w:pos="5670"/>
        </w:tabs>
        <w:spacing w:line="240" w:lineRule="auto"/>
        <w:ind w:left="5670" w:firstLine="0"/>
        <w:rPr>
          <w:rFonts w:ascii="Bookman Old Style" w:eastAsia="Calibri" w:hAnsi="Bookman Old Style"/>
          <w:sz w:val="24"/>
          <w:szCs w:val="24"/>
          <w:lang w:eastAsia="en-US"/>
        </w:rPr>
      </w:pPr>
      <w:r w:rsidRPr="0006177F">
        <w:rPr>
          <w:rFonts w:ascii="Bookman Old Style" w:eastAsia="Calibri" w:hAnsi="Bookman Old Style"/>
          <w:sz w:val="24"/>
          <w:szCs w:val="24"/>
          <w:lang w:eastAsia="en-US"/>
        </w:rPr>
        <w:t>Керівник ________________________</w:t>
      </w:r>
    </w:p>
    <w:p w:rsidR="0006177F" w:rsidRPr="0006177F" w:rsidRDefault="0006177F" w:rsidP="0006177F">
      <w:pPr>
        <w:tabs>
          <w:tab w:val="left" w:pos="5670"/>
        </w:tabs>
        <w:spacing w:after="40" w:line="240" w:lineRule="auto"/>
        <w:ind w:left="5670" w:firstLine="0"/>
        <w:jc w:val="left"/>
        <w:rPr>
          <w:rFonts w:ascii="Bookman Old Style" w:eastAsia="Calibri" w:hAnsi="Bookman Old Style"/>
          <w:sz w:val="24"/>
          <w:szCs w:val="24"/>
          <w:lang w:eastAsia="en-US"/>
        </w:rPr>
      </w:pP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r>
      <w:r w:rsidRPr="0006177F">
        <w:rPr>
          <w:rFonts w:ascii="Bookman Old Style" w:eastAsia="Calibri" w:hAnsi="Bookman Old Style"/>
          <w:sz w:val="20"/>
          <w:szCs w:val="20"/>
          <w:lang w:eastAsia="en-US"/>
        </w:rPr>
        <w:tab/>
        <w:t>(підпис)</w:t>
      </w:r>
    </w:p>
    <w:p w:rsidR="0006177F" w:rsidRPr="0006177F" w:rsidRDefault="0006177F" w:rsidP="0006177F">
      <w:pPr>
        <w:spacing w:after="40" w:line="240" w:lineRule="auto"/>
        <w:ind w:firstLine="0"/>
        <w:jc w:val="left"/>
        <w:rPr>
          <w:rFonts w:ascii="Bookman Old Style" w:eastAsia="Calibri" w:hAnsi="Bookman Old Style"/>
          <w:sz w:val="24"/>
          <w:szCs w:val="24"/>
          <w:lang w:eastAsia="en-US"/>
        </w:rPr>
      </w:pPr>
    </w:p>
    <w:p w:rsidR="00206D2C" w:rsidRPr="001F6318" w:rsidRDefault="00206D2C" w:rsidP="00206D2C">
      <w:pPr>
        <w:pStyle w:val="Text121"/>
        <w:spacing w:line="288" w:lineRule="auto"/>
      </w:pPr>
    </w:p>
    <w:p w:rsidR="002148AD" w:rsidRDefault="00206D2C" w:rsidP="00206D2C">
      <w:pPr>
        <w:pStyle w:val="12"/>
        <w:sectPr w:rsidR="002148AD" w:rsidSect="002148AD">
          <w:pgSz w:w="11906" w:h="16838"/>
          <w:pgMar w:top="567" w:right="567" w:bottom="731" w:left="1134" w:header="720" w:footer="720" w:gutter="0"/>
          <w:pgNumType w:start="3"/>
          <w:cols w:space="720"/>
        </w:sectPr>
      </w:pPr>
      <w:r w:rsidRPr="001F6318">
        <w:br w:type="page"/>
      </w:r>
      <w:bookmarkStart w:id="0" w:name="_Toc482712251"/>
    </w:p>
    <w:p w:rsidR="00206D2C" w:rsidRPr="001F6318" w:rsidRDefault="00206D2C" w:rsidP="00206D2C">
      <w:pPr>
        <w:pStyle w:val="12"/>
      </w:pPr>
      <w:bookmarkStart w:id="1" w:name="_Toc531539732"/>
      <w:r w:rsidRPr="001F6318">
        <w:lastRenderedPageBreak/>
        <w:t>РЕФЕРАТ</w:t>
      </w:r>
      <w:bookmarkEnd w:id="0"/>
      <w:bookmarkEnd w:id="1"/>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C85D69">
        <w:t>ко</w:t>
      </w:r>
      <w:r w:rsidR="009B1C0B">
        <w:t>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pgSz w:w="11906" w:h="16838"/>
          <w:pgMar w:top="1134" w:right="567" w:bottom="1134" w:left="1701" w:header="720" w:footer="720" w:gutter="0"/>
          <w:pgNumType w:start="3"/>
          <w:cols w:space="720"/>
        </w:sectPr>
      </w:pPr>
    </w:p>
    <w:p w:rsidR="00206D2C" w:rsidRPr="001F6318" w:rsidRDefault="00206D2C" w:rsidP="00206D2C">
      <w:pPr>
        <w:pStyle w:val="12"/>
      </w:pPr>
      <w:bookmarkStart w:id="2" w:name="_Toc482712669"/>
      <w:bookmarkStart w:id="3" w:name="_Toc482713025"/>
      <w:bookmarkStart w:id="4" w:name="_Toc485412695"/>
      <w:bookmarkStart w:id="5" w:name="_Toc485468728"/>
      <w:bookmarkStart w:id="6" w:name="_Toc485588125"/>
      <w:bookmarkStart w:id="7" w:name="_Toc531539733"/>
      <w:r w:rsidRPr="001F6318">
        <w:lastRenderedPageBreak/>
        <w:t>ABSTRACT</w:t>
      </w:r>
      <w:bookmarkEnd w:id="2"/>
      <w:bookmarkEnd w:id="3"/>
      <w:bookmarkEnd w:id="4"/>
      <w:bookmarkEnd w:id="5"/>
      <w:bookmarkEnd w:id="6"/>
      <w:bookmarkEnd w:id="7"/>
    </w:p>
    <w:p w:rsidR="00752020" w:rsidRDefault="00752020" w:rsidP="00752020">
      <w:pPr>
        <w:tabs>
          <w:tab w:val="left" w:pos="720"/>
        </w:tabs>
        <w:autoSpaceDE w:val="0"/>
        <w:autoSpaceDN w:val="0"/>
        <w:ind w:firstLine="709"/>
      </w:pPr>
      <w:bookmarkStart w:id="8" w:name="_Toc170835166"/>
      <w:bookmarkStart w:id="9" w:name="_Toc320515289"/>
      <w:bookmarkStart w:id="10" w:name="_Toc320515331"/>
      <w:bookmarkStart w:id="11" w:name="_Toc320515466"/>
      <w:bookmarkStart w:id="12" w:name="_Toc320777176"/>
      <w:bookmarkStart w:id="13" w:name="_Toc324758262"/>
      <w:bookmarkStart w:id="14" w:name="_Toc324760614"/>
      <w:bookmarkStart w:id="15" w:name="_Toc419112588"/>
      <w:bookmarkStart w:id="16" w:name="_Toc419112658"/>
      <w:bookmarkStart w:id="17"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w:t>
      </w:r>
      <w:r w:rsidR="00C85D69">
        <w:t>e system (the diagram of the c</w:t>
      </w:r>
      <w:r w:rsidR="00C85D69">
        <w:rPr>
          <w:lang w:val="en-GB"/>
        </w:rPr>
        <w:t>o</w:t>
      </w:r>
      <w:r>
        <w:t>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8"/>
      <w:bookmarkEnd w:id="9"/>
      <w:bookmarkEnd w:id="10"/>
      <w:bookmarkEnd w:id="11"/>
      <w:bookmarkEnd w:id="12"/>
      <w:bookmarkEnd w:id="13"/>
      <w:bookmarkEnd w:id="14"/>
      <w:bookmarkEnd w:id="15"/>
      <w:bookmarkEnd w:id="16"/>
      <w:bookmarkEnd w:id="17"/>
      <w:r w:rsidRPr="001F6318">
        <w:t>МІСТ</w:t>
      </w:r>
    </w:p>
    <w:p w:rsidR="00162661" w:rsidRPr="00162661" w:rsidRDefault="00206D2C"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162661">
        <w:rPr>
          <w:rFonts w:ascii="Times New Roman" w:hAnsi="Times New Roman"/>
          <w:b w:val="0"/>
          <w:caps w:val="0"/>
          <w:sz w:val="28"/>
          <w:szCs w:val="28"/>
        </w:rPr>
        <w:fldChar w:fldCharType="begin"/>
      </w:r>
      <w:r w:rsidRPr="00162661">
        <w:rPr>
          <w:rFonts w:ascii="Times New Roman" w:hAnsi="Times New Roman"/>
          <w:b w:val="0"/>
          <w:caps w:val="0"/>
          <w:sz w:val="28"/>
          <w:szCs w:val="28"/>
        </w:rPr>
        <w:instrText xml:space="preserve"> TOC \o "1-2" \h \z \u </w:instrText>
      </w:r>
      <w:r w:rsidRPr="00162661">
        <w:rPr>
          <w:rFonts w:ascii="Times New Roman" w:hAnsi="Times New Roman"/>
          <w:b w:val="0"/>
          <w:caps w:val="0"/>
          <w:sz w:val="28"/>
          <w:szCs w:val="28"/>
        </w:rPr>
        <w:fldChar w:fldCharType="separate"/>
      </w:r>
      <w:hyperlink w:anchor="_Toc531539732" w:history="1">
        <w:r w:rsidR="00162661" w:rsidRPr="00162661">
          <w:rPr>
            <w:rStyle w:val="a5"/>
            <w:rFonts w:ascii="Times New Roman" w:hAnsi="Times New Roman"/>
            <w:b w:val="0"/>
            <w:noProof/>
            <w:sz w:val="28"/>
            <w:szCs w:val="28"/>
          </w:rPr>
          <w:t>РЕФЕРАТ</w:t>
        </w:r>
        <w:r w:rsidR="00162661" w:rsidRPr="00162661">
          <w:rPr>
            <w:rFonts w:ascii="Times New Roman" w:hAnsi="Times New Roman"/>
            <w:b w:val="0"/>
            <w:noProof/>
            <w:webHidden/>
            <w:sz w:val="28"/>
            <w:szCs w:val="28"/>
          </w:rPr>
          <w:tab/>
        </w:r>
        <w:r w:rsidR="00162661">
          <w:rPr>
            <w:rFonts w:ascii="Times New Roman" w:hAnsi="Times New Roman"/>
            <w:b w:val="0"/>
            <w:noProof/>
            <w:webHidden/>
            <w:sz w:val="28"/>
            <w:szCs w:val="28"/>
            <w:lang w:val="en-GB"/>
          </w:rPr>
          <w:t>4</w:t>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3" w:history="1">
        <w:r w:rsidRPr="00162661">
          <w:rPr>
            <w:rStyle w:val="a5"/>
            <w:rFonts w:ascii="Times New Roman" w:hAnsi="Times New Roman"/>
            <w:b w:val="0"/>
            <w:noProof/>
            <w:sz w:val="28"/>
            <w:szCs w:val="28"/>
          </w:rPr>
          <w:t>ABSTRACT</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_Toc531539733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5</w:t>
        </w:r>
        <w:r w:rsidRPr="00162661">
          <w:rPr>
            <w:rFonts w:ascii="Times New Roman" w:hAnsi="Times New Roman"/>
            <w:b w:val="0"/>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4" w:history="1">
        <w:r w:rsidRPr="00162661">
          <w:rPr>
            <w:rStyle w:val="a5"/>
            <w:rFonts w:ascii="Times New Roman" w:hAnsi="Times New Roman"/>
            <w:b w:val="0"/>
            <w:noProof/>
            <w:sz w:val="28"/>
            <w:szCs w:val="28"/>
          </w:rPr>
          <w:t>ПЕРЕЛІК УМОВНИХ ПОЗНАЧЕНЬ</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_Toc531539734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8</w:t>
        </w:r>
        <w:r w:rsidRPr="00162661">
          <w:rPr>
            <w:rFonts w:ascii="Times New Roman" w:hAnsi="Times New Roman"/>
            <w:b w:val="0"/>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5" w:history="1">
        <w:r w:rsidRPr="00162661">
          <w:rPr>
            <w:rStyle w:val="a5"/>
            <w:rFonts w:ascii="Times New Roman" w:hAnsi="Times New Roman"/>
            <w:b w:val="0"/>
            <w:noProof/>
            <w:sz w:val="28"/>
            <w:szCs w:val="28"/>
          </w:rPr>
          <w:t>ВСТУП</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_Toc531539735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9</w:t>
        </w:r>
        <w:r w:rsidRPr="00162661">
          <w:rPr>
            <w:rFonts w:ascii="Times New Roman" w:hAnsi="Times New Roman"/>
            <w:b w:val="0"/>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36" w:history="1">
        <w:r w:rsidRPr="00162661">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Pr="00162661">
          <w:rPr>
            <w:rStyle w:val="a5"/>
            <w:rFonts w:ascii="Times New Roman" w:hAnsi="Times New Roman"/>
            <w:b w:val="0"/>
            <w:noProof/>
            <w:sz w:val="28"/>
            <w:szCs w:val="28"/>
            <w:lang w:val="ru-RU"/>
          </w:rPr>
          <w:t>У</w:t>
        </w:r>
        <w:r w:rsidRPr="00162661">
          <w:rPr>
            <w:rStyle w:val="a5"/>
            <w:rFonts w:ascii="Times New Roman" w:hAnsi="Times New Roman"/>
            <w:b w:val="0"/>
            <w:noProof/>
            <w:sz w:val="28"/>
            <w:szCs w:val="28"/>
          </w:rPr>
          <w:t xml:space="preserve"> ПО ПОШУКУ ДОМАШНІХ ТВАРИН</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_Toc531539736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11</w:t>
        </w:r>
        <w:r w:rsidRPr="00162661">
          <w:rPr>
            <w:rFonts w:ascii="Times New Roman" w:hAnsi="Times New Roman"/>
            <w:b w:val="0"/>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37" w:history="1">
        <w:r w:rsidRPr="00162661">
          <w:rPr>
            <w:rStyle w:val="a5"/>
            <w:rFonts w:ascii="Times New Roman" w:hAnsi="Times New Roman"/>
            <w:noProof/>
            <w:sz w:val="28"/>
            <w:szCs w:val="28"/>
          </w:rPr>
          <w:t>1.1.</w:t>
        </w:r>
        <w:r w:rsidRPr="00162661">
          <w:rPr>
            <w:rFonts w:ascii="Times New Roman" w:eastAsiaTheme="minorEastAsia" w:hAnsi="Times New Roman"/>
            <w:smallCaps w:val="0"/>
            <w:noProof/>
            <w:sz w:val="28"/>
            <w:szCs w:val="28"/>
            <w:lang w:val="en-US" w:eastAsia="en-US"/>
          </w:rPr>
          <w:tab/>
        </w:r>
        <w:r w:rsidRPr="00162661">
          <w:rPr>
            <w:rStyle w:val="a5"/>
            <w:rFonts w:ascii="Times New Roman" w:hAnsi="Times New Roman"/>
            <w:noProof/>
            <w:sz w:val="28"/>
            <w:szCs w:val="28"/>
          </w:rPr>
          <w:t>Постановка задачі</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_Toc531539737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11</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38" w:history="1">
        <w:r w:rsidRPr="00162661">
          <w:rPr>
            <w:rStyle w:val="a5"/>
            <w:rFonts w:ascii="Times New Roman" w:hAnsi="Times New Roman"/>
            <w:noProof/>
            <w:sz w:val="28"/>
            <w:szCs w:val="28"/>
          </w:rPr>
          <w:t>1.2.</w:t>
        </w:r>
        <w:r w:rsidRPr="00162661">
          <w:rPr>
            <w:rFonts w:ascii="Times New Roman" w:eastAsiaTheme="minorEastAsia" w:hAnsi="Times New Roman"/>
            <w:smallCaps w:val="0"/>
            <w:noProof/>
            <w:sz w:val="28"/>
            <w:szCs w:val="28"/>
            <w:lang w:val="en-US" w:eastAsia="en-US"/>
          </w:rPr>
          <w:tab/>
        </w:r>
        <w:r w:rsidRPr="00162661">
          <w:rPr>
            <w:rStyle w:val="a5"/>
            <w:rFonts w:ascii="Times New Roman" w:hAnsi="Times New Roman"/>
            <w:noProof/>
            <w:sz w:val="28"/>
            <w:szCs w:val="28"/>
          </w:rPr>
          <w:t>Аналіз аналогів програмного продукту</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_Toc531539738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13</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39" w:history="1">
        <w:r w:rsidRPr="00162661">
          <w:rPr>
            <w:rStyle w:val="a5"/>
            <w:rFonts w:ascii="Times New Roman" w:hAnsi="Times New Roman"/>
            <w:noProof/>
            <w:sz w:val="28"/>
            <w:szCs w:val="28"/>
          </w:rPr>
          <w:t>1.3.</w:t>
        </w:r>
        <w:r w:rsidRPr="00162661">
          <w:rPr>
            <w:rFonts w:ascii="Times New Roman" w:eastAsiaTheme="minorEastAsia" w:hAnsi="Times New Roman"/>
            <w:smallCaps w:val="0"/>
            <w:noProof/>
            <w:sz w:val="28"/>
            <w:szCs w:val="28"/>
            <w:lang w:val="en-US" w:eastAsia="en-US"/>
          </w:rPr>
          <w:tab/>
        </w:r>
        <w:r w:rsidRPr="00162661">
          <w:rPr>
            <w:rStyle w:val="a5"/>
            <w:rFonts w:ascii="Times New Roman" w:hAnsi="Times New Roman"/>
            <w:noProof/>
            <w:sz w:val="28"/>
            <w:szCs w:val="28"/>
          </w:rPr>
          <w:t>Вибір архітектури інтерактивного web-сервісу для пошуку домашніх тварин</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_Toc531539739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15</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0" w:history="1">
        <w:r w:rsidRPr="00162661">
          <w:rPr>
            <w:rStyle w:val="a5"/>
            <w:rFonts w:ascii="Times New Roman" w:hAnsi="Times New Roman"/>
            <w:noProof/>
            <w:sz w:val="28"/>
            <w:szCs w:val="28"/>
          </w:rPr>
          <w:t>1.4.</w:t>
        </w:r>
        <w:r w:rsidRPr="00162661">
          <w:rPr>
            <w:rFonts w:ascii="Times New Roman" w:eastAsiaTheme="minorEastAsia" w:hAnsi="Times New Roman"/>
            <w:smallCaps w:val="0"/>
            <w:noProof/>
            <w:sz w:val="28"/>
            <w:szCs w:val="28"/>
            <w:lang w:val="en-US" w:eastAsia="en-US"/>
          </w:rPr>
          <w:tab/>
        </w:r>
        <w:r w:rsidRPr="00162661">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_Toc531539740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19</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1" w:history="1">
        <w:r w:rsidRPr="00162661">
          <w:rPr>
            <w:rStyle w:val="a5"/>
            <w:rFonts w:ascii="Times New Roman" w:hAnsi="Times New Roman"/>
            <w:noProof/>
            <w:sz w:val="28"/>
            <w:szCs w:val="28"/>
          </w:rPr>
          <w:t>Висновки до розділу 1</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_Toc531539741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25</w:t>
        </w:r>
        <w:r w:rsidRPr="00162661">
          <w:rPr>
            <w:rFonts w:ascii="Times New Roman" w:hAnsi="Times New Roman"/>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2" w:history="1">
        <w:r w:rsidRPr="00162661">
          <w:rPr>
            <w:rStyle w:val="a5"/>
            <w:rFonts w:ascii="Times New Roman" w:hAnsi="Times New Roman"/>
            <w:b w:val="0"/>
            <w:noProof/>
            <w:sz w:val="28"/>
            <w:szCs w:val="28"/>
          </w:rPr>
          <w:t>РОЗДІЛ 2. МОДЕЛЮВАННЯ</w:t>
        </w:r>
        <w:r w:rsidRPr="00162661">
          <w:rPr>
            <w:rStyle w:val="a5"/>
            <w:rFonts w:ascii="Times New Roman" w:hAnsi="Times New Roman"/>
            <w:b w:val="0"/>
            <w:noProof/>
            <w:sz w:val="28"/>
            <w:szCs w:val="28"/>
            <w:lang w:val="ru-RU"/>
          </w:rPr>
          <w:t xml:space="preserve"> </w:t>
        </w:r>
        <w:r w:rsidRPr="00162661">
          <w:rPr>
            <w:rStyle w:val="a5"/>
            <w:rFonts w:ascii="Times New Roman" w:hAnsi="Times New Roman"/>
            <w:b w:val="0"/>
            <w:noProof/>
            <w:sz w:val="28"/>
            <w:szCs w:val="28"/>
          </w:rPr>
          <w:t xml:space="preserve">ІНТЕРАКТИВНОГО </w:t>
        </w:r>
        <w:r w:rsidRPr="00162661">
          <w:rPr>
            <w:rStyle w:val="a5"/>
            <w:rFonts w:ascii="Times New Roman" w:hAnsi="Times New Roman"/>
            <w:b w:val="0"/>
            <w:noProof/>
            <w:sz w:val="28"/>
            <w:szCs w:val="28"/>
            <w:lang w:val="en-GB"/>
          </w:rPr>
          <w:t>WEB</w:t>
        </w:r>
        <w:r w:rsidRPr="00162661">
          <w:rPr>
            <w:rStyle w:val="a5"/>
            <w:rFonts w:ascii="Times New Roman" w:hAnsi="Times New Roman"/>
            <w:b w:val="0"/>
            <w:noProof/>
            <w:sz w:val="28"/>
            <w:szCs w:val="28"/>
            <w:lang w:val="ru-RU"/>
          </w:rPr>
          <w:t>-</w:t>
        </w:r>
        <w:r w:rsidRPr="00162661">
          <w:rPr>
            <w:rStyle w:val="a5"/>
            <w:rFonts w:ascii="Times New Roman" w:hAnsi="Times New Roman"/>
            <w:b w:val="0"/>
            <w:noProof/>
            <w:sz w:val="28"/>
            <w:szCs w:val="28"/>
          </w:rPr>
          <w:t>СЕРВІСУ ДЛЯ ПОШУКУ ДОМАШНІХ ТВАРИН</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_Toc531539742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26</w:t>
        </w:r>
        <w:r w:rsidRPr="00162661">
          <w:rPr>
            <w:rFonts w:ascii="Times New Roman" w:hAnsi="Times New Roman"/>
            <w:b w:val="0"/>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3" w:history="1">
        <w:r w:rsidRPr="00162661">
          <w:rPr>
            <w:rStyle w:val="a5"/>
            <w:rFonts w:ascii="Times New Roman" w:hAnsi="Times New Roman"/>
            <w:noProof/>
            <w:sz w:val="28"/>
            <w:szCs w:val="28"/>
          </w:rPr>
          <w:t xml:space="preserve">2.1. Принцип роботи </w:t>
        </w:r>
        <w:r w:rsidRPr="00162661">
          <w:rPr>
            <w:rStyle w:val="a5"/>
            <w:rFonts w:ascii="Times New Roman" w:hAnsi="Times New Roman"/>
            <w:noProof/>
            <w:sz w:val="28"/>
            <w:szCs w:val="28"/>
            <w:lang w:val="en-GB"/>
          </w:rPr>
          <w:t>Virtual</w:t>
        </w:r>
        <w:r w:rsidRPr="00162661">
          <w:rPr>
            <w:rStyle w:val="a5"/>
            <w:rFonts w:ascii="Times New Roman" w:hAnsi="Times New Roman"/>
            <w:noProof/>
            <w:sz w:val="28"/>
            <w:szCs w:val="28"/>
            <w:lang w:val="ru-RU"/>
          </w:rPr>
          <w:t xml:space="preserve"> </w:t>
        </w:r>
        <w:r w:rsidRPr="00162661">
          <w:rPr>
            <w:rStyle w:val="a5"/>
            <w:rFonts w:ascii="Times New Roman" w:hAnsi="Times New Roman"/>
            <w:noProof/>
            <w:sz w:val="28"/>
            <w:szCs w:val="28"/>
            <w:lang w:val="en-GB"/>
          </w:rPr>
          <w:t>DOM</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_Toc531539743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26</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4" w:history="1">
        <w:r w:rsidRPr="00162661">
          <w:rPr>
            <w:rStyle w:val="a5"/>
            <w:rFonts w:ascii="Times New Roman" w:hAnsi="Times New Roman"/>
            <w:noProof/>
            <w:sz w:val="28"/>
            <w:szCs w:val="28"/>
          </w:rPr>
          <w:t xml:space="preserve">2.2. Реактивність у </w:t>
        </w:r>
        <w:r w:rsidRPr="00162661">
          <w:rPr>
            <w:rStyle w:val="a5"/>
            <w:rFonts w:ascii="Times New Roman" w:hAnsi="Times New Roman"/>
            <w:noProof/>
            <w:sz w:val="28"/>
            <w:szCs w:val="28"/>
            <w:lang w:val="en-GB"/>
          </w:rPr>
          <w:t>Vue</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_Toc531539744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28</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5" w:history="1">
        <w:r w:rsidRPr="00162661">
          <w:rPr>
            <w:rStyle w:val="a5"/>
            <w:rFonts w:ascii="Times New Roman" w:hAnsi="Times New Roman"/>
            <w:noProof/>
            <w:sz w:val="28"/>
            <w:szCs w:val="28"/>
          </w:rPr>
          <w:t xml:space="preserve">2.3. Розробка алгоритму створення оголошень с типом </w:t>
        </w:r>
        <w:r w:rsidRPr="00162661">
          <w:rPr>
            <w:rStyle w:val="a5"/>
            <w:rFonts w:ascii="Times New Roman" w:hAnsi="Times New Roman"/>
            <w:noProof/>
            <w:sz w:val="28"/>
            <w:szCs w:val="28"/>
            <w:lang w:val="ru-RU"/>
          </w:rPr>
          <w:t>“</w:t>
        </w:r>
        <w:r w:rsidRPr="00162661">
          <w:rPr>
            <w:rStyle w:val="a5"/>
            <w:rFonts w:ascii="Times New Roman" w:hAnsi="Times New Roman"/>
            <w:noProof/>
            <w:sz w:val="28"/>
            <w:szCs w:val="28"/>
          </w:rPr>
          <w:t>Побачено</w:t>
        </w:r>
        <w:r w:rsidRPr="00162661">
          <w:rPr>
            <w:rStyle w:val="a5"/>
            <w:rFonts w:ascii="Times New Roman" w:hAnsi="Times New Roman"/>
            <w:noProof/>
            <w:sz w:val="28"/>
            <w:szCs w:val="28"/>
            <w:lang w:val="ru-RU"/>
          </w:rPr>
          <w:t>”</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_Toc531539745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29</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6" w:history="1">
        <w:r w:rsidRPr="00162661">
          <w:rPr>
            <w:rStyle w:val="a5"/>
            <w:rFonts w:ascii="Times New Roman" w:hAnsi="Times New Roman"/>
            <w:noProof/>
            <w:sz w:val="28"/>
            <w:szCs w:val="28"/>
          </w:rPr>
          <w:t>Висновки до розділу 2</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_Toc531539746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32</w:t>
        </w:r>
        <w:r w:rsidRPr="00162661">
          <w:rPr>
            <w:rFonts w:ascii="Times New Roman" w:hAnsi="Times New Roman"/>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47" w:history="1">
        <w:r w:rsidRPr="00162661">
          <w:rPr>
            <w:rStyle w:val="a5"/>
            <w:rFonts w:ascii="Times New Roman" w:hAnsi="Times New Roman"/>
            <w:b w:val="0"/>
            <w:noProof/>
            <w:sz w:val="28"/>
            <w:szCs w:val="28"/>
          </w:rPr>
          <w:t>РОЗДІЛ 3. ПРОЕКТУВАННЯ</w:t>
        </w:r>
        <w:r w:rsidRPr="00162661">
          <w:rPr>
            <w:rStyle w:val="a5"/>
            <w:rFonts w:ascii="Times New Roman" w:hAnsi="Times New Roman"/>
            <w:b w:val="0"/>
            <w:noProof/>
            <w:sz w:val="28"/>
            <w:szCs w:val="28"/>
            <w:lang w:val="ru-RU"/>
          </w:rPr>
          <w:t xml:space="preserve"> </w:t>
        </w:r>
        <w:r w:rsidRPr="00162661">
          <w:rPr>
            <w:rStyle w:val="a5"/>
            <w:rFonts w:ascii="Times New Roman" w:hAnsi="Times New Roman"/>
            <w:b w:val="0"/>
            <w:noProof/>
            <w:sz w:val="28"/>
            <w:szCs w:val="28"/>
          </w:rPr>
          <w:t xml:space="preserve">ІНТЕРАКТИВНОГО </w:t>
        </w:r>
        <w:r w:rsidRPr="00162661">
          <w:rPr>
            <w:rStyle w:val="a5"/>
            <w:rFonts w:ascii="Times New Roman" w:hAnsi="Times New Roman"/>
            <w:b w:val="0"/>
            <w:noProof/>
            <w:sz w:val="28"/>
            <w:szCs w:val="28"/>
            <w:lang w:val="en-GB"/>
          </w:rPr>
          <w:t>WEB</w:t>
        </w:r>
        <w:r w:rsidRPr="00162661">
          <w:rPr>
            <w:rStyle w:val="a5"/>
            <w:rFonts w:ascii="Times New Roman" w:hAnsi="Times New Roman"/>
            <w:b w:val="0"/>
            <w:noProof/>
            <w:sz w:val="28"/>
            <w:szCs w:val="28"/>
            <w:lang w:val="ru-RU"/>
          </w:rPr>
          <w:t>-</w:t>
        </w:r>
        <w:r w:rsidRPr="00162661">
          <w:rPr>
            <w:rStyle w:val="a5"/>
            <w:rFonts w:ascii="Times New Roman" w:hAnsi="Times New Roman"/>
            <w:b w:val="0"/>
            <w:noProof/>
            <w:sz w:val="28"/>
            <w:szCs w:val="28"/>
          </w:rPr>
          <w:t>СЕРВІСУ ДЛЯ ПОШУКУ ДОМАШНІХ ТВАРИН</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_Toc531539747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33</w:t>
        </w:r>
        <w:r w:rsidRPr="00162661">
          <w:rPr>
            <w:rFonts w:ascii="Times New Roman" w:hAnsi="Times New Roman"/>
            <w:b w:val="0"/>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8" w:history="1">
        <w:r w:rsidRPr="00162661">
          <w:rPr>
            <w:rStyle w:val="a5"/>
            <w:rFonts w:ascii="Times New Roman" w:hAnsi="Times New Roman"/>
            <w:noProof/>
            <w:sz w:val="28"/>
            <w:szCs w:val="28"/>
          </w:rPr>
          <w:t>3.1. Визначення варіантів використання та об’єктно-орієнтованої структури системи</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_Toc531539748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33</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49" w:history="1">
        <w:r w:rsidRPr="00162661">
          <w:rPr>
            <w:rStyle w:val="a5"/>
            <w:rFonts w:ascii="Times New Roman" w:hAnsi="Times New Roman"/>
            <w:noProof/>
            <w:sz w:val="28"/>
            <w:szCs w:val="28"/>
          </w:rPr>
          <w:t>3.2. Розробка бази даних системи</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_Toc531539749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39</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50" w:history="1">
        <w:r w:rsidRPr="00162661">
          <w:rPr>
            <w:rStyle w:val="a5"/>
            <w:rFonts w:ascii="Times New Roman" w:hAnsi="Times New Roman"/>
            <w:noProof/>
            <w:sz w:val="28"/>
            <w:szCs w:val="28"/>
          </w:rPr>
          <w:t>3.3. Проектування та реалізація алгоритмів роботи системи</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_Toc531539750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41</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51" w:history="1">
        <w:r w:rsidRPr="00162661">
          <w:rPr>
            <w:rStyle w:val="a5"/>
            <w:rFonts w:ascii="Times New Roman" w:hAnsi="Times New Roman"/>
            <w:noProof/>
            <w:sz w:val="28"/>
            <w:szCs w:val="28"/>
          </w:rPr>
          <w:t xml:space="preserve">3.4 Реалізація інтерактивного </w:t>
        </w:r>
        <w:r w:rsidRPr="00162661">
          <w:rPr>
            <w:rStyle w:val="a5"/>
            <w:rFonts w:ascii="Times New Roman" w:hAnsi="Times New Roman"/>
            <w:noProof/>
            <w:sz w:val="28"/>
            <w:szCs w:val="28"/>
            <w:lang w:val="en-GB"/>
          </w:rPr>
          <w:t>web</w:t>
        </w:r>
        <w:r w:rsidRPr="00162661">
          <w:rPr>
            <w:rStyle w:val="a5"/>
            <w:rFonts w:ascii="Times New Roman" w:hAnsi="Times New Roman"/>
            <w:noProof/>
            <w:sz w:val="28"/>
            <w:szCs w:val="28"/>
            <w:lang w:val="ru-RU"/>
          </w:rPr>
          <w:t>-</w:t>
        </w:r>
        <w:r w:rsidRPr="00162661">
          <w:rPr>
            <w:rStyle w:val="a5"/>
            <w:rFonts w:ascii="Times New Roman" w:hAnsi="Times New Roman"/>
            <w:noProof/>
            <w:sz w:val="28"/>
            <w:szCs w:val="28"/>
          </w:rPr>
          <w:t>сервісу для пошуку домашніх тварин</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_Toc531539751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45</w:t>
        </w:r>
        <w:r w:rsidRPr="00162661">
          <w:rPr>
            <w:rFonts w:ascii="Times New Roman" w:hAnsi="Times New Roman"/>
            <w:noProof/>
            <w:webHidden/>
            <w:sz w:val="28"/>
            <w:szCs w:val="28"/>
          </w:rPr>
          <w:fldChar w:fldCharType="end"/>
        </w:r>
      </w:hyperlink>
    </w:p>
    <w:p w:rsidR="00162661" w:rsidRPr="00162661" w:rsidRDefault="00162661" w:rsidP="00162661">
      <w:pPr>
        <w:pStyle w:val="22"/>
        <w:spacing w:line="276" w:lineRule="auto"/>
        <w:rPr>
          <w:rFonts w:ascii="Times New Roman" w:eastAsiaTheme="minorEastAsia" w:hAnsi="Times New Roman"/>
          <w:smallCaps w:val="0"/>
          <w:noProof/>
          <w:sz w:val="28"/>
          <w:szCs w:val="28"/>
          <w:lang w:val="en-US" w:eastAsia="en-US"/>
        </w:rPr>
      </w:pPr>
      <w:hyperlink w:anchor="_Toc531539752" w:history="1">
        <w:r w:rsidRPr="00162661">
          <w:rPr>
            <w:rStyle w:val="a5"/>
            <w:rFonts w:ascii="Times New Roman" w:hAnsi="Times New Roman"/>
            <w:noProof/>
            <w:sz w:val="28"/>
            <w:szCs w:val="28"/>
          </w:rPr>
          <w:t>Висновки до розділу 3</w:t>
        </w:r>
        <w:r w:rsidRPr="00162661">
          <w:rPr>
            <w:rFonts w:ascii="Times New Roman" w:hAnsi="Times New Roman"/>
            <w:noProof/>
            <w:webHidden/>
            <w:sz w:val="28"/>
            <w:szCs w:val="28"/>
          </w:rPr>
          <w:tab/>
        </w:r>
        <w:r w:rsidRPr="00162661">
          <w:rPr>
            <w:rFonts w:ascii="Times New Roman" w:hAnsi="Times New Roman"/>
            <w:noProof/>
            <w:webHidden/>
            <w:sz w:val="28"/>
            <w:szCs w:val="28"/>
          </w:rPr>
          <w:fldChar w:fldCharType="begin"/>
        </w:r>
        <w:r w:rsidRPr="00162661">
          <w:rPr>
            <w:rFonts w:ascii="Times New Roman" w:hAnsi="Times New Roman"/>
            <w:noProof/>
            <w:webHidden/>
            <w:sz w:val="28"/>
            <w:szCs w:val="28"/>
          </w:rPr>
          <w:instrText xml:space="preserve"> PAGEREF _Toc531539752 \h </w:instrText>
        </w:r>
        <w:r w:rsidRPr="00162661">
          <w:rPr>
            <w:rFonts w:ascii="Times New Roman" w:hAnsi="Times New Roman"/>
            <w:noProof/>
            <w:webHidden/>
            <w:sz w:val="28"/>
            <w:szCs w:val="28"/>
          </w:rPr>
        </w:r>
        <w:r w:rsidRPr="00162661">
          <w:rPr>
            <w:rFonts w:ascii="Times New Roman" w:hAnsi="Times New Roman"/>
            <w:noProof/>
            <w:webHidden/>
            <w:sz w:val="28"/>
            <w:szCs w:val="28"/>
          </w:rPr>
          <w:fldChar w:fldCharType="separate"/>
        </w:r>
        <w:r w:rsidRPr="00162661">
          <w:rPr>
            <w:rFonts w:ascii="Times New Roman" w:hAnsi="Times New Roman"/>
            <w:noProof/>
            <w:webHidden/>
            <w:sz w:val="28"/>
            <w:szCs w:val="28"/>
          </w:rPr>
          <w:t>49</w:t>
        </w:r>
        <w:r w:rsidRPr="00162661">
          <w:rPr>
            <w:rFonts w:ascii="Times New Roman" w:hAnsi="Times New Roman"/>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3" w:history="1">
        <w:r w:rsidRPr="00162661">
          <w:rPr>
            <w:rStyle w:val="a5"/>
            <w:rFonts w:ascii="Times New Roman" w:hAnsi="Times New Roman"/>
            <w:b w:val="0"/>
            <w:noProof/>
            <w:sz w:val="28"/>
            <w:szCs w:val="28"/>
          </w:rPr>
          <w:t>ВИСНОВКИ</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_Toc531539753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50</w:t>
        </w:r>
        <w:r w:rsidRPr="00162661">
          <w:rPr>
            <w:rFonts w:ascii="Times New Roman" w:hAnsi="Times New Roman"/>
            <w:b w:val="0"/>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4" w:history="1">
        <w:r w:rsidRPr="00162661">
          <w:rPr>
            <w:rStyle w:val="a5"/>
            <w:rFonts w:ascii="Times New Roman" w:hAnsi="Times New Roman"/>
            <w:b w:val="0"/>
            <w:noProof/>
            <w:sz w:val="28"/>
            <w:szCs w:val="28"/>
          </w:rPr>
          <w:t>СПИСОК ВИКОРИСТАНИХ ДЖЕРЕЛ</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_Toc531539754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52</w:t>
        </w:r>
        <w:r w:rsidRPr="00162661">
          <w:rPr>
            <w:rFonts w:ascii="Times New Roman" w:hAnsi="Times New Roman"/>
            <w:b w:val="0"/>
            <w:noProof/>
            <w:webHidden/>
            <w:sz w:val="28"/>
            <w:szCs w:val="28"/>
          </w:rPr>
          <w:fldChar w:fldCharType="end"/>
        </w:r>
      </w:hyperlink>
    </w:p>
    <w:p w:rsidR="00162661" w:rsidRPr="00162661" w:rsidRDefault="00162661" w:rsidP="00162661">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31539755" w:history="1">
        <w:r w:rsidRPr="00162661">
          <w:rPr>
            <w:rStyle w:val="a5"/>
            <w:rFonts w:ascii="Times New Roman" w:hAnsi="Times New Roman"/>
            <w:b w:val="0"/>
            <w:noProof/>
            <w:sz w:val="28"/>
            <w:szCs w:val="28"/>
          </w:rPr>
          <w:t>ДОДАТКИ</w:t>
        </w:r>
        <w:r w:rsidRPr="00162661">
          <w:rPr>
            <w:rFonts w:ascii="Times New Roman" w:hAnsi="Times New Roman"/>
            <w:b w:val="0"/>
            <w:noProof/>
            <w:webHidden/>
            <w:sz w:val="28"/>
            <w:szCs w:val="28"/>
          </w:rPr>
          <w:tab/>
        </w:r>
        <w:r w:rsidRPr="00162661">
          <w:rPr>
            <w:rFonts w:ascii="Times New Roman" w:hAnsi="Times New Roman"/>
            <w:b w:val="0"/>
            <w:noProof/>
            <w:webHidden/>
            <w:sz w:val="28"/>
            <w:szCs w:val="28"/>
          </w:rPr>
          <w:fldChar w:fldCharType="begin"/>
        </w:r>
        <w:r w:rsidRPr="00162661">
          <w:rPr>
            <w:rFonts w:ascii="Times New Roman" w:hAnsi="Times New Roman"/>
            <w:b w:val="0"/>
            <w:noProof/>
            <w:webHidden/>
            <w:sz w:val="28"/>
            <w:szCs w:val="28"/>
          </w:rPr>
          <w:instrText xml:space="preserve"> PAGEREF _Toc531539755 \h </w:instrText>
        </w:r>
        <w:r w:rsidRPr="00162661">
          <w:rPr>
            <w:rFonts w:ascii="Times New Roman" w:hAnsi="Times New Roman"/>
            <w:b w:val="0"/>
            <w:noProof/>
            <w:webHidden/>
            <w:sz w:val="28"/>
            <w:szCs w:val="28"/>
          </w:rPr>
        </w:r>
        <w:r w:rsidRPr="00162661">
          <w:rPr>
            <w:rFonts w:ascii="Times New Roman" w:hAnsi="Times New Roman"/>
            <w:b w:val="0"/>
            <w:noProof/>
            <w:webHidden/>
            <w:sz w:val="28"/>
            <w:szCs w:val="28"/>
          </w:rPr>
          <w:fldChar w:fldCharType="separate"/>
        </w:r>
        <w:r w:rsidRPr="00162661">
          <w:rPr>
            <w:rFonts w:ascii="Times New Roman" w:hAnsi="Times New Roman"/>
            <w:b w:val="0"/>
            <w:noProof/>
            <w:webHidden/>
            <w:sz w:val="28"/>
            <w:szCs w:val="28"/>
          </w:rPr>
          <w:t>54</w:t>
        </w:r>
        <w:r w:rsidRPr="00162661">
          <w:rPr>
            <w:rFonts w:ascii="Times New Roman" w:hAnsi="Times New Roman"/>
            <w:b w:val="0"/>
            <w:noProof/>
            <w:webHidden/>
            <w:sz w:val="28"/>
            <w:szCs w:val="28"/>
          </w:rPr>
          <w:fldChar w:fldCharType="end"/>
        </w:r>
      </w:hyperlink>
    </w:p>
    <w:p w:rsidR="00206D2C" w:rsidRPr="005C66EB" w:rsidRDefault="00206D2C" w:rsidP="00162661">
      <w:pPr>
        <w:pStyle w:val="11"/>
        <w:tabs>
          <w:tab w:val="right" w:leader="dot" w:pos="9628"/>
        </w:tabs>
        <w:spacing w:line="276" w:lineRule="auto"/>
        <w:ind w:firstLine="0"/>
        <w:rPr>
          <w:lang w:val="en-US"/>
        </w:rPr>
      </w:pPr>
      <w:r w:rsidRPr="00162661">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8" w:name="_Toc359655619"/>
      <w:bookmarkStart w:id="19" w:name="_Toc481680747"/>
      <w:bookmarkStart w:id="20" w:name="_Toc482712252"/>
      <w:bookmarkStart w:id="21" w:name="_Toc531539734"/>
      <w:r w:rsidRPr="001F6318">
        <w:lastRenderedPageBreak/>
        <w:t>ПЕРЕЛІК УМОВНИХ ПОЗНАЧЕНЬ</w:t>
      </w:r>
      <w:bookmarkEnd w:id="18"/>
      <w:bookmarkEnd w:id="19"/>
      <w:bookmarkEnd w:id="20"/>
      <w:bookmarkEnd w:id="21"/>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Pr="001F6318" w:rsidRDefault="00206D2C" w:rsidP="000C3360">
            <w:pPr>
              <w:ind w:firstLine="0"/>
              <w:contextualSpacing/>
            </w:pPr>
            <w:r>
              <w:t>ПЗ</w:t>
            </w:r>
          </w:p>
        </w:tc>
        <w:tc>
          <w:tcPr>
            <w:tcW w:w="7762" w:type="dxa"/>
            <w:shd w:val="clear" w:color="auto" w:fill="auto"/>
          </w:tcPr>
          <w:p w:rsidR="00206D2C" w:rsidRPr="001F6318" w:rsidRDefault="00206D2C" w:rsidP="00D45D9D">
            <w:pPr>
              <w:numPr>
                <w:ilvl w:val="0"/>
                <w:numId w:val="11"/>
              </w:numPr>
              <w:ind w:left="282" w:hanging="283"/>
              <w:contextualSpacing/>
            </w:pPr>
            <w:r w:rsidRPr="002B16B4">
              <w:t>програмне забезпечення</w:t>
            </w:r>
          </w:p>
        </w:tc>
      </w:tr>
    </w:tbl>
    <w:p w:rsidR="00206D2C" w:rsidRPr="00DA496C" w:rsidRDefault="00206D2C" w:rsidP="00206D2C">
      <w:pPr>
        <w:pStyle w:val="S"/>
        <w:rPr>
          <w:sz w:val="2"/>
          <w:szCs w:val="2"/>
        </w:rPr>
      </w:pPr>
      <w:r w:rsidRPr="001F6318">
        <w:br w:type="page"/>
      </w:r>
      <w:bookmarkStart w:id="22" w:name="_Toc481680748"/>
      <w:bookmarkStart w:id="23" w:name="_Toc482712253"/>
    </w:p>
    <w:p w:rsidR="00206D2C" w:rsidRPr="001F6318" w:rsidRDefault="00206D2C" w:rsidP="00206D2C">
      <w:pPr>
        <w:pStyle w:val="12"/>
      </w:pPr>
      <w:bookmarkStart w:id="24" w:name="_Toc531539735"/>
      <w:r w:rsidRPr="001F6318">
        <w:lastRenderedPageBreak/>
        <w:t>ВСТУП</w:t>
      </w:r>
      <w:bookmarkEnd w:id="22"/>
      <w:bookmarkEnd w:id="23"/>
      <w:bookmarkEnd w:id="24"/>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кожного із нас є мобільний телефон с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P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06D2C" w:rsidRPr="00DA496C" w:rsidRDefault="00206D2C" w:rsidP="00491E5A">
      <w:pPr>
        <w:pStyle w:val="S"/>
        <w:ind w:firstLine="0"/>
        <w:rPr>
          <w:sz w:val="2"/>
          <w:szCs w:val="2"/>
        </w:rPr>
      </w:pPr>
      <w:r w:rsidRPr="001F6318">
        <w:br w:type="page"/>
      </w:r>
      <w:bookmarkStart w:id="25"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6" w:name="_Toc531539736"/>
      <w:r w:rsidRPr="001F6318">
        <w:t xml:space="preserve">РОЗДІЛ 1. АНАЛІЗ НАПРЯМКІВ ВИКОРИСТАННЯ ІНФОРМАЦІЙНИХ ТЕХНОЛОГІЙ ДЛЯ </w:t>
      </w:r>
      <w:bookmarkEnd w:id="25"/>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6"/>
    </w:p>
    <w:p w:rsidR="00206D2C" w:rsidRPr="001F6318" w:rsidRDefault="00206D2C" w:rsidP="00206D2C">
      <w:pPr>
        <w:pStyle w:val="2"/>
      </w:pPr>
      <w:bookmarkStart w:id="27" w:name="_Toc481680750"/>
      <w:bookmarkStart w:id="28" w:name="_Toc482712254"/>
      <w:bookmarkStart w:id="29" w:name="_Toc531539737"/>
      <w:r w:rsidRPr="001F6318">
        <w:t>Постановка задачі</w:t>
      </w:r>
      <w:bookmarkEnd w:id="27"/>
      <w:bookmarkEnd w:id="28"/>
      <w:bookmarkEnd w:id="29"/>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5C3A81">
        <w:t>спливаюче вікно с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lastRenderedPageBreak/>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206D2C" w:rsidRPr="001F6318" w:rsidRDefault="00206D2C" w:rsidP="00206D2C">
      <w:pPr>
        <w:tabs>
          <w:tab w:val="left" w:pos="993"/>
        </w:tabs>
        <w:ind w:firstLine="709"/>
      </w:pPr>
      <w:r w:rsidRPr="001F6318">
        <w:lastRenderedPageBreak/>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pPr>
      <w:bookmarkStart w:id="30" w:name="_Toc481680751"/>
      <w:bookmarkStart w:id="31" w:name="_Toc482712255"/>
      <w:bookmarkStart w:id="32" w:name="_Toc531539738"/>
      <w:r w:rsidRPr="001F6318">
        <w:t>Аналіз аналогів програмного продукту</w:t>
      </w:r>
      <w:bookmarkEnd w:id="30"/>
      <w:bookmarkEnd w:id="31"/>
      <w:bookmarkEnd w:id="32"/>
      <w:r w:rsidRPr="001F6318">
        <w:t xml:space="preserve"> </w:t>
      </w:r>
    </w:p>
    <w:p w:rsidR="00206D2C" w:rsidRDefault="00206D2C" w:rsidP="00206D2C">
      <w:pPr>
        <w:pStyle w:val="aff"/>
        <w:ind w:firstLine="709"/>
        <w:rPr>
          <w:lang w:val="ru-RU"/>
        </w:rPr>
      </w:pPr>
      <w:r w:rsidRPr="001F6318">
        <w:t>На сучасному ринку програмних засо</w:t>
      </w:r>
      <w:r>
        <w:t xml:space="preserve">бів представлено велика кількість, але в основному вони прив’язані до одного міста. Переглянувши їх я зміг відібрати тільки 4 веб-сервіса для аналізу. </w:t>
      </w:r>
      <w:r w:rsidRPr="00E77F1C">
        <w:t xml:space="preserve">Для розгляду аналогів, за критеріями популярності та позитивного рейтингу вибрані </w:t>
      </w:r>
      <w:r>
        <w:t>веб-сервіси</w:t>
      </w:r>
      <w:r w:rsidRPr="00E77F1C">
        <w:t xml:space="preserve"> наведені в табл.</w:t>
      </w:r>
      <w:r>
        <w:t> </w:t>
      </w:r>
      <w:r w:rsidRPr="00E77F1C">
        <w:t>1.1.</w:t>
      </w:r>
      <w:r w:rsidRPr="00E77F1C">
        <w:rPr>
          <w:lang w:val="ru-RU"/>
        </w:rPr>
        <w:t xml:space="preserve"> </w:t>
      </w:r>
    </w:p>
    <w:p w:rsidR="00206D2C" w:rsidRDefault="00206D2C" w:rsidP="00206D2C">
      <w:pPr>
        <w:pStyle w:val="aff"/>
        <w:spacing w:after="160"/>
        <w:ind w:firstLine="709"/>
        <w:contextualSpacing/>
      </w:pPr>
      <w:r w:rsidRPr="001F6318">
        <w:t>Опишемо кожну із розглянутих програмних систем</w:t>
      </w:r>
      <w:r>
        <w:t>.</w:t>
      </w:r>
    </w:p>
    <w:p w:rsidR="00206D2C" w:rsidRDefault="00206D2C" w:rsidP="00206D2C">
      <w:pPr>
        <w:pStyle w:val="aff"/>
        <w:spacing w:after="160"/>
        <w:ind w:firstLine="709"/>
        <w:contextualSpacing/>
      </w:pPr>
      <w:r w:rsidRPr="001D2EAD">
        <w:t>Всеукраинского онлайн-бюро находок “Верни”</w:t>
      </w:r>
      <w:r>
        <w:t>. Перевагами цього сервісу є те, що він має фільтр по регіонам, для створення об</w:t>
      </w:r>
      <w:r w:rsidRPr="002F3FD0">
        <w:rPr>
          <w:lang w:val="ru-RU"/>
        </w:rPr>
        <w:t>’</w:t>
      </w:r>
      <w:r>
        <w:t>яви не потрібно реєструватись та пошук по об</w:t>
      </w:r>
      <w:r w:rsidRPr="002F3FD0">
        <w:rPr>
          <w:lang w:val="ru-RU"/>
        </w:rPr>
        <w:t>’</w:t>
      </w:r>
      <w:r>
        <w:t>явам. Недоліками сервісу є те, що він не підтримує локалізацію інших мов, в об</w:t>
      </w:r>
      <w:r w:rsidRPr="002F3FD0">
        <w:t>’</w:t>
      </w:r>
      <w:r>
        <w:t>явах немає карти на якій відображається місце знахідки/пропажі також сервіс немає фільтра по іншим критеріям об</w:t>
      </w:r>
      <w:r w:rsidRPr="002F3FD0">
        <w:t>’</w:t>
      </w:r>
      <w:r>
        <w:t>яви.</w:t>
      </w:r>
    </w:p>
    <w:p w:rsidR="00206D2C" w:rsidRDefault="002351F4" w:rsidP="00206D2C">
      <w:pPr>
        <w:pStyle w:val="aff"/>
        <w:spacing w:after="160"/>
        <w:ind w:firstLine="709"/>
        <w:contextualSpacing/>
      </w:pPr>
      <w:r w:rsidRPr="002351F4">
        <w:t>PETSI</w:t>
      </w:r>
      <w:r w:rsidR="00206D2C">
        <w:t>. Сервіс</w:t>
      </w:r>
      <w:r>
        <w:t xml:space="preserve"> має сучасний адаптивний дизайн та пошук</w:t>
      </w:r>
      <w:r w:rsidR="006B4905">
        <w:t xml:space="preserve"> по об</w:t>
      </w:r>
      <w:r w:rsidR="006B4905" w:rsidRPr="002F3FD0">
        <w:rPr>
          <w:lang w:val="ru-RU"/>
        </w:rPr>
        <w:t>’</w:t>
      </w:r>
      <w:r w:rsidR="006B4905">
        <w:t>явам</w:t>
      </w:r>
      <w:r w:rsidR="00206D2C">
        <w:t xml:space="preserve">. Особливість цього сервісу є те, що він має </w:t>
      </w:r>
      <w:r w:rsidR="006B4905">
        <w:t xml:space="preserve">магазин та довідник </w:t>
      </w:r>
      <w:r w:rsidR="006B4905">
        <w:rPr>
          <w:lang w:val="ru-RU"/>
        </w:rPr>
        <w:t>порід тварин</w:t>
      </w:r>
      <w:r w:rsidR="00206D2C">
        <w:t xml:space="preserve">. Недоліками сервісу є те, що </w:t>
      </w:r>
      <w:r w:rsidR="006B4905">
        <w:t>він</w:t>
      </w:r>
      <w:r w:rsidR="00206D2C">
        <w:t xml:space="preserve"> </w:t>
      </w:r>
      <w:r w:rsidR="006B4905">
        <w:t>не має фільтрації оголошень та локалізації для інших мов</w:t>
      </w:r>
      <w:r w:rsidR="00206D2C">
        <w:t>.</w:t>
      </w:r>
    </w:p>
    <w:p w:rsidR="00206D2C" w:rsidRPr="001F6318" w:rsidRDefault="006B4905" w:rsidP="00206D2C">
      <w:pPr>
        <w:pStyle w:val="aff"/>
        <w:spacing w:after="160"/>
        <w:ind w:firstLine="709"/>
        <w:contextualSpacing/>
      </w:pPr>
      <w:r w:rsidRPr="006B4905">
        <w:t>LOSTPETS</w:t>
      </w:r>
      <w:r w:rsidR="00206D2C">
        <w:t xml:space="preserve">. Переваги сервісу в тому, що </w:t>
      </w:r>
      <w:r w:rsidR="00206D2C" w:rsidRPr="007471F7">
        <w:t>він</w:t>
      </w:r>
      <w:r w:rsidR="007471F7" w:rsidRPr="007471F7">
        <w:t xml:space="preserve"> надає різні послуги</w:t>
      </w:r>
      <w:r w:rsidR="007471F7">
        <w:t>, відображає місце знахідки/втрати на карті та має фільтрацію по</w:t>
      </w:r>
      <w:r w:rsidR="00206D2C">
        <w:t xml:space="preserve"> </w:t>
      </w:r>
      <w:r w:rsidR="007471F7">
        <w:t>оголошен</w:t>
      </w:r>
      <w:r w:rsidR="00C85D69">
        <w:t>н</w:t>
      </w:r>
      <w:r w:rsidR="007471F7">
        <w:t>ям</w:t>
      </w:r>
      <w:r w:rsidR="00206D2C">
        <w:t>. Недоліки сервісу</w:t>
      </w:r>
      <w:r w:rsidR="00206D2C">
        <w:rPr>
          <w:lang w:val="ru-RU"/>
        </w:rPr>
        <w:t xml:space="preserve"> в тому, </w:t>
      </w:r>
      <w:r w:rsidR="00206D2C">
        <w:t>що</w:t>
      </w:r>
      <w:r w:rsidR="007471F7">
        <w:t xml:space="preserve"> він дуже повільно працює, застарілий дизайн, не коректна верстка та не має пошуку</w:t>
      </w:r>
      <w:r w:rsidR="00206D2C">
        <w:t>.</w:t>
      </w:r>
    </w:p>
    <w:p w:rsidR="00206D2C" w:rsidRDefault="00206D2C" w:rsidP="00206D2C">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lastRenderedPageBreak/>
        <w:t>AngularJS</w:t>
      </w:r>
      <w:r>
        <w:t>. Недоліки його в тому, що він не має фільтра, меню розміщено тільки внизу сторінки та авторизацію яку важко знайти.</w:t>
      </w:r>
    </w:p>
    <w:p w:rsidR="00206D2C" w:rsidRPr="00A23392" w:rsidRDefault="00206D2C" w:rsidP="00206D2C">
      <w:pPr>
        <w:pStyle w:val="aff"/>
        <w:spacing w:after="160"/>
        <w:ind w:firstLine="709"/>
        <w:contextualSpacing/>
      </w:pPr>
      <w:r>
        <w:rPr>
          <w:lang w:val="ru-RU"/>
        </w:rPr>
        <w:t xml:space="preserve">Для того, </w:t>
      </w:r>
      <w:r>
        <w:t xml:space="preserve">щоб зробити якісь висновки потрібно порівняти їх на функціональні можливості, тому порівняння будуть наведені в </w:t>
      </w:r>
      <w:r w:rsidRPr="00E77F1C">
        <w:t>табл.</w:t>
      </w:r>
      <w:r>
        <w:t> 1.2.1.</w:t>
      </w:r>
    </w:p>
    <w:p w:rsidR="00206D2C" w:rsidRPr="001F6318" w:rsidRDefault="00206D2C" w:rsidP="00206D2C">
      <w:pPr>
        <w:pStyle w:val="aff"/>
        <w:spacing w:after="160"/>
        <w:ind w:left="-141" w:firstLine="0"/>
        <w:contextualSpacing/>
        <w:jc w:val="right"/>
      </w:pPr>
      <w:r>
        <w:t>Таблиця 1.2.1</w:t>
      </w:r>
    </w:p>
    <w:p w:rsidR="00206D2C" w:rsidRDefault="00206D2C" w:rsidP="00206D2C">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Всеукраинское виртуальное онлайн-бюро находок "Верни"</w:t>
            </w:r>
          </w:p>
        </w:tc>
        <w:tc>
          <w:tcPr>
            <w:tcW w:w="2126"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206D2C" w:rsidRPr="00A23392" w:rsidRDefault="00206D2C" w:rsidP="00206D2C">
      <w:pPr>
        <w:ind w:firstLine="0"/>
        <w:rPr>
          <w:lang w:val="ru-RU"/>
        </w:rPr>
      </w:pPr>
    </w:p>
    <w:p w:rsidR="00206D2C" w:rsidRDefault="00206D2C" w:rsidP="00206D2C">
      <w:pPr>
        <w:ind w:firstLine="709"/>
      </w:pPr>
      <w:r w:rsidRPr="001F6318">
        <w:t xml:space="preserve">Переглянувши список аналогів </w:t>
      </w:r>
      <w:r w:rsidR="008921B5" w:rsidRPr="008921B5">
        <w:t>інтерактивних</w:t>
      </w:r>
      <w:r w:rsidR="008921B5">
        <w:t xml:space="preserve"> web-сервісів</w:t>
      </w:r>
      <w:r w:rsidR="008921B5" w:rsidRPr="008921B5">
        <w:t xml:space="preserve"> для пошуку домашніх тварин</w:t>
      </w:r>
      <w:r w:rsidR="008921B5" w:rsidRPr="008921B5">
        <w:rPr>
          <w:lang w:val="ru-RU"/>
        </w:rPr>
        <w:t xml:space="preserve"> </w:t>
      </w:r>
      <w:r w:rsidRPr="001F6318">
        <w:t>можна зробити висновки, що майже всі програми</w:t>
      </w:r>
      <w:r>
        <w:t xml:space="preserve"> однотипні і тільки один сервіс відрізняється від інших і це </w:t>
      </w:r>
      <w:r w:rsidRPr="002F3FD0">
        <w:rPr>
          <w:lang w:val="ru-RU"/>
        </w:rPr>
        <w:t>“</w:t>
      </w:r>
      <w:r w:rsidRPr="005864D0">
        <w:rPr>
          <w:sz w:val="24"/>
          <w:szCs w:val="24"/>
        </w:rPr>
        <w:t>LUCKFIND</w:t>
      </w:r>
      <w:r w:rsidRPr="002F3FD0">
        <w:rPr>
          <w:lang w:val="ru-RU"/>
        </w:rPr>
        <w:t>”.</w:t>
      </w:r>
      <w:r w:rsidRPr="001F6318">
        <w:t xml:space="preserve"> </w:t>
      </w:r>
    </w:p>
    <w:p w:rsidR="00206D2C" w:rsidRDefault="00206D2C" w:rsidP="00206D2C">
      <w:pPr>
        <w:ind w:firstLine="709"/>
      </w:pPr>
      <w:r>
        <w:t>Та</w:t>
      </w:r>
      <w:r w:rsidRPr="008921B5">
        <w:t xml:space="preserve">ким чином, основним я зробив висновок, що мій сервіс повинен </w:t>
      </w:r>
      <w:r w:rsidR="008921B5" w:rsidRPr="008921B5">
        <w:t>мати такі функціональні можливості</w:t>
      </w:r>
      <w:r w:rsidRPr="00E44FBC">
        <w:rPr>
          <w:lang w:val="ru-RU"/>
        </w:rPr>
        <w:t>:</w:t>
      </w:r>
      <w:r>
        <w:t xml:space="preserve"> </w:t>
      </w:r>
    </w:p>
    <w:p w:rsidR="00206D2C" w:rsidRDefault="008921B5" w:rsidP="00206D2C">
      <w:pPr>
        <w:ind w:firstLine="709"/>
      </w:pPr>
      <w:r>
        <w:t>−</w:t>
      </w:r>
      <w:r>
        <w:tab/>
        <w:t>Фільтр за різними критеріями</w:t>
      </w:r>
      <w:r w:rsidR="00206D2C">
        <w:t>.</w:t>
      </w:r>
    </w:p>
    <w:p w:rsidR="00206D2C" w:rsidRDefault="00206D2C" w:rsidP="00206D2C">
      <w:pPr>
        <w:ind w:firstLine="709"/>
      </w:pPr>
      <w:r>
        <w:t>−</w:t>
      </w:r>
      <w:r>
        <w:tab/>
        <w:t>Дані повинні оновлюватись оперативно швидко.</w:t>
      </w:r>
    </w:p>
    <w:p w:rsidR="00206D2C" w:rsidRDefault="00206D2C" w:rsidP="00206D2C">
      <w:pPr>
        <w:ind w:firstLine="709"/>
      </w:pPr>
      <w:r>
        <w:t>−</w:t>
      </w:r>
      <w:r>
        <w:tab/>
        <w:t>Простота у використанні.</w:t>
      </w:r>
    </w:p>
    <w:p w:rsidR="00206D2C" w:rsidRDefault="00206D2C" w:rsidP="00206D2C">
      <w:pPr>
        <w:ind w:firstLine="709"/>
      </w:pPr>
      <w:r>
        <w:t>−</w:t>
      </w:r>
      <w:r>
        <w:tab/>
        <w:t>Електронний вхід/вихід.</w:t>
      </w:r>
    </w:p>
    <w:p w:rsidR="00206D2C" w:rsidRDefault="00206D2C" w:rsidP="008921B5">
      <w:pPr>
        <w:ind w:firstLine="709"/>
      </w:pPr>
      <w:r>
        <w:t>−</w:t>
      </w:r>
      <w:r>
        <w:tab/>
        <w:t>Пошук.</w:t>
      </w:r>
    </w:p>
    <w:p w:rsidR="00206D2C" w:rsidRDefault="00206D2C" w:rsidP="00206D2C">
      <w:pPr>
        <w:ind w:firstLine="709"/>
      </w:pPr>
      <w:r>
        <w:lastRenderedPageBreak/>
        <w:t>−</w:t>
      </w:r>
      <w:r>
        <w:tab/>
      </w:r>
      <w:r w:rsidR="008921B5">
        <w:t>Локалізація</w:t>
      </w:r>
      <w:r>
        <w:t>.</w:t>
      </w:r>
    </w:p>
    <w:p w:rsidR="00206D2C" w:rsidRDefault="00206D2C" w:rsidP="00206D2C">
      <w:pPr>
        <w:ind w:firstLine="709"/>
      </w:pPr>
      <w:r>
        <w:t>−</w:t>
      </w:r>
      <w:r>
        <w:tab/>
        <w:t>Відображення місця втрати та знахідки на карті.</w:t>
      </w:r>
    </w:p>
    <w:p w:rsidR="00206D2C" w:rsidRPr="001D3461" w:rsidRDefault="00206D2C" w:rsidP="00206D2C">
      <w:pPr>
        <w:ind w:firstLine="709"/>
        <w:rPr>
          <w:lang w:val="en-GB"/>
        </w:rPr>
      </w:pPr>
      <w:r>
        <w:t>−</w:t>
      </w:r>
      <w:r>
        <w:tab/>
        <w:t>Модерація об’яв.</w:t>
      </w:r>
    </w:p>
    <w:p w:rsidR="00206D2C" w:rsidRPr="001F6318" w:rsidRDefault="00206D2C" w:rsidP="00206D2C">
      <w:pPr>
        <w:pStyle w:val="2"/>
      </w:pPr>
      <w:bookmarkStart w:id="33" w:name="_Toc481680752"/>
      <w:bookmarkStart w:id="34" w:name="_Toc482712256"/>
      <w:bookmarkStart w:id="35" w:name="_Toc531539739"/>
      <w:r w:rsidRPr="001F6318">
        <w:t xml:space="preserve">Вибір архітектури </w:t>
      </w:r>
      <w:bookmarkEnd w:id="33"/>
      <w:bookmarkEnd w:id="34"/>
      <w:r w:rsidR="001D3461">
        <w:t>інтерактивного web-сервісу</w:t>
      </w:r>
      <w:r w:rsidR="001D3461" w:rsidRPr="008921B5">
        <w:t xml:space="preserve"> для пошуку домашніх тварин</w:t>
      </w:r>
      <w:bookmarkEnd w:id="35"/>
    </w:p>
    <w:p w:rsidR="00206D2C" w:rsidRDefault="00206D2C" w:rsidP="00206D2C">
      <w:pPr>
        <w:ind w:firstLine="709"/>
      </w:pPr>
      <w:r w:rsidRPr="0052395A">
        <w:t>Для реалізації даного проекту було використано клієнт-серверну архітектуру.</w:t>
      </w:r>
    </w:p>
    <w:p w:rsidR="00206D2C" w:rsidRDefault="00206D2C" w:rsidP="00206D2C">
      <w:pPr>
        <w:ind w:firstLine="709"/>
        <w:jc w:val="center"/>
      </w:pPr>
      <w:r>
        <w:rPr>
          <w:noProof/>
          <w:lang w:val="en-US" w:eastAsia="en-US"/>
        </w:rPr>
        <w:drawing>
          <wp:inline distT="0" distB="0" distL="0" distR="0">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206D2C" w:rsidRPr="0052395A" w:rsidRDefault="00206D2C" w:rsidP="00206D2C">
      <w:pPr>
        <w:ind w:firstLine="709"/>
        <w:jc w:val="center"/>
      </w:pPr>
      <w:r w:rsidRPr="0052395A">
        <w:t>Рис. 1.3.1. Клієнт-серверна архітектура</w:t>
      </w:r>
    </w:p>
    <w:p w:rsidR="00206D2C" w:rsidRPr="00905538" w:rsidRDefault="00206D2C" w:rsidP="00206D2C">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206D2C" w:rsidRPr="00905538" w:rsidRDefault="00206D2C" w:rsidP="00D45D9D">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206D2C" w:rsidRPr="00905538" w:rsidRDefault="00206D2C" w:rsidP="00D45D9D">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206D2C" w:rsidRPr="00905538" w:rsidRDefault="00206D2C" w:rsidP="00D45D9D">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206D2C" w:rsidRPr="000C0816" w:rsidRDefault="00206D2C" w:rsidP="00206D2C">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w:t>
      </w:r>
      <w:r w:rsidRPr="000C0816">
        <w:rPr>
          <w:color w:val="000000"/>
          <w:lang w:eastAsia="ru-RU"/>
        </w:rPr>
        <w:lastRenderedPageBreak/>
        <w:t>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206D2C" w:rsidRDefault="00206D2C" w:rsidP="00206D2C">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206D2C" w:rsidRDefault="00206D2C" w:rsidP="00206D2C">
      <w:pPr>
        <w:ind w:firstLine="709"/>
      </w:pPr>
      <w:r w:rsidRPr="001F6318">
        <w:t xml:space="preserve">Для реалізації </w:t>
      </w:r>
      <w:r>
        <w:t>веб</w:t>
      </w:r>
      <w:r w:rsidRPr="001F6318">
        <w:t>-</w:t>
      </w:r>
      <w:r>
        <w:t xml:space="preserve">сервісу </w:t>
      </w:r>
      <w:r w:rsidR="009D7618">
        <w:t>по</w:t>
      </w:r>
      <w:r w:rsidR="009D7618" w:rsidRPr="008921B5">
        <w:t xml:space="preserve"> пошуку домашніх тварин</w:t>
      </w:r>
      <w:r w:rsidRPr="001F6318">
        <w:t xml:space="preserve"> </w:t>
      </w:r>
      <w:r>
        <w:t>був обраний</w:t>
      </w:r>
      <w:r w:rsidR="005560B6">
        <w:t xml:space="preserve"> фреймворк </w:t>
      </w:r>
      <w:r w:rsidR="005560B6">
        <w:rPr>
          <w:lang w:val="en-GB"/>
        </w:rPr>
        <w:t>Vue</w:t>
      </w:r>
      <w:r w:rsidR="005560B6" w:rsidRPr="005560B6">
        <w:rPr>
          <w:lang w:val="ru-RU"/>
        </w:rPr>
        <w:t xml:space="preserve"> </w:t>
      </w:r>
      <w:r w:rsidR="005560B6">
        <w:t>який використовує</w:t>
      </w:r>
      <w:r w:rsidRPr="001F6318">
        <w:t xml:space="preserve"> архітектурний </w:t>
      </w:r>
      <w:r>
        <w:t>патерн</w:t>
      </w:r>
      <w:r w:rsidR="005560B6">
        <w:t xml:space="preserve"> MV</w:t>
      </w:r>
      <w:r w:rsidR="005560B6">
        <w:rPr>
          <w:lang w:val="en-GB"/>
        </w:rPr>
        <w:t>VM</w:t>
      </w:r>
      <w:r w:rsidR="005560B6">
        <w:t>.</w:t>
      </w:r>
    </w:p>
    <w:p w:rsidR="00206D2C" w:rsidRDefault="009D7618" w:rsidP="00206D2C">
      <w:pPr>
        <w:ind w:firstLine="709"/>
      </w:pPr>
      <w:r>
        <w:t>В класичному варіанті, MVVM</w:t>
      </w:r>
      <w:r w:rsidR="00206D2C" w:rsidRPr="001F6318">
        <w:t xml:space="preserve"> складається з трьох частин, які і дали йому назву (рис.1.</w:t>
      </w:r>
      <w:r w:rsidR="00206D2C">
        <w:t>3.2</w:t>
      </w:r>
      <w:r w:rsidR="00206D2C" w:rsidRPr="001F6318">
        <w:t>). Розглянемо їх особливості більш детально:</w:t>
      </w:r>
    </w:p>
    <w:p w:rsidR="00206D2C" w:rsidRDefault="009D7618" w:rsidP="00206D2C">
      <w:pPr>
        <w:jc w:val="center"/>
      </w:pPr>
      <w:r>
        <w:rPr>
          <w:noProof/>
          <w:lang w:val="en-US" w:eastAsia="en-US"/>
        </w:rPr>
        <w:drawing>
          <wp:inline distT="0" distB="0" distL="0" distR="0">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206D2C" w:rsidRPr="005560B6" w:rsidRDefault="00206D2C" w:rsidP="00206D2C">
      <w:pPr>
        <w:jc w:val="center"/>
      </w:pPr>
      <w:r>
        <w:t xml:space="preserve">Рис.1.3.2. Узагальнена архітектура </w:t>
      </w:r>
      <w:r w:rsidR="009D7618">
        <w:rPr>
          <w:lang w:val="en-US"/>
        </w:rPr>
        <w:t>MV</w:t>
      </w:r>
      <w:r w:rsidR="009D7618">
        <w:rPr>
          <w:lang w:val="en-GB"/>
        </w:rPr>
        <w:t>VM</w:t>
      </w:r>
    </w:p>
    <w:p w:rsidR="005560B6" w:rsidRDefault="005560B6" w:rsidP="00206D2C">
      <w:pPr>
        <w:ind w:firstLine="709"/>
      </w:pPr>
      <w:r w:rsidRPr="005560B6">
        <w:t>MVVM полегшує відокремлення розробки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5560B6" w:rsidRDefault="005560B6" w:rsidP="00206D2C">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5560B6" w:rsidRDefault="005560B6" w:rsidP="00206D2C">
      <w:pPr>
        <w:ind w:firstLine="709"/>
      </w:pPr>
      <w:r w:rsidRPr="005560B6">
        <w:lastRenderedPageBreak/>
        <w:t>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реалізує логіку цього інтерфейсу, але технології типу Swing або MFC просто-напросто не дозволяють чинити таким чином.</w:t>
      </w:r>
    </w:p>
    <w:p w:rsidR="005560B6" w:rsidRDefault="005560B6" w:rsidP="00206D2C">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5560B6" w:rsidRDefault="005560B6" w:rsidP="00206D2C">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AB0C9F" w:rsidRDefault="00AB0C9F" w:rsidP="00206D2C">
      <w:pPr>
        <w:ind w:firstLine="709"/>
      </w:pPr>
      <w:r w:rsidRPr="00AB0C9F">
        <w:t>Архітектура MVVM вирішує цю проблему ясним поділом відповідальності:</w:t>
      </w:r>
    </w:p>
    <w:p w:rsidR="00AB0C9F" w:rsidRDefault="00AB0C9F" w:rsidP="00D45D9D">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AB0C9F" w:rsidRDefault="00AB0C9F" w:rsidP="00D45D9D">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AB0C9F" w:rsidRDefault="00AB0C9F" w:rsidP="00D45D9D">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206D2C" w:rsidRPr="00153321" w:rsidRDefault="00206D2C" w:rsidP="00206D2C">
      <w:pPr>
        <w:ind w:firstLine="709"/>
      </w:pPr>
      <w:r>
        <w:lastRenderedPageBreak/>
        <w:t>В</w:t>
      </w:r>
      <w:r w:rsidR="005560B6">
        <w:t>еб-сервіс</w:t>
      </w:r>
      <w:r w:rsidRPr="00153321">
        <w:t xml:space="preserve"> складається із декількох </w:t>
      </w:r>
      <w:r w:rsidR="005560B6">
        <w:t>під</w:t>
      </w:r>
      <w:r w:rsidR="005560B6" w:rsidRPr="00153321">
        <w:t>додатків</w:t>
      </w:r>
      <w:r w:rsidRPr="00153321">
        <w:t>, таких як:</w:t>
      </w:r>
    </w:p>
    <w:p w:rsidR="00206D2C" w:rsidRPr="00153321" w:rsidRDefault="00206D2C" w:rsidP="00D45D9D">
      <w:pPr>
        <w:numPr>
          <w:ilvl w:val="0"/>
          <w:numId w:val="14"/>
        </w:numPr>
        <w:ind w:left="993" w:hanging="284"/>
      </w:pPr>
      <w:r w:rsidRPr="00153321">
        <w:t>front end: та частина сайту, яку бачать користувачі;</w:t>
      </w:r>
    </w:p>
    <w:p w:rsidR="00206D2C" w:rsidRPr="00153321" w:rsidRDefault="00206D2C" w:rsidP="00D45D9D">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206D2C" w:rsidRPr="00153321" w:rsidRDefault="00206D2C" w:rsidP="00D45D9D">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AB0C9F" w:rsidRPr="00AE005D" w:rsidRDefault="00206D2C" w:rsidP="00D45D9D">
      <w:pPr>
        <w:numPr>
          <w:ilvl w:val="0"/>
          <w:numId w:val="14"/>
        </w:numPr>
        <w:ind w:left="993" w:hanging="284"/>
      </w:pPr>
      <w:r w:rsidRPr="00153321">
        <w:t>API: надає стороннім додаткам інтерфейси для інтеграції з вашим додатком.</w:t>
      </w:r>
    </w:p>
    <w:p w:rsidR="00AB0C9F" w:rsidRDefault="00AB0C9F" w:rsidP="00206D2C">
      <w:pPr>
        <w:ind w:firstLine="480"/>
      </w:pPr>
      <w:r w:rsidRPr="00AB0C9F">
        <w:t>Шаблон MVVM ділиться на три частини:</w:t>
      </w:r>
    </w:p>
    <w:p w:rsidR="00AB0C9F" w:rsidRDefault="00AB0C9F" w:rsidP="00D45D9D">
      <w:pPr>
        <w:pStyle w:val="aff"/>
        <w:numPr>
          <w:ilvl w:val="0"/>
          <w:numId w:val="17"/>
        </w:numPr>
      </w:pPr>
      <w:r w:rsidRPr="00AB0C9F">
        <w:t>Модель (Model), як і в класичному шаблоні MVC, Модель являє собою фундаментальні дані, що необхідні для роботи застосунку.</w:t>
      </w:r>
    </w:p>
    <w:p w:rsidR="00AB0C9F" w:rsidRDefault="00AB0C9F" w:rsidP="00D45D9D">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AB0C9F" w:rsidRDefault="00AB0C9F" w:rsidP="00D45D9D">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AB0C9F" w:rsidRDefault="00AB0C9F" w:rsidP="00D45D9D">
      <w:pPr>
        <w:pStyle w:val="aff"/>
        <w:numPr>
          <w:ilvl w:val="0"/>
          <w:numId w:val="18"/>
        </w:numPr>
      </w:pPr>
      <w:r w:rsidRPr="00AB0C9F">
        <w:t>Здійснювати зв'язок між моделлю та вікном</w:t>
      </w:r>
      <w:r>
        <w:t>.</w:t>
      </w:r>
    </w:p>
    <w:p w:rsidR="00AB0C9F" w:rsidRDefault="00AB0C9F" w:rsidP="00D45D9D">
      <w:pPr>
        <w:pStyle w:val="aff"/>
        <w:numPr>
          <w:ilvl w:val="0"/>
          <w:numId w:val="18"/>
        </w:numPr>
      </w:pPr>
      <w:r w:rsidRPr="00AB0C9F">
        <w:t>Відслідковувати зміни в даних, що зроблені користувачем</w:t>
      </w:r>
      <w:r>
        <w:t>.</w:t>
      </w:r>
    </w:p>
    <w:p w:rsidR="00AB0C9F" w:rsidRDefault="00AB0C9F" w:rsidP="00D45D9D">
      <w:pPr>
        <w:pStyle w:val="aff"/>
        <w:numPr>
          <w:ilvl w:val="0"/>
          <w:numId w:val="18"/>
        </w:numPr>
      </w:pPr>
      <w:r w:rsidRPr="00AB0C9F">
        <w:t>Відпрацьовувати логіку роботи View (механізм команд)</w:t>
      </w:r>
      <w:r>
        <w:t>.</w:t>
      </w:r>
    </w:p>
    <w:p w:rsidR="00206D2C" w:rsidRPr="001161F9" w:rsidRDefault="00206D2C" w:rsidP="00206D2C">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1F6318" w:rsidRDefault="00206D2C" w:rsidP="00206D2C">
      <w:pPr>
        <w:pStyle w:val="2"/>
      </w:pPr>
      <w:bookmarkStart w:id="36" w:name="_Toc482712257"/>
      <w:bookmarkStart w:id="37" w:name="_Toc531539740"/>
      <w:r w:rsidRPr="001F6318">
        <w:lastRenderedPageBreak/>
        <w:t>Обґрунтування вибору інструментальних засобів та вимоги до апаратного забезпечення</w:t>
      </w:r>
      <w:bookmarkEnd w:id="36"/>
      <w:bookmarkEnd w:id="37"/>
      <w:r w:rsidRPr="001F6318">
        <w:t xml:space="preserve"> </w:t>
      </w:r>
    </w:p>
    <w:p w:rsidR="00206D2C" w:rsidRPr="001F6318" w:rsidRDefault="00206D2C" w:rsidP="00206D2C">
      <w:pPr>
        <w:spacing w:line="336" w:lineRule="auto"/>
        <w:ind w:firstLine="709"/>
        <w:rPr>
          <w:color w:val="000000"/>
        </w:rPr>
      </w:pPr>
      <w:r>
        <w:rPr>
          <w:color w:val="000000"/>
        </w:rPr>
        <w:t>Для створення</w:t>
      </w:r>
      <w:r w:rsidR="00AB0C9F">
        <w:rPr>
          <w:color w:val="000000"/>
        </w:rPr>
        <w:t xml:space="preserve"> інтерактивного </w:t>
      </w:r>
      <w:r w:rsidR="00AB0C9F">
        <w:rPr>
          <w:color w:val="000000"/>
          <w:lang w:val="en-GB"/>
        </w:rPr>
        <w:t>web</w:t>
      </w:r>
      <w:r>
        <w:rPr>
          <w:color w:val="000000"/>
        </w:rPr>
        <w:t>-сервісу</w:t>
      </w:r>
      <w:r w:rsidR="00AB0C9F">
        <w:rPr>
          <w:color w:val="000000"/>
        </w:rPr>
        <w:t xml:space="preserve">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00806AD9" w:rsidRPr="00806AD9">
        <w:rPr>
          <w:color w:val="000000"/>
        </w:rPr>
        <w:t xml:space="preserve">прогресивний фреймворк для створення користувацьких інтерфейсів </w:t>
      </w:r>
      <w:r w:rsidR="00806AD9">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sidR="00806AD9">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sidR="00806AD9">
        <w:rPr>
          <w:color w:val="000000"/>
          <w:lang w:val="en-GB"/>
        </w:rPr>
        <w:t>Visual</w:t>
      </w:r>
      <w:r w:rsidR="00806AD9" w:rsidRPr="00806AD9">
        <w:rPr>
          <w:color w:val="000000"/>
        </w:rPr>
        <w:t xml:space="preserve"> </w:t>
      </w:r>
      <w:r w:rsidR="00806AD9">
        <w:rPr>
          <w:color w:val="000000"/>
          <w:lang w:val="en-GB"/>
        </w:rPr>
        <w:t>Studio</w:t>
      </w:r>
      <w:r w:rsidR="00806AD9" w:rsidRPr="00806AD9">
        <w:rPr>
          <w:color w:val="000000"/>
        </w:rPr>
        <w:t xml:space="preserve"> </w:t>
      </w:r>
      <w:r w:rsidR="00806AD9">
        <w:rPr>
          <w:color w:val="000000"/>
          <w:lang w:val="en-GB"/>
        </w:rPr>
        <w:t>Code</w:t>
      </w:r>
      <w:r>
        <w:rPr>
          <w:color w:val="000000"/>
        </w:rPr>
        <w:t xml:space="preserve"> </w:t>
      </w:r>
      <w:r w:rsidR="00806AD9">
        <w:rPr>
          <w:color w:val="000000"/>
        </w:rPr>
        <w:t>1.</w:t>
      </w:r>
      <w:r w:rsidR="00806AD9" w:rsidRPr="00806AD9">
        <w:rPr>
          <w:color w:val="000000"/>
        </w:rPr>
        <w:t>28</w:t>
      </w:r>
      <w:r w:rsidR="00806AD9">
        <w:rPr>
          <w:color w:val="000000"/>
        </w:rPr>
        <w:t>.2</w:t>
      </w:r>
      <w:r w:rsidRPr="001F6318">
        <w:rPr>
          <w:color w:val="000000"/>
        </w:rPr>
        <w:t xml:space="preserve">. </w:t>
      </w:r>
    </w:p>
    <w:p w:rsidR="00206D2C" w:rsidRDefault="00206D2C" w:rsidP="00206D2C">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206D2C" w:rsidRPr="002F3FD0" w:rsidRDefault="00206D2C" w:rsidP="00206D2C">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206D2C" w:rsidRDefault="00206D2C" w:rsidP="00206D2C">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rsidR="00806AD9">
        <w:t>–</w:t>
      </w:r>
      <w:r w:rsidRPr="001F6318">
        <w:t xml:space="preserve"> </w:t>
      </w:r>
      <w:r w:rsidR="00806AD9">
        <w:t>формальна мова</w:t>
      </w:r>
      <w:r w:rsidR="00806AD9" w:rsidRPr="00806AD9">
        <w:t xml:space="preserve"> опису зовнішнього вигляду документа, написаног</w:t>
      </w:r>
      <w:r w:rsidR="00806AD9">
        <w:t>о з використанням мови розмітки</w:t>
      </w:r>
      <w:r w:rsidRPr="001F6318">
        <w:t xml:space="preserve">. </w:t>
      </w:r>
    </w:p>
    <w:p w:rsidR="00806AD9" w:rsidRDefault="00806AD9" w:rsidP="00206D2C">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CD3624" w:rsidRPr="00CD3624" w:rsidRDefault="00CD3624" w:rsidP="00206D2C">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xml:space="preserve">, а також зменшити складність і </w:t>
      </w:r>
      <w:r w:rsidRPr="00CD3624">
        <w:lastRenderedPageBreak/>
        <w:t>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206D2C" w:rsidRDefault="00206D2C" w:rsidP="00206D2C">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sidR="00CD3624">
        <w:rPr>
          <w:lang w:val="ru-RU"/>
        </w:rPr>
        <w:t xml:space="preserve"> </w:t>
      </w:r>
      <w:r w:rsidR="00CD3624" w:rsidRPr="00CD3624">
        <w:t>Підтримує об'єктно-орієнтовані, імперативні і функціональні стилі. Є реалізацією мови ECMAScript (стандарт ECMA-262).</w:t>
      </w:r>
    </w:p>
    <w:p w:rsidR="00CD3624" w:rsidRDefault="00CD3624" w:rsidP="00206D2C">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CD3624" w:rsidRDefault="00CD3624" w:rsidP="00206D2C">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2D0183" w:rsidRPr="00F46FA0" w:rsidRDefault="002D0183" w:rsidP="00206D2C">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2D0183" w:rsidRDefault="002D0183" w:rsidP="00206D2C">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2D0183" w:rsidRPr="001F5921" w:rsidRDefault="002D0183" w:rsidP="002D0183">
      <w:pPr>
        <w:ind w:firstLine="0"/>
        <w:jc w:val="right"/>
        <w:rPr>
          <w:lang w:val="ru-RU"/>
        </w:rPr>
      </w:pPr>
      <w:r w:rsidRPr="001F6318">
        <w:t xml:space="preserve">Таблиця </w:t>
      </w:r>
      <w:r>
        <w:t>1.4.</w:t>
      </w:r>
      <w:r>
        <w:rPr>
          <w:lang w:val="ru-RU"/>
        </w:rPr>
        <w:t>1</w:t>
      </w:r>
    </w:p>
    <w:p w:rsidR="002D0183" w:rsidRDefault="00092172" w:rsidP="00092172">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bl>
    <w:p w:rsidR="00D73E30" w:rsidRPr="00D73E30" w:rsidRDefault="00D73E30" w:rsidP="00D73E30">
      <w:pPr>
        <w:ind w:firstLine="0"/>
        <w:jc w:val="right"/>
        <w:rPr>
          <w:lang w:val="ru-RU"/>
        </w:rPr>
      </w:pPr>
      <w:r>
        <w:lastRenderedPageBreak/>
        <w:t>Продовження таблиці</w:t>
      </w:r>
      <w:r w:rsidRPr="001F6318">
        <w:t xml:space="preserve"> </w:t>
      </w:r>
      <w:r>
        <w:t>1.4.</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Інтеграція з </w:t>
            </w:r>
            <w:r w:rsidRPr="00A86E6A">
              <w:rPr>
                <w:sz w:val="24"/>
                <w:szCs w:val="24"/>
                <w:lang w:val="en-GB"/>
              </w:rPr>
              <w:t>Bootstrap</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58.8К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Швидко</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E434F5" w:rsidTr="00A86E6A">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r>
    </w:tbl>
    <w:p w:rsidR="00E434F5" w:rsidRPr="00031AF1" w:rsidRDefault="00E434F5" w:rsidP="00206D2C">
      <w:pPr>
        <w:autoSpaceDE w:val="0"/>
        <w:autoSpaceDN w:val="0"/>
        <w:adjustRightInd w:val="0"/>
        <w:spacing w:line="336" w:lineRule="auto"/>
        <w:ind w:firstLine="709"/>
        <w:rPr>
          <w:lang w:val="en-GB"/>
        </w:rPr>
      </w:pPr>
    </w:p>
    <w:p w:rsidR="002D0183" w:rsidRDefault="00D73E30" w:rsidP="00206D2C">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E434F5" w:rsidRDefault="00E434F5" w:rsidP="00206D2C">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E434F5" w:rsidRDefault="00E434F5" w:rsidP="00206D2C">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E434F5" w:rsidRDefault="00E434F5" w:rsidP="00D45D9D">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E434F5" w:rsidRPr="00E434F5" w:rsidRDefault="00E434F5" w:rsidP="00D45D9D">
      <w:pPr>
        <w:pStyle w:val="aff"/>
        <w:numPr>
          <w:ilvl w:val="0"/>
          <w:numId w:val="19"/>
        </w:numPr>
        <w:autoSpaceDE w:val="0"/>
        <w:autoSpaceDN w:val="0"/>
        <w:adjustRightInd w:val="0"/>
        <w:spacing w:line="336" w:lineRule="auto"/>
        <w:ind w:left="1134"/>
      </w:pPr>
      <w:r w:rsidRPr="00E434F5">
        <w:t xml:space="preserve">Не можна безпосередньо змінювати стан сховища. Єдиний спосіб внести зміни - явно викликати мутацію. Це гарантує, що будь-яка </w:t>
      </w:r>
      <w:r w:rsidRPr="00E434F5">
        <w:lastRenderedPageBreak/>
        <w:t>зміна стану залишає слід і дозволяє використовувати інструментарій, щоб краще розуміти хід роботи програми.</w:t>
      </w:r>
    </w:p>
    <w:p w:rsidR="00206D2C" w:rsidRPr="001F6318" w:rsidRDefault="00206D2C" w:rsidP="00206D2C">
      <w:pPr>
        <w:pStyle w:val="Bakalavrat"/>
        <w:suppressAutoHyphens/>
      </w:pPr>
      <w:r w:rsidRPr="001F6318">
        <w:rPr>
          <w:b/>
          <w:i/>
        </w:rPr>
        <w:t>Apache</w:t>
      </w:r>
      <w:r w:rsidRPr="001F6318">
        <w:t xml:space="preserve"> – це найбільш розповсюджений веб-сервер</w:t>
      </w:r>
      <w:r w:rsidR="00D73E30">
        <w:t>,</w:t>
      </w:r>
      <w:r w:rsidRPr="001F6318">
        <w:t xml:space="preserve"> </w:t>
      </w:r>
      <w:r w:rsidR="00D73E30">
        <w:t>який являється безкоштовним</w:t>
      </w:r>
      <w:r w:rsidR="00ED6F01">
        <w:t xml:space="preserve">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206D2C" w:rsidRPr="001F6318" w:rsidRDefault="00206D2C" w:rsidP="00206D2C">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00031AF1" w:rsidRPr="00031AF1">
        <w:t>Firebase Realtime Database</w:t>
      </w:r>
      <w:r w:rsidRPr="001F6318">
        <w:t xml:space="preserve">, </w:t>
      </w:r>
      <w:r w:rsidR="00031AF1">
        <w:t>MongoDB</w:t>
      </w:r>
      <w:r w:rsidRPr="001F6318">
        <w:t xml:space="preserve">, </w:t>
      </w:r>
      <w:r w:rsidR="00031AF1">
        <w:t>MySQL</w:t>
      </w:r>
      <w:r w:rsidRPr="001F6318">
        <w:t xml:space="preserve">. </w:t>
      </w:r>
      <w:r w:rsidR="00031AF1">
        <w:t xml:space="preserve">Всі бази безкоштовні, </w:t>
      </w:r>
      <w:r w:rsidR="00031AF1" w:rsidRPr="00031AF1">
        <w:t>Firebase Realtime Database</w:t>
      </w:r>
      <w:r w:rsidR="00031AF1">
        <w:t xml:space="preserve"> (частково)</w:t>
      </w:r>
      <w:r w:rsidRPr="001F6318">
        <w:t>.</w:t>
      </w:r>
    </w:p>
    <w:p w:rsidR="00206D2C" w:rsidRPr="001F6318" w:rsidRDefault="00206D2C" w:rsidP="00206D2C">
      <w:pPr>
        <w:ind w:firstLine="709"/>
      </w:pPr>
      <w:r w:rsidRPr="001F6318">
        <w:t xml:space="preserve">Усі обрані системи керування базами даних підходять для проведення аналізу й порівняння тому що </w:t>
      </w:r>
      <w:r w:rsidR="00031AF1">
        <w:t xml:space="preserve">їх можна використовувати с фреймворком </w:t>
      </w:r>
      <w:r w:rsidR="00031AF1">
        <w:rPr>
          <w:lang w:val="en-GB"/>
        </w:rPr>
        <w:t>Vue</w:t>
      </w:r>
      <w:r w:rsidRPr="001F6318">
        <w:t xml:space="preserve">. </w:t>
      </w:r>
    </w:p>
    <w:p w:rsidR="00206D2C" w:rsidRPr="001F5921" w:rsidRDefault="00206D2C" w:rsidP="00206D2C">
      <w:pPr>
        <w:ind w:firstLine="0"/>
        <w:jc w:val="right"/>
        <w:rPr>
          <w:lang w:val="ru-RU"/>
        </w:rPr>
      </w:pPr>
      <w:r w:rsidRPr="001F6318">
        <w:t xml:space="preserve">Таблиця </w:t>
      </w:r>
      <w:r>
        <w:t>1.4.</w:t>
      </w:r>
      <w:r w:rsidR="00031AF1">
        <w:rPr>
          <w:lang w:val="ru-RU"/>
        </w:rPr>
        <w:t>2</w:t>
      </w:r>
    </w:p>
    <w:p w:rsidR="00206D2C" w:rsidRPr="001F6318" w:rsidRDefault="00031AF1" w:rsidP="00206D2C">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206D2C" w:rsidRPr="00E77F1C" w:rsidTr="00CC5345">
        <w:trPr>
          <w:jc w:val="center"/>
        </w:trPr>
        <w:tc>
          <w:tcPr>
            <w:tcW w:w="1250" w:type="pct"/>
            <w:shd w:val="clear" w:color="auto" w:fill="auto"/>
            <w:vAlign w:val="center"/>
          </w:tcPr>
          <w:p w:rsidR="00206D2C" w:rsidRPr="00E77F1C" w:rsidRDefault="00625D63" w:rsidP="00CC5345">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206D2C" w:rsidRPr="00E77F1C" w:rsidRDefault="00031AF1" w:rsidP="00CC5345">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MySQL</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Реляційна</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документів та ключів</w:t>
            </w:r>
          </w:p>
        </w:tc>
      </w:tr>
      <w:tr w:rsidR="00206D2C" w:rsidRPr="00E77F1C" w:rsidTr="00CC5345">
        <w:trPr>
          <w:jc w:val="center"/>
        </w:trPr>
        <w:tc>
          <w:tcPr>
            <w:tcW w:w="1250" w:type="pct"/>
            <w:shd w:val="clear" w:color="auto" w:fill="auto"/>
            <w:vAlign w:val="center"/>
          </w:tcPr>
          <w:p w:rsidR="00206D2C" w:rsidRPr="00E77F1C" w:rsidRDefault="0083384E" w:rsidP="00CC5345">
            <w:pPr>
              <w:spacing w:line="240" w:lineRule="auto"/>
              <w:ind w:firstLine="0"/>
              <w:jc w:val="left"/>
              <w:rPr>
                <w:sz w:val="24"/>
                <w:szCs w:val="24"/>
              </w:rPr>
            </w:pPr>
            <w:r>
              <w:rPr>
                <w:sz w:val="24"/>
                <w:szCs w:val="24"/>
              </w:rPr>
              <w:t>Доступна</w:t>
            </w:r>
            <w:r w:rsidR="00B80D0A" w:rsidRPr="00B80D0A">
              <w:rPr>
                <w:sz w:val="24"/>
                <w:szCs w:val="24"/>
              </w:rPr>
              <w:t xml:space="preserve"> тільки як хмарна служба</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Так</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Хостинг</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625D63" w:rsidTr="00CC5345">
        <w:trPr>
          <w:jc w:val="center"/>
        </w:trPr>
        <w:tc>
          <w:tcPr>
            <w:tcW w:w="1250" w:type="pct"/>
            <w:shd w:val="clear" w:color="auto" w:fill="auto"/>
            <w:vAlign w:val="center"/>
          </w:tcPr>
          <w:p w:rsidR="00B80D0A" w:rsidRDefault="00625D63" w:rsidP="00CC5345">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CC5345" w:rsidRDefault="00CC5345"/>
    <w:p w:rsidR="00CC5345" w:rsidRDefault="00CC5345" w:rsidP="00CC5345">
      <w:pPr>
        <w:jc w:val="right"/>
      </w:pPr>
      <w:r>
        <w:lastRenderedPageBreak/>
        <w:t>Продовження таблиці</w:t>
      </w:r>
      <w:r w:rsidRPr="00CC5345">
        <w:t xml:space="preserve"> 1.4.2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обмежена функціональність з використанням «правил»</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JavaScript</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Зворотні виклики запускаються при зміні даних</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ACID</w:t>
            </w:r>
          </w:p>
        </w:tc>
      </w:tr>
    </w:tbl>
    <w:p w:rsidR="00206D2C" w:rsidRDefault="00206D2C" w:rsidP="00CC5345">
      <w:pPr>
        <w:ind w:firstLine="0"/>
        <w:rPr>
          <w:shd w:val="clear" w:color="auto" w:fill="FFFFFF"/>
        </w:rPr>
      </w:pPr>
    </w:p>
    <w:p w:rsidR="00CC5345" w:rsidRDefault="00CC5345" w:rsidP="00CC5345">
      <w:pPr>
        <w:ind w:firstLine="709"/>
      </w:pPr>
      <w:r>
        <w:t xml:space="preserve">Проаналізувавши табл.1.4.2 можна зробити висновок, що даного веб-сервісу підходить </w:t>
      </w:r>
      <w:r w:rsidRPr="00CC5345">
        <w:t>Firebase Realtime Database</w:t>
      </w:r>
      <w:r w:rsidRPr="001F6318">
        <w:t xml:space="preserve">. </w:t>
      </w:r>
    </w:p>
    <w:p w:rsidR="00D506FF" w:rsidRDefault="00D506FF" w:rsidP="00CC5345">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D506FF" w:rsidRDefault="00D506FF" w:rsidP="00CC5345">
      <w:pPr>
        <w:ind w:firstLine="709"/>
        <w:rPr>
          <w:lang w:val="ru-RU"/>
        </w:rPr>
      </w:pPr>
      <w:r w:rsidRPr="00D506FF">
        <w:t>Основні можливості</w:t>
      </w:r>
      <w:r>
        <w:rPr>
          <w:lang w:val="ru-RU"/>
        </w:rPr>
        <w:t>:</w:t>
      </w:r>
    </w:p>
    <w:p w:rsidR="00D506FF" w:rsidRPr="0003417C" w:rsidRDefault="00D506FF" w:rsidP="00D45D9D">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03417C" w:rsidRPr="0003417C" w:rsidRDefault="0003417C" w:rsidP="00D45D9D">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03417C" w:rsidRDefault="0003417C" w:rsidP="00D45D9D">
      <w:pPr>
        <w:pStyle w:val="aff"/>
        <w:numPr>
          <w:ilvl w:val="0"/>
          <w:numId w:val="20"/>
        </w:numPr>
        <w:ind w:left="1134"/>
      </w:pPr>
      <w:r w:rsidRPr="0003417C">
        <w:t xml:space="preserve">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w:t>
      </w:r>
      <w:r w:rsidRPr="0003417C">
        <w:lastRenderedPageBreak/>
        <w:t>через правила безпеки бази даних Firebase Realtime, правила на основі виразів, які виконуються при читанні або запису даних.</w:t>
      </w:r>
    </w:p>
    <w:p w:rsidR="0003417C" w:rsidRDefault="0003417C" w:rsidP="0003417C">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03417C" w:rsidRPr="00F46FA0" w:rsidRDefault="0003417C" w:rsidP="0003417C">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03417C" w:rsidRDefault="0003417C" w:rsidP="0003417C">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D8099B" w:rsidRDefault="00D8099B" w:rsidP="0003417C">
      <w:r w:rsidRPr="00D8099B">
        <w:rPr>
          <w:lang w:val="en-GB"/>
        </w:rPr>
        <w:t>Babel</w:t>
      </w:r>
      <w:r w:rsidRPr="00D8099B">
        <w:t xml:space="preserve"> </w:t>
      </w:r>
      <w:r w:rsidR="0083384E">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D8099B" w:rsidRDefault="00D8099B" w:rsidP="0003417C"/>
    <w:p w:rsidR="00D8099B" w:rsidRDefault="00D8099B" w:rsidP="0003417C"/>
    <w:p w:rsidR="00D8099B" w:rsidRPr="00D8099B" w:rsidRDefault="00D8099B" w:rsidP="0003417C"/>
    <w:p w:rsidR="00206D2C" w:rsidRPr="001F6318" w:rsidRDefault="00206D2C" w:rsidP="00206D2C">
      <w:pPr>
        <w:pStyle w:val="2"/>
        <w:numPr>
          <w:ilvl w:val="0"/>
          <w:numId w:val="0"/>
        </w:numPr>
        <w:spacing w:line="312" w:lineRule="auto"/>
        <w:ind w:left="709"/>
      </w:pPr>
      <w:bookmarkStart w:id="38" w:name="_Toc482351334"/>
      <w:bookmarkStart w:id="39" w:name="_Toc482712258"/>
      <w:bookmarkStart w:id="40" w:name="_Toc482712676"/>
      <w:bookmarkStart w:id="41" w:name="_Toc531539741"/>
      <w:r w:rsidRPr="001F6318">
        <w:lastRenderedPageBreak/>
        <w:t>Висновки до розділу 1</w:t>
      </w:r>
      <w:bookmarkEnd w:id="38"/>
      <w:bookmarkEnd w:id="39"/>
      <w:bookmarkEnd w:id="40"/>
      <w:bookmarkEnd w:id="41"/>
    </w:p>
    <w:p w:rsidR="00206D2C" w:rsidRPr="001F6318"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Pr="001F6318">
        <w:t xml:space="preserve"> Розробити механізм </w:t>
      </w:r>
      <w:r w:rsidR="00D8099B">
        <w:t xml:space="preserve">локалізації та </w:t>
      </w:r>
      <w:r>
        <w:t xml:space="preserve">фільтрації за </w:t>
      </w:r>
      <w:r w:rsidR="00D8099B">
        <w:t>різними</w:t>
      </w:r>
      <w:r>
        <w:t xml:space="preserve"> критеріями.</w:t>
      </w:r>
    </w:p>
    <w:p w:rsidR="00206D2C" w:rsidRPr="001F6318" w:rsidRDefault="00206D2C" w:rsidP="00206D2C">
      <w:pPr>
        <w:ind w:firstLine="567"/>
      </w:pPr>
      <w:r w:rsidRPr="001F6318">
        <w:t>Огляд наявних аналогів показав, що основними функціями таких систем є: наявність модулів</w:t>
      </w:r>
      <w:r>
        <w:t xml:space="preserve"> розміщення оголошень, модерація, фільтрація</w:t>
      </w:r>
      <w:r w:rsidR="00D8099B">
        <w:t xml:space="preserve"> за різними критеріями</w:t>
      </w:r>
      <w:r>
        <w:t>, відображення місця знахідки/втрати на карті,</w:t>
      </w:r>
      <w:r w:rsidR="00D8099B">
        <w:t xml:space="preserve"> локалізація,</w:t>
      </w:r>
      <w:r>
        <w:t xml:space="preserve"> авторизація і реєстрація. </w:t>
      </w:r>
    </w:p>
    <w:p w:rsidR="00206D2C" w:rsidRPr="001F6318" w:rsidRDefault="00206D2C" w:rsidP="00206D2C">
      <w:pPr>
        <w:ind w:firstLine="708"/>
        <w:rPr>
          <w:color w:val="000000"/>
          <w:spacing w:val="6"/>
        </w:rPr>
      </w:pPr>
      <w:r w:rsidRPr="001F6318">
        <w:t>В роботі обґрунтовано вибір архітектури для реалізації системи:</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мову розмітки гіпертекстових документів HTML</w:t>
      </w:r>
      <w:r>
        <w:rPr>
          <w:color w:val="000000"/>
          <w:spacing w:val="6"/>
        </w:rPr>
        <w:t>5</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каскадні таблиці стилів CSS</w:t>
      </w:r>
      <w:r>
        <w:rPr>
          <w:color w:val="000000"/>
          <w:spacing w:val="6"/>
        </w:rPr>
        <w:t>3</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браузерну мову програмування JavaScrip</w:t>
      </w:r>
      <w:r w:rsidR="00806AD9">
        <w:rPr>
          <w:color w:val="000000"/>
          <w:spacing w:val="6"/>
        </w:rPr>
        <w:t>t</w:t>
      </w:r>
      <w:r w:rsidRPr="001F6318">
        <w:rPr>
          <w:color w:val="000000"/>
          <w:spacing w:val="6"/>
        </w:rPr>
        <w:t>;</w:t>
      </w:r>
    </w:p>
    <w:p w:rsidR="00206D2C" w:rsidRDefault="00053EE8" w:rsidP="00206D2C">
      <w:pPr>
        <w:numPr>
          <w:ilvl w:val="0"/>
          <w:numId w:val="2"/>
        </w:numPr>
        <w:tabs>
          <w:tab w:val="left" w:pos="993"/>
        </w:tabs>
        <w:ind w:hanging="719"/>
        <w:rPr>
          <w:color w:val="000000"/>
          <w:spacing w:val="6"/>
        </w:rPr>
      </w:pPr>
      <w:r>
        <w:rPr>
          <w:color w:val="000000"/>
          <w:spacing w:val="6"/>
        </w:rPr>
        <w:t xml:space="preserve">фреймворк </w:t>
      </w:r>
      <w:r>
        <w:rPr>
          <w:color w:val="000000"/>
          <w:spacing w:val="6"/>
          <w:lang w:val="en-GB"/>
        </w:rPr>
        <w:t>Vue</w:t>
      </w:r>
      <w:r w:rsidR="00206D2C" w:rsidRPr="001F6318">
        <w:rPr>
          <w:color w:val="000000"/>
          <w:spacing w:val="6"/>
        </w:rPr>
        <w:t>;</w:t>
      </w:r>
    </w:p>
    <w:p w:rsidR="00053EE8" w:rsidRPr="00053EE8" w:rsidRDefault="00053EE8" w:rsidP="00053EE8">
      <w:pPr>
        <w:numPr>
          <w:ilvl w:val="0"/>
          <w:numId w:val="2"/>
        </w:numPr>
        <w:tabs>
          <w:tab w:val="left" w:pos="993"/>
        </w:tabs>
        <w:ind w:hanging="719"/>
        <w:rPr>
          <w:color w:val="000000"/>
          <w:spacing w:val="6"/>
        </w:rPr>
      </w:pPr>
      <w:r w:rsidRPr="00053EE8">
        <w:rPr>
          <w:color w:val="000000"/>
          <w:spacing w:val="6"/>
        </w:rPr>
        <w:t>патерн управління станом</w:t>
      </w:r>
      <w:r>
        <w:rPr>
          <w:color w:val="000000"/>
          <w:spacing w:val="6"/>
          <w:lang w:val="en-GB"/>
        </w:rPr>
        <w:t xml:space="preserve"> Vuex;</w:t>
      </w:r>
    </w:p>
    <w:p w:rsidR="00206D2C" w:rsidRPr="001F6318" w:rsidRDefault="00206D2C" w:rsidP="00053EE8">
      <w:pPr>
        <w:numPr>
          <w:ilvl w:val="0"/>
          <w:numId w:val="2"/>
        </w:numPr>
        <w:tabs>
          <w:tab w:val="left" w:pos="993"/>
        </w:tabs>
        <w:ind w:hanging="719"/>
        <w:rPr>
          <w:color w:val="000000"/>
          <w:spacing w:val="6"/>
        </w:rPr>
      </w:pPr>
      <w:r w:rsidRPr="001F6318">
        <w:rPr>
          <w:color w:val="000000"/>
          <w:spacing w:val="6"/>
        </w:rPr>
        <w:t xml:space="preserve">середовище керування базами даних </w:t>
      </w:r>
      <w:r w:rsidR="00053EE8" w:rsidRPr="00053EE8">
        <w:rPr>
          <w:color w:val="000000"/>
          <w:spacing w:val="6"/>
        </w:rPr>
        <w:t>Firebase Realtime</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spacing w:val="6"/>
        </w:rPr>
        <w:t>веб-сервер Apache</w:t>
      </w:r>
      <w:r>
        <w:rPr>
          <w:spacing w:val="6"/>
        </w:rPr>
        <w:t xml:space="preserve"> 2.4</w:t>
      </w:r>
      <w:r w:rsidRPr="001F6318">
        <w:rPr>
          <w:spacing w:val="6"/>
        </w:rPr>
        <w:t>;</w:t>
      </w:r>
    </w:p>
    <w:p w:rsidR="00206D2C" w:rsidRPr="00053EE8" w:rsidRDefault="00053EE8" w:rsidP="00053EE8">
      <w:pPr>
        <w:numPr>
          <w:ilvl w:val="0"/>
          <w:numId w:val="2"/>
        </w:numPr>
        <w:tabs>
          <w:tab w:val="left" w:pos="993"/>
        </w:tabs>
        <w:ind w:hanging="719"/>
        <w:rPr>
          <w:color w:val="000000"/>
          <w:spacing w:val="6"/>
        </w:rPr>
      </w:pPr>
      <w:r w:rsidRPr="00053EE8">
        <w:rPr>
          <w:spacing w:val="6"/>
        </w:rPr>
        <w:t xml:space="preserve">статичний модульний збиральник </w:t>
      </w:r>
      <w:r>
        <w:rPr>
          <w:spacing w:val="6"/>
          <w:lang w:val="en-GB"/>
        </w:rPr>
        <w:t>Webpack</w:t>
      </w:r>
      <w:r>
        <w:rPr>
          <w:spacing w:val="6"/>
        </w:rPr>
        <w:t xml:space="preserve"> 3.</w:t>
      </w:r>
      <w:r>
        <w:rPr>
          <w:spacing w:val="6"/>
          <w:lang w:val="en-GB"/>
        </w:rPr>
        <w:t>6</w:t>
      </w:r>
      <w:r w:rsidR="00206D2C">
        <w:rPr>
          <w:spacing w:val="6"/>
        </w:rPr>
        <w:t>.0</w:t>
      </w:r>
      <w:r>
        <w:rPr>
          <w:spacing w:val="6"/>
          <w:lang w:val="ru-RU"/>
        </w:rPr>
        <w:t>;</w:t>
      </w:r>
    </w:p>
    <w:p w:rsidR="00053EE8" w:rsidRPr="001F6318" w:rsidRDefault="00053EE8" w:rsidP="00053EE8">
      <w:pPr>
        <w:numPr>
          <w:ilvl w:val="0"/>
          <w:numId w:val="2"/>
        </w:numPr>
        <w:tabs>
          <w:tab w:val="left" w:pos="993"/>
        </w:tabs>
        <w:ind w:hanging="719"/>
        <w:rPr>
          <w:color w:val="000000"/>
          <w:spacing w:val="6"/>
        </w:rPr>
      </w:pPr>
      <w:r>
        <w:rPr>
          <w:spacing w:val="6"/>
        </w:rPr>
        <w:t xml:space="preserve">транспілятор кода </w:t>
      </w:r>
      <w:r>
        <w:rPr>
          <w:spacing w:val="6"/>
          <w:lang w:val="en-GB"/>
        </w:rPr>
        <w:t>Babel 6.2.1.</w:t>
      </w:r>
    </w:p>
    <w:p w:rsidR="00206D2C" w:rsidRPr="001F6318" w:rsidRDefault="00206D2C" w:rsidP="00206D2C">
      <w:pPr>
        <w:ind w:firstLine="567"/>
        <w:rPr>
          <w:color w:val="000000"/>
          <w:spacing w:val="6"/>
        </w:rPr>
      </w:pPr>
      <w:r w:rsidRPr="001F6318">
        <w:rPr>
          <w:color w:val="000000"/>
          <w:spacing w:val="6"/>
        </w:rPr>
        <w:t>Використано такі програмні продукти та інтегровані середовища розробки:</w:t>
      </w:r>
      <w:r>
        <w:rPr>
          <w:color w:val="000000"/>
          <w:spacing w:val="6"/>
        </w:rPr>
        <w:t xml:space="preserve"> </w:t>
      </w:r>
      <w:r w:rsidRPr="001F6318">
        <w:rPr>
          <w:color w:val="000000"/>
          <w:spacing w:val="6"/>
        </w:rPr>
        <w:t xml:space="preserve">графічний редактор Adobe Photoshop </w:t>
      </w:r>
      <w:r>
        <w:rPr>
          <w:color w:val="000000"/>
          <w:spacing w:val="6"/>
          <w:lang w:val="en-US"/>
        </w:rPr>
        <w:t>CC</w:t>
      </w:r>
      <w:r w:rsidR="00053EE8">
        <w:rPr>
          <w:color w:val="000000"/>
          <w:spacing w:val="6"/>
        </w:rPr>
        <w:t xml:space="preserve"> 2017</w:t>
      </w:r>
      <w:r w:rsidRPr="001F6318">
        <w:rPr>
          <w:color w:val="000000"/>
          <w:spacing w:val="6"/>
        </w:rPr>
        <w:t>;</w:t>
      </w:r>
      <w:r>
        <w:rPr>
          <w:color w:val="000000"/>
          <w:spacing w:val="6"/>
        </w:rPr>
        <w:t xml:space="preserve"> </w:t>
      </w:r>
      <w:r w:rsidRPr="001F6318">
        <w:rPr>
          <w:color w:val="000000"/>
          <w:spacing w:val="6"/>
        </w:rPr>
        <w:t>серед</w:t>
      </w:r>
      <w:r>
        <w:rPr>
          <w:color w:val="000000"/>
          <w:spacing w:val="6"/>
        </w:rPr>
        <w:t>овище</w:t>
      </w:r>
      <w:r w:rsidRPr="001F6318">
        <w:rPr>
          <w:color w:val="000000"/>
          <w:spacing w:val="6"/>
        </w:rPr>
        <w:t xml:space="preserve"> розробки </w:t>
      </w:r>
      <w:r w:rsidR="00053EE8" w:rsidRPr="00053EE8">
        <w:rPr>
          <w:color w:val="000000"/>
          <w:spacing w:val="6"/>
        </w:rPr>
        <w:t>Visual Studio Code 1.28.2</w:t>
      </w:r>
      <w:r w:rsidRPr="001F6318">
        <w:rPr>
          <w:color w:val="000000"/>
          <w:spacing w:val="6"/>
        </w:rPr>
        <w:t>.</w:t>
      </w:r>
    </w:p>
    <w:p w:rsidR="00206D2C" w:rsidRDefault="00206D2C" w:rsidP="00206D2C">
      <w:pPr>
        <w:pStyle w:val="S"/>
      </w:pPr>
      <w:r w:rsidRPr="001F6318">
        <w:br w:type="page"/>
      </w:r>
    </w:p>
    <w:p w:rsidR="00F85FAE" w:rsidRDefault="00F85FAE" w:rsidP="00F85FAE">
      <w:pPr>
        <w:pStyle w:val="12"/>
      </w:pPr>
      <w:hyperlink r:id="rId11" w:anchor="_Toc212894718" w:history="1">
        <w:bookmarkStart w:id="42" w:name="_Toc531539742"/>
        <w:r>
          <w:t>РОЗДІЛ 2. МОДЕЛЮВАННЯ</w:t>
        </w:r>
      </w:hyperlink>
      <w:r w:rsidRPr="00053EE8">
        <w:rPr>
          <w:lang w:val="ru-RU"/>
        </w:rPr>
        <w:t xml:space="preserve"> </w:t>
      </w:r>
      <w:r>
        <w:t xml:space="preserve">ІНТЕРАКТИВНОГО </w:t>
      </w:r>
      <w:r>
        <w:rPr>
          <w:lang w:val="en-GB"/>
        </w:rPr>
        <w:t>WEB</w:t>
      </w:r>
      <w:r w:rsidRPr="00053EE8">
        <w:rPr>
          <w:lang w:val="ru-RU"/>
        </w:rPr>
        <w:t>-</w:t>
      </w:r>
      <w:r>
        <w:t>СЕРВІСУ ДЛЯ ПОШУКУ ДОМАШНІХ ТВАРИН</w:t>
      </w:r>
      <w:bookmarkEnd w:id="42"/>
    </w:p>
    <w:p w:rsidR="005A0A2A" w:rsidRDefault="005A0A2A" w:rsidP="005A0A2A">
      <w:pPr>
        <w:pStyle w:val="2"/>
        <w:numPr>
          <w:ilvl w:val="0"/>
          <w:numId w:val="0"/>
        </w:numPr>
        <w:ind w:firstLine="709"/>
      </w:pPr>
      <w:hyperlink r:id="rId12" w:anchor="_Toc212894719" w:history="1">
        <w:bookmarkStart w:id="43" w:name="_Toc531539743"/>
        <w:r>
          <w:t>2</w:t>
        </w:r>
        <w:r w:rsidRPr="001F6318">
          <w:t xml:space="preserve">.1. </w:t>
        </w:r>
        <w:r>
          <w:t xml:space="preserve">Принцип роботи </w:t>
        </w:r>
        <w:r>
          <w:rPr>
            <w:lang w:val="en-GB"/>
          </w:rPr>
          <w:t>Virtual</w:t>
        </w:r>
        <w:r w:rsidRPr="005A0A2A">
          <w:rPr>
            <w:lang w:val="ru-RU"/>
          </w:rPr>
          <w:t xml:space="preserve"> </w:t>
        </w:r>
        <w:r>
          <w:rPr>
            <w:lang w:val="en-GB"/>
          </w:rPr>
          <w:t>DOM</w:t>
        </w:r>
        <w:bookmarkEnd w:id="43"/>
      </w:hyperlink>
    </w:p>
    <w:p w:rsidR="005A0A2A" w:rsidRDefault="005A0A2A" w:rsidP="005A0A2A">
      <w:pPr>
        <w:ind w:firstLine="709"/>
      </w:pPr>
      <w:r w:rsidRPr="005A0A2A">
        <w:t xml:space="preserve">DOM (абревіатура від Document Object Model) - специфікація прикладного програмного інтерфейсу для роботи зі структурованими документами </w:t>
      </w:r>
      <w:r>
        <w:t xml:space="preserve">(як правило, документи </w:t>
      </w:r>
      <w:r>
        <w:rPr>
          <w:lang w:val="en-GB"/>
        </w:rPr>
        <w:t>HTML</w:t>
      </w:r>
      <w:r w:rsidRPr="005A0A2A">
        <w:t xml:space="preserve">, </w:t>
      </w:r>
      <w:r>
        <w:t xml:space="preserve">XML). </w:t>
      </w:r>
      <w:r w:rsidRPr="005A0A2A">
        <w:t>Визначається ц</w:t>
      </w:r>
      <w:r>
        <w:t>я специфікація консорціумом W3C</w:t>
      </w:r>
      <w:r w:rsidRPr="005A0A2A">
        <w:t>.</w:t>
      </w:r>
    </w:p>
    <w:p w:rsidR="005A0A2A" w:rsidRDefault="005A0A2A" w:rsidP="005A0A2A">
      <w:pPr>
        <w:ind w:firstLine="709"/>
      </w:pPr>
      <w:r w:rsidRPr="005A0A2A">
        <w:t>Веб-браузери обробляють складові DOM, і ми можемо взаємодіяти з ними, використовуючи JavaScript і CSS. Ми можемо працювати з вузлами документа, змінювати їхні дані, видаляти і вставляти нові вузли. В наші дні DOM API є практично кр</w:t>
      </w:r>
      <w:r>
        <w:t>осплатформним і кросбраузерним</w:t>
      </w:r>
      <w:r w:rsidRPr="005A0A2A">
        <w:t>.</w:t>
      </w:r>
    </w:p>
    <w:p w:rsidR="005A0A2A" w:rsidRDefault="005A0A2A" w:rsidP="005A0A2A">
      <w:pPr>
        <w:ind w:firstLine="709"/>
      </w:pPr>
      <w:r w:rsidRPr="005A0A2A">
        <w:t>Головна проблема DOM - він ніколи не був розрахований для створення динамічного призначеного для користувача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5A0A2A" w:rsidRDefault="005A0A2A" w:rsidP="005A0A2A">
      <w:pPr>
        <w:ind w:firstLine="709"/>
      </w:pPr>
      <w:r>
        <w:t>Для прикладу, спробуйте перемістити 1000 div-блоків</w:t>
      </w:r>
      <w:r w:rsidR="000F44CE">
        <w:t xml:space="preserve"> на 10 пікселів вправо</w:t>
      </w:r>
      <w:r>
        <w:t>.</w:t>
      </w:r>
    </w:p>
    <w:p w:rsidR="005A0A2A" w:rsidRDefault="005A0A2A" w:rsidP="005A0A2A">
      <w:pPr>
        <w:ind w:firstLine="709"/>
      </w:pPr>
      <w:r>
        <w:t>Це може зайняти більше секунди - це занадто багато для сучасного інтернету. Ви можете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0F44CE" w:rsidRDefault="000F44CE" w:rsidP="000F44CE">
      <w:pPr>
        <w:ind w:firstLine="709"/>
      </w:pPr>
      <w:r>
        <w:t>В даний час W3C працює над новим стандартом Shadow DOM.</w:t>
      </w:r>
    </w:p>
    <w:p w:rsidR="000F44CE" w:rsidRPr="005A0A2A" w:rsidRDefault="000F44CE" w:rsidP="000F44CE">
      <w:pPr>
        <w:ind w:firstLine="709"/>
      </w:pPr>
      <w:r>
        <w:t>Shadow DOM - це робоча чернетка стандарту W3C. Специфікація, що описує метод об'єднання декількох DOM-дерев в одну ієрархію і як ці дерева взаємодіють один з одним в межах документа, що дозволяє краще скомпонувати DOM.</w:t>
      </w:r>
    </w:p>
    <w:p w:rsidR="000F44CE" w:rsidRDefault="000F44CE" w:rsidP="000F44CE">
      <w:r w:rsidRPr="000F44CE">
        <w:t>Virtual DOM не є стандартом і в кінцевому підсумку ми як і раніше взаємодіємо з DOM, але робимо це якомога рідше і більш ефективно.</w:t>
      </w:r>
      <w:r>
        <w:t xml:space="preserve"> Замість </w:t>
      </w:r>
      <w:r>
        <w:lastRenderedPageBreak/>
        <w:t>того, щоб взаємодіяти з DOM безпосередньо, ми працюємо з його копією. Ми можемо вносити зміни в копію, виходячи з наших потреб, а після цього застосовувати зміни до реального DOM.</w:t>
      </w:r>
    </w:p>
    <w:p w:rsidR="00F85FAE" w:rsidRDefault="000F44CE" w:rsidP="000F44CE">
      <w:r>
        <w:t>При цьому відбувається порівняння DOM-дерева з його віртуальної копією, визначається різниця і запускається перерисовка того, що було змінено.</w:t>
      </w:r>
    </w:p>
    <w:p w:rsidR="000F44CE" w:rsidRDefault="000F44CE" w:rsidP="000F44CE">
      <w:r>
        <w:t>Такий підхід працює швидше, бо не включає в себе всі великі частини реального DOM.</w:t>
      </w:r>
    </w:p>
    <w:p w:rsidR="000F44CE" w:rsidRDefault="000F44CE" w:rsidP="000F44CE">
      <w:r>
        <w:t>Але тільки якщо ми робимо це правильно. Є дві проблеми: коли саме робити повторну перерисовку DOM і як це зробити ефективно.</w:t>
      </w:r>
    </w:p>
    <w:p w:rsidR="00B2014C" w:rsidRDefault="00B2014C" w:rsidP="000F44CE">
      <w:r>
        <w:t xml:space="preserve">Перерисовку </w:t>
      </w:r>
      <w:r>
        <w:rPr>
          <w:lang w:val="en-GB"/>
        </w:rPr>
        <w:t>DOM</w:t>
      </w:r>
      <w:r w:rsidRPr="00B2014C">
        <w:rPr>
          <w:lang w:val="ru-RU"/>
        </w:rPr>
        <w:t xml:space="preserve"> </w:t>
      </w:r>
      <w:r>
        <w:t xml:space="preserve">потрібно робити тоді, коли дані </w:t>
      </w:r>
      <w:r w:rsidRPr="00B2014C">
        <w:t>змінились</w:t>
      </w:r>
      <w:r>
        <w:t xml:space="preserve"> і потребують оновлення. </w:t>
      </w:r>
      <w:r w:rsidRPr="00B2014C">
        <w:t>Є два варіанти дізнатися, що дані змінилися:</w:t>
      </w:r>
    </w:p>
    <w:p w:rsidR="00B2014C" w:rsidRDefault="00B2014C" w:rsidP="00B2014C">
      <w:pPr>
        <w:pStyle w:val="aff"/>
        <w:numPr>
          <w:ilvl w:val="0"/>
          <w:numId w:val="35"/>
        </w:numPr>
      </w:pPr>
      <w:r w:rsidRPr="00B2014C">
        <w:t>Перший з них - «</w:t>
      </w:r>
      <w:r w:rsidRPr="00B2014C">
        <w:rPr>
          <w:lang w:val="ru-RU"/>
        </w:rPr>
        <w:t>dirty</w:t>
      </w:r>
      <w:r w:rsidRPr="00B2014C">
        <w:t xml:space="preserve"> </w:t>
      </w:r>
      <w:r w:rsidRPr="00B2014C">
        <w:rPr>
          <w:lang w:val="ru-RU"/>
        </w:rPr>
        <w:t>checking</w:t>
      </w:r>
      <w:r w:rsidRPr="00B2014C">
        <w:t>» (брудна перевірка) полягає в тому, щоб опитувати дані через регулярні проміжки часу і рекурсивно перевіряти всі значення в структурі даних.</w:t>
      </w:r>
    </w:p>
    <w:p w:rsidR="00B2014C" w:rsidRDefault="00B2014C" w:rsidP="00B2014C">
      <w:pPr>
        <w:pStyle w:val="aff"/>
        <w:numPr>
          <w:ilvl w:val="0"/>
          <w:numId w:val="35"/>
        </w:numPr>
      </w:pPr>
      <w:r w:rsidRPr="00B2014C">
        <w:t>Другий варіант - «observable» (спостережува</w:t>
      </w:r>
      <w:r>
        <w:t>ч</w:t>
      </w:r>
      <w:r w:rsidRPr="00B2014C">
        <w:t>) полягає в спостереженні за зміною стану. Якщо нічого не змінилося, ми нічого не робимо. Якщо змінилося, ми точно знаємо, що потрібно оновити.</w:t>
      </w:r>
    </w:p>
    <w:p w:rsidR="00FB6AB7" w:rsidRDefault="00FB6AB7" w:rsidP="00FB6AB7">
      <w:pPr>
        <w:ind w:firstLine="0"/>
      </w:pPr>
      <w:r>
        <w:rPr>
          <w:noProof/>
          <w:lang w:val="en-US" w:eastAsia="en-US"/>
        </w:rPr>
        <w:drawing>
          <wp:inline distT="0" distB="0" distL="0" distR="0">
            <wp:extent cx="6236020" cy="3514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dom.jpg"/>
                    <pic:cNvPicPr/>
                  </pic:nvPicPr>
                  <pic:blipFill>
                    <a:blip r:embed="rId13">
                      <a:extLst>
                        <a:ext uri="{28A0092B-C50C-407E-A947-70E740481C1C}">
                          <a14:useLocalDpi xmlns:a14="http://schemas.microsoft.com/office/drawing/2010/main" val="0"/>
                        </a:ext>
                      </a:extLst>
                    </a:blip>
                    <a:stretch>
                      <a:fillRect/>
                    </a:stretch>
                  </pic:blipFill>
                  <pic:spPr>
                    <a:xfrm>
                      <a:off x="0" y="0"/>
                      <a:ext cx="6244951" cy="3519884"/>
                    </a:xfrm>
                    <a:prstGeom prst="rect">
                      <a:avLst/>
                    </a:prstGeom>
                  </pic:spPr>
                </pic:pic>
              </a:graphicData>
            </a:graphic>
          </wp:inline>
        </w:drawing>
      </w:r>
    </w:p>
    <w:p w:rsidR="00FB6AB7" w:rsidRPr="00FB6AB7" w:rsidRDefault="00FB6AB7" w:rsidP="00FB6AB7">
      <w:pPr>
        <w:jc w:val="center"/>
        <w:rPr>
          <w:lang w:val="en-GB"/>
        </w:rPr>
      </w:pPr>
      <w:r>
        <w:t>Рис.2</w:t>
      </w:r>
      <w:r w:rsidRPr="001F6318">
        <w:t>.</w:t>
      </w:r>
      <w:r>
        <w:t>1.1</w:t>
      </w:r>
      <w:r w:rsidRPr="001F6318">
        <w:t xml:space="preserve">. </w:t>
      </w:r>
      <w:r>
        <w:t xml:space="preserve">Принцип роботи </w:t>
      </w:r>
      <w:r>
        <w:rPr>
          <w:lang w:val="en-GB"/>
        </w:rPr>
        <w:t>Virtual DOM</w:t>
      </w:r>
    </w:p>
    <w:p w:rsidR="00B2014C" w:rsidRDefault="00B2014C" w:rsidP="00B2014C">
      <w:r w:rsidRPr="00B2014C">
        <w:lastRenderedPageBreak/>
        <w:t>Що робить цей підхід дійсно швидким:</w:t>
      </w:r>
    </w:p>
    <w:p w:rsidR="00B2014C" w:rsidRDefault="00B2014C" w:rsidP="00B2014C">
      <w:pPr>
        <w:pStyle w:val="aff"/>
        <w:numPr>
          <w:ilvl w:val="0"/>
          <w:numId w:val="36"/>
        </w:numPr>
      </w:pPr>
      <w:r w:rsidRPr="00B2014C">
        <w:t>Ефективні алгоритми порівняння</w:t>
      </w:r>
      <w:r>
        <w:t>;</w:t>
      </w:r>
    </w:p>
    <w:p w:rsidR="00B2014C" w:rsidRDefault="00B2014C" w:rsidP="00B2014C">
      <w:pPr>
        <w:pStyle w:val="aff"/>
        <w:numPr>
          <w:ilvl w:val="0"/>
          <w:numId w:val="36"/>
        </w:numPr>
      </w:pPr>
      <w:r>
        <w:t>Угруповання операцій читання/</w:t>
      </w:r>
      <w:r w:rsidRPr="00B2014C">
        <w:t>запису при роботі з DOM</w:t>
      </w:r>
      <w:r>
        <w:t>;</w:t>
      </w:r>
    </w:p>
    <w:p w:rsidR="00B2014C" w:rsidRDefault="00B2014C" w:rsidP="00B2014C">
      <w:pPr>
        <w:pStyle w:val="aff"/>
        <w:numPr>
          <w:ilvl w:val="0"/>
          <w:numId w:val="36"/>
        </w:numPr>
      </w:pPr>
      <w:r w:rsidRPr="00B2014C">
        <w:t>Ефективне оновлення тільки під-дерев</w:t>
      </w:r>
      <w:r>
        <w:t>.</w:t>
      </w:r>
    </w:p>
    <w:p w:rsidR="00B2014C" w:rsidRDefault="00B2014C" w:rsidP="00B2014C">
      <w:r w:rsidRPr="00B2014C">
        <w:t>Virtual DOM</w:t>
      </w:r>
      <w:r>
        <w:t xml:space="preserve"> - це техніка і набір бібліотек/</w:t>
      </w:r>
      <w:r w:rsidRPr="00B2014C">
        <w:t>алгоритмів, які дозволяють нам поліпшити продуктивність на клієнтській стороні, уникаючи прямої роботи з DOM шляхом роботи з легким JavaScript-об'єктом, що імітує DOM-дерево.</w:t>
      </w:r>
    </w:p>
    <w:p w:rsidR="00C36E50" w:rsidRDefault="00C36E50" w:rsidP="00C36E50">
      <w:pPr>
        <w:pStyle w:val="2"/>
        <w:numPr>
          <w:ilvl w:val="0"/>
          <w:numId w:val="0"/>
        </w:numPr>
        <w:ind w:firstLine="709"/>
      </w:pPr>
      <w:hyperlink r:id="rId14" w:anchor="_Toc212894719" w:history="1">
        <w:bookmarkStart w:id="44" w:name="_Toc531539744"/>
        <w:r>
          <w:t>2.2</w:t>
        </w:r>
        <w:r w:rsidRPr="001F6318">
          <w:t xml:space="preserve">. </w:t>
        </w:r>
        <w:r>
          <w:t xml:space="preserve">Реактивність у </w:t>
        </w:r>
        <w:r>
          <w:rPr>
            <w:lang w:val="en-GB"/>
          </w:rPr>
          <w:t>Vue</w:t>
        </w:r>
        <w:bookmarkEnd w:id="44"/>
      </w:hyperlink>
    </w:p>
    <w:p w:rsidR="00C36E50" w:rsidRDefault="00C36E50" w:rsidP="00C36E50">
      <w:r w:rsidRPr="00C36E50">
        <w:t>Реактивне програмування — 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rsidR="00C36E50" w:rsidRDefault="00C36E50" w:rsidP="00C36E50">
      <w:r w:rsidRPr="00C36E50">
        <w:t>Коли простий JavaScript-об'єкт передається в екземпляр Vue в якості опції data, Vue обходить всі його пол</w:t>
      </w:r>
      <w:r w:rsidR="003203B7">
        <w:t>я і перетворює їх в пари геттер/</w:t>
      </w:r>
      <w:r w:rsidRPr="00C36E50">
        <w:t>сетер, використовуючи Object.defineProperty. Ця можливість з'явилася в JavaScript тільки починаючи з версії ES5, і в більш ранніх версіях її емулювати не вийде - з цієї причини Vue і не підтримує IE8 і нижче.</w:t>
      </w:r>
    </w:p>
    <w:p w:rsidR="00943194" w:rsidRDefault="003203B7" w:rsidP="00943194">
      <w:r w:rsidRPr="003203B7">
        <w:t>Геттери і сеттери невидимі користувачеві, але саме вони є тим внутрішнім механізмом, який дозволяє Vue відстежувати залежності і зміни даних.</w:t>
      </w:r>
    </w:p>
    <w:p w:rsidR="003203B7" w:rsidRDefault="003203B7" w:rsidP="00C36E50">
      <w:r w:rsidRPr="003203B7">
        <w:t xml:space="preserve">До кожного </w:t>
      </w:r>
      <w:r>
        <w:t>екземпляра</w:t>
      </w:r>
      <w:r w:rsidRPr="003203B7">
        <w:t xml:space="preserve"> компонента приставлений пов'язаний з ним екземпляр спостерігача, який позначає всі поля, порушені при відображенні компонента, як залежності. Надалі, коли викликається сетер поля, позначеного як залежність, цей сетер повідомляє спостерігача, який, в свою чергу, ініціює повторну </w:t>
      </w:r>
      <w:r>
        <w:t>відрисовку</w:t>
      </w:r>
      <w:r w:rsidRPr="003203B7">
        <w:t xml:space="preserve"> компонента.</w:t>
      </w:r>
    </w:p>
    <w:p w:rsidR="00943194" w:rsidRDefault="00943194" w:rsidP="00C36E50">
      <w:r w:rsidRPr="00943194">
        <w:t xml:space="preserve">В силу обмежень сучасного JavaScript (і відмови від Object.observe), Vue не може відстежити додавання або видалення властивості об'єкта. Щоб поле стало </w:t>
      </w:r>
      <w:r w:rsidRPr="00943194">
        <w:lastRenderedPageBreak/>
        <w:t>реактивним, Vu</w:t>
      </w:r>
      <w:r>
        <w:t>e перетворює його в пару геттер/</w:t>
      </w:r>
      <w:r w:rsidRPr="00943194">
        <w:t>сетер в ході ін</w:t>
      </w:r>
      <w:r>
        <w:t>іціалізації екземпляра. Тому всі</w:t>
      </w:r>
      <w:r w:rsidRPr="00943194">
        <w:t xml:space="preserve"> поля повинні спочатку бути задані в об'єкті data.</w:t>
      </w:r>
    </w:p>
    <w:p w:rsidR="00943194" w:rsidRDefault="00943194" w:rsidP="00943194">
      <w:pPr>
        <w:ind w:firstLine="0"/>
        <w:rPr>
          <w:lang w:val="en-GB"/>
        </w:rPr>
      </w:pPr>
      <w:r w:rsidRPr="00943194">
        <w:rPr>
          <w:noProof/>
          <w:lang w:val="en-US" w:eastAsia="en-US"/>
        </w:rPr>
        <w:drawing>
          <wp:inline distT="0" distB="0" distL="0" distR="0">
            <wp:extent cx="6120130" cy="3825081"/>
            <wp:effectExtent l="0" t="0" r="0" b="0"/>
            <wp:docPr id="11" name="Рисунок 11" descr="C:\Users\vovan\Desktop\re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n\Desktop\reac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25081"/>
                    </a:xfrm>
                    <a:prstGeom prst="rect">
                      <a:avLst/>
                    </a:prstGeom>
                    <a:noFill/>
                    <a:ln>
                      <a:noFill/>
                    </a:ln>
                  </pic:spPr>
                </pic:pic>
              </a:graphicData>
            </a:graphic>
          </wp:inline>
        </w:drawing>
      </w:r>
    </w:p>
    <w:p w:rsidR="00943194" w:rsidRPr="00943194" w:rsidRDefault="00943194" w:rsidP="00943194">
      <w:pPr>
        <w:ind w:firstLine="0"/>
        <w:jc w:val="center"/>
        <w:rPr>
          <w:lang w:val="ru-RU"/>
        </w:rPr>
      </w:pPr>
      <w:r>
        <w:t>Рис.2</w:t>
      </w:r>
      <w:r w:rsidRPr="001F6318">
        <w:t>.</w:t>
      </w:r>
      <w:r>
        <w:t>2.1</w:t>
      </w:r>
      <w:r w:rsidRPr="001F6318">
        <w:t xml:space="preserve">. </w:t>
      </w:r>
      <w:r>
        <w:t xml:space="preserve">Принцип роботи реактивності у </w:t>
      </w:r>
      <w:r>
        <w:rPr>
          <w:lang w:val="en-GB"/>
        </w:rPr>
        <w:t>Vue</w:t>
      </w:r>
    </w:p>
    <w:p w:rsidR="00C36E50" w:rsidRDefault="00943194" w:rsidP="00B2014C">
      <w:r w:rsidRPr="00943194">
        <w:t>У Vue не можна динамічно додавати нові кореневі реактивні властивості в уже існуючий екземпля</w:t>
      </w:r>
      <w:r>
        <w:t>р. Проте, можна додати реактивні властивості</w:t>
      </w:r>
      <w:r w:rsidRPr="00943194">
        <w:t xml:space="preserve"> у вкладені об'єкт</w:t>
      </w:r>
      <w:r>
        <w:t>и, використовуючи метод Vue.set</w:t>
      </w:r>
      <w:r w:rsidRPr="00943194">
        <w:t>(object, key, value)</w:t>
      </w:r>
      <w:r>
        <w:t>.</w:t>
      </w:r>
    </w:p>
    <w:p w:rsidR="00943194" w:rsidRDefault="00943194" w:rsidP="00B2014C">
      <w:r w:rsidRPr="00943194">
        <w:t>Також можна викор</w:t>
      </w:r>
      <w:r>
        <w:t>истовувати метод примірника vm.$</w:t>
      </w:r>
      <w:r>
        <w:rPr>
          <w:lang w:val="en-GB"/>
        </w:rPr>
        <w:t>s</w:t>
      </w:r>
      <w:r w:rsidRPr="00943194">
        <w:t>et, який представляє собою псевдонім до глобального Vue.set</w:t>
      </w:r>
      <w:r>
        <w:t>.</w:t>
      </w:r>
    </w:p>
    <w:p w:rsidR="00943194" w:rsidRDefault="00943194" w:rsidP="00B2014C">
      <w:r w:rsidRPr="00943194">
        <w:t>Іноді потрібно додати кілька властивостей в існуючий об'єкт, наприк</w:t>
      </w:r>
      <w:r>
        <w:t>лад, за допомогою Object.assign() або _.extend</w:t>
      </w:r>
      <w:r w:rsidRPr="00943194">
        <w:t xml:space="preserve">(). Якщо так вчинити, додані властивості не стануть реактивними. Для вирішення цього завдання доведеться створити новий об'єкт, </w:t>
      </w:r>
      <w:r>
        <w:t>що містить поля як оригінальний об'єкт, так і об'єкт-домішки.</w:t>
      </w:r>
    </w:p>
    <w:p w:rsidR="004B68A1" w:rsidRDefault="004B68A1" w:rsidP="004B68A1">
      <w:pPr>
        <w:pStyle w:val="2"/>
        <w:numPr>
          <w:ilvl w:val="0"/>
          <w:numId w:val="0"/>
        </w:numPr>
        <w:ind w:left="709"/>
      </w:pPr>
      <w:hyperlink r:id="rId16" w:anchor="_Toc212894719" w:history="1">
        <w:bookmarkStart w:id="45" w:name="_Toc531539745"/>
        <w:r>
          <w:t>2.3</w:t>
        </w:r>
        <w:r w:rsidRPr="001F6318">
          <w:t xml:space="preserve">. </w:t>
        </w:r>
        <w:r w:rsidRPr="004B68A1">
          <w:t xml:space="preserve">Розробка </w:t>
        </w:r>
        <w:r>
          <w:t xml:space="preserve">алгоритму створення оголошень с типом </w:t>
        </w:r>
        <w:r w:rsidRPr="004B68A1">
          <w:rPr>
            <w:lang w:val="ru-RU"/>
          </w:rPr>
          <w:t>“</w:t>
        </w:r>
        <w:r>
          <w:t>Побачено</w:t>
        </w:r>
        <w:r w:rsidRPr="004B68A1">
          <w:rPr>
            <w:lang w:val="ru-RU"/>
          </w:rPr>
          <w:t>”</w:t>
        </w:r>
        <w:bookmarkEnd w:id="45"/>
      </w:hyperlink>
    </w:p>
    <w:p w:rsidR="004B68A1" w:rsidRDefault="004B68A1" w:rsidP="004B68A1">
      <w:r w:rsidRPr="004B68A1">
        <w:t>Особливість</w:t>
      </w:r>
      <w:r>
        <w:t xml:space="preserve"> оголошень даного типу в тому, що при створенні оголошення ведеться пошук подібного оголошення</w:t>
      </w:r>
      <w:r w:rsidR="00390B2E">
        <w:t xml:space="preserve"> і якщо є збіги то малюється стрілка с того оголошення до ново створеного. Ця стрілка буде давати користувачам </w:t>
      </w:r>
      <w:r w:rsidR="00390B2E">
        <w:lastRenderedPageBreak/>
        <w:t>зрозуміти яка рухається їхня домашня тварина і в якому місці потрібно її шукати.</w:t>
      </w:r>
    </w:p>
    <w:p w:rsidR="00390B2E" w:rsidRDefault="00390B2E" w:rsidP="004B68A1">
      <w:r>
        <w:t xml:space="preserve">При створенні оголошення, ми за допомогою метода </w:t>
      </w:r>
      <w:r w:rsidRPr="00390B2E">
        <w:t>getAdvertsInRadius</w:t>
      </w:r>
      <w:r>
        <w:t>(), відбираємо оголошення в радіусі 5 км.</w:t>
      </w:r>
    </w:p>
    <w:p w:rsidR="00390B2E" w:rsidRPr="00390B2E" w:rsidRDefault="00390B2E" w:rsidP="00390B2E">
      <w:pPr>
        <w:spacing w:line="240" w:lineRule="auto"/>
        <w:rPr>
          <w:sz w:val="24"/>
          <w:szCs w:val="24"/>
        </w:rPr>
      </w:pPr>
      <w:r w:rsidRPr="00390B2E">
        <w:rPr>
          <w:sz w:val="24"/>
          <w:szCs w:val="24"/>
        </w:rPr>
        <w:t>getAdvertsInRadius(newAdvert) {</w:t>
      </w:r>
    </w:p>
    <w:p w:rsidR="00390B2E" w:rsidRPr="00390B2E" w:rsidRDefault="00390B2E" w:rsidP="00390B2E">
      <w:pPr>
        <w:spacing w:line="240" w:lineRule="auto"/>
        <w:rPr>
          <w:sz w:val="24"/>
          <w:szCs w:val="24"/>
        </w:rPr>
      </w:pPr>
      <w:r w:rsidRPr="00390B2E">
        <w:rPr>
          <w:sz w:val="24"/>
          <w:szCs w:val="24"/>
        </w:rPr>
        <w:t xml:space="preserve">      const radius = 5;</w:t>
      </w:r>
    </w:p>
    <w:p w:rsidR="00390B2E" w:rsidRPr="00390B2E" w:rsidRDefault="00390B2E" w:rsidP="00390B2E">
      <w:pPr>
        <w:spacing w:line="240" w:lineRule="auto"/>
        <w:rPr>
          <w:sz w:val="24"/>
          <w:szCs w:val="24"/>
        </w:rPr>
      </w:pPr>
      <w:r w:rsidRPr="00390B2E">
        <w:rPr>
          <w:sz w:val="24"/>
          <w:szCs w:val="24"/>
        </w:rPr>
        <w:t xml:space="preserve">      return this.adverts.filter(advert =&gt;</w:t>
      </w:r>
    </w:p>
    <w:p w:rsidR="00390B2E" w:rsidRPr="00390B2E" w:rsidRDefault="00390B2E" w:rsidP="00390B2E">
      <w:pPr>
        <w:spacing w:line="240" w:lineRule="auto"/>
        <w:rPr>
          <w:sz w:val="24"/>
          <w:szCs w:val="24"/>
        </w:rPr>
      </w:pPr>
      <w:r w:rsidRPr="00390B2E">
        <w:rPr>
          <w:sz w:val="24"/>
          <w:szCs w:val="24"/>
        </w:rPr>
        <w:t xml:space="preserve">        utils.checkIncludesMarkerInRadius(</w:t>
      </w:r>
    </w:p>
    <w:p w:rsidR="00390B2E" w:rsidRPr="00390B2E" w:rsidRDefault="00390B2E" w:rsidP="00390B2E">
      <w:pPr>
        <w:spacing w:line="240" w:lineRule="auto"/>
        <w:rPr>
          <w:sz w:val="24"/>
          <w:szCs w:val="24"/>
        </w:rPr>
      </w:pPr>
      <w:r w:rsidRPr="00390B2E">
        <w:rPr>
          <w:sz w:val="24"/>
          <w:szCs w:val="24"/>
        </w:rPr>
        <w:t xml:space="preserve">          this.google,</w:t>
      </w:r>
    </w:p>
    <w:p w:rsidR="00390B2E" w:rsidRPr="00390B2E" w:rsidRDefault="00390B2E" w:rsidP="00390B2E">
      <w:pPr>
        <w:spacing w:line="240" w:lineRule="auto"/>
        <w:rPr>
          <w:sz w:val="24"/>
          <w:szCs w:val="24"/>
        </w:rPr>
      </w:pPr>
      <w:r w:rsidRPr="00390B2E">
        <w:rPr>
          <w:sz w:val="24"/>
          <w:szCs w:val="24"/>
        </w:rPr>
        <w:t xml:space="preserve">          newAdvert.position,</w:t>
      </w:r>
    </w:p>
    <w:p w:rsidR="00390B2E" w:rsidRPr="00390B2E" w:rsidRDefault="00390B2E" w:rsidP="00390B2E">
      <w:pPr>
        <w:spacing w:line="240" w:lineRule="auto"/>
        <w:rPr>
          <w:sz w:val="24"/>
          <w:szCs w:val="24"/>
        </w:rPr>
      </w:pPr>
      <w:r w:rsidRPr="00390B2E">
        <w:rPr>
          <w:sz w:val="24"/>
          <w:szCs w:val="24"/>
        </w:rPr>
        <w:t xml:space="preserve">          advert.position,</w:t>
      </w:r>
    </w:p>
    <w:p w:rsidR="00390B2E" w:rsidRPr="00390B2E" w:rsidRDefault="00390B2E" w:rsidP="00390B2E">
      <w:pPr>
        <w:spacing w:line="240" w:lineRule="auto"/>
        <w:rPr>
          <w:sz w:val="24"/>
          <w:szCs w:val="24"/>
        </w:rPr>
      </w:pPr>
      <w:r w:rsidRPr="00390B2E">
        <w:rPr>
          <w:sz w:val="24"/>
          <w:szCs w:val="24"/>
        </w:rPr>
        <w:t xml:space="preserve">          radius,</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w:t>
      </w:r>
    </w:p>
    <w:p w:rsidR="00390B2E" w:rsidRDefault="00390B2E" w:rsidP="00390B2E">
      <w:pPr>
        <w:rPr>
          <w:sz w:val="24"/>
          <w:szCs w:val="24"/>
        </w:rPr>
      </w:pPr>
      <w:r w:rsidRPr="00390B2E">
        <w:rPr>
          <w:sz w:val="24"/>
          <w:szCs w:val="24"/>
        </w:rPr>
        <w:t xml:space="preserve">    }</w:t>
      </w:r>
    </w:p>
    <w:p w:rsidR="00390B2E" w:rsidRDefault="00390B2E" w:rsidP="00390B2E">
      <w:r>
        <w:t xml:space="preserve">Після чого за допомогою методів </w:t>
      </w:r>
      <w:r w:rsidRPr="00390B2E">
        <w:t>compareAdvertsColors</w:t>
      </w:r>
      <w:r>
        <w:t xml:space="preserve">() та </w:t>
      </w:r>
      <w:r w:rsidRPr="00390B2E">
        <w:t>getSuitableAdverts</w:t>
      </w:r>
      <w:r>
        <w:t>() шукаємо оголошення які співпадають з новоствореним оголошенням.</w:t>
      </w:r>
    </w:p>
    <w:p w:rsidR="00390B2E" w:rsidRPr="00390B2E" w:rsidRDefault="00390B2E" w:rsidP="00390B2E">
      <w:pPr>
        <w:spacing w:line="240" w:lineRule="auto"/>
        <w:rPr>
          <w:sz w:val="24"/>
          <w:szCs w:val="24"/>
        </w:rPr>
      </w:pPr>
      <w:r w:rsidRPr="00390B2E">
        <w:rPr>
          <w:sz w:val="24"/>
          <w:szCs w:val="24"/>
        </w:rPr>
        <w:t>compareAdvertsColors(newAdvert, advert) {</w:t>
      </w:r>
    </w:p>
    <w:p w:rsidR="00390B2E" w:rsidRPr="00390B2E" w:rsidRDefault="00390B2E" w:rsidP="00390B2E">
      <w:pPr>
        <w:spacing w:line="240" w:lineRule="auto"/>
        <w:rPr>
          <w:sz w:val="24"/>
          <w:szCs w:val="24"/>
        </w:rPr>
      </w:pPr>
      <w:r w:rsidRPr="00390B2E">
        <w:rPr>
          <w:sz w:val="24"/>
          <w:szCs w:val="24"/>
        </w:rPr>
        <w:t xml:space="preserve">      return newAdvert.petColor.every(</w:t>
      </w:r>
    </w:p>
    <w:p w:rsidR="00390B2E" w:rsidRPr="00390B2E" w:rsidRDefault="00390B2E" w:rsidP="00390B2E">
      <w:pPr>
        <w:spacing w:line="240" w:lineRule="auto"/>
        <w:rPr>
          <w:sz w:val="24"/>
          <w:szCs w:val="24"/>
        </w:rPr>
      </w:pPr>
      <w:r w:rsidRPr="00390B2E">
        <w:rPr>
          <w:sz w:val="24"/>
          <w:szCs w:val="24"/>
        </w:rPr>
        <w:t xml:space="preserve">        petColor =&gt; advert.id_pet_color.indexOf(petColor) &gt;= 0,</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getSuitableAdverts(newAdvert) {</w:t>
      </w:r>
    </w:p>
    <w:p w:rsidR="00390B2E" w:rsidRPr="00390B2E" w:rsidRDefault="00390B2E" w:rsidP="00390B2E">
      <w:pPr>
        <w:spacing w:line="240" w:lineRule="auto"/>
        <w:rPr>
          <w:sz w:val="24"/>
          <w:szCs w:val="24"/>
        </w:rPr>
      </w:pPr>
      <w:r w:rsidRPr="00390B2E">
        <w:rPr>
          <w:sz w:val="24"/>
          <w:szCs w:val="24"/>
        </w:rPr>
        <w:t xml:space="preserve">      return this.getAdvertsInRadius(newAdvert).filter(</w:t>
      </w:r>
    </w:p>
    <w:p w:rsidR="00390B2E" w:rsidRPr="00390B2E" w:rsidRDefault="00390B2E" w:rsidP="00390B2E">
      <w:pPr>
        <w:spacing w:line="240" w:lineRule="auto"/>
        <w:rPr>
          <w:sz w:val="24"/>
          <w:szCs w:val="24"/>
        </w:rPr>
      </w:pPr>
      <w:r w:rsidRPr="00390B2E">
        <w:rPr>
          <w:sz w:val="24"/>
          <w:szCs w:val="24"/>
        </w:rPr>
        <w:t xml:space="preserve">        advert =&gt;</w:t>
      </w:r>
    </w:p>
    <w:p w:rsidR="00390B2E" w:rsidRPr="00390B2E" w:rsidRDefault="00390B2E" w:rsidP="00390B2E">
      <w:pPr>
        <w:spacing w:line="240" w:lineRule="auto"/>
        <w:rPr>
          <w:sz w:val="24"/>
          <w:szCs w:val="24"/>
        </w:rPr>
      </w:pPr>
      <w:r w:rsidRPr="00390B2E">
        <w:rPr>
          <w:sz w:val="24"/>
          <w:szCs w:val="24"/>
        </w:rPr>
        <w:t xml:space="preserve">          advert.id_pet_type === newAdvert.petType &amp;&amp;</w:t>
      </w:r>
    </w:p>
    <w:p w:rsidR="00390B2E" w:rsidRPr="00390B2E" w:rsidRDefault="00390B2E" w:rsidP="00390B2E">
      <w:pPr>
        <w:spacing w:line="240" w:lineRule="auto"/>
        <w:rPr>
          <w:sz w:val="24"/>
          <w:szCs w:val="24"/>
        </w:rPr>
      </w:pPr>
      <w:r w:rsidRPr="00390B2E">
        <w:rPr>
          <w:sz w:val="24"/>
          <w:szCs w:val="24"/>
        </w:rPr>
        <w:t xml:space="preserve">          advert.id_pet_breed === newAdvert.petBreed &amp;&amp;</w:t>
      </w:r>
    </w:p>
    <w:p w:rsidR="00390B2E" w:rsidRPr="00390B2E" w:rsidRDefault="00390B2E" w:rsidP="00390B2E">
      <w:pPr>
        <w:spacing w:line="240" w:lineRule="auto"/>
        <w:rPr>
          <w:sz w:val="24"/>
          <w:szCs w:val="24"/>
        </w:rPr>
      </w:pPr>
      <w:r w:rsidRPr="00390B2E">
        <w:rPr>
          <w:sz w:val="24"/>
          <w:szCs w:val="24"/>
        </w:rPr>
        <w:t xml:space="preserve">          advert.id_pet_coloring === newAdvert.petColoring &amp;&amp;</w:t>
      </w:r>
    </w:p>
    <w:p w:rsidR="00390B2E" w:rsidRPr="00390B2E" w:rsidRDefault="00390B2E" w:rsidP="00390B2E">
      <w:pPr>
        <w:spacing w:line="240" w:lineRule="auto"/>
        <w:rPr>
          <w:sz w:val="24"/>
          <w:szCs w:val="24"/>
        </w:rPr>
      </w:pPr>
      <w:r w:rsidRPr="00390B2E">
        <w:rPr>
          <w:sz w:val="24"/>
          <w:szCs w:val="24"/>
        </w:rPr>
        <w:t xml:space="preserve">          advert.id_pet_age === newAdvert.petAge &amp;&amp;</w:t>
      </w:r>
    </w:p>
    <w:p w:rsidR="00390B2E" w:rsidRPr="00390B2E" w:rsidRDefault="00390B2E" w:rsidP="00390B2E">
      <w:pPr>
        <w:spacing w:line="240" w:lineRule="auto"/>
        <w:rPr>
          <w:sz w:val="24"/>
          <w:szCs w:val="24"/>
        </w:rPr>
      </w:pPr>
      <w:r w:rsidRPr="00390B2E">
        <w:rPr>
          <w:sz w:val="24"/>
          <w:szCs w:val="24"/>
        </w:rPr>
        <w:t xml:space="preserve">          this.compareAdvertsColors(newAdvert, advert),</w:t>
      </w:r>
    </w:p>
    <w:p w:rsidR="00390B2E" w:rsidRPr="00390B2E" w:rsidRDefault="00390B2E" w:rsidP="00390B2E">
      <w:pPr>
        <w:spacing w:line="240" w:lineRule="auto"/>
        <w:rPr>
          <w:sz w:val="24"/>
          <w:szCs w:val="24"/>
        </w:rPr>
      </w:pPr>
      <w:r w:rsidRPr="00390B2E">
        <w:rPr>
          <w:sz w:val="24"/>
          <w:szCs w:val="24"/>
        </w:rPr>
        <w:t xml:space="preserve">      );</w:t>
      </w:r>
    </w:p>
    <w:p w:rsidR="00390B2E" w:rsidRDefault="00390B2E" w:rsidP="00390B2E">
      <w:pPr>
        <w:rPr>
          <w:sz w:val="24"/>
          <w:szCs w:val="24"/>
        </w:rPr>
      </w:pPr>
      <w:r>
        <w:rPr>
          <w:sz w:val="24"/>
          <w:szCs w:val="24"/>
        </w:rPr>
        <w:t xml:space="preserve">    }</w:t>
      </w:r>
    </w:p>
    <w:p w:rsidR="00390B2E" w:rsidRDefault="00390B2E" w:rsidP="00390B2E">
      <w:r>
        <w:t xml:space="preserve">За допомогою методу </w:t>
      </w:r>
      <w:r w:rsidRPr="00390B2E">
        <w:t>checkSawAdvert</w:t>
      </w:r>
      <w:r>
        <w:t xml:space="preserve">(), ми відбираємо оголошення тільки с типом </w:t>
      </w:r>
      <w:r w:rsidRPr="00390B2E">
        <w:t>“</w:t>
      </w:r>
      <w:r>
        <w:t>Побачено</w:t>
      </w:r>
      <w:r w:rsidRPr="00390B2E">
        <w:t>”</w:t>
      </w:r>
      <w:r>
        <w:t>.</w:t>
      </w:r>
    </w:p>
    <w:p w:rsidR="00390B2E" w:rsidRPr="00390B2E" w:rsidRDefault="00390B2E" w:rsidP="00390B2E">
      <w:pPr>
        <w:spacing w:line="240" w:lineRule="auto"/>
        <w:rPr>
          <w:sz w:val="24"/>
          <w:szCs w:val="24"/>
        </w:rPr>
      </w:pPr>
      <w:r w:rsidRPr="00390B2E">
        <w:rPr>
          <w:sz w:val="24"/>
          <w:szCs w:val="24"/>
        </w:rPr>
        <w:t>checkSawAdvert(newAdvert) {</w:t>
      </w:r>
    </w:p>
    <w:p w:rsidR="00390B2E" w:rsidRPr="00390B2E" w:rsidRDefault="00390B2E" w:rsidP="00390B2E">
      <w:pPr>
        <w:spacing w:line="240" w:lineRule="auto"/>
        <w:rPr>
          <w:sz w:val="24"/>
          <w:szCs w:val="24"/>
        </w:rPr>
      </w:pPr>
      <w:r w:rsidRPr="00390B2E">
        <w:rPr>
          <w:sz w:val="24"/>
          <w:szCs w:val="24"/>
        </w:rPr>
        <w:t xml:space="preserve">      if (newAdvert.typeMarker === 'saw') {</w:t>
      </w:r>
    </w:p>
    <w:p w:rsidR="00390B2E" w:rsidRPr="00390B2E" w:rsidRDefault="00390B2E" w:rsidP="00390B2E">
      <w:pPr>
        <w:spacing w:line="240" w:lineRule="auto"/>
        <w:rPr>
          <w:sz w:val="24"/>
          <w:szCs w:val="24"/>
        </w:rPr>
      </w:pPr>
      <w:r w:rsidRPr="00390B2E">
        <w:rPr>
          <w:sz w:val="24"/>
          <w:szCs w:val="24"/>
        </w:rPr>
        <w:t xml:space="preserve">        return this.getSuitableAdverts(newAdvert);</w:t>
      </w:r>
    </w:p>
    <w:p w:rsidR="00390B2E" w:rsidRPr="00390B2E" w:rsidRDefault="00390B2E" w:rsidP="00390B2E">
      <w:pPr>
        <w:spacing w:line="240" w:lineRule="auto"/>
        <w:rPr>
          <w:sz w:val="24"/>
          <w:szCs w:val="24"/>
        </w:rPr>
      </w:pPr>
      <w:r w:rsidRPr="00390B2E">
        <w:rPr>
          <w:sz w:val="24"/>
          <w:szCs w:val="24"/>
        </w:rPr>
        <w:t xml:space="preserve">      }</w:t>
      </w:r>
    </w:p>
    <w:p w:rsidR="00390B2E" w:rsidRPr="00390B2E" w:rsidRDefault="00390B2E" w:rsidP="00390B2E">
      <w:pPr>
        <w:spacing w:line="240" w:lineRule="auto"/>
        <w:rPr>
          <w:sz w:val="24"/>
          <w:szCs w:val="24"/>
        </w:rPr>
      </w:pPr>
      <w:r w:rsidRPr="00390B2E">
        <w:rPr>
          <w:sz w:val="24"/>
          <w:szCs w:val="24"/>
        </w:rPr>
        <w:t xml:space="preserve">      return false;</w:t>
      </w:r>
    </w:p>
    <w:p w:rsidR="00390B2E" w:rsidRDefault="00390B2E" w:rsidP="004F2608">
      <w:pPr>
        <w:rPr>
          <w:sz w:val="24"/>
          <w:szCs w:val="24"/>
        </w:rPr>
      </w:pPr>
      <w:r w:rsidRPr="00390B2E">
        <w:rPr>
          <w:sz w:val="24"/>
          <w:szCs w:val="24"/>
        </w:rPr>
        <w:t xml:space="preserve">    }</w:t>
      </w:r>
    </w:p>
    <w:p w:rsidR="004F2608" w:rsidRDefault="004F2608" w:rsidP="004F2608">
      <w:r>
        <w:t xml:space="preserve">Метод </w:t>
      </w:r>
      <w:r w:rsidRPr="004F2608">
        <w:t>getPreviousPosition</w:t>
      </w:r>
      <w:r>
        <w:t xml:space="preserve">(), повертає позицію знайденого оголошення, або повертає </w:t>
      </w:r>
      <w:r>
        <w:rPr>
          <w:lang w:val="en-GB"/>
        </w:rPr>
        <w:t>null</w:t>
      </w:r>
      <w:r>
        <w:t xml:space="preserve">, якщо такого оголошення не знайшлось. Якщо ж знайшлось </w:t>
      </w:r>
      <w:r>
        <w:lastRenderedPageBreak/>
        <w:t>декілька подібних оголошень, то повертається позиція оголошення яке створено недавно.</w:t>
      </w:r>
    </w:p>
    <w:p w:rsidR="004F2608" w:rsidRPr="004F2608" w:rsidRDefault="004F2608" w:rsidP="004F2608">
      <w:pPr>
        <w:spacing w:line="240" w:lineRule="auto"/>
        <w:rPr>
          <w:sz w:val="24"/>
          <w:szCs w:val="24"/>
        </w:rPr>
      </w:pPr>
      <w:r w:rsidRPr="004F2608">
        <w:rPr>
          <w:sz w:val="24"/>
          <w:szCs w:val="24"/>
        </w:rPr>
        <w:t>getPreviousPosition(newAdvert) {</w:t>
      </w:r>
    </w:p>
    <w:p w:rsidR="004F2608" w:rsidRPr="004F2608" w:rsidRDefault="004F2608" w:rsidP="004F2608">
      <w:pPr>
        <w:spacing w:line="240" w:lineRule="auto"/>
        <w:rPr>
          <w:sz w:val="24"/>
          <w:szCs w:val="24"/>
        </w:rPr>
      </w:pPr>
      <w:r w:rsidRPr="004F2608">
        <w:rPr>
          <w:sz w:val="24"/>
          <w:szCs w:val="24"/>
        </w:rPr>
        <w:t xml:space="preserve">      const resultCheckSawAdvert = this.checkSawAdvert(newAdvert);</w:t>
      </w:r>
    </w:p>
    <w:p w:rsidR="004F2608" w:rsidRPr="004F2608" w:rsidRDefault="004F2608" w:rsidP="004F2608">
      <w:pPr>
        <w:spacing w:line="240" w:lineRule="auto"/>
        <w:rPr>
          <w:sz w:val="24"/>
          <w:szCs w:val="24"/>
        </w:rPr>
      </w:pPr>
      <w:r w:rsidRPr="004F2608">
        <w:rPr>
          <w:sz w:val="24"/>
          <w:szCs w:val="24"/>
        </w:rPr>
        <w:t xml:space="preserve">      if (resultCheckSawAdvert &amp;&amp; resultCheckSawAdvert.length &gt; 0) {</w:t>
      </w:r>
    </w:p>
    <w:p w:rsidR="004F2608" w:rsidRPr="004F2608" w:rsidRDefault="004F2608" w:rsidP="004F2608">
      <w:pPr>
        <w:spacing w:line="240" w:lineRule="auto"/>
        <w:rPr>
          <w:sz w:val="24"/>
          <w:szCs w:val="24"/>
        </w:rPr>
      </w:pPr>
      <w:r w:rsidRPr="004F2608">
        <w:rPr>
          <w:sz w:val="24"/>
          <w:szCs w:val="24"/>
        </w:rPr>
        <w:t xml:space="preserve">        if (resultCheckSawAdvert.length &gt; 1) {</w:t>
      </w:r>
    </w:p>
    <w:p w:rsidR="004F2608" w:rsidRPr="004F2608" w:rsidRDefault="004F2608" w:rsidP="004F2608">
      <w:pPr>
        <w:spacing w:line="240" w:lineRule="auto"/>
        <w:rPr>
          <w:sz w:val="24"/>
          <w:szCs w:val="24"/>
        </w:rPr>
      </w:pPr>
      <w:r w:rsidRPr="004F2608">
        <w:rPr>
          <w:sz w:val="24"/>
          <w:szCs w:val="24"/>
        </w:rPr>
        <w:t xml:space="preserve">          resultCheckSawAdvert.sort(utils.compareDateCreate);</w:t>
      </w:r>
    </w:p>
    <w:p w:rsidR="004F2608" w:rsidRPr="004F2608" w:rsidRDefault="004F2608" w:rsidP="004F2608">
      <w:pPr>
        <w:spacing w:line="240" w:lineRule="auto"/>
        <w:rPr>
          <w:sz w:val="24"/>
          <w:szCs w:val="24"/>
        </w:rPr>
      </w:pPr>
      <w:r w:rsidRPr="004F2608">
        <w:rPr>
          <w:sz w:val="24"/>
          <w:szCs w:val="24"/>
        </w:rPr>
        <w:t xml:space="preserve">        }</w:t>
      </w:r>
    </w:p>
    <w:p w:rsidR="004F2608" w:rsidRPr="004F2608" w:rsidRDefault="004F2608" w:rsidP="004F2608">
      <w:pPr>
        <w:spacing w:line="240" w:lineRule="auto"/>
        <w:rPr>
          <w:sz w:val="24"/>
          <w:szCs w:val="24"/>
        </w:rPr>
      </w:pPr>
      <w:r w:rsidRPr="004F2608">
        <w:rPr>
          <w:sz w:val="24"/>
          <w:szCs w:val="24"/>
        </w:rPr>
        <w:t xml:space="preserve">        return resultCheckSawAdvert[0].position;</w:t>
      </w:r>
    </w:p>
    <w:p w:rsidR="004F2608" w:rsidRPr="004F2608" w:rsidRDefault="004F2608" w:rsidP="004F2608">
      <w:pPr>
        <w:spacing w:line="240" w:lineRule="auto"/>
        <w:rPr>
          <w:sz w:val="24"/>
          <w:szCs w:val="24"/>
        </w:rPr>
      </w:pPr>
      <w:r w:rsidRPr="004F2608">
        <w:rPr>
          <w:sz w:val="24"/>
          <w:szCs w:val="24"/>
        </w:rPr>
        <w:t xml:space="preserve">      }</w:t>
      </w:r>
    </w:p>
    <w:p w:rsidR="004F2608" w:rsidRPr="004F2608" w:rsidRDefault="004F2608" w:rsidP="004F2608">
      <w:pPr>
        <w:spacing w:line="240" w:lineRule="auto"/>
        <w:rPr>
          <w:sz w:val="24"/>
          <w:szCs w:val="24"/>
        </w:rPr>
      </w:pPr>
      <w:r w:rsidRPr="004F2608">
        <w:rPr>
          <w:sz w:val="24"/>
          <w:szCs w:val="24"/>
        </w:rPr>
        <w:t xml:space="preserve">      return null;</w:t>
      </w:r>
    </w:p>
    <w:p w:rsidR="004F2608" w:rsidRDefault="004F2608" w:rsidP="004F2608">
      <w:pPr>
        <w:rPr>
          <w:sz w:val="24"/>
          <w:szCs w:val="24"/>
        </w:rPr>
      </w:pPr>
      <w:r w:rsidRPr="004F2608">
        <w:rPr>
          <w:sz w:val="24"/>
          <w:szCs w:val="24"/>
        </w:rPr>
        <w:t xml:space="preserve">    }</w:t>
      </w:r>
    </w:p>
    <w:p w:rsidR="004F2608" w:rsidRDefault="004F2608" w:rsidP="004F2608">
      <w:r>
        <w:t xml:space="preserve">Тепер в компоненті </w:t>
      </w:r>
      <w:r>
        <w:rPr>
          <w:lang w:val="en-GB"/>
        </w:rPr>
        <w:t>AdvertMarker</w:t>
      </w:r>
      <w:r w:rsidRPr="004F2608">
        <w:t xml:space="preserve"> </w:t>
      </w:r>
      <w:r>
        <w:t xml:space="preserve">при відображенні маркера ми перевіряємо поле </w:t>
      </w:r>
      <w:r w:rsidRPr="004F2608">
        <w:t>previousPosition</w:t>
      </w:r>
      <w:r>
        <w:t xml:space="preserve">, якщо там є координати, то використовуючи </w:t>
      </w:r>
      <w:r>
        <w:rPr>
          <w:lang w:val="en-GB"/>
        </w:rPr>
        <w:t>Google</w:t>
      </w:r>
      <w:r w:rsidRPr="004F2608">
        <w:t xml:space="preserve"> </w:t>
      </w:r>
      <w:r>
        <w:rPr>
          <w:lang w:val="en-GB"/>
        </w:rPr>
        <w:t>Maps</w:t>
      </w:r>
      <w:r w:rsidRPr="004F2608">
        <w:t xml:space="preserve"> </w:t>
      </w:r>
      <w:r>
        <w:rPr>
          <w:lang w:val="en-GB"/>
        </w:rPr>
        <w:t>API</w:t>
      </w:r>
      <w:r w:rsidRPr="004F2608">
        <w:t xml:space="preserve"> </w:t>
      </w:r>
      <w:r>
        <w:t>малюємо стрілку.</w:t>
      </w:r>
    </w:p>
    <w:p w:rsidR="0037003F" w:rsidRDefault="0037003F" w:rsidP="0037003F">
      <w:pPr>
        <w:ind w:firstLine="0"/>
      </w:pPr>
      <w:r>
        <w:rPr>
          <w:noProof/>
          <w:lang w:val="en-US" w:eastAsia="en-US"/>
        </w:rPr>
        <w:drawing>
          <wp:inline distT="0" distB="0" distL="0" distR="0">
            <wp:extent cx="6120130" cy="5382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rsidR="0037003F" w:rsidRDefault="0037003F" w:rsidP="0037003F">
      <w:pPr>
        <w:ind w:firstLine="0"/>
        <w:jc w:val="center"/>
        <w:rPr>
          <w:lang w:val="ru-RU"/>
        </w:rPr>
      </w:pPr>
      <w:r>
        <w:t>Рис.2</w:t>
      </w:r>
      <w:r w:rsidRPr="001F6318">
        <w:t>.</w:t>
      </w:r>
      <w:r>
        <w:t>3.1</w:t>
      </w:r>
      <w:r w:rsidRPr="001F6318">
        <w:t xml:space="preserve">. </w:t>
      </w:r>
      <w:r>
        <w:t xml:space="preserve">Приклад відображення оголошення с типом </w:t>
      </w:r>
      <w:r w:rsidRPr="0037003F">
        <w:rPr>
          <w:lang w:val="ru-RU"/>
        </w:rPr>
        <w:t>“</w:t>
      </w:r>
      <w:r>
        <w:t>Побачено</w:t>
      </w:r>
      <w:r w:rsidRPr="0037003F">
        <w:rPr>
          <w:lang w:val="ru-RU"/>
        </w:rPr>
        <w:t>”</w:t>
      </w:r>
    </w:p>
    <w:p w:rsidR="0037003F" w:rsidRDefault="0037003F" w:rsidP="0037003F">
      <w:pPr>
        <w:pStyle w:val="2"/>
        <w:numPr>
          <w:ilvl w:val="0"/>
          <w:numId w:val="0"/>
        </w:numPr>
        <w:ind w:left="709"/>
      </w:pPr>
      <w:bookmarkStart w:id="46" w:name="_Toc531539746"/>
      <w:r w:rsidRPr="001F6318">
        <w:lastRenderedPageBreak/>
        <w:t xml:space="preserve">Висновки до розділу </w:t>
      </w:r>
      <w:r w:rsidR="006E163C">
        <w:t>2</w:t>
      </w:r>
      <w:bookmarkEnd w:id="46"/>
    </w:p>
    <w:p w:rsidR="0037003F" w:rsidRDefault="006E163C" w:rsidP="0037003F">
      <w:r>
        <w:t xml:space="preserve">В даному розділі було описано принцип робото </w:t>
      </w:r>
      <w:r>
        <w:rPr>
          <w:lang w:val="en-GB"/>
        </w:rPr>
        <w:t>Virtual</w:t>
      </w:r>
      <w:r w:rsidRPr="006E163C">
        <w:t xml:space="preserve"> </w:t>
      </w:r>
      <w:r>
        <w:rPr>
          <w:lang w:val="en-GB"/>
        </w:rPr>
        <w:t>DOM</w:t>
      </w:r>
      <w:r>
        <w:t>, з якого можна було зрозуміти, що це техніка і набір бібліотек/</w:t>
      </w:r>
      <w:r w:rsidRPr="00B2014C">
        <w:t>алгоритмів, які дозволяють нам поліпшити продуктивність на клієнтській стороні, уникаючи прямої роботи з DOM шляхом роботи з легким JavaScript-об'єктом, що імітує DOM-дерево</w:t>
      </w:r>
      <w:r>
        <w:t>.</w:t>
      </w:r>
    </w:p>
    <w:p w:rsidR="006E163C" w:rsidRDefault="00365275" w:rsidP="0037003F">
      <w:r>
        <w:t xml:space="preserve">Також було описано одну із особливостей фреймворка </w:t>
      </w:r>
      <w:r>
        <w:rPr>
          <w:lang w:val="en-GB"/>
        </w:rPr>
        <w:t>Vue</w:t>
      </w:r>
      <w:r>
        <w:t xml:space="preserve">, реактивність. Тобто за нашими даними слідкує наглядач і при змінні даних він реагує на них і перерендерить віртуальне </w:t>
      </w:r>
      <w:r>
        <w:rPr>
          <w:lang w:val="en-GB"/>
        </w:rPr>
        <w:t>DOM</w:t>
      </w:r>
      <w:r w:rsidRPr="00365275">
        <w:rPr>
          <w:lang w:val="ru-RU"/>
        </w:rPr>
        <w:t xml:space="preserve"> </w:t>
      </w:r>
      <w:r>
        <w:t>дерево, якщо ці дані впливають на нього.</w:t>
      </w:r>
    </w:p>
    <w:p w:rsidR="00365275" w:rsidRPr="009D73AD" w:rsidRDefault="00365275" w:rsidP="0037003F">
      <w:pPr>
        <w:rPr>
          <w:lang w:val="ru-RU"/>
        </w:rPr>
      </w:pPr>
      <w:r>
        <w:t xml:space="preserve">Був докладно описаний алгоритм створення оголошення с типом </w:t>
      </w:r>
      <w:r w:rsidRPr="00365275">
        <w:rPr>
          <w:lang w:val="ru-RU"/>
        </w:rPr>
        <w:t>“</w:t>
      </w:r>
      <w:r>
        <w:t>Побачено</w:t>
      </w:r>
      <w:r w:rsidRPr="00365275">
        <w:rPr>
          <w:lang w:val="ru-RU"/>
        </w:rPr>
        <w:t>”</w:t>
      </w:r>
      <w:r>
        <w:rPr>
          <w:lang w:val="ru-RU"/>
        </w:rPr>
        <w:t xml:space="preserve">. Де для такого </w:t>
      </w:r>
      <w:r w:rsidRPr="00365275">
        <w:t>оголошення виконується пошук</w:t>
      </w:r>
      <w:r>
        <w:t xml:space="preserve"> схожих оголошень і малюється стрілка від знайденого до новоствореного. Ця стрілка допомагає користувач зрозуміти як рухалась їх домашня тварина і в якому місці потрібно робити пошук.</w:t>
      </w:r>
    </w:p>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Default="006E163C" w:rsidP="0037003F"/>
    <w:p w:rsidR="006E163C" w:rsidRPr="006E163C" w:rsidRDefault="006E163C" w:rsidP="006E163C">
      <w:pPr>
        <w:ind w:firstLine="0"/>
      </w:pPr>
    </w:p>
    <w:p w:rsidR="00F85FAE" w:rsidRPr="006E163C" w:rsidRDefault="00F85FAE" w:rsidP="00206D2C">
      <w:pPr>
        <w:pStyle w:val="S"/>
        <w:rPr>
          <w:sz w:val="2"/>
          <w:szCs w:val="2"/>
        </w:rPr>
      </w:pPr>
    </w:p>
    <w:p w:rsidR="00206D2C" w:rsidRPr="00DA496C" w:rsidRDefault="00F85FAE" w:rsidP="00206D2C">
      <w:pPr>
        <w:pStyle w:val="12"/>
      </w:pPr>
      <w:hyperlink r:id="rId18" w:anchor="_Toc212894718" w:history="1">
        <w:bookmarkStart w:id="47" w:name="_Toc531539747"/>
        <w:r>
          <w:t>РОЗДІЛ 3</w:t>
        </w:r>
        <w:r w:rsidR="00206D2C">
          <w:t xml:space="preserve">.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7"/>
      <w:r w:rsidR="00053EE8" w:rsidRPr="00DA496C">
        <w:t xml:space="preserve"> </w:t>
      </w:r>
    </w:p>
    <w:p w:rsidR="00206D2C" w:rsidRPr="001F6318" w:rsidRDefault="00F85FAE" w:rsidP="00206D2C">
      <w:pPr>
        <w:pStyle w:val="2"/>
        <w:numPr>
          <w:ilvl w:val="0"/>
          <w:numId w:val="0"/>
        </w:numPr>
        <w:ind w:firstLine="709"/>
      </w:pPr>
      <w:hyperlink r:id="rId19" w:anchor="_Toc212894719" w:history="1">
        <w:bookmarkStart w:id="48" w:name="_Toc482712259"/>
        <w:bookmarkStart w:id="49" w:name="_Toc531539748"/>
        <w:r>
          <w:t>3</w:t>
        </w:r>
        <w:r w:rsidR="00206D2C" w:rsidRPr="001F6318">
          <w:t>.1. Визначення</w:t>
        </w:r>
      </w:hyperlink>
      <w:r w:rsidR="00206D2C" w:rsidRPr="001F6318">
        <w:t xml:space="preserve"> варіантів використання та об’єктно-орієнтованої структури системи</w:t>
      </w:r>
      <w:bookmarkEnd w:id="48"/>
      <w:bookmarkEnd w:id="49"/>
    </w:p>
    <w:p w:rsidR="00206D2C" w:rsidRPr="001F6318" w:rsidRDefault="00206D2C" w:rsidP="00206D2C">
      <w:pPr>
        <w:ind w:firstLine="709"/>
      </w:pPr>
      <w:r>
        <w:t>Автоматизований веб-сервіс</w:t>
      </w:r>
      <w:r w:rsidR="00053EE8">
        <w:t xml:space="preserve"> для пошуку домашніх тварин </w:t>
      </w:r>
      <w:r w:rsidRPr="001F6318">
        <w:t>має основні цілі: проект створюється з метою пошуку</w:t>
      </w:r>
      <w:r>
        <w:t xml:space="preserve"> втрачених </w:t>
      </w:r>
      <w:r w:rsidR="00053EE8">
        <w:t>домашніх тварин або знаходженні господаря тварини</w:t>
      </w:r>
      <w:r>
        <w:t>.</w:t>
      </w:r>
      <w:r w:rsidRPr="001F6318">
        <w:t xml:space="preserve"> </w:t>
      </w:r>
    </w:p>
    <w:p w:rsidR="00206D2C" w:rsidRPr="001F6318" w:rsidRDefault="00206D2C" w:rsidP="00206D2C">
      <w:pPr>
        <w:ind w:firstLine="709"/>
        <w:rPr>
          <w:b/>
          <w:lang w:bidi="uk-UA"/>
        </w:rPr>
      </w:pPr>
      <w:r w:rsidRPr="001F6318">
        <w:rPr>
          <w:b/>
          <w:lang w:bidi="uk-UA"/>
        </w:rPr>
        <w:t>Вимоги користувачів</w:t>
      </w:r>
    </w:p>
    <w:p w:rsidR="00206D2C" w:rsidRPr="001161F9" w:rsidRDefault="00206D2C" w:rsidP="00206D2C">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206D2C" w:rsidRPr="001F6318" w:rsidRDefault="00206D2C" w:rsidP="00206D2C">
      <w:pPr>
        <w:pStyle w:val="aff"/>
        <w:ind w:firstLine="709"/>
      </w:pPr>
      <w:r w:rsidRPr="001F6318">
        <w:t xml:space="preserve">1. </w:t>
      </w:r>
      <w:r w:rsidRPr="003B36CF">
        <w:t>Перегляд основної  інформації про сайт, його основні сторінки</w:t>
      </w:r>
      <w:r w:rsidRPr="001F6318">
        <w:t>.</w:t>
      </w:r>
    </w:p>
    <w:p w:rsidR="00206D2C" w:rsidRPr="001F6318" w:rsidRDefault="00206D2C" w:rsidP="00206D2C">
      <w:pPr>
        <w:pStyle w:val="aff"/>
        <w:ind w:firstLine="709"/>
      </w:pPr>
      <w:r w:rsidRPr="001F6318">
        <w:t xml:space="preserve">2. </w:t>
      </w:r>
      <w:r>
        <w:t>Реєстрація на сайті</w:t>
      </w:r>
      <w:r w:rsidRPr="001F6318">
        <w:t>.</w:t>
      </w:r>
    </w:p>
    <w:p w:rsidR="00206D2C" w:rsidRPr="001F6318" w:rsidRDefault="00206D2C" w:rsidP="00206D2C">
      <w:pPr>
        <w:pStyle w:val="aff"/>
        <w:ind w:firstLine="709"/>
      </w:pPr>
      <w:r w:rsidRPr="001F6318">
        <w:t xml:space="preserve">3. </w:t>
      </w:r>
      <w:r>
        <w:t>А</w:t>
      </w:r>
      <w:r w:rsidRPr="009249AF">
        <w:t>утентифікація</w:t>
      </w:r>
      <w:r>
        <w:t xml:space="preserve"> на сайті.</w:t>
      </w:r>
    </w:p>
    <w:p w:rsidR="00206D2C" w:rsidRPr="001F6318" w:rsidRDefault="00206D2C" w:rsidP="00D1002B">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206D2C" w:rsidRPr="001F6318" w:rsidRDefault="00D1002B" w:rsidP="00206D2C">
      <w:pPr>
        <w:pStyle w:val="aff"/>
        <w:ind w:firstLine="709"/>
      </w:pPr>
      <w:r>
        <w:t>5</w:t>
      </w:r>
      <w:r w:rsidR="00206D2C" w:rsidRPr="001F6318">
        <w:t>.</w:t>
      </w:r>
      <w:r w:rsidR="00206D2C">
        <w:t xml:space="preserve"> Фільтрація об</w:t>
      </w:r>
      <w:r w:rsidR="00206D2C" w:rsidRPr="002F3FD0">
        <w:rPr>
          <w:lang w:val="ru-RU"/>
        </w:rPr>
        <w:t>’</w:t>
      </w:r>
      <w:r w:rsidR="00206D2C">
        <w:t>яв</w:t>
      </w:r>
      <w:r>
        <w:t xml:space="preserve"> за різними критеріями</w:t>
      </w:r>
      <w:r w:rsidR="00206D2C" w:rsidRPr="001F6318">
        <w:t>.</w:t>
      </w:r>
    </w:p>
    <w:p w:rsidR="00206D2C" w:rsidRDefault="00D1002B" w:rsidP="00206D2C">
      <w:pPr>
        <w:pStyle w:val="aff"/>
        <w:ind w:firstLine="709"/>
      </w:pPr>
      <w:r>
        <w:t>6</w:t>
      </w:r>
      <w:r w:rsidR="00206D2C" w:rsidRPr="001F6318">
        <w:t xml:space="preserve">. </w:t>
      </w:r>
      <w:r>
        <w:t>Перегляд огошень на карті</w:t>
      </w:r>
      <w:r w:rsidR="00206D2C" w:rsidRPr="001F6318">
        <w:t>.</w:t>
      </w:r>
    </w:p>
    <w:p w:rsidR="00F14DAF" w:rsidRPr="001F6318" w:rsidRDefault="00F14DAF" w:rsidP="00206D2C">
      <w:pPr>
        <w:pStyle w:val="aff"/>
        <w:ind w:firstLine="709"/>
      </w:pPr>
      <w:r>
        <w:t>7. Локалізація трьома мовами: англійська, російська та українська.</w:t>
      </w:r>
    </w:p>
    <w:p w:rsidR="00206D2C" w:rsidRPr="001F6318" w:rsidRDefault="00206D2C" w:rsidP="00206D2C">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sidR="00D1002B">
        <w:rPr>
          <w:lang w:bidi="uk-UA"/>
        </w:rPr>
        <w:t>сервісу</w:t>
      </w:r>
      <w:r>
        <w:rPr>
          <w:lang w:bidi="uk-UA"/>
        </w:rPr>
        <w:t xml:space="preserve"> мають доступ до додаткових функцій, таких як:</w:t>
      </w:r>
    </w:p>
    <w:p w:rsidR="00206D2C" w:rsidRPr="001F6318" w:rsidRDefault="00206D2C" w:rsidP="00206D2C">
      <w:pPr>
        <w:pStyle w:val="aff"/>
        <w:ind w:firstLine="709"/>
      </w:pPr>
      <w:r w:rsidRPr="001F6318">
        <w:t xml:space="preserve">1. Редагування БД. </w:t>
      </w:r>
    </w:p>
    <w:p w:rsidR="00206D2C" w:rsidRPr="001F6318" w:rsidRDefault="00F14DAF" w:rsidP="00206D2C">
      <w:pPr>
        <w:pStyle w:val="aff"/>
        <w:ind w:firstLine="709"/>
      </w:pPr>
      <w:r>
        <w:t>2. Редагування дизайна сервісу</w:t>
      </w:r>
      <w:r w:rsidR="00206D2C" w:rsidRPr="001F6318">
        <w:t xml:space="preserve">. </w:t>
      </w:r>
    </w:p>
    <w:p w:rsidR="00206D2C" w:rsidRDefault="00206D2C" w:rsidP="00206D2C">
      <w:pPr>
        <w:pStyle w:val="aff"/>
        <w:ind w:firstLine="709"/>
      </w:pPr>
      <w:r>
        <w:t>3. Модерація оголошень.</w:t>
      </w:r>
    </w:p>
    <w:p w:rsidR="00206D2C" w:rsidRDefault="00F14DAF" w:rsidP="00206D2C">
      <w:pPr>
        <w:pStyle w:val="aff"/>
        <w:ind w:firstLine="709"/>
      </w:pPr>
      <w:r>
        <w:t>4. Перегляд статистики сервісу</w:t>
      </w:r>
      <w:r w:rsidR="00206D2C">
        <w:t>.</w:t>
      </w:r>
    </w:p>
    <w:p w:rsidR="00F14DAF" w:rsidRDefault="00F14DAF" w:rsidP="00206D2C">
      <w:pPr>
        <w:pStyle w:val="aff"/>
        <w:ind w:firstLine="709"/>
      </w:pPr>
      <w:r>
        <w:t>5. Монетизація сервісу.</w:t>
      </w:r>
    </w:p>
    <w:p w:rsidR="00206D2C" w:rsidRPr="001F6318" w:rsidRDefault="00206D2C" w:rsidP="00206D2C">
      <w:pPr>
        <w:pStyle w:val="aff"/>
        <w:ind w:firstLine="709"/>
      </w:pPr>
      <w:r w:rsidRPr="0086738E">
        <w:t xml:space="preserve">З діаграми прецендентів яка зображена на рис. </w:t>
      </w:r>
      <w:r w:rsidR="00FF4038">
        <w:t>А.</w:t>
      </w:r>
      <w:r w:rsidR="00FF4038" w:rsidRPr="0086738E">
        <w:t>1</w:t>
      </w:r>
      <w:r w:rsidRPr="0086738E">
        <w:t xml:space="preserve"> ми бачимо, що для звичайного користувача даний програмний продукт буде доступний не повністю. Йому буде доступно лише перегляд </w:t>
      </w:r>
      <w:r w:rsidRPr="00390B2E">
        <w:t>оголошень</w:t>
      </w:r>
      <w:r w:rsidRPr="0086738E">
        <w:t xml:space="preserve"> та </w:t>
      </w:r>
      <w:r w:rsidR="00D1002B">
        <w:t>фільтрація</w:t>
      </w:r>
      <w:r w:rsidRPr="0086738E">
        <w:t>. Для того щоб він був доступний повністю користувачу потрібно зареєструватись.</w:t>
      </w:r>
    </w:p>
    <w:p w:rsidR="00206D2C" w:rsidRPr="0086738E" w:rsidRDefault="00206D2C" w:rsidP="00206D2C">
      <w:r w:rsidRPr="0086738E">
        <w:lastRenderedPageBreak/>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rsidR="00F14DAF">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206D2C" w:rsidRPr="0086738E" w:rsidRDefault="00206D2C" w:rsidP="00206D2C">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206D2C" w:rsidRPr="00050A34" w:rsidRDefault="00206D2C" w:rsidP="00206D2C">
      <w:pPr>
        <w:ind w:firstLine="709"/>
        <w:rPr>
          <w:lang w:bidi="uk-UA"/>
        </w:rPr>
      </w:pPr>
      <w:r w:rsidRPr="0086738E">
        <w:t>Також є адміністратор який слідкує щоб програмний продукт працював швидко та стабільно.</w:t>
      </w:r>
      <w:r w:rsidR="000D4D2D">
        <w:t xml:space="preserve"> Він</w:t>
      </w:r>
      <w:r w:rsidR="000D4D2D">
        <w:rPr>
          <w:lang w:val="ru-RU"/>
        </w:rPr>
        <w:t xml:space="preserve"> </w:t>
      </w:r>
      <w:r w:rsidR="000D4D2D">
        <w:t>планує стратегію</w:t>
      </w:r>
      <w:r w:rsidR="000D4D2D" w:rsidRPr="000D4D2D">
        <w:t xml:space="preserve"> по просуванню веб-сервісу в мережі інтернет.</w:t>
      </w:r>
      <w:r w:rsidR="000D4D2D">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206D2C" w:rsidRPr="001F6318" w:rsidRDefault="00206D2C" w:rsidP="00206D2C">
      <w:pPr>
        <w:spacing w:line="372" w:lineRule="auto"/>
        <w:ind w:firstLine="709"/>
        <w:rPr>
          <w:b/>
          <w:i/>
        </w:rPr>
      </w:pPr>
      <w:r w:rsidRPr="001F6318">
        <w:rPr>
          <w:b/>
          <w:i/>
        </w:rPr>
        <w:t>Функціональні вимоги:</w:t>
      </w:r>
    </w:p>
    <w:p w:rsidR="00206D2C" w:rsidRPr="001F6318" w:rsidRDefault="00206D2C" w:rsidP="00206D2C">
      <w:pPr>
        <w:pStyle w:val="aff"/>
        <w:spacing w:line="372" w:lineRule="auto"/>
        <w:ind w:firstLine="709"/>
      </w:pPr>
      <w:r w:rsidRPr="001F6318">
        <w:t xml:space="preserve">1. </w:t>
      </w:r>
      <w:r w:rsidRPr="0088593B">
        <w:t xml:space="preserve">Авторизація користувачів в системі: </w:t>
      </w:r>
      <w:r w:rsidR="000D4D2D">
        <w:t>У</w:t>
      </w:r>
      <w:r>
        <w:t xml:space="preserve"> веб-сервісі </w:t>
      </w:r>
      <w:r w:rsidR="000D4D2D">
        <w:t xml:space="preserve">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206D2C" w:rsidRPr="001F6318" w:rsidRDefault="00206D2C" w:rsidP="00206D2C">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206D2C" w:rsidRPr="001F6318" w:rsidRDefault="00206D2C" w:rsidP="00206D2C">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206D2C" w:rsidRPr="001F6318" w:rsidRDefault="00206D2C" w:rsidP="00206D2C">
      <w:pPr>
        <w:pStyle w:val="aff"/>
        <w:spacing w:line="372" w:lineRule="auto"/>
        <w:ind w:firstLine="709"/>
      </w:pPr>
      <w:r w:rsidRPr="001F6318">
        <w:t xml:space="preserve">4. </w:t>
      </w:r>
      <w:r w:rsidR="000D4D2D">
        <w:t>Реалізація</w:t>
      </w:r>
      <w:r>
        <w:t xml:space="preserve"> фільтрації</w:t>
      </w:r>
      <w:r w:rsidR="000D4D2D">
        <w:t xml:space="preserve"> за різними критеріями</w:t>
      </w:r>
      <w:r>
        <w:t xml:space="preserve"> оголошень</w:t>
      </w:r>
      <w:r w:rsidRPr="00BF4795">
        <w:t xml:space="preserve"> на сайті</w:t>
      </w:r>
      <w:r w:rsidRPr="001F6318">
        <w:t>.</w:t>
      </w:r>
    </w:p>
    <w:p w:rsidR="00206D2C" w:rsidRPr="001F6318" w:rsidRDefault="00206D2C" w:rsidP="00206D2C">
      <w:pPr>
        <w:pStyle w:val="aff"/>
        <w:spacing w:line="372" w:lineRule="auto"/>
        <w:ind w:firstLine="709"/>
      </w:pPr>
      <w:r w:rsidRPr="001F6318">
        <w:t xml:space="preserve">5. </w:t>
      </w:r>
      <w:r w:rsidRPr="00C35618">
        <w:t>Валідація введених даних</w:t>
      </w:r>
      <w:r w:rsidRPr="001F6318">
        <w:t>.</w:t>
      </w:r>
    </w:p>
    <w:p w:rsidR="00206D2C" w:rsidRPr="001F6318" w:rsidRDefault="00206D2C" w:rsidP="00206D2C">
      <w:pPr>
        <w:spacing w:line="372" w:lineRule="auto"/>
        <w:ind w:firstLine="709"/>
        <w:rPr>
          <w:b/>
          <w:i/>
        </w:rPr>
      </w:pPr>
      <w:bookmarkStart w:id="50" w:name="bookmark2"/>
      <w:r w:rsidRPr="001F6318">
        <w:rPr>
          <w:b/>
          <w:i/>
        </w:rPr>
        <w:t>Нефункціональні вимоги:</w:t>
      </w:r>
      <w:bookmarkEnd w:id="50"/>
    </w:p>
    <w:p w:rsidR="00206D2C" w:rsidRPr="001F6318" w:rsidRDefault="00206D2C" w:rsidP="00D45D9D">
      <w:pPr>
        <w:pStyle w:val="aff"/>
        <w:numPr>
          <w:ilvl w:val="0"/>
          <w:numId w:val="8"/>
        </w:numPr>
        <w:tabs>
          <w:tab w:val="left" w:pos="993"/>
        </w:tabs>
        <w:spacing w:line="372" w:lineRule="auto"/>
        <w:ind w:left="0" w:firstLine="709"/>
        <w:contextualSpacing/>
        <w:jc w:val="left"/>
      </w:pPr>
      <w:r>
        <w:lastRenderedPageBreak/>
        <w:t>Навчання роботи з системою:</w:t>
      </w:r>
    </w:p>
    <w:p w:rsidR="00206D2C" w:rsidRPr="001F6318" w:rsidRDefault="00206D2C" w:rsidP="00D45D9D">
      <w:pPr>
        <w:pStyle w:val="aff"/>
        <w:numPr>
          <w:ilvl w:val="0"/>
          <w:numId w:val="9"/>
        </w:numPr>
        <w:spacing w:line="372" w:lineRule="auto"/>
        <w:ind w:left="1077" w:hanging="357"/>
        <w:contextualSpacing/>
        <w:jc w:val="left"/>
      </w:pPr>
      <w:r w:rsidRPr="001F6318">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206D2C" w:rsidRPr="001F6318" w:rsidRDefault="00206D2C" w:rsidP="00D45D9D">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sidR="005822B4">
        <w:rPr>
          <w:rFonts w:eastAsia="Calibri"/>
        </w:rPr>
        <w:t>их запитів — 3</w:t>
      </w:r>
      <w:r w:rsidRPr="00133808">
        <w:rPr>
          <w:rFonts w:eastAsia="Calibri"/>
        </w:rPr>
        <w:t xml:space="preserve"> секунд</w:t>
      </w:r>
      <w:r>
        <w:t>;</w:t>
      </w:r>
    </w:p>
    <w:p w:rsidR="00206D2C" w:rsidRPr="001F6318" w:rsidRDefault="00206D2C" w:rsidP="00D45D9D">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206D2C" w:rsidRPr="001F6318" w:rsidRDefault="00206D2C" w:rsidP="00D45D9D">
      <w:pPr>
        <w:pStyle w:val="aff"/>
        <w:numPr>
          <w:ilvl w:val="0"/>
          <w:numId w:val="9"/>
        </w:numPr>
        <w:spacing w:line="372" w:lineRule="auto"/>
        <w:contextualSpacing/>
        <w:jc w:val="left"/>
      </w:pPr>
      <w:r w:rsidRPr="001F6318">
        <w:t>надійність</w:t>
      </w:r>
      <w:r>
        <w:t>;</w:t>
      </w:r>
    </w:p>
    <w:p w:rsidR="00206D2C" w:rsidRPr="001F6318" w:rsidRDefault="00206D2C" w:rsidP="00D45D9D">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206D2C" w:rsidRPr="001F6318" w:rsidRDefault="00206D2C" w:rsidP="00D45D9D">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206D2C" w:rsidRPr="001F6318" w:rsidRDefault="00206D2C" w:rsidP="00D45D9D">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206D2C" w:rsidRPr="00F85FAE" w:rsidRDefault="00206D2C" w:rsidP="00F85FAE">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206D2C" w:rsidRPr="00D71CF6" w:rsidRDefault="00206D2C" w:rsidP="00D45D9D">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206D2C" w:rsidRPr="001F6318" w:rsidRDefault="00206D2C" w:rsidP="00D45D9D">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206D2C" w:rsidRPr="001F6318" w:rsidRDefault="00206D2C" w:rsidP="00D45D9D">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206D2C" w:rsidRPr="001F6318" w:rsidRDefault="00206D2C" w:rsidP="00D45D9D">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206D2C" w:rsidRDefault="00206D2C" w:rsidP="00206D2C">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sidR="005822B4">
        <w:rPr>
          <w:color w:val="000000"/>
          <w:lang w:val="en-GB" w:eastAsia="en-US" w:bidi="en-US"/>
        </w:rPr>
        <w:t>MVVM</w:t>
      </w:r>
      <w:r w:rsidRPr="001F6318">
        <w:rPr>
          <w:color w:val="000000"/>
          <w:lang w:val="uk-UA" w:bidi="uk-UA"/>
        </w:rPr>
        <w:t>, та</w:t>
      </w:r>
      <w:r w:rsidR="005822B4" w:rsidRPr="005822B4">
        <w:rPr>
          <w:color w:val="000000"/>
          <w:lang w:val="uk-UA" w:bidi="uk-UA"/>
        </w:rPr>
        <w:t xml:space="preserve"> </w:t>
      </w:r>
      <w:r w:rsidR="005822B4">
        <w:rPr>
          <w:color w:val="000000"/>
          <w:lang w:val="uk-UA" w:bidi="uk-UA"/>
        </w:rPr>
        <w:t>браузерна</w:t>
      </w:r>
      <w:r w:rsidRPr="001F6318">
        <w:rPr>
          <w:color w:val="000000"/>
          <w:lang w:val="uk-UA" w:bidi="uk-UA"/>
        </w:rPr>
        <w:t xml:space="preserve"> мова програмування </w:t>
      </w:r>
      <w:r w:rsidR="005822B4">
        <w:rPr>
          <w:color w:val="000000"/>
          <w:lang w:val="en-GB" w:bidi="uk-UA"/>
        </w:rPr>
        <w:t>JavaScript</w:t>
      </w:r>
      <w:r w:rsidR="005822B4" w:rsidRPr="005822B4">
        <w:rPr>
          <w:color w:val="000000"/>
          <w:lang w:val="uk-UA" w:bidi="uk-UA"/>
        </w:rPr>
        <w:t xml:space="preserve"> </w:t>
      </w:r>
      <w:r w:rsidR="00F85FAE">
        <w:rPr>
          <w:color w:val="000000"/>
          <w:lang w:val="uk-UA" w:bidi="uk-UA"/>
        </w:rPr>
        <w:t>з використанням фрей</w:t>
      </w:r>
      <w:r w:rsidR="005822B4">
        <w:rPr>
          <w:color w:val="000000"/>
          <w:lang w:val="uk-UA" w:bidi="uk-UA"/>
        </w:rPr>
        <w:t xml:space="preserve">мворку </w:t>
      </w:r>
      <w:r w:rsidR="005822B4">
        <w:rPr>
          <w:color w:val="000000"/>
          <w:lang w:val="en-GB" w:bidi="uk-UA"/>
        </w:rPr>
        <w:t>Vue</w:t>
      </w:r>
      <w:r w:rsidRPr="001F6318">
        <w:rPr>
          <w:color w:val="000000"/>
          <w:lang w:val="uk-UA" w:bidi="uk-UA"/>
        </w:rPr>
        <w:t>.</w:t>
      </w:r>
    </w:p>
    <w:p w:rsidR="00206D2C" w:rsidRPr="00F85FAE" w:rsidRDefault="00206D2C" w:rsidP="00206D2C">
      <w:pPr>
        <w:pStyle w:val="Bodytext20"/>
        <w:shd w:val="clear" w:color="auto" w:fill="auto"/>
        <w:spacing w:before="0" w:line="372" w:lineRule="auto"/>
        <w:ind w:firstLine="709"/>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w:t>
      </w:r>
      <w:r w:rsidR="00FF4038" w:rsidRPr="00FF4038">
        <w:rPr>
          <w:lang w:val="uk-UA"/>
        </w:rPr>
        <w:t xml:space="preserve"> </w:t>
      </w:r>
      <w:r w:rsidR="00FF4038">
        <w:rPr>
          <w:lang w:val="uk-UA"/>
        </w:rPr>
        <w:t>Б.1</w:t>
      </w:r>
      <w:r w:rsidRPr="00022B7C">
        <w:rPr>
          <w:lang w:val="uk-UA"/>
        </w:rPr>
        <w:t xml:space="preserve"> наведено діаграму</w:t>
      </w:r>
      <w:r w:rsidR="00022B7C" w:rsidRPr="00022B7C">
        <w:rPr>
          <w:lang w:val="uk-UA"/>
        </w:rPr>
        <w:t xml:space="preserve"> компонентів та</w:t>
      </w:r>
      <w:r w:rsidR="00F85FAE">
        <w:rPr>
          <w:lang w:val="uk-UA"/>
        </w:rPr>
        <w:t xml:space="preserve"> класів. В розділі 3</w:t>
      </w:r>
      <w:r w:rsidRPr="00022B7C">
        <w:rPr>
          <w:lang w:val="uk-UA"/>
        </w:rPr>
        <w:t>.2. буде наведена модель бази даних системи у відповідності до як</w:t>
      </w:r>
      <w:r w:rsidR="00F85FAE">
        <w:rPr>
          <w:lang w:val="uk-UA"/>
        </w:rPr>
        <w:t>ої організований рівень моделі.</w:t>
      </w:r>
    </w:p>
    <w:p w:rsidR="00022B7C" w:rsidRPr="00022B7C" w:rsidRDefault="00022B7C" w:rsidP="00022B7C">
      <w:pPr>
        <w:pStyle w:val="aff"/>
        <w:spacing w:after="160"/>
        <w:ind w:firstLine="480"/>
        <w:contextualSpacing/>
        <w:jc w:val="left"/>
      </w:pPr>
      <w:r w:rsidRPr="00B77055">
        <w:lastRenderedPageBreak/>
        <w:t>Для даного програм</w:t>
      </w:r>
      <w:r>
        <w:t xml:space="preserve">ного продукту було реалізовано </w:t>
      </w:r>
      <w:r w:rsidRPr="00022B7C">
        <w:t>13 компонентів та 3</w:t>
      </w:r>
      <w:r>
        <w:t xml:space="preserve"> класи</w:t>
      </w:r>
      <w:r w:rsidRPr="00B77055">
        <w:t>.</w:t>
      </w:r>
    </w:p>
    <w:p w:rsidR="00FF4038" w:rsidRDefault="00FF4038" w:rsidP="00FF4038">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t>, він має наступні</w:t>
      </w:r>
      <w:r w:rsidRPr="00B77055">
        <w:t xml:space="preserve"> методи:</w:t>
      </w:r>
      <w:r>
        <w:t xml:space="preserve"> </w:t>
      </w:r>
    </w:p>
    <w:p w:rsidR="00FF4038" w:rsidRDefault="00FF4038" w:rsidP="00FF4038">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FF4038" w:rsidRDefault="00FF4038" w:rsidP="00FF4038">
      <w:pPr>
        <w:pStyle w:val="aff"/>
        <w:numPr>
          <w:ilvl w:val="0"/>
          <w:numId w:val="21"/>
        </w:numPr>
        <w:spacing w:after="160"/>
        <w:ind w:left="993"/>
        <w:contextualSpacing/>
      </w:pPr>
      <w:r w:rsidRPr="00022B7C">
        <w:t>addModerationTab</w:t>
      </w:r>
      <w:r>
        <w:t>(</w:t>
      </w:r>
      <w:r>
        <w:rPr>
          <w:lang w:val="en-GB"/>
        </w:rPr>
        <w:t>navigationMenu</w:t>
      </w:r>
      <w:r>
        <w:t>)</w:t>
      </w:r>
      <w:r w:rsidRPr="00C2034D">
        <w:t xml:space="preserve">, </w:t>
      </w:r>
      <w:r>
        <w:t xml:space="preserve">викликається щоб добавити новий пункт меню </w:t>
      </w:r>
      <w:r>
        <w:rPr>
          <w:lang w:val="en-GB"/>
        </w:rPr>
        <w:t>“</w:t>
      </w:r>
      <w:r>
        <w:t>Модерація</w:t>
      </w:r>
      <w:r>
        <w:rPr>
          <w:lang w:val="en-GB"/>
        </w:rPr>
        <w:t>”</w:t>
      </w:r>
      <w:r>
        <w:t xml:space="preserve"> для модератора.</w:t>
      </w:r>
    </w:p>
    <w:p w:rsidR="00FF4038" w:rsidRDefault="00FF4038" w:rsidP="00FF4038">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FF4038" w:rsidRDefault="00FF4038" w:rsidP="00FF4038">
      <w:pPr>
        <w:pStyle w:val="aff"/>
        <w:numPr>
          <w:ilvl w:val="0"/>
          <w:numId w:val="21"/>
        </w:numPr>
        <w:spacing w:after="160"/>
        <w:ind w:left="993"/>
        <w:contextualSpacing/>
      </w:pPr>
      <w:r w:rsidRPr="00C2034D">
        <w:t>onSignup</w:t>
      </w:r>
      <w:r>
        <w:t>(), викликається для створення нового користувача;</w:t>
      </w:r>
    </w:p>
    <w:p w:rsidR="00FF4038" w:rsidRDefault="00FF4038" w:rsidP="00FF4038">
      <w:pPr>
        <w:pStyle w:val="aff"/>
        <w:numPr>
          <w:ilvl w:val="0"/>
          <w:numId w:val="21"/>
        </w:numPr>
        <w:spacing w:after="160"/>
        <w:ind w:left="993"/>
        <w:contextualSpacing/>
      </w:pPr>
      <w:r w:rsidRPr="00C2034D">
        <w:t>onDismissed</w:t>
      </w:r>
      <w:r>
        <w:t>()</w:t>
      </w:r>
      <w:r w:rsidRPr="00C2034D">
        <w:t xml:space="preserve">, </w:t>
      </w:r>
      <w:r>
        <w:t>викликається щоб закрити помилку, яка з’явилась при реєстрації користувача.</w:t>
      </w:r>
    </w:p>
    <w:p w:rsidR="00986544" w:rsidRDefault="00986544" w:rsidP="0022118E">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86544" w:rsidRDefault="00986544" w:rsidP="00D45D9D">
      <w:pPr>
        <w:pStyle w:val="aff"/>
        <w:numPr>
          <w:ilvl w:val="0"/>
          <w:numId w:val="22"/>
        </w:numPr>
        <w:spacing w:after="160"/>
        <w:ind w:left="993"/>
        <w:contextualSpacing/>
      </w:pPr>
      <w:r w:rsidRPr="00986544">
        <w:t>onSignin</w:t>
      </w:r>
      <w:r>
        <w:t>(), викликається для авторизації користувача;</w:t>
      </w:r>
    </w:p>
    <w:p w:rsidR="00986544" w:rsidRPr="00986544" w:rsidRDefault="00986544" w:rsidP="00D45D9D">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8C54E5" w:rsidRDefault="008C54E5" w:rsidP="0022118E">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8C54E5" w:rsidRDefault="008C54E5" w:rsidP="00D45D9D">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8C54E5" w:rsidRDefault="008C54E5" w:rsidP="00D45D9D">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8C54E5" w:rsidRDefault="008C54E5" w:rsidP="00D45D9D">
      <w:pPr>
        <w:pStyle w:val="aff"/>
        <w:numPr>
          <w:ilvl w:val="0"/>
          <w:numId w:val="23"/>
        </w:numPr>
        <w:spacing w:after="160"/>
        <w:ind w:left="993"/>
        <w:contextualSpacing/>
      </w:pPr>
      <w:r>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8C54E5" w:rsidRDefault="008C54E5" w:rsidP="00D45D9D">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8C54E5" w:rsidRDefault="00FA37D7" w:rsidP="00D45D9D">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FA37D7" w:rsidRDefault="00FA37D7" w:rsidP="00D45D9D">
      <w:pPr>
        <w:pStyle w:val="aff"/>
        <w:numPr>
          <w:ilvl w:val="0"/>
          <w:numId w:val="23"/>
        </w:numPr>
        <w:spacing w:after="160"/>
        <w:ind w:left="993"/>
        <w:contextualSpacing/>
      </w:pPr>
      <w:r w:rsidRPr="00FA37D7">
        <w:lastRenderedPageBreak/>
        <w:t>getAdverts</w:t>
      </w:r>
      <w:r>
        <w:t>(), потрібен для отримання всіх оголошень, які підійшли під фільтр;</w:t>
      </w:r>
    </w:p>
    <w:p w:rsidR="00FA37D7" w:rsidRPr="008C54E5" w:rsidRDefault="00FA37D7" w:rsidP="00D45D9D">
      <w:pPr>
        <w:pStyle w:val="aff"/>
        <w:numPr>
          <w:ilvl w:val="0"/>
          <w:numId w:val="23"/>
        </w:numPr>
        <w:spacing w:after="160"/>
        <w:ind w:left="993"/>
        <w:contextualSpacing/>
      </w:pPr>
      <w:r w:rsidRPr="00FA37D7">
        <w:t>filterRadius(adverts)</w:t>
      </w:r>
      <w:r>
        <w:t>, фільтрує оголошення за введеним радіусом.</w:t>
      </w:r>
    </w:p>
    <w:p w:rsidR="0083384E" w:rsidRDefault="0083384E" w:rsidP="0022118E">
      <w:pPr>
        <w:pStyle w:val="aff"/>
        <w:spacing w:after="160"/>
        <w:ind w:firstLine="709"/>
        <w:contextualSpacing/>
      </w:pPr>
      <w:r>
        <w:t xml:space="preserve">Класс </w:t>
      </w:r>
      <w:r>
        <w:rPr>
          <w:lang w:val="en-GB"/>
        </w:rPr>
        <w:t>Store</w:t>
      </w:r>
      <w:r w:rsidRPr="005C3233">
        <w:rPr>
          <w:lang w:val="ru-RU"/>
        </w:rPr>
        <w:t xml:space="preserve"> </w:t>
      </w:r>
      <w:r w:rsidR="005C3233" w:rsidRPr="005C3233">
        <w:rPr>
          <w:lang w:val="ru-RU"/>
        </w:rPr>
        <w:t>–</w:t>
      </w:r>
      <w:r w:rsidRPr="005C3233">
        <w:rPr>
          <w:lang w:val="ru-RU"/>
        </w:rPr>
        <w:t xml:space="preserve"> </w:t>
      </w:r>
      <w:r w:rsidR="005C3233">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5C3233" w:rsidRDefault="005C3233" w:rsidP="00D45D9D">
      <w:pPr>
        <w:pStyle w:val="aff"/>
        <w:numPr>
          <w:ilvl w:val="0"/>
          <w:numId w:val="24"/>
        </w:numPr>
        <w:spacing w:after="160"/>
        <w:ind w:left="993"/>
        <w:contextualSpacing/>
      </w:pPr>
      <w:r w:rsidRPr="005C3233">
        <w:t>loadPetTypes</w:t>
      </w:r>
      <w:r>
        <w:t xml:space="preserve">(), </w:t>
      </w:r>
      <w:r w:rsidR="0023284D">
        <w:t>потрібен</w:t>
      </w:r>
      <w:r>
        <w:t xml:space="preserve"> для завантаження видів тварин з БД;</w:t>
      </w:r>
    </w:p>
    <w:p w:rsidR="005C3233" w:rsidRDefault="005C3233" w:rsidP="00D45D9D">
      <w:pPr>
        <w:pStyle w:val="aff"/>
        <w:numPr>
          <w:ilvl w:val="0"/>
          <w:numId w:val="24"/>
        </w:numPr>
        <w:spacing w:after="160"/>
        <w:ind w:left="993"/>
        <w:contextualSpacing/>
      </w:pPr>
      <w:r w:rsidRPr="005C3233">
        <w:t>loadPetBreeds</w:t>
      </w:r>
      <w:r>
        <w:t xml:space="preserve">(), </w:t>
      </w:r>
      <w:r w:rsidR="0023284D">
        <w:t>потрібен</w:t>
      </w:r>
      <w:r>
        <w:t xml:space="preserve"> для завантаження порід тварин з БД;</w:t>
      </w:r>
    </w:p>
    <w:p w:rsidR="005C3233" w:rsidRDefault="005C3233" w:rsidP="00D45D9D">
      <w:pPr>
        <w:pStyle w:val="aff"/>
        <w:numPr>
          <w:ilvl w:val="0"/>
          <w:numId w:val="24"/>
        </w:numPr>
        <w:spacing w:after="160"/>
        <w:ind w:left="993"/>
        <w:contextualSpacing/>
      </w:pPr>
      <w:r w:rsidRPr="005C3233">
        <w:t>loadPetColors</w:t>
      </w:r>
      <w:r>
        <w:t xml:space="preserve">(), </w:t>
      </w:r>
      <w:r w:rsidR="0023284D">
        <w:t>потрібен</w:t>
      </w:r>
      <w:r>
        <w:t xml:space="preserve"> для завантаження кольорів тварин з БД;</w:t>
      </w:r>
    </w:p>
    <w:p w:rsidR="005C3233" w:rsidRDefault="005C3233" w:rsidP="00D45D9D">
      <w:pPr>
        <w:pStyle w:val="aff"/>
        <w:numPr>
          <w:ilvl w:val="0"/>
          <w:numId w:val="24"/>
        </w:numPr>
        <w:spacing w:after="160"/>
        <w:ind w:left="993"/>
        <w:contextualSpacing/>
      </w:pPr>
      <w:r w:rsidRPr="005C3233">
        <w:t>loadPetColorings</w:t>
      </w:r>
      <w:r>
        <w:t xml:space="preserve">(), </w:t>
      </w:r>
      <w:r w:rsidR="0023284D">
        <w:t>потрібен</w:t>
      </w:r>
      <w:r>
        <w:t xml:space="preserve"> для завантаження забарвлень тварин з БД;</w:t>
      </w:r>
    </w:p>
    <w:p w:rsidR="005C3233" w:rsidRDefault="005C3233" w:rsidP="00D45D9D">
      <w:pPr>
        <w:pStyle w:val="aff"/>
        <w:numPr>
          <w:ilvl w:val="0"/>
          <w:numId w:val="24"/>
        </w:numPr>
        <w:spacing w:after="160"/>
        <w:ind w:left="993"/>
        <w:contextualSpacing/>
      </w:pPr>
      <w:r w:rsidRPr="005C3233">
        <w:t>loadAdverts</w:t>
      </w:r>
      <w:r>
        <w:t>(), призначений для завантаження всіх оголошень з БД;</w:t>
      </w:r>
    </w:p>
    <w:p w:rsidR="005C3233" w:rsidRDefault="005C3233" w:rsidP="00D45D9D">
      <w:pPr>
        <w:pStyle w:val="aff"/>
        <w:numPr>
          <w:ilvl w:val="0"/>
          <w:numId w:val="24"/>
        </w:numPr>
        <w:spacing w:after="160"/>
        <w:ind w:left="993"/>
        <w:contextualSpacing/>
      </w:pPr>
      <w:r>
        <w:t>createAdvert(</w:t>
      </w:r>
      <w:r w:rsidRPr="005C3233">
        <w:t>advertData)</w:t>
      </w:r>
      <w:r>
        <w:t>, викликається для створення оголошення;</w:t>
      </w:r>
    </w:p>
    <w:p w:rsidR="005C3233" w:rsidRDefault="005C3233" w:rsidP="00D45D9D">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5C3233" w:rsidRDefault="005C3233" w:rsidP="00D45D9D">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23284D" w:rsidRDefault="0023284D" w:rsidP="00D45D9D">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23284D" w:rsidRDefault="0023284D" w:rsidP="00D45D9D">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5C3233" w:rsidRDefault="0023284D" w:rsidP="00D45D9D">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23284D" w:rsidRDefault="0023284D" w:rsidP="00D45D9D">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BA57F9" w:rsidRDefault="0023284D" w:rsidP="00D45D9D">
      <w:pPr>
        <w:pStyle w:val="aff"/>
        <w:numPr>
          <w:ilvl w:val="0"/>
          <w:numId w:val="24"/>
        </w:numPr>
        <w:spacing w:after="160"/>
        <w:ind w:left="993"/>
        <w:contextualSpacing/>
      </w:pPr>
      <w:r w:rsidRPr="0023284D">
        <w:t>signUserUp</w:t>
      </w:r>
      <w:r>
        <w:t>(</w:t>
      </w:r>
      <w:r>
        <w:rPr>
          <w:lang w:val="en-GB"/>
        </w:rPr>
        <w:t>payload</w:t>
      </w:r>
      <w:r>
        <w:t>),</w:t>
      </w:r>
      <w:r w:rsidRPr="00BA57F9">
        <w:t xml:space="preserve"> </w:t>
      </w:r>
      <w:r w:rsidR="00BA57F9">
        <w:t>викликається для реєстрації користувача;</w:t>
      </w:r>
    </w:p>
    <w:p w:rsidR="00BA57F9" w:rsidRDefault="00BA57F9" w:rsidP="00D45D9D">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BA57F9" w:rsidRDefault="00BA57F9" w:rsidP="00D45D9D">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23284D" w:rsidRDefault="00BA57F9" w:rsidP="00D45D9D">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BA57F9" w:rsidRPr="005C3233" w:rsidRDefault="00BA57F9" w:rsidP="00D45D9D">
      <w:pPr>
        <w:pStyle w:val="aff"/>
        <w:numPr>
          <w:ilvl w:val="0"/>
          <w:numId w:val="24"/>
        </w:numPr>
        <w:spacing w:after="160"/>
        <w:ind w:left="993"/>
        <w:contextualSpacing/>
      </w:pPr>
      <w:r w:rsidRPr="00BA57F9">
        <w:lastRenderedPageBreak/>
        <w:t>logout</w:t>
      </w:r>
      <w:r w:rsidR="00EE401A">
        <w:rPr>
          <w:lang w:val="ru-RU"/>
        </w:rPr>
        <w:t>(),</w:t>
      </w:r>
      <w:r w:rsidR="00EE401A">
        <w:t xml:space="preserve"> викликається для припинення сеансу роботи в якості зареєстрованого користувача. </w:t>
      </w:r>
    </w:p>
    <w:p w:rsidR="007C43D6" w:rsidRDefault="007C43D6" w:rsidP="0022118E">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 xml:space="preserve">призначений для відображення </w:t>
      </w:r>
      <w:r w:rsidR="000D5DDE">
        <w:t>списку</w:t>
      </w:r>
      <w:r>
        <w:t xml:space="preserve"> </w:t>
      </w:r>
      <w:r w:rsidR="000D5DDE">
        <w:t>оголошень</w:t>
      </w:r>
      <w:r>
        <w:t>, він має наступні методи:</w:t>
      </w:r>
    </w:p>
    <w:p w:rsidR="000D5DDE" w:rsidRDefault="000D5DDE" w:rsidP="00D45D9D">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7C43D6" w:rsidRDefault="000D5DDE" w:rsidP="00D45D9D">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0D5DDE" w:rsidRPr="000D5DDE" w:rsidRDefault="000D5DDE" w:rsidP="00D45D9D">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0D5DDE" w:rsidRDefault="000D5DDE" w:rsidP="00D45D9D">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0D5DDE" w:rsidRPr="007C43D6" w:rsidRDefault="000D5DDE" w:rsidP="00D45D9D">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484327" w:rsidRDefault="00484327" w:rsidP="0022118E">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484327" w:rsidRDefault="00484327" w:rsidP="00D45D9D">
      <w:pPr>
        <w:pStyle w:val="aff"/>
        <w:numPr>
          <w:ilvl w:val="0"/>
          <w:numId w:val="26"/>
        </w:numPr>
        <w:spacing w:after="160"/>
        <w:ind w:left="993"/>
        <w:contextualSpacing/>
      </w:pPr>
      <w:r w:rsidRPr="00484327">
        <w:t>createMarker</w:t>
      </w:r>
      <w:r>
        <w:t>(), викликається для створення оголошення;</w:t>
      </w:r>
    </w:p>
    <w:p w:rsidR="00484327" w:rsidRDefault="00484327" w:rsidP="00D45D9D">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484327" w:rsidRDefault="00484327" w:rsidP="00D45D9D">
      <w:pPr>
        <w:pStyle w:val="aff"/>
        <w:numPr>
          <w:ilvl w:val="0"/>
          <w:numId w:val="26"/>
        </w:numPr>
        <w:spacing w:after="160"/>
        <w:ind w:left="993"/>
        <w:contextualSpacing/>
      </w:pPr>
      <w:r w:rsidRPr="00484327">
        <w:t>hidePopup</w:t>
      </w:r>
      <w:r>
        <w:t>(), викликається для закриття спливаючого вікна;</w:t>
      </w:r>
    </w:p>
    <w:p w:rsidR="00484327" w:rsidRDefault="00484327" w:rsidP="00D45D9D">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484327" w:rsidRDefault="00484327" w:rsidP="00D45D9D">
      <w:pPr>
        <w:pStyle w:val="aff"/>
        <w:numPr>
          <w:ilvl w:val="0"/>
          <w:numId w:val="26"/>
        </w:numPr>
        <w:spacing w:after="160"/>
        <w:ind w:left="993"/>
        <w:contextualSpacing/>
      </w:pPr>
      <w:r w:rsidRPr="00484327">
        <w:t>onChangePetType(value)</w:t>
      </w:r>
      <w:r>
        <w:t>, викликається при змінні типу тварину;</w:t>
      </w:r>
    </w:p>
    <w:p w:rsidR="00484327" w:rsidRPr="00484327" w:rsidRDefault="00484327" w:rsidP="00D45D9D">
      <w:pPr>
        <w:pStyle w:val="aff"/>
        <w:numPr>
          <w:ilvl w:val="0"/>
          <w:numId w:val="26"/>
        </w:numPr>
        <w:spacing w:after="160"/>
        <w:ind w:left="993"/>
        <w:contextualSpacing/>
      </w:pPr>
      <w:r w:rsidRPr="00484327">
        <w:t>onCancelEdit()</w:t>
      </w:r>
      <w:r>
        <w:t xml:space="preserve">, викликається для </w:t>
      </w:r>
      <w:r w:rsidR="003834E4">
        <w:t>відхилення змін в оголошенні.</w:t>
      </w:r>
    </w:p>
    <w:p w:rsidR="00206D2C" w:rsidRPr="001F6318" w:rsidRDefault="00206D2C" w:rsidP="00206D2C">
      <w:pPr>
        <w:pStyle w:val="aff"/>
        <w:spacing w:after="160"/>
        <w:ind w:firstLine="480"/>
        <w:contextualSpacing/>
      </w:pPr>
      <w:r w:rsidRPr="00781F3B">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 xml:space="preserve">фільтрацію </w:t>
      </w:r>
      <w:r w:rsidR="003834E4">
        <w:t>оголошень за різними критеріями</w:t>
      </w:r>
      <w:r w:rsidRPr="00781F3B">
        <w:t>.</w:t>
      </w:r>
    </w:p>
    <w:p w:rsidR="00206D2C" w:rsidRPr="001F6318" w:rsidRDefault="00F85FAE" w:rsidP="00206D2C">
      <w:pPr>
        <w:pStyle w:val="2"/>
        <w:numPr>
          <w:ilvl w:val="0"/>
          <w:numId w:val="0"/>
        </w:numPr>
        <w:ind w:left="709"/>
      </w:pPr>
      <w:hyperlink r:id="rId20" w:anchor="_Toc212894723" w:history="1">
        <w:bookmarkStart w:id="51" w:name="_Toc482712260"/>
        <w:bookmarkStart w:id="52" w:name="_Toc531539749"/>
        <w:r>
          <w:t>3</w:t>
        </w:r>
        <w:r w:rsidR="00206D2C" w:rsidRPr="001F6318">
          <w:t>.2. Розробка бази</w:t>
        </w:r>
      </w:hyperlink>
      <w:r w:rsidR="00206D2C" w:rsidRPr="001F6318">
        <w:t xml:space="preserve"> даних системи</w:t>
      </w:r>
      <w:bookmarkEnd w:id="51"/>
      <w:bookmarkEnd w:id="52"/>
    </w:p>
    <w:p w:rsidR="000108F4" w:rsidRPr="00100B81" w:rsidRDefault="000108F4" w:rsidP="000108F4">
      <w:pPr>
        <w:ind w:firstLine="720"/>
      </w:pPr>
      <w:r>
        <w:t xml:space="preserve">Реалізована база даних </w:t>
      </w:r>
      <w:r>
        <w:rPr>
          <w:lang w:val="en-GB"/>
        </w:rPr>
        <w:t>Firebase</w:t>
      </w:r>
      <w:r w:rsidRPr="00D901FE">
        <w:t xml:space="preserve"> </w:t>
      </w:r>
      <w:r>
        <w:rPr>
          <w:lang w:val="en-GB"/>
        </w:rPr>
        <w:t>Realtime</w:t>
      </w:r>
      <w:r w:rsidR="00F452F3">
        <w:t xml:space="preserve"> складається з 7</w:t>
      </w:r>
      <w:r w:rsidRPr="001F6318">
        <w:t xml:space="preserve"> </w:t>
      </w:r>
      <w:r>
        <w:t>документів</w:t>
      </w:r>
      <w:r w:rsidRPr="001F6318">
        <w:t xml:space="preserve">, які містять у собі всі дані для роботи </w:t>
      </w:r>
      <w:r w:rsidR="009E26C3">
        <w:t>веб-сервісу</w:t>
      </w:r>
      <w:r w:rsidRPr="001F6318">
        <w:t>.</w:t>
      </w:r>
    </w:p>
    <w:p w:rsidR="000108F4" w:rsidRDefault="000108F4" w:rsidP="000108F4">
      <w:pPr>
        <w:ind w:firstLine="720"/>
      </w:pPr>
      <w:r>
        <w:t>Структура бази даних наведена на рис. В</w:t>
      </w:r>
      <w:r w:rsidRPr="00100B81">
        <w:t>.1</w:t>
      </w:r>
      <w:r>
        <w:t>.</w:t>
      </w:r>
      <w:r>
        <w:tab/>
      </w:r>
    </w:p>
    <w:p w:rsidR="000108F4" w:rsidRDefault="000108F4" w:rsidP="000108F4">
      <w:pPr>
        <w:ind w:firstLine="709"/>
      </w:pPr>
      <w:r>
        <w:t>Документ «</w:t>
      </w:r>
      <w:r>
        <w:rPr>
          <w:lang w:val="en-GB"/>
        </w:rPr>
        <w:t>users</w:t>
      </w:r>
      <w:r>
        <w:t>»</w:t>
      </w:r>
      <w:r w:rsidRPr="007E4502">
        <w:rPr>
          <w:lang w:val="ru-RU"/>
        </w:rPr>
        <w:t xml:space="preserve"> </w:t>
      </w:r>
      <w:r>
        <w:t>призначений для зберігання інформації про користувачів, він має наступні поля:</w:t>
      </w:r>
    </w:p>
    <w:p w:rsidR="000108F4" w:rsidRDefault="000108F4" w:rsidP="000108F4">
      <w:pPr>
        <w:pStyle w:val="aff"/>
        <w:numPr>
          <w:ilvl w:val="0"/>
          <w:numId w:val="28"/>
        </w:numPr>
        <w:ind w:left="993"/>
      </w:pPr>
      <w:r>
        <w:rPr>
          <w:lang w:val="en-GB"/>
        </w:rPr>
        <w:t>id</w:t>
      </w:r>
      <w:r w:rsidRPr="007E4502">
        <w:rPr>
          <w:lang w:val="ru-RU"/>
        </w:rPr>
        <w:t xml:space="preserve"> –</w:t>
      </w:r>
      <w:r>
        <w:t xml:space="preserve"> унікальний</w:t>
      </w:r>
      <w:r w:rsidRPr="007E4502">
        <w:rPr>
          <w:lang w:val="ru-RU"/>
        </w:rPr>
        <w:t xml:space="preserve"> </w:t>
      </w:r>
      <w:r>
        <w:t>ідентифікаційний номер користувача;</w:t>
      </w:r>
    </w:p>
    <w:p w:rsidR="000108F4" w:rsidRDefault="000108F4" w:rsidP="000108F4">
      <w:pPr>
        <w:pStyle w:val="aff"/>
        <w:numPr>
          <w:ilvl w:val="0"/>
          <w:numId w:val="28"/>
        </w:numPr>
        <w:ind w:left="993"/>
      </w:pPr>
      <w:r>
        <w:rPr>
          <w:lang w:val="en-GB"/>
        </w:rPr>
        <w:t xml:space="preserve">email – </w:t>
      </w:r>
      <w:r>
        <w:t>електрона пошта;</w:t>
      </w:r>
    </w:p>
    <w:p w:rsidR="000108F4" w:rsidRDefault="000108F4" w:rsidP="000108F4">
      <w:pPr>
        <w:pStyle w:val="aff"/>
        <w:numPr>
          <w:ilvl w:val="0"/>
          <w:numId w:val="28"/>
        </w:numPr>
        <w:ind w:left="993"/>
      </w:pPr>
      <w:r>
        <w:rPr>
          <w:lang w:val="en-GB"/>
        </w:rPr>
        <w:t xml:space="preserve">password – </w:t>
      </w:r>
      <w:r>
        <w:t>пароль;</w:t>
      </w:r>
    </w:p>
    <w:p w:rsidR="000108F4" w:rsidRDefault="000108F4" w:rsidP="000108F4">
      <w:pPr>
        <w:pStyle w:val="aff"/>
        <w:numPr>
          <w:ilvl w:val="0"/>
          <w:numId w:val="28"/>
        </w:numPr>
        <w:ind w:left="993"/>
      </w:pPr>
      <w:r>
        <w:rPr>
          <w:lang w:val="en-GB"/>
        </w:rPr>
        <w:t xml:space="preserve">role – </w:t>
      </w:r>
      <w:r w:rsidRPr="007E4502">
        <w:t>роль користувача</w:t>
      </w:r>
      <w:r>
        <w:t>.</w:t>
      </w:r>
    </w:p>
    <w:p w:rsidR="000108F4" w:rsidRDefault="000108F4" w:rsidP="000108F4">
      <w:pPr>
        <w:ind w:firstLine="709"/>
      </w:pPr>
      <w:r>
        <w:t>Документ «</w:t>
      </w:r>
      <w:r>
        <w:rPr>
          <w:lang w:val="en-GB"/>
        </w:rPr>
        <w:t>adverts</w:t>
      </w:r>
      <w:r>
        <w:t>»</w:t>
      </w:r>
      <w:r w:rsidRPr="007E4502">
        <w:rPr>
          <w:lang w:val="ru-RU"/>
        </w:rPr>
        <w:t xml:space="preserve"> </w:t>
      </w:r>
      <w:r>
        <w:t xml:space="preserve">призначений для зберігання інформації про </w:t>
      </w:r>
      <w:r w:rsidRPr="007E4502">
        <w:t>оголошення</w:t>
      </w:r>
      <w:r>
        <w:t>, він має наступні поля:</w:t>
      </w:r>
    </w:p>
    <w:p w:rsidR="000108F4" w:rsidRDefault="000108F4" w:rsidP="000108F4">
      <w:pPr>
        <w:pStyle w:val="aff"/>
        <w:numPr>
          <w:ilvl w:val="0"/>
          <w:numId w:val="27"/>
        </w:numPr>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оголошення;</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type</w:t>
      </w:r>
      <w:r w:rsidRPr="0049154A">
        <w:t xml:space="preserve"> – </w:t>
      </w:r>
      <w:r>
        <w:t>унікальний</w:t>
      </w:r>
      <w:r w:rsidRPr="0049154A">
        <w:t xml:space="preserve"> </w:t>
      </w:r>
      <w:r>
        <w:t>ідентифікаційний номер виду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breed</w:t>
      </w:r>
      <w:r w:rsidRPr="0049154A">
        <w:t xml:space="preserve"> – </w:t>
      </w:r>
      <w:r>
        <w:t>унікальний</w:t>
      </w:r>
      <w:r w:rsidRPr="0049154A">
        <w:t xml:space="preserve"> </w:t>
      </w:r>
      <w:r>
        <w:t>ідентифікаційний номер породи тварини;</w:t>
      </w:r>
    </w:p>
    <w:p w:rsidR="000108F4"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w:t>
      </w:r>
      <w:r w:rsidRPr="0049154A">
        <w:t xml:space="preserve"> – </w:t>
      </w:r>
      <w:r>
        <w:t>унікальний</w:t>
      </w:r>
      <w:r w:rsidRPr="0049154A">
        <w:t xml:space="preserve"> </w:t>
      </w:r>
      <w:r>
        <w:t>ідентифікаційний номер кольору тварини;</w:t>
      </w:r>
    </w:p>
    <w:p w:rsidR="000108F4" w:rsidRPr="007E4502" w:rsidRDefault="000108F4" w:rsidP="000108F4">
      <w:pPr>
        <w:pStyle w:val="aff"/>
        <w:numPr>
          <w:ilvl w:val="0"/>
          <w:numId w:val="27"/>
        </w:numPr>
      </w:pPr>
      <w:r w:rsidRPr="0049154A">
        <w:rPr>
          <w:lang w:val="en-GB"/>
        </w:rPr>
        <w:t>id</w:t>
      </w:r>
      <w:r w:rsidRPr="0049154A">
        <w:t>_</w:t>
      </w:r>
      <w:r w:rsidRPr="0049154A">
        <w:rPr>
          <w:lang w:val="en-GB"/>
        </w:rPr>
        <w:t>pet</w:t>
      </w:r>
      <w:r w:rsidRPr="0049154A">
        <w:t>_</w:t>
      </w:r>
      <w:r w:rsidRPr="0049154A">
        <w:rPr>
          <w:lang w:val="en-GB"/>
        </w:rPr>
        <w:t>coloring</w:t>
      </w:r>
      <w:r>
        <w:t xml:space="preserve"> - унікальний</w:t>
      </w:r>
      <w:r w:rsidRPr="0049154A">
        <w:t xml:space="preserve"> </w:t>
      </w:r>
      <w:r>
        <w:t>ідентифікаційний номер забарвлення тварини;</w:t>
      </w:r>
    </w:p>
    <w:p w:rsidR="000108F4" w:rsidRPr="007E4502" w:rsidRDefault="000108F4" w:rsidP="000108F4">
      <w:pPr>
        <w:pStyle w:val="aff"/>
        <w:numPr>
          <w:ilvl w:val="0"/>
          <w:numId w:val="27"/>
        </w:numPr>
      </w:pPr>
      <w:r w:rsidRPr="0049154A">
        <w:rPr>
          <w:lang w:val="en-GB"/>
        </w:rPr>
        <w:t>id</w:t>
      </w:r>
      <w:r w:rsidRPr="0049154A">
        <w:rPr>
          <w:lang w:val="ru-RU"/>
        </w:rPr>
        <w:t>_</w:t>
      </w:r>
      <w:r w:rsidRPr="0049154A">
        <w:rPr>
          <w:lang w:val="en-GB"/>
        </w:rPr>
        <w:t>user</w:t>
      </w:r>
      <w:r>
        <w:t xml:space="preserve"> - унікальний</w:t>
      </w:r>
      <w:r w:rsidRPr="0049154A">
        <w:rPr>
          <w:lang w:val="ru-RU"/>
        </w:rPr>
        <w:t xml:space="preserve"> </w:t>
      </w:r>
      <w:r>
        <w:t>ідентифікаційний номер користувача;</w:t>
      </w:r>
    </w:p>
    <w:p w:rsidR="000108F4" w:rsidRPr="007E4502" w:rsidRDefault="000108F4" w:rsidP="000108F4">
      <w:pPr>
        <w:pStyle w:val="aff"/>
        <w:numPr>
          <w:ilvl w:val="0"/>
          <w:numId w:val="27"/>
        </w:numPr>
      </w:pPr>
      <w:r w:rsidRPr="0049154A">
        <w:rPr>
          <w:lang w:val="en-GB"/>
        </w:rPr>
        <w:t>typeMarker</w:t>
      </w:r>
      <w:r>
        <w:t xml:space="preserve"> – тип оголошення;</w:t>
      </w:r>
    </w:p>
    <w:p w:rsidR="000108F4" w:rsidRPr="007E4502" w:rsidRDefault="009E26C3" w:rsidP="000108F4">
      <w:pPr>
        <w:pStyle w:val="aff"/>
        <w:numPr>
          <w:ilvl w:val="0"/>
          <w:numId w:val="27"/>
        </w:numPr>
      </w:pPr>
      <w:r>
        <w:rPr>
          <w:lang w:val="en-GB"/>
        </w:rPr>
        <w:t>id</w:t>
      </w:r>
      <w:r w:rsidRPr="009E26C3">
        <w:t>_</w:t>
      </w:r>
      <w:r>
        <w:rPr>
          <w:lang w:val="en-GB"/>
        </w:rPr>
        <w:t>pet</w:t>
      </w:r>
      <w:r w:rsidRPr="009E26C3">
        <w:t>_</w:t>
      </w:r>
      <w:r>
        <w:rPr>
          <w:lang w:val="en-GB"/>
        </w:rPr>
        <w:t>a</w:t>
      </w:r>
      <w:r w:rsidR="000108F4" w:rsidRPr="0049154A">
        <w:rPr>
          <w:lang w:val="en-GB"/>
        </w:rPr>
        <w:t>ge</w:t>
      </w:r>
      <w:r w:rsidR="000108F4">
        <w:t xml:space="preserve"> – </w:t>
      </w:r>
      <w:r>
        <w:t>унікальний</w:t>
      </w:r>
      <w:r w:rsidRPr="009E26C3">
        <w:t xml:space="preserve"> </w:t>
      </w:r>
      <w:r>
        <w:t xml:space="preserve">ідентифікаційний номер </w:t>
      </w:r>
      <w:r w:rsidR="000108F4" w:rsidRPr="009E26C3">
        <w:t>вік</w:t>
      </w:r>
      <w:r>
        <w:t>у</w:t>
      </w:r>
      <w:r w:rsidR="000108F4" w:rsidRPr="009E26C3">
        <w:t xml:space="preserve"> тварини;</w:t>
      </w:r>
    </w:p>
    <w:p w:rsidR="000108F4" w:rsidRPr="007E4502" w:rsidRDefault="000108F4" w:rsidP="000108F4">
      <w:pPr>
        <w:pStyle w:val="aff"/>
        <w:numPr>
          <w:ilvl w:val="0"/>
          <w:numId w:val="27"/>
        </w:numPr>
      </w:pPr>
      <w:r w:rsidRPr="0049154A">
        <w:rPr>
          <w:lang w:val="en-GB"/>
        </w:rPr>
        <w:t>status</w:t>
      </w:r>
      <w:r>
        <w:t xml:space="preserve"> – статус оголошення;</w:t>
      </w:r>
    </w:p>
    <w:p w:rsidR="000108F4" w:rsidRPr="007E4502" w:rsidRDefault="000108F4" w:rsidP="000108F4">
      <w:pPr>
        <w:pStyle w:val="aff"/>
        <w:numPr>
          <w:ilvl w:val="0"/>
          <w:numId w:val="27"/>
        </w:numPr>
      </w:pPr>
      <w:r w:rsidRPr="0049154A">
        <w:rPr>
          <w:lang w:val="en-GB"/>
        </w:rPr>
        <w:t>position</w:t>
      </w:r>
      <w:r>
        <w:t xml:space="preserve"> – позиція оголошення на карті;</w:t>
      </w:r>
    </w:p>
    <w:p w:rsidR="000108F4" w:rsidRPr="007E4502" w:rsidRDefault="000108F4" w:rsidP="000108F4">
      <w:pPr>
        <w:pStyle w:val="aff"/>
        <w:numPr>
          <w:ilvl w:val="0"/>
          <w:numId w:val="27"/>
        </w:numPr>
      </w:pPr>
      <w:r w:rsidRPr="0049154A">
        <w:rPr>
          <w:lang w:val="en-GB"/>
        </w:rPr>
        <w:t>contactInfo</w:t>
      </w:r>
      <w:r>
        <w:t xml:space="preserve"> – контактна інформація;</w:t>
      </w:r>
    </w:p>
    <w:p w:rsidR="000108F4" w:rsidRDefault="000108F4" w:rsidP="000108F4">
      <w:pPr>
        <w:pStyle w:val="aff"/>
        <w:numPr>
          <w:ilvl w:val="0"/>
          <w:numId w:val="27"/>
        </w:numPr>
      </w:pPr>
      <w:r w:rsidRPr="0049154A">
        <w:rPr>
          <w:lang w:val="en-GB"/>
        </w:rPr>
        <w:t>dateCreate</w:t>
      </w:r>
      <w:r w:rsidR="009E26C3">
        <w:t xml:space="preserve"> – дата створення оголошення;</w:t>
      </w:r>
    </w:p>
    <w:p w:rsidR="009E26C3" w:rsidRDefault="009E26C3" w:rsidP="009E26C3">
      <w:pPr>
        <w:pStyle w:val="aff"/>
        <w:numPr>
          <w:ilvl w:val="0"/>
          <w:numId w:val="27"/>
        </w:numPr>
      </w:pPr>
      <w:r w:rsidRPr="009E26C3">
        <w:t>previousPosition</w:t>
      </w:r>
      <w:r>
        <w:t xml:space="preserve"> – попередня позиція оголошення</w:t>
      </w:r>
      <w:r>
        <w:rPr>
          <w:lang w:val="en-GB"/>
        </w:rPr>
        <w:t>.</w:t>
      </w:r>
    </w:p>
    <w:p w:rsidR="000108F4" w:rsidRDefault="000108F4" w:rsidP="000108F4">
      <w:pPr>
        <w:ind w:firstLine="709"/>
      </w:pPr>
      <w:r>
        <w:t>Документ «</w:t>
      </w:r>
      <w:r>
        <w:rPr>
          <w:lang w:val="en-GB"/>
        </w:rPr>
        <w:t>pet</w:t>
      </w:r>
      <w:r w:rsidRPr="0049154A">
        <w:rPr>
          <w:lang w:val="ru-RU"/>
        </w:rPr>
        <w:t>_</w:t>
      </w:r>
      <w:r>
        <w:rPr>
          <w:lang w:val="en-GB"/>
        </w:rPr>
        <w:t>breeds</w:t>
      </w:r>
      <w:r>
        <w:t>»</w:t>
      </w:r>
      <w:r w:rsidRPr="007E4502">
        <w:rPr>
          <w:lang w:val="ru-RU"/>
        </w:rPr>
        <w:t xml:space="preserve"> </w:t>
      </w:r>
      <w:r>
        <w:t>призначений для зберігання інформації про породи тварини, він має наступні поля:</w:t>
      </w:r>
    </w:p>
    <w:p w:rsidR="000108F4" w:rsidRDefault="000108F4" w:rsidP="000108F4">
      <w:pPr>
        <w:pStyle w:val="aff"/>
        <w:numPr>
          <w:ilvl w:val="0"/>
          <w:numId w:val="29"/>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породи тварини;</w:t>
      </w:r>
    </w:p>
    <w:p w:rsidR="000108F4" w:rsidRPr="0049154A" w:rsidRDefault="000108F4" w:rsidP="000108F4">
      <w:pPr>
        <w:pStyle w:val="aff"/>
        <w:numPr>
          <w:ilvl w:val="0"/>
          <w:numId w:val="29"/>
        </w:numPr>
        <w:ind w:left="993"/>
      </w:pPr>
      <w:r>
        <w:rPr>
          <w:lang w:val="en-GB"/>
        </w:rPr>
        <w:lastRenderedPageBreak/>
        <w:t>id</w:t>
      </w:r>
      <w:r w:rsidRPr="0049154A">
        <w:t>_</w:t>
      </w:r>
      <w:r>
        <w:rPr>
          <w:lang w:val="en-GB"/>
        </w:rPr>
        <w:t>pet</w:t>
      </w:r>
      <w:r w:rsidRPr="0049154A">
        <w:t>_</w:t>
      </w:r>
      <w:r>
        <w:rPr>
          <w:lang w:val="en-GB"/>
        </w:rPr>
        <w:t>type</w:t>
      </w:r>
      <w:r>
        <w:t xml:space="preserve"> - унікальний</w:t>
      </w:r>
      <w:r w:rsidRPr="0049154A">
        <w:t xml:space="preserve"> </w:t>
      </w:r>
      <w:r>
        <w:t>ідентифікаційний номер виду тварини;</w:t>
      </w:r>
    </w:p>
    <w:p w:rsidR="000108F4" w:rsidRPr="0049154A" w:rsidRDefault="000108F4" w:rsidP="000108F4">
      <w:pPr>
        <w:pStyle w:val="aff"/>
        <w:numPr>
          <w:ilvl w:val="0"/>
          <w:numId w:val="29"/>
        </w:numPr>
        <w:ind w:left="993"/>
      </w:pPr>
      <w:r>
        <w:rPr>
          <w:lang w:val="en-GB"/>
        </w:rPr>
        <w:t>en</w:t>
      </w:r>
      <w:r>
        <w:t xml:space="preserve"> – назва на англійській мові;</w:t>
      </w:r>
    </w:p>
    <w:p w:rsidR="000108F4" w:rsidRPr="0049154A" w:rsidRDefault="000108F4" w:rsidP="000108F4">
      <w:pPr>
        <w:pStyle w:val="aff"/>
        <w:numPr>
          <w:ilvl w:val="0"/>
          <w:numId w:val="29"/>
        </w:numPr>
        <w:ind w:left="993"/>
      </w:pPr>
      <w:r>
        <w:rPr>
          <w:lang w:val="en-GB"/>
        </w:rPr>
        <w:t>ru</w:t>
      </w:r>
      <w:r>
        <w:t xml:space="preserve"> – назва на російській мові;</w:t>
      </w:r>
    </w:p>
    <w:p w:rsidR="000108F4" w:rsidRDefault="000108F4" w:rsidP="000108F4">
      <w:pPr>
        <w:pStyle w:val="aff"/>
        <w:numPr>
          <w:ilvl w:val="0"/>
          <w:numId w:val="29"/>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colorings</w:t>
      </w:r>
      <w:r>
        <w:t>»</w:t>
      </w:r>
      <w:r w:rsidRPr="007E4502">
        <w:rPr>
          <w:lang w:val="ru-RU"/>
        </w:rPr>
        <w:t xml:space="preserve"> </w:t>
      </w:r>
      <w:r>
        <w:t>призначений для зберігання інформації про забарвлення тварини, він має наступні поля:</w:t>
      </w:r>
    </w:p>
    <w:p w:rsidR="000108F4" w:rsidRDefault="000108F4" w:rsidP="000108F4">
      <w:pPr>
        <w:pStyle w:val="aff"/>
        <w:numPr>
          <w:ilvl w:val="0"/>
          <w:numId w:val="30"/>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забарвлення тварини;</w:t>
      </w:r>
    </w:p>
    <w:p w:rsidR="000108F4" w:rsidRPr="0049154A" w:rsidRDefault="000108F4" w:rsidP="000108F4">
      <w:pPr>
        <w:pStyle w:val="aff"/>
        <w:numPr>
          <w:ilvl w:val="0"/>
          <w:numId w:val="30"/>
        </w:numPr>
        <w:ind w:left="993"/>
      </w:pPr>
      <w:r>
        <w:rPr>
          <w:lang w:val="en-GB"/>
        </w:rPr>
        <w:t>en</w:t>
      </w:r>
      <w:r>
        <w:t xml:space="preserve"> – назва на англійській мові;</w:t>
      </w:r>
    </w:p>
    <w:p w:rsidR="000108F4" w:rsidRPr="0049154A" w:rsidRDefault="000108F4" w:rsidP="000108F4">
      <w:pPr>
        <w:pStyle w:val="aff"/>
        <w:numPr>
          <w:ilvl w:val="0"/>
          <w:numId w:val="30"/>
        </w:numPr>
        <w:ind w:left="993"/>
      </w:pPr>
      <w:r>
        <w:rPr>
          <w:lang w:val="en-GB"/>
        </w:rPr>
        <w:t>ru</w:t>
      </w:r>
      <w:r>
        <w:t xml:space="preserve"> – назва на російській мові;</w:t>
      </w:r>
    </w:p>
    <w:p w:rsidR="000108F4" w:rsidRDefault="000108F4" w:rsidP="000108F4">
      <w:pPr>
        <w:pStyle w:val="aff"/>
        <w:numPr>
          <w:ilvl w:val="0"/>
          <w:numId w:val="30"/>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colors</w:t>
      </w:r>
      <w:r>
        <w:t>»</w:t>
      </w:r>
      <w:r w:rsidRPr="007E4502">
        <w:rPr>
          <w:lang w:val="ru-RU"/>
        </w:rPr>
        <w:t xml:space="preserve"> </w:t>
      </w:r>
      <w:r>
        <w:t>призначений для зберігання інформації про кольори тварин, він має наступні поля:</w:t>
      </w:r>
    </w:p>
    <w:p w:rsidR="000108F4" w:rsidRDefault="000108F4" w:rsidP="000108F4">
      <w:pPr>
        <w:pStyle w:val="aff"/>
        <w:numPr>
          <w:ilvl w:val="0"/>
          <w:numId w:val="31"/>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кольору тварини;</w:t>
      </w:r>
    </w:p>
    <w:p w:rsidR="000108F4" w:rsidRPr="0049154A" w:rsidRDefault="000108F4" w:rsidP="000108F4">
      <w:pPr>
        <w:pStyle w:val="aff"/>
        <w:numPr>
          <w:ilvl w:val="0"/>
          <w:numId w:val="31"/>
        </w:numPr>
        <w:ind w:left="993"/>
      </w:pPr>
      <w:r>
        <w:rPr>
          <w:lang w:val="en-GB"/>
        </w:rPr>
        <w:t>en</w:t>
      </w:r>
      <w:r>
        <w:t xml:space="preserve"> – назва на англійській мові;</w:t>
      </w:r>
    </w:p>
    <w:p w:rsidR="000108F4" w:rsidRPr="0049154A" w:rsidRDefault="000108F4" w:rsidP="000108F4">
      <w:pPr>
        <w:pStyle w:val="aff"/>
        <w:numPr>
          <w:ilvl w:val="0"/>
          <w:numId w:val="31"/>
        </w:numPr>
        <w:ind w:left="993"/>
      </w:pPr>
      <w:r>
        <w:rPr>
          <w:lang w:val="en-GB"/>
        </w:rPr>
        <w:t>ru</w:t>
      </w:r>
      <w:r>
        <w:t xml:space="preserve"> – назва на російській мові;</w:t>
      </w:r>
    </w:p>
    <w:p w:rsidR="000108F4" w:rsidRDefault="000108F4" w:rsidP="000108F4">
      <w:pPr>
        <w:pStyle w:val="aff"/>
        <w:numPr>
          <w:ilvl w:val="0"/>
          <w:numId w:val="31"/>
        </w:numPr>
        <w:ind w:left="993"/>
      </w:pPr>
      <w:r>
        <w:rPr>
          <w:lang w:val="en-GB"/>
        </w:rPr>
        <w:t>ua</w:t>
      </w:r>
      <w:r>
        <w:t xml:space="preserve"> – назва на українській мові.</w:t>
      </w:r>
    </w:p>
    <w:p w:rsidR="000108F4" w:rsidRDefault="000108F4" w:rsidP="000108F4">
      <w:pPr>
        <w:ind w:firstLine="709"/>
      </w:pPr>
      <w:r>
        <w:t>Документ «</w:t>
      </w:r>
      <w:r>
        <w:rPr>
          <w:lang w:val="en-GB"/>
        </w:rPr>
        <w:t>pet</w:t>
      </w:r>
      <w:r w:rsidRPr="0049154A">
        <w:rPr>
          <w:lang w:val="ru-RU"/>
        </w:rPr>
        <w:t>_</w:t>
      </w:r>
      <w:r>
        <w:rPr>
          <w:lang w:val="en-GB"/>
        </w:rPr>
        <w:t>types</w:t>
      </w:r>
      <w:r>
        <w:t>»</w:t>
      </w:r>
      <w:r w:rsidRPr="007E4502">
        <w:rPr>
          <w:lang w:val="ru-RU"/>
        </w:rPr>
        <w:t xml:space="preserve"> </w:t>
      </w:r>
      <w:r>
        <w:t>призначений для зберігання інформації про види тварин, він має наступні поля:</w:t>
      </w:r>
    </w:p>
    <w:p w:rsidR="000108F4" w:rsidRDefault="000108F4" w:rsidP="000108F4">
      <w:pPr>
        <w:pStyle w:val="aff"/>
        <w:numPr>
          <w:ilvl w:val="0"/>
          <w:numId w:val="32"/>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виду тварини;</w:t>
      </w:r>
    </w:p>
    <w:p w:rsidR="000108F4" w:rsidRPr="0049154A" w:rsidRDefault="000108F4" w:rsidP="000108F4">
      <w:pPr>
        <w:pStyle w:val="aff"/>
        <w:numPr>
          <w:ilvl w:val="0"/>
          <w:numId w:val="32"/>
        </w:numPr>
        <w:ind w:left="993"/>
      </w:pPr>
      <w:r>
        <w:rPr>
          <w:lang w:val="en-GB"/>
        </w:rPr>
        <w:t>en</w:t>
      </w:r>
      <w:r>
        <w:t xml:space="preserve"> – назва на англійській мові;</w:t>
      </w:r>
    </w:p>
    <w:p w:rsidR="000108F4" w:rsidRPr="0049154A" w:rsidRDefault="000108F4" w:rsidP="000108F4">
      <w:pPr>
        <w:pStyle w:val="aff"/>
        <w:numPr>
          <w:ilvl w:val="0"/>
          <w:numId w:val="32"/>
        </w:numPr>
        <w:ind w:left="993"/>
      </w:pPr>
      <w:r>
        <w:rPr>
          <w:lang w:val="en-GB"/>
        </w:rPr>
        <w:t>ru</w:t>
      </w:r>
      <w:r>
        <w:t xml:space="preserve"> – назва на російській мові;</w:t>
      </w:r>
    </w:p>
    <w:p w:rsidR="005164C7" w:rsidRDefault="000108F4" w:rsidP="000108F4">
      <w:pPr>
        <w:pStyle w:val="aff"/>
        <w:numPr>
          <w:ilvl w:val="0"/>
          <w:numId w:val="32"/>
        </w:numPr>
        <w:ind w:left="993"/>
      </w:pPr>
      <w:r>
        <w:rPr>
          <w:lang w:val="en-GB"/>
        </w:rPr>
        <w:t>ua</w:t>
      </w:r>
      <w:r>
        <w:t xml:space="preserve"> – назва на українській мові.</w:t>
      </w:r>
    </w:p>
    <w:p w:rsidR="009E26C3" w:rsidRDefault="009E26C3" w:rsidP="009E26C3">
      <w:pPr>
        <w:ind w:firstLine="709"/>
      </w:pPr>
      <w:r>
        <w:t>Документ «</w:t>
      </w:r>
      <w:r>
        <w:rPr>
          <w:lang w:val="en-GB"/>
        </w:rPr>
        <w:t>pet</w:t>
      </w:r>
      <w:r w:rsidRPr="0049154A">
        <w:rPr>
          <w:lang w:val="ru-RU"/>
        </w:rPr>
        <w:t>_</w:t>
      </w:r>
      <w:r>
        <w:rPr>
          <w:lang w:val="en-GB"/>
        </w:rPr>
        <w:t>ages</w:t>
      </w:r>
      <w:r>
        <w:t>»</w:t>
      </w:r>
      <w:r w:rsidRPr="007E4502">
        <w:rPr>
          <w:lang w:val="ru-RU"/>
        </w:rPr>
        <w:t xml:space="preserve"> </w:t>
      </w:r>
      <w:r>
        <w:t>призначений для зберігання інформації про вік тварин, він має наступні поля:</w:t>
      </w:r>
    </w:p>
    <w:p w:rsidR="009E26C3" w:rsidRDefault="009E26C3" w:rsidP="00F452F3">
      <w:pPr>
        <w:pStyle w:val="aff"/>
        <w:numPr>
          <w:ilvl w:val="1"/>
          <w:numId w:val="14"/>
        </w:numPr>
        <w:ind w:left="993"/>
      </w:pPr>
      <w:r w:rsidRPr="0049154A">
        <w:rPr>
          <w:lang w:val="en-GB"/>
        </w:rPr>
        <w:t>id</w:t>
      </w:r>
      <w:r w:rsidRPr="0049154A">
        <w:rPr>
          <w:lang w:val="ru-RU"/>
        </w:rPr>
        <w:t xml:space="preserve"> –</w:t>
      </w:r>
      <w:r>
        <w:t xml:space="preserve"> унікальний</w:t>
      </w:r>
      <w:r w:rsidRPr="0049154A">
        <w:rPr>
          <w:lang w:val="ru-RU"/>
        </w:rPr>
        <w:t xml:space="preserve"> </w:t>
      </w:r>
      <w:r>
        <w:t>ідентифікаційний номер віку тварини;</w:t>
      </w:r>
    </w:p>
    <w:p w:rsidR="009E26C3" w:rsidRPr="0049154A" w:rsidRDefault="009E26C3" w:rsidP="00F452F3">
      <w:pPr>
        <w:pStyle w:val="aff"/>
        <w:numPr>
          <w:ilvl w:val="1"/>
          <w:numId w:val="14"/>
        </w:numPr>
        <w:ind w:left="993"/>
      </w:pPr>
      <w:r>
        <w:rPr>
          <w:lang w:val="en-GB"/>
        </w:rPr>
        <w:t>en</w:t>
      </w:r>
      <w:r>
        <w:t xml:space="preserve"> – назва на англійській мові;</w:t>
      </w:r>
    </w:p>
    <w:p w:rsidR="009E26C3" w:rsidRPr="0049154A" w:rsidRDefault="009E26C3" w:rsidP="00F452F3">
      <w:pPr>
        <w:pStyle w:val="aff"/>
        <w:numPr>
          <w:ilvl w:val="1"/>
          <w:numId w:val="14"/>
        </w:numPr>
        <w:ind w:left="993"/>
      </w:pPr>
      <w:r>
        <w:rPr>
          <w:lang w:val="en-GB"/>
        </w:rPr>
        <w:t>ru</w:t>
      </w:r>
      <w:r>
        <w:t xml:space="preserve"> – назва на російській мові;</w:t>
      </w:r>
    </w:p>
    <w:p w:rsidR="009E26C3" w:rsidRDefault="009E26C3" w:rsidP="00F452F3">
      <w:pPr>
        <w:pStyle w:val="aff"/>
        <w:numPr>
          <w:ilvl w:val="1"/>
          <w:numId w:val="14"/>
        </w:numPr>
        <w:ind w:left="993"/>
      </w:pPr>
      <w:r>
        <w:rPr>
          <w:lang w:val="en-GB"/>
        </w:rPr>
        <w:t>ua</w:t>
      </w:r>
      <w:r>
        <w:t xml:space="preserve"> – назва на українській мові.</w:t>
      </w:r>
    </w:p>
    <w:p w:rsidR="00206D2C" w:rsidRPr="001F6318" w:rsidRDefault="00206D2C" w:rsidP="00206D2C">
      <w:pPr>
        <w:pStyle w:val="S"/>
        <w:rPr>
          <w:color w:val="FF0000"/>
        </w:rPr>
      </w:pPr>
    </w:p>
    <w:p w:rsidR="00206D2C" w:rsidRPr="001F6318" w:rsidRDefault="00F85FAE" w:rsidP="00206D2C">
      <w:pPr>
        <w:pStyle w:val="2"/>
        <w:numPr>
          <w:ilvl w:val="0"/>
          <w:numId w:val="0"/>
        </w:numPr>
        <w:ind w:left="709"/>
      </w:pPr>
      <w:bookmarkStart w:id="53" w:name="_Toc482712261"/>
      <w:bookmarkStart w:id="54" w:name="_Toc531539750"/>
      <w:r>
        <w:lastRenderedPageBreak/>
        <w:t>3</w:t>
      </w:r>
      <w:r w:rsidR="00206D2C" w:rsidRPr="001F6318">
        <w:t>.3. Проектування та реалізація алгоритмів роботи системи</w:t>
      </w:r>
      <w:bookmarkEnd w:id="53"/>
      <w:bookmarkEnd w:id="54"/>
    </w:p>
    <w:p w:rsidR="00206D2C" w:rsidRPr="005745BA" w:rsidRDefault="00206D2C" w:rsidP="009E26C3">
      <w:pPr>
        <w:pStyle w:val="Bodytext20"/>
        <w:shd w:val="clear" w:color="auto" w:fill="auto"/>
        <w:spacing w:before="0" w:line="360" w:lineRule="auto"/>
        <w:jc w:val="center"/>
        <w:rPr>
          <w:lang w:val="en-US"/>
        </w:rPr>
      </w:pPr>
      <w:r>
        <w:rPr>
          <w:noProof/>
          <w:lang w:val="en-US" w:eastAsia="en-US"/>
        </w:rPr>
        <w:drawing>
          <wp:inline distT="0" distB="0" distL="0" distR="0">
            <wp:extent cx="5962650" cy="4696280"/>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9477" cy="4717409"/>
                    </a:xfrm>
                    <a:prstGeom prst="rect">
                      <a:avLst/>
                    </a:prstGeom>
                    <a:noFill/>
                    <a:ln>
                      <a:noFill/>
                    </a:ln>
                  </pic:spPr>
                </pic:pic>
              </a:graphicData>
            </a:graphic>
          </wp:inline>
        </w:drawing>
      </w:r>
    </w:p>
    <w:p w:rsidR="00206D2C" w:rsidRPr="0005460D" w:rsidRDefault="00F85FAE" w:rsidP="00206D2C">
      <w:pPr>
        <w:pStyle w:val="Bodytext20"/>
        <w:shd w:val="clear" w:color="auto" w:fill="auto"/>
        <w:spacing w:before="0" w:line="360" w:lineRule="auto"/>
        <w:ind w:firstLine="740"/>
        <w:jc w:val="center"/>
      </w:pPr>
      <w:r>
        <w:t>Рис.3</w:t>
      </w:r>
      <w:r w:rsidR="00206D2C" w:rsidRPr="001F6318">
        <w:t>.</w:t>
      </w:r>
      <w:r w:rsidR="00206D2C" w:rsidRPr="0005460D">
        <w:t>3</w:t>
      </w:r>
      <w:r w:rsidR="00206D2C" w:rsidRPr="001F6318">
        <w:t>.</w:t>
      </w:r>
      <w:r w:rsidR="00206D2C" w:rsidRPr="0005460D">
        <w:t>1.</w:t>
      </w:r>
      <w:r w:rsidR="00206D2C" w:rsidRPr="001F6318">
        <w:t xml:space="preserve"> </w:t>
      </w:r>
      <w:r w:rsidR="00206D2C">
        <w:t xml:space="preserve">Діаграма активності </w:t>
      </w:r>
      <w:r w:rsidR="00206D2C" w:rsidRPr="0005460D">
        <w:t>“</w:t>
      </w:r>
      <w:r w:rsidR="00206D2C">
        <w:t>Реєстрація користувача</w:t>
      </w:r>
      <w:r w:rsidR="00206D2C" w:rsidRPr="0005460D">
        <w:t>”</w:t>
      </w:r>
    </w:p>
    <w:p w:rsidR="00206D2C" w:rsidRPr="00536E8C" w:rsidRDefault="009E26C3" w:rsidP="00206D2C">
      <w:pPr>
        <w:pStyle w:val="Bodytext20"/>
        <w:shd w:val="clear" w:color="auto" w:fill="auto"/>
        <w:spacing w:before="0" w:line="360" w:lineRule="auto"/>
        <w:ind w:firstLine="740"/>
        <w:rPr>
          <w:lang w:val="uk-UA"/>
        </w:rPr>
      </w:pPr>
      <w:r>
        <w:t>Як показано на рис.</w:t>
      </w:r>
      <w:r w:rsidRPr="009E26C3">
        <w:t xml:space="preserve"> </w:t>
      </w:r>
      <w:r w:rsidR="00F85FAE">
        <w:t>3</w:t>
      </w:r>
      <w:r>
        <w:t>.3.1</w:t>
      </w:r>
      <w:r w:rsidR="00206D2C">
        <w:t xml:space="preserve"> ми бачимо,</w:t>
      </w:r>
      <w:r w:rsidR="00206D2C" w:rsidRPr="002F3FD0">
        <w:t xml:space="preserve"> </w:t>
      </w:r>
      <w:r w:rsidR="00206D2C">
        <w:rPr>
          <w:lang w:val="uk-UA"/>
        </w:rPr>
        <w:t>п</w:t>
      </w:r>
      <w:r w:rsidR="00206D2C" w:rsidRPr="00536E8C">
        <w:rPr>
          <w:lang w:val="uk-UA"/>
        </w:rPr>
        <w:t xml:space="preserve">ісля того як користувач перейшов на сторінку реєстрації йому потрібно буде ввести данні: </w:t>
      </w:r>
      <w:r w:rsidRPr="00536E8C">
        <w:rPr>
          <w:lang w:val="uk-UA"/>
        </w:rPr>
        <w:t>електрону пошту</w:t>
      </w:r>
      <w:r w:rsidR="00206D2C" w:rsidRPr="00536E8C">
        <w:rPr>
          <w:lang w:val="uk-UA"/>
        </w:rPr>
        <w:t xml:space="preserve">, пароль, </w:t>
      </w:r>
      <w:r w:rsidR="00206D2C">
        <w:rPr>
          <w:lang w:val="uk-UA"/>
        </w:rPr>
        <w:t>підтвердження паролю</w:t>
      </w:r>
      <w:r w:rsidR="00206D2C" w:rsidRPr="00536E8C">
        <w:rPr>
          <w:lang w:val="uk-UA"/>
        </w:rPr>
        <w:t>. Після того перевіряється чи заповнені обов’язкові поля</w:t>
      </w:r>
      <w:r w:rsidRPr="00BB2593">
        <w:rPr>
          <w:lang w:val="uk-UA"/>
        </w:rPr>
        <w:t xml:space="preserve"> </w:t>
      </w:r>
      <w:r>
        <w:rPr>
          <w:lang w:val="uk-UA"/>
        </w:rPr>
        <w:t>і чи вони заповнені коректно</w:t>
      </w:r>
      <w:r w:rsidR="00206D2C" w:rsidRPr="00536E8C">
        <w:rPr>
          <w:lang w:val="uk-UA"/>
        </w:rPr>
        <w:t>, якщо ні то йому виводиться повідомлення які поля не були заповнені</w:t>
      </w:r>
      <w:r w:rsidR="00BB2593">
        <w:rPr>
          <w:lang w:val="uk-UA"/>
        </w:rPr>
        <w:t xml:space="preserve"> або були заповнені не коректно</w:t>
      </w:r>
      <w:r w:rsidR="00206D2C" w:rsidRPr="00536E8C">
        <w:rPr>
          <w:lang w:val="uk-UA"/>
        </w:rPr>
        <w:t>. Якщо ж всі поля заповнені відбувається аунтифікація – пере</w:t>
      </w:r>
      <w:r w:rsidR="00BB2593">
        <w:rPr>
          <w:lang w:val="uk-UA"/>
        </w:rPr>
        <w:t>віряється чи користувач с такою</w:t>
      </w:r>
      <w:r w:rsidR="00206D2C" w:rsidRPr="00536E8C">
        <w:rPr>
          <w:lang w:val="uk-UA"/>
        </w:rPr>
        <w:t xml:space="preserve"> електронною поштою зареєстрований, якщо є збіги то виводиться помилка. Якщо ж так</w:t>
      </w:r>
      <w:r w:rsidR="00BB2593">
        <w:rPr>
          <w:lang w:val="uk-UA"/>
        </w:rPr>
        <w:t>,</w:t>
      </w:r>
      <w:r w:rsidR="00206D2C" w:rsidRPr="00536E8C">
        <w:rPr>
          <w:lang w:val="uk-UA"/>
        </w:rPr>
        <w:t xml:space="preserve"> то користувач зберігається в базі даних і стає зареєстрованим користувачем.</w:t>
      </w:r>
    </w:p>
    <w:p w:rsidR="00206D2C" w:rsidRPr="001F6318" w:rsidRDefault="00B531E3" w:rsidP="000C3360">
      <w:pPr>
        <w:pStyle w:val="aff"/>
        <w:jc w:val="center"/>
      </w:pPr>
      <w:r>
        <w:rPr>
          <w:noProof/>
          <w:lang w:val="en-US" w:eastAsia="en-US"/>
        </w:rPr>
        <w:lastRenderedPageBreak/>
        <w:drawing>
          <wp:inline distT="0" distB="0" distL="0" distR="0">
            <wp:extent cx="4877112" cy="53791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77112" cy="5379168"/>
                    </a:xfrm>
                    <a:prstGeom prst="rect">
                      <a:avLst/>
                    </a:prstGeom>
                    <a:noFill/>
                    <a:ln>
                      <a:noFill/>
                    </a:ln>
                  </pic:spPr>
                </pic:pic>
              </a:graphicData>
            </a:graphic>
          </wp:inline>
        </w:drawing>
      </w:r>
    </w:p>
    <w:p w:rsidR="00206D2C" w:rsidRPr="001F6318" w:rsidRDefault="00F85FAE" w:rsidP="00206D2C">
      <w:pPr>
        <w:pStyle w:val="aff"/>
        <w:spacing w:after="120"/>
        <w:jc w:val="center"/>
      </w:pPr>
      <w:r>
        <w:t>Рис.3</w:t>
      </w:r>
      <w:r w:rsidR="00206D2C" w:rsidRPr="001F6318">
        <w:t>.</w:t>
      </w:r>
      <w:r w:rsidR="00206D2C">
        <w:t>3.2</w:t>
      </w:r>
      <w:r w:rsidR="00206D2C" w:rsidRPr="001F6318">
        <w:t xml:space="preserve">. </w:t>
      </w:r>
      <w:r w:rsidR="00206D2C" w:rsidRPr="00C06E8F">
        <w:t>Діаграма активності “Авторизація користувача”</w:t>
      </w:r>
    </w:p>
    <w:p w:rsidR="00206D2C" w:rsidRPr="001F6318" w:rsidRDefault="00206D2C" w:rsidP="00206D2C">
      <w:pPr>
        <w:pStyle w:val="aff"/>
        <w:ind w:firstLine="709"/>
        <w:contextualSpacing/>
      </w:pPr>
      <w:r w:rsidRPr="00F2442A">
        <w:t xml:space="preserve">Щоб користувач перейшов на свій профіль йому потрібно авторизуватись.   Для цього йому потрібно ввести такі дані: </w:t>
      </w:r>
      <w:r w:rsidR="00BB2593">
        <w:t>електронну пошту</w:t>
      </w:r>
      <w:r w:rsidRPr="00F2442A">
        <w:t xml:space="preserve"> та пароль, після чого перевіряється чи ці поля заповнені. Якщо так</w:t>
      </w:r>
      <w:r w:rsidR="007627CA" w:rsidRPr="007627CA">
        <w:t>,</w:t>
      </w:r>
      <w:r w:rsidRPr="00F2442A">
        <w:t xml:space="preserve"> то відбувається аунтифікація, де перевіряється чи</w:t>
      </w:r>
      <w:r w:rsidR="007627CA" w:rsidRPr="007627CA">
        <w:t xml:space="preserve"> така</w:t>
      </w:r>
      <w:r w:rsidRPr="00F2442A">
        <w:t xml:space="preserve"> електрон</w:t>
      </w:r>
      <w:r w:rsidR="007627CA" w:rsidRPr="007627CA">
        <w:t>н</w:t>
      </w:r>
      <w:r w:rsidRPr="00F2442A">
        <w:t>а пошта існує, якщо ні то перенаправляє на сторінку реєстрації, якщо так то перевіряє чи електрон</w:t>
      </w:r>
      <w:r w:rsidR="007627CA">
        <w:t>н</w:t>
      </w:r>
      <w:r w:rsidRPr="00F2442A">
        <w:t>а пошта співпадає з паролем. Якщо ні, то виводить помилку, якщо так, то авторизовує користувача на сайті.</w:t>
      </w:r>
    </w:p>
    <w:p w:rsidR="00206D2C" w:rsidRPr="001F6318" w:rsidRDefault="00924C78" w:rsidP="00206D2C">
      <w:pPr>
        <w:jc w:val="center"/>
      </w:pPr>
      <w:r>
        <w:rPr>
          <w:noProof/>
          <w:lang w:val="en-US" w:eastAsia="en-US"/>
        </w:rPr>
        <w:lastRenderedPageBreak/>
        <w:drawing>
          <wp:inline distT="0" distB="0" distL="0" distR="0">
            <wp:extent cx="6120130" cy="35710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20130" cy="3571077"/>
                    </a:xfrm>
                    <a:prstGeom prst="rect">
                      <a:avLst/>
                    </a:prstGeom>
                    <a:noFill/>
                    <a:ln>
                      <a:noFill/>
                    </a:ln>
                  </pic:spPr>
                </pic:pic>
              </a:graphicData>
            </a:graphic>
          </wp:inline>
        </w:drawing>
      </w:r>
    </w:p>
    <w:p w:rsidR="00206D2C" w:rsidRDefault="00F85FAE" w:rsidP="00206D2C">
      <w:pPr>
        <w:spacing w:after="120"/>
        <w:jc w:val="center"/>
      </w:pPr>
      <w:r>
        <w:t>Рис.3</w:t>
      </w:r>
      <w:r w:rsidR="00206D2C">
        <w:t>.3.3</w:t>
      </w:r>
      <w:r w:rsidR="00206D2C" w:rsidRPr="001F6318">
        <w:t xml:space="preserve">. </w:t>
      </w:r>
      <w:r w:rsidR="00206D2C" w:rsidRPr="00625013">
        <w:t>Діаграма активн</w:t>
      </w:r>
      <w:r w:rsidR="00206D2C">
        <w:t>ості “До</w:t>
      </w:r>
      <w:r w:rsidR="00206D2C">
        <w:rPr>
          <w:lang w:val="ru-RU"/>
        </w:rPr>
        <w:t>давання</w:t>
      </w:r>
      <w:r w:rsidR="00206D2C">
        <w:t xml:space="preserve"> оголошення</w:t>
      </w:r>
      <w:r w:rsidR="00206D2C" w:rsidRPr="00625013">
        <w:t>”</w:t>
      </w:r>
    </w:p>
    <w:p w:rsidR="00206D2C" w:rsidRDefault="00206D2C" w:rsidP="00206D2C">
      <w:r>
        <w:t>При додаванні</w:t>
      </w:r>
      <w:r w:rsidRPr="00C6577F">
        <w:t xml:space="preserve"> </w:t>
      </w:r>
      <w:r w:rsidRPr="00F84F7E">
        <w:t>оголошення</w:t>
      </w:r>
      <w:r w:rsidRPr="00C6577F">
        <w:t xml:space="preserve"> про знайдену/загублену </w:t>
      </w:r>
      <w:r w:rsidR="00367A53">
        <w:t>домашню тварину</w:t>
      </w:r>
      <w:r w:rsidRPr="00C6577F">
        <w:t xml:space="preserve">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w:t>
      </w:r>
      <w:r w:rsidR="00367A53">
        <w:t>аповнені, якщо так, то створене оголошення</w:t>
      </w:r>
      <w:r w:rsidRPr="00C6577F">
        <w:t xml:space="preserve"> відправляється модератору на перевірку.</w:t>
      </w:r>
    </w:p>
    <w:p w:rsidR="00206D2C" w:rsidRPr="00A0532C" w:rsidRDefault="00206D2C" w:rsidP="00206D2C">
      <w:r w:rsidRPr="00A0532C">
        <w:t>Панель модерації доступна лише модераторам, інші користувачі її не бачать. При переходу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w:t>
      </w:r>
      <w:r w:rsidR="00F85FAE">
        <w:t>ам процес відображений на рис. 3</w:t>
      </w:r>
      <w:r>
        <w:t>.3.4.</w:t>
      </w:r>
    </w:p>
    <w:p w:rsidR="00206D2C" w:rsidRDefault="00206D2C" w:rsidP="00206D2C">
      <w:pPr>
        <w:jc w:val="center"/>
        <w:rPr>
          <w:lang w:val="ru-RU"/>
        </w:rPr>
      </w:pPr>
      <w:r>
        <w:rPr>
          <w:noProof/>
          <w:lang w:val="en-US" w:eastAsia="en-US"/>
        </w:rPr>
        <w:lastRenderedPageBreak/>
        <w:drawing>
          <wp:inline distT="0" distB="0" distL="0" distR="0">
            <wp:extent cx="5187881" cy="3854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87881" cy="3854450"/>
                    </a:xfrm>
                    <a:prstGeom prst="rect">
                      <a:avLst/>
                    </a:prstGeom>
                    <a:noFill/>
                    <a:ln>
                      <a:noFill/>
                    </a:ln>
                  </pic:spPr>
                </pic:pic>
              </a:graphicData>
            </a:graphic>
          </wp:inline>
        </w:drawing>
      </w:r>
    </w:p>
    <w:p w:rsidR="007F3099" w:rsidRPr="007F3099" w:rsidRDefault="00F85FAE" w:rsidP="007F3099">
      <w:pPr>
        <w:spacing w:after="120"/>
        <w:jc w:val="center"/>
      </w:pPr>
      <w:r>
        <w:t>Рис.3</w:t>
      </w:r>
      <w:r w:rsidR="00206D2C">
        <w:t>.3.</w:t>
      </w:r>
      <w:r w:rsidR="00206D2C">
        <w:rPr>
          <w:lang w:val="ru-RU"/>
        </w:rPr>
        <w:t>4</w:t>
      </w:r>
      <w:r w:rsidR="00206D2C" w:rsidRPr="001F6318">
        <w:t xml:space="preserve">. </w:t>
      </w:r>
      <w:r w:rsidR="00206D2C" w:rsidRPr="00A0532C">
        <w:t>Діаграма активності “Модерація”</w:t>
      </w:r>
    </w:p>
    <w:p w:rsidR="00206D2C" w:rsidRPr="00F85FAE" w:rsidRDefault="00206D2C" w:rsidP="00206D2C">
      <w:pPr>
        <w:spacing w:after="120"/>
        <w:jc w:val="center"/>
        <w:rPr>
          <w:lang w:val="ru-RU"/>
        </w:rPr>
      </w:pPr>
      <w:r>
        <w:rPr>
          <w:noProof/>
          <w:lang w:val="en-US" w:eastAsia="en-US"/>
        </w:rPr>
        <w:drawing>
          <wp:inline distT="0" distB="0" distL="0" distR="0">
            <wp:extent cx="4295776" cy="448254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rotWithShape="1">
                    <a:blip r:embed="rId25">
                      <a:extLst>
                        <a:ext uri="{28A0092B-C50C-407E-A947-70E740481C1C}">
                          <a14:useLocalDpi xmlns:a14="http://schemas.microsoft.com/office/drawing/2010/main" val="0"/>
                        </a:ext>
                      </a:extLst>
                    </a:blip>
                    <a:srcRect r="3118" b="2574"/>
                    <a:stretch/>
                  </pic:blipFill>
                  <pic:spPr bwMode="auto">
                    <a:xfrm>
                      <a:off x="0" y="0"/>
                      <a:ext cx="4304541" cy="4491694"/>
                    </a:xfrm>
                    <a:prstGeom prst="rect">
                      <a:avLst/>
                    </a:prstGeom>
                    <a:noFill/>
                    <a:ln>
                      <a:noFill/>
                    </a:ln>
                    <a:extLst>
                      <a:ext uri="{53640926-AAD7-44D8-BBD7-CCE9431645EC}">
                        <a14:shadowObscured xmlns:a14="http://schemas.microsoft.com/office/drawing/2010/main"/>
                      </a:ext>
                    </a:extLst>
                  </pic:spPr>
                </pic:pic>
              </a:graphicData>
            </a:graphic>
          </wp:inline>
        </w:drawing>
      </w:r>
    </w:p>
    <w:p w:rsidR="00206D2C" w:rsidRDefault="00F85FAE" w:rsidP="00206D2C">
      <w:pPr>
        <w:spacing w:after="120"/>
        <w:jc w:val="center"/>
        <w:rPr>
          <w:lang w:val="ru-RU"/>
        </w:rPr>
      </w:pPr>
      <w:r>
        <w:rPr>
          <w:lang w:val="ru-RU"/>
        </w:rPr>
        <w:t>Рис. 3.3.5</w:t>
      </w:r>
      <w:r w:rsidR="00206D2C" w:rsidRPr="00917902">
        <w:rPr>
          <w:lang w:val="ru-RU"/>
        </w:rPr>
        <w:t>. Діаграма послідовності</w:t>
      </w:r>
    </w:p>
    <w:p w:rsidR="00206D2C" w:rsidRPr="007F3099" w:rsidRDefault="00F85FAE" w:rsidP="00206D2C">
      <w:r>
        <w:lastRenderedPageBreak/>
        <w:t>З рис. 3.3.</w:t>
      </w:r>
      <w:r w:rsidRPr="00F85FAE">
        <w:rPr>
          <w:lang w:val="ru-RU"/>
        </w:rPr>
        <w:t>5</w:t>
      </w:r>
      <w:r w:rsidR="00206D2C" w:rsidRPr="007F3099">
        <w:t xml:space="preserve"> ми бачимо, спочатку створюється користувач, після чого перевіряється яка роль у користувача. В даному програмному продукті існує три ролі:</w:t>
      </w:r>
    </w:p>
    <w:p w:rsidR="00206D2C" w:rsidRPr="007F3099" w:rsidRDefault="00206D2C" w:rsidP="00206D2C">
      <w:pPr>
        <w:spacing w:after="120"/>
      </w:pPr>
      <w:r w:rsidRPr="007F3099">
        <w:t>−</w:t>
      </w:r>
      <w:r w:rsidRPr="007F3099">
        <w:tab/>
        <w:t>Користувач;</w:t>
      </w:r>
    </w:p>
    <w:p w:rsidR="00206D2C" w:rsidRPr="007F3099" w:rsidRDefault="00206D2C" w:rsidP="00206D2C">
      <w:pPr>
        <w:spacing w:after="120"/>
      </w:pPr>
      <w:r w:rsidRPr="007F3099">
        <w:t>−</w:t>
      </w:r>
      <w:r w:rsidRPr="007F3099">
        <w:tab/>
        <w:t>Модератор;</w:t>
      </w:r>
    </w:p>
    <w:p w:rsidR="00206D2C" w:rsidRPr="007F3099" w:rsidRDefault="00206D2C" w:rsidP="00206D2C">
      <w:pPr>
        <w:spacing w:after="120"/>
      </w:pPr>
      <w:r w:rsidRPr="007F3099">
        <w:t>−</w:t>
      </w:r>
      <w:r w:rsidRPr="007F3099">
        <w:tab/>
        <w:t>Адміністратор.</w:t>
      </w:r>
    </w:p>
    <w:p w:rsidR="00206D2C" w:rsidRPr="007F3099" w:rsidRDefault="00206D2C" w:rsidP="00206D2C">
      <w:pPr>
        <w:spacing w:after="120"/>
      </w:pPr>
      <w:r w:rsidRPr="007F3099">
        <w:t>Модератор має такий самий функціонал як користувач, але він ще має панель модерації завдяки якій він перевіряє створені оголошення користувачів.</w:t>
      </w:r>
    </w:p>
    <w:p w:rsidR="00206D2C" w:rsidRPr="00917902" w:rsidRDefault="00206D2C" w:rsidP="00206D2C">
      <w:pPr>
        <w:rPr>
          <w:lang w:val="ru-RU"/>
        </w:rPr>
      </w:pPr>
      <w:r w:rsidRPr="007F3099">
        <w:t>Адміністратор має такий самий функціонал як і модератор але в добавок він має доступ до бази даних і файлів програмного продукту</w:t>
      </w:r>
      <w:r w:rsidRPr="00917902">
        <w:rPr>
          <w:lang w:val="ru-RU"/>
        </w:rPr>
        <w:t>.</w:t>
      </w:r>
    </w:p>
    <w:p w:rsidR="00206D2C" w:rsidRDefault="00206D2C" w:rsidP="00206D2C">
      <w:r w:rsidRPr="00917902">
        <w:t xml:space="preserve">Після чого користувач добавляє оголошення, сама об’ява має </w:t>
      </w:r>
      <w:r w:rsidR="00CE3105">
        <w:t>три статуси знахідка,</w:t>
      </w:r>
      <w:r w:rsidRPr="00917902">
        <w:t xml:space="preserve"> втрата</w:t>
      </w:r>
      <w:r w:rsidR="00CE3105">
        <w:t xml:space="preserve"> та побачено</w:t>
      </w:r>
      <w:r w:rsidRPr="00917902">
        <w:t>.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206D2C" w:rsidRPr="00917902" w:rsidRDefault="00206D2C" w:rsidP="00206D2C">
      <w:r>
        <w:t xml:space="preserve">Отже </w:t>
      </w:r>
      <w:r w:rsidRPr="001F6318">
        <w:t>нами було розглянуто</w:t>
      </w:r>
      <w:r>
        <w:t xml:space="preserve"> діаграми та</w:t>
      </w:r>
      <w:r w:rsidRPr="001F6318">
        <w:t xml:space="preserve"> алгоритми основних процесів</w:t>
      </w:r>
      <w:r w:rsidR="00CE3105">
        <w:t xml:space="preserve"> інтерактивного </w:t>
      </w:r>
      <w:r w:rsidR="00CE3105">
        <w:rPr>
          <w:lang w:val="en-GB"/>
        </w:rPr>
        <w:t>web</w:t>
      </w:r>
      <w:r>
        <w:t>-сервісу</w:t>
      </w:r>
      <w:r w:rsidR="00CE3105">
        <w:t xml:space="preserve"> для пошуку домашніх тварин</w:t>
      </w:r>
      <w:r>
        <w:t xml:space="preserve"> </w:t>
      </w:r>
      <w:r w:rsidRPr="001F6318">
        <w:t>та проаналізовано взаємодію</w:t>
      </w:r>
      <w:r w:rsidR="00CE3105">
        <w:t xml:space="preserve"> компонентів та</w:t>
      </w:r>
      <w:r w:rsidRPr="001F6318">
        <w:t xml:space="preserve"> класів системи під час процесів</w:t>
      </w:r>
      <w:r>
        <w:t xml:space="preserve"> створення, редагування та</w:t>
      </w:r>
      <w:r w:rsidR="00CE3105">
        <w:t xml:space="preserve"> фільтрація</w:t>
      </w:r>
      <w:r w:rsidRPr="001F6318">
        <w:t xml:space="preserve"> </w:t>
      </w:r>
      <w:r>
        <w:t>оголошення, а також реєстрації та авторизації на сайті</w:t>
      </w:r>
      <w:r w:rsidRPr="001F6318">
        <w:t>.</w:t>
      </w:r>
    </w:p>
    <w:p w:rsidR="00206D2C" w:rsidRPr="00CE3105" w:rsidRDefault="00F85FAE" w:rsidP="00206D2C">
      <w:pPr>
        <w:pStyle w:val="2"/>
        <w:numPr>
          <w:ilvl w:val="0"/>
          <w:numId w:val="0"/>
        </w:numPr>
        <w:ind w:left="709"/>
      </w:pPr>
      <w:bookmarkStart w:id="55" w:name="_Toc482712262"/>
      <w:bookmarkStart w:id="56" w:name="_Toc531539751"/>
      <w:r>
        <w:t>3</w:t>
      </w:r>
      <w:r w:rsidR="00206D2C" w:rsidRPr="001F6318">
        <w:t xml:space="preserve">.4 Реалізація </w:t>
      </w:r>
      <w:bookmarkEnd w:id="55"/>
      <w:r w:rsidR="00CE3105">
        <w:t xml:space="preserve">інтерактивного </w:t>
      </w:r>
      <w:r w:rsidR="00CE3105">
        <w:rPr>
          <w:lang w:val="en-GB"/>
        </w:rPr>
        <w:t>web</w:t>
      </w:r>
      <w:r w:rsidR="00CE3105" w:rsidRPr="00CE3105">
        <w:rPr>
          <w:lang w:val="ru-RU"/>
        </w:rPr>
        <w:t>-</w:t>
      </w:r>
      <w:r w:rsidR="00CE3105">
        <w:t>сервісу для пошуку домашніх тварин</w:t>
      </w:r>
      <w:bookmarkEnd w:id="56"/>
    </w:p>
    <w:p w:rsidR="00206D2C" w:rsidRDefault="00206D2C" w:rsidP="00206D2C">
      <w:pPr>
        <w:ind w:firstLine="709"/>
      </w:pPr>
      <w:r w:rsidRPr="00D23905">
        <w:t xml:space="preserve">Для реалізації системи було </w:t>
      </w:r>
      <w:r w:rsidR="00354502">
        <w:t>використано такі модулі:</w:t>
      </w:r>
    </w:p>
    <w:p w:rsidR="00354502" w:rsidRPr="00354502" w:rsidRDefault="00354502" w:rsidP="000E0278">
      <w:pPr>
        <w:pStyle w:val="aff"/>
        <w:numPr>
          <w:ilvl w:val="0"/>
          <w:numId w:val="34"/>
        </w:numPr>
        <w:ind w:left="1134"/>
      </w:pPr>
      <w:r w:rsidRPr="00354502">
        <w:t>vuetify</w:t>
      </w:r>
      <w:r>
        <w:t xml:space="preserve"> – бібліотека готових компонентів, яка дає можливість створювати користувальницькі інтерфейси з використанням принципів </w:t>
      </w:r>
      <w:r w:rsidRPr="00354502">
        <w:t>Google Material Design;</w:t>
      </w:r>
    </w:p>
    <w:p w:rsidR="009E0791" w:rsidRDefault="009E0791" w:rsidP="000E0278">
      <w:pPr>
        <w:pStyle w:val="aff"/>
        <w:numPr>
          <w:ilvl w:val="0"/>
          <w:numId w:val="34"/>
        </w:numPr>
        <w:ind w:left="1134"/>
      </w:pPr>
      <w:r w:rsidRPr="009E0791">
        <w:t>vue-i18n</w:t>
      </w:r>
      <w:r>
        <w:t xml:space="preserve"> – модуль для локалізації;</w:t>
      </w:r>
    </w:p>
    <w:p w:rsidR="009E0791" w:rsidRPr="009E0791" w:rsidRDefault="009E0791" w:rsidP="000E0278">
      <w:pPr>
        <w:pStyle w:val="aff"/>
        <w:numPr>
          <w:ilvl w:val="0"/>
          <w:numId w:val="34"/>
        </w:numPr>
        <w:ind w:left="1134"/>
      </w:pPr>
      <w:r>
        <w:rPr>
          <w:lang w:val="en-GB"/>
        </w:rPr>
        <w:t>vuex</w:t>
      </w:r>
      <w:r w:rsidRPr="009E0791">
        <w:t xml:space="preserve"> – </w:t>
      </w:r>
      <w:r>
        <w:t xml:space="preserve">бібліотека для управлінням станом для додатків на </w:t>
      </w:r>
      <w:r>
        <w:rPr>
          <w:lang w:val="en-GB"/>
        </w:rPr>
        <w:t>Vue</w:t>
      </w:r>
      <w:r w:rsidRPr="009E0791">
        <w:t>.</w:t>
      </w:r>
      <w:r>
        <w:rPr>
          <w:lang w:val="en-GB"/>
        </w:rPr>
        <w:t>js</w:t>
      </w:r>
      <w:r w:rsidRPr="009E0791">
        <w:rPr>
          <w:lang w:val="ru-RU"/>
        </w:rPr>
        <w:t>;</w:t>
      </w:r>
    </w:p>
    <w:p w:rsidR="009E0791" w:rsidRPr="009E0791" w:rsidRDefault="009E0791" w:rsidP="000E0278">
      <w:pPr>
        <w:pStyle w:val="aff"/>
        <w:numPr>
          <w:ilvl w:val="0"/>
          <w:numId w:val="34"/>
        </w:numPr>
        <w:ind w:left="1134"/>
      </w:pPr>
      <w:r w:rsidRPr="009E0791">
        <w:lastRenderedPageBreak/>
        <w:t>vue-router</w:t>
      </w:r>
      <w:r>
        <w:t xml:space="preserve"> – бібліотека маршрутизації для </w:t>
      </w:r>
      <w:r>
        <w:rPr>
          <w:lang w:val="en-GB"/>
        </w:rPr>
        <w:t>Vue</w:t>
      </w:r>
      <w:r w:rsidRPr="009E0791">
        <w:t>.</w:t>
      </w:r>
      <w:r>
        <w:rPr>
          <w:lang w:val="en-GB"/>
        </w:rPr>
        <w:t>js</w:t>
      </w:r>
      <w:r w:rsidRPr="009E0791">
        <w:t>;</w:t>
      </w:r>
    </w:p>
    <w:p w:rsidR="009E0791" w:rsidRPr="009E0791" w:rsidRDefault="009E0791" w:rsidP="000E0278">
      <w:pPr>
        <w:pStyle w:val="aff"/>
        <w:numPr>
          <w:ilvl w:val="0"/>
          <w:numId w:val="34"/>
        </w:numPr>
        <w:ind w:left="1134"/>
      </w:pPr>
      <w:r w:rsidRPr="009E0791">
        <w:t xml:space="preserve">vue2-google-maps – </w:t>
      </w:r>
      <w:r>
        <w:t xml:space="preserve">бібліотека компонентів для взаємодії з </w:t>
      </w:r>
      <w:r>
        <w:rPr>
          <w:lang w:val="en-GB"/>
        </w:rPr>
        <w:t>Google</w:t>
      </w:r>
      <w:r w:rsidRPr="009E0791">
        <w:t xml:space="preserve"> </w:t>
      </w:r>
      <w:r>
        <w:rPr>
          <w:lang w:val="en-GB"/>
        </w:rPr>
        <w:t>Maps</w:t>
      </w:r>
      <w:r w:rsidRPr="009E0791">
        <w:t>;</w:t>
      </w:r>
    </w:p>
    <w:p w:rsidR="00354502" w:rsidRDefault="009E0791" w:rsidP="000E0278">
      <w:pPr>
        <w:pStyle w:val="aff"/>
        <w:numPr>
          <w:ilvl w:val="0"/>
          <w:numId w:val="34"/>
        </w:numPr>
        <w:ind w:left="1134"/>
      </w:pPr>
      <w:r>
        <w:rPr>
          <w:lang w:val="en-GB"/>
        </w:rPr>
        <w:t>firebase</w:t>
      </w:r>
      <w:r w:rsidRPr="009E0791">
        <w:t xml:space="preserve"> – </w:t>
      </w:r>
      <w:r>
        <w:rPr>
          <w:lang w:val="en-GB"/>
        </w:rPr>
        <w:t>API</w:t>
      </w:r>
      <w:r w:rsidRPr="009E0791">
        <w:t xml:space="preserve"> </w:t>
      </w:r>
      <w:r>
        <w:t xml:space="preserve">для взаємодії з базою </w:t>
      </w:r>
      <w:r>
        <w:rPr>
          <w:lang w:val="en-GB"/>
        </w:rPr>
        <w:t>Firebase Realtime.</w:t>
      </w:r>
      <w:r>
        <w:t xml:space="preserve"> </w:t>
      </w:r>
    </w:p>
    <w:p w:rsidR="00126B5A" w:rsidRPr="00126B5A" w:rsidRDefault="00126B5A" w:rsidP="00206D2C">
      <w:pPr>
        <w:ind w:firstLine="709"/>
        <w:rPr>
          <w:lang w:val="ru-RU"/>
        </w:rPr>
      </w:pPr>
      <w:r>
        <w:t xml:space="preserve">Всі взаємодії </w:t>
      </w:r>
      <w:r w:rsidR="00206D2C" w:rsidRPr="00D23905">
        <w:t xml:space="preserve"> </w:t>
      </w:r>
      <w:r>
        <w:t xml:space="preserve">з БД відбуваються в </w:t>
      </w:r>
      <w:r>
        <w:rPr>
          <w:lang w:val="en-GB"/>
        </w:rPr>
        <w:t>Store</w:t>
      </w:r>
      <w:r w:rsidRPr="00126B5A">
        <w:t xml:space="preserve"> (</w:t>
      </w:r>
      <w:r>
        <w:t>сховище для управління станом усього додатку</w:t>
      </w:r>
      <w:r w:rsidRPr="00126B5A">
        <w:t xml:space="preserve">), він реалізований </w:t>
      </w:r>
      <w:r>
        <w:t xml:space="preserve">за допомогою </w:t>
      </w:r>
      <w:r>
        <w:rPr>
          <w:lang w:val="en-GB"/>
        </w:rPr>
        <w:t>Vuex</w:t>
      </w:r>
      <w:r w:rsidRPr="00126B5A">
        <w:rPr>
          <w:lang w:val="ru-RU"/>
        </w:rPr>
        <w:t>.</w:t>
      </w:r>
    </w:p>
    <w:p w:rsidR="00206D2C" w:rsidRDefault="00206D2C" w:rsidP="00206D2C">
      <w:pPr>
        <w:ind w:firstLine="709"/>
      </w:pPr>
      <w:r w:rsidRPr="00CC7B5B">
        <w:t>Для</w:t>
      </w:r>
      <w:r>
        <w:t xml:space="preserve"> додавання нового</w:t>
      </w:r>
      <w:r w:rsidRPr="00CC7B5B">
        <w:t xml:space="preserve"> </w:t>
      </w:r>
      <w:r>
        <w:t>оголошення</w:t>
      </w:r>
      <w:r w:rsidRPr="00CC7B5B">
        <w:t xml:space="preserve"> в </w:t>
      </w:r>
      <w:r>
        <w:t>БД</w:t>
      </w:r>
      <w:r w:rsidR="00126B5A" w:rsidRPr="00126B5A">
        <w:rPr>
          <w:lang w:val="ru-RU"/>
        </w:rPr>
        <w:t xml:space="preserve"> </w:t>
      </w:r>
      <w:r w:rsidR="00126B5A">
        <w:t xml:space="preserve">в компоненті </w:t>
      </w:r>
      <w:r w:rsidR="00126B5A">
        <w:rPr>
          <w:lang w:val="en-GB"/>
        </w:rPr>
        <w:t>AdvertPopup</w:t>
      </w:r>
      <w:r w:rsidR="00126B5A" w:rsidRPr="00126B5A">
        <w:rPr>
          <w:lang w:val="ru-RU"/>
        </w:rPr>
        <w:t xml:space="preserve"> </w:t>
      </w:r>
      <w:r w:rsidR="00126B5A">
        <w:t xml:space="preserve">викликається метод </w:t>
      </w:r>
      <w:r w:rsidR="00126B5A" w:rsidRPr="00126B5A">
        <w:t>createMarker</w:t>
      </w:r>
      <w:r w:rsidR="00126B5A">
        <w:t xml:space="preserve">(), який перевіряється валідність всіх полів та збирає дані в один великий об’єкт і відправляє його в </w:t>
      </w:r>
      <w:r w:rsidR="00126B5A">
        <w:rPr>
          <w:lang w:val="en-GB"/>
        </w:rPr>
        <w:t>Store</w:t>
      </w:r>
      <w:r w:rsidR="00126B5A">
        <w:rPr>
          <w:lang w:val="ru-RU"/>
        </w:rPr>
        <w:t xml:space="preserve">, де </w:t>
      </w:r>
      <w:r w:rsidR="00126B5A" w:rsidRPr="00126B5A">
        <w:t>викликається</w:t>
      </w:r>
      <w:r w:rsidR="00126B5A">
        <w:rPr>
          <w:lang w:val="ru-RU"/>
        </w:rPr>
        <w:t xml:space="preserve"> метод </w:t>
      </w:r>
      <w:r w:rsidR="00126B5A" w:rsidRPr="00126B5A">
        <w:rPr>
          <w:lang w:val="ru-RU"/>
        </w:rPr>
        <w:t>createAdvert</w:t>
      </w:r>
      <w:r w:rsidR="00126B5A">
        <w:rPr>
          <w:lang w:val="ru-RU"/>
        </w:rPr>
        <w:t>()</w:t>
      </w:r>
      <w:r w:rsidRPr="00CC7B5B">
        <w:t>.</w:t>
      </w:r>
    </w:p>
    <w:p w:rsidR="00126B5A" w:rsidRPr="00126B5A" w:rsidRDefault="00126B5A" w:rsidP="00126B5A">
      <w:pPr>
        <w:spacing w:line="240" w:lineRule="auto"/>
        <w:ind w:firstLine="709"/>
        <w:rPr>
          <w:sz w:val="24"/>
          <w:szCs w:val="24"/>
        </w:rPr>
      </w:pPr>
      <w:r w:rsidRPr="00126B5A">
        <w:rPr>
          <w:sz w:val="24"/>
          <w:szCs w:val="24"/>
        </w:rPr>
        <w:t>createMarker() {</w:t>
      </w:r>
    </w:p>
    <w:p w:rsidR="00126B5A" w:rsidRPr="00126B5A" w:rsidRDefault="00126B5A" w:rsidP="00126B5A">
      <w:pPr>
        <w:spacing w:line="240" w:lineRule="auto"/>
        <w:ind w:firstLine="709"/>
        <w:rPr>
          <w:sz w:val="24"/>
          <w:szCs w:val="24"/>
        </w:rPr>
      </w:pPr>
      <w:r w:rsidRPr="00126B5A">
        <w:rPr>
          <w:sz w:val="24"/>
          <w:szCs w:val="24"/>
        </w:rPr>
        <w:t xml:space="preserve">      if (this.$refs.form.validate()) {</w:t>
      </w:r>
    </w:p>
    <w:p w:rsidR="00126B5A" w:rsidRPr="00126B5A" w:rsidRDefault="00126B5A" w:rsidP="00126B5A">
      <w:pPr>
        <w:spacing w:line="240" w:lineRule="auto"/>
        <w:ind w:firstLine="709"/>
        <w:rPr>
          <w:sz w:val="24"/>
          <w:szCs w:val="24"/>
        </w:rPr>
      </w:pPr>
      <w:r w:rsidRPr="00126B5A">
        <w:rPr>
          <w:sz w:val="24"/>
          <w:szCs w:val="24"/>
        </w:rPr>
        <w:t xml:space="preserve">        if (!this.image) {</w:t>
      </w:r>
    </w:p>
    <w:p w:rsidR="00126B5A" w:rsidRPr="00126B5A" w:rsidRDefault="00126B5A" w:rsidP="00126B5A">
      <w:pPr>
        <w:spacing w:line="240" w:lineRule="auto"/>
        <w:ind w:firstLine="709"/>
        <w:rPr>
          <w:sz w:val="24"/>
          <w:szCs w:val="24"/>
        </w:rPr>
      </w:pPr>
      <w:r w:rsidRPr="00126B5A">
        <w:rPr>
          <w:sz w:val="24"/>
          <w:szCs w:val="24"/>
        </w:rPr>
        <w:t xml:space="preserve">          this.photoUrlRules = false;</w:t>
      </w:r>
    </w:p>
    <w:p w:rsidR="00126B5A" w:rsidRPr="00126B5A" w:rsidRDefault="00126B5A" w:rsidP="00126B5A">
      <w:pPr>
        <w:spacing w:line="240" w:lineRule="auto"/>
        <w:ind w:firstLine="709"/>
        <w:rPr>
          <w:sz w:val="24"/>
          <w:szCs w:val="24"/>
        </w:rPr>
      </w:pPr>
      <w:r w:rsidRPr="00126B5A">
        <w:rPr>
          <w:sz w:val="24"/>
          <w:szCs w:val="24"/>
        </w:rPr>
        <w:t xml:space="preserve">          return;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const newMarker = {</w:t>
      </w:r>
    </w:p>
    <w:p w:rsidR="00126B5A" w:rsidRPr="00126B5A" w:rsidRDefault="00126B5A" w:rsidP="00126B5A">
      <w:pPr>
        <w:spacing w:line="240" w:lineRule="auto"/>
        <w:ind w:firstLine="709"/>
        <w:rPr>
          <w:sz w:val="24"/>
          <w:szCs w:val="24"/>
        </w:rPr>
      </w:pPr>
      <w:r w:rsidRPr="00126B5A">
        <w:rPr>
          <w:sz w:val="24"/>
          <w:szCs w:val="24"/>
        </w:rPr>
        <w:t xml:space="preserve">          typeMarker: this.typeMarker,</w:t>
      </w:r>
    </w:p>
    <w:p w:rsidR="00126B5A" w:rsidRPr="00126B5A" w:rsidRDefault="00126B5A" w:rsidP="00126B5A">
      <w:pPr>
        <w:spacing w:line="240" w:lineRule="auto"/>
        <w:ind w:firstLine="709"/>
        <w:rPr>
          <w:sz w:val="24"/>
          <w:szCs w:val="24"/>
        </w:rPr>
      </w:pPr>
      <w:r w:rsidRPr="00126B5A">
        <w:rPr>
          <w:sz w:val="24"/>
          <w:szCs w:val="24"/>
        </w:rPr>
        <w:t xml:space="preserve">          petType: this.petType,</w:t>
      </w:r>
    </w:p>
    <w:p w:rsidR="00126B5A" w:rsidRPr="00126B5A" w:rsidRDefault="00126B5A" w:rsidP="00126B5A">
      <w:pPr>
        <w:spacing w:line="240" w:lineRule="auto"/>
        <w:ind w:firstLine="709"/>
        <w:rPr>
          <w:sz w:val="24"/>
          <w:szCs w:val="24"/>
        </w:rPr>
      </w:pPr>
      <w:r w:rsidRPr="00126B5A">
        <w:rPr>
          <w:sz w:val="24"/>
          <w:szCs w:val="24"/>
        </w:rPr>
        <w:t xml:space="preserve">          petBreed: this.petBreed,</w:t>
      </w:r>
    </w:p>
    <w:p w:rsidR="00126B5A" w:rsidRPr="00126B5A" w:rsidRDefault="00126B5A" w:rsidP="00126B5A">
      <w:pPr>
        <w:spacing w:line="240" w:lineRule="auto"/>
        <w:ind w:firstLine="709"/>
        <w:rPr>
          <w:sz w:val="24"/>
          <w:szCs w:val="24"/>
        </w:rPr>
      </w:pPr>
      <w:r w:rsidRPr="00126B5A">
        <w:rPr>
          <w:sz w:val="24"/>
          <w:szCs w:val="24"/>
        </w:rPr>
        <w:t xml:space="preserve">          petAge: this.petAge,</w:t>
      </w:r>
    </w:p>
    <w:p w:rsidR="00126B5A" w:rsidRPr="00126B5A" w:rsidRDefault="00126B5A" w:rsidP="00126B5A">
      <w:pPr>
        <w:spacing w:line="240" w:lineRule="auto"/>
        <w:ind w:firstLine="709"/>
        <w:rPr>
          <w:sz w:val="24"/>
          <w:szCs w:val="24"/>
        </w:rPr>
      </w:pPr>
      <w:r w:rsidRPr="00126B5A">
        <w:rPr>
          <w:sz w:val="24"/>
          <w:szCs w:val="24"/>
        </w:rPr>
        <w:t xml:space="preserve">          petColor: this.petColor,</w:t>
      </w:r>
    </w:p>
    <w:p w:rsidR="00126B5A" w:rsidRPr="00126B5A" w:rsidRDefault="00126B5A" w:rsidP="00126B5A">
      <w:pPr>
        <w:spacing w:line="240" w:lineRule="auto"/>
        <w:ind w:firstLine="709"/>
        <w:rPr>
          <w:sz w:val="24"/>
          <w:szCs w:val="24"/>
        </w:rPr>
      </w:pPr>
      <w:r w:rsidRPr="00126B5A">
        <w:rPr>
          <w:sz w:val="24"/>
          <w:szCs w:val="24"/>
        </w:rPr>
        <w:t xml:space="preserve">          petColoring: this.petColoring,</w:t>
      </w:r>
    </w:p>
    <w:p w:rsidR="00126B5A" w:rsidRPr="00126B5A" w:rsidRDefault="00126B5A" w:rsidP="00126B5A">
      <w:pPr>
        <w:spacing w:line="240" w:lineRule="auto"/>
        <w:ind w:firstLine="709"/>
        <w:rPr>
          <w:sz w:val="24"/>
          <w:szCs w:val="24"/>
        </w:rPr>
      </w:pPr>
      <w:r w:rsidRPr="00126B5A">
        <w:rPr>
          <w:sz w:val="24"/>
          <w:szCs w:val="24"/>
        </w:rPr>
        <w:t xml:space="preserve">          contactInfo: this.contactInfo,</w:t>
      </w:r>
    </w:p>
    <w:p w:rsidR="00126B5A" w:rsidRPr="00126B5A" w:rsidRDefault="00126B5A" w:rsidP="00126B5A">
      <w:pPr>
        <w:spacing w:line="240" w:lineRule="auto"/>
        <w:ind w:firstLine="709"/>
        <w:rPr>
          <w:sz w:val="24"/>
          <w:szCs w:val="24"/>
        </w:rPr>
      </w:pPr>
      <w:r w:rsidRPr="00126B5A">
        <w:rPr>
          <w:sz w:val="24"/>
          <w:szCs w:val="24"/>
        </w:rPr>
        <w:t xml:space="preserve">          image: this.image,</w:t>
      </w:r>
    </w:p>
    <w:p w:rsidR="00126B5A" w:rsidRPr="00126B5A" w:rsidRDefault="00126B5A" w:rsidP="00126B5A">
      <w:pPr>
        <w:spacing w:line="240" w:lineRule="auto"/>
        <w:ind w:firstLine="709"/>
        <w:rPr>
          <w:sz w:val="24"/>
          <w:szCs w:val="24"/>
        </w:rPr>
      </w:pPr>
      <w:r w:rsidRPr="00126B5A">
        <w:rPr>
          <w:sz w:val="24"/>
          <w:szCs w:val="24"/>
        </w:rPr>
        <w:t xml:space="preserve">          position: this.latLng,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newMarker.previousPosition = this.getPreviousPosition(newMarker);</w:t>
      </w:r>
    </w:p>
    <w:p w:rsidR="00126B5A" w:rsidRPr="00126B5A" w:rsidRDefault="00126B5A" w:rsidP="00126B5A">
      <w:pPr>
        <w:spacing w:line="240" w:lineRule="auto"/>
        <w:ind w:firstLine="709"/>
        <w:rPr>
          <w:sz w:val="24"/>
          <w:szCs w:val="24"/>
        </w:rPr>
      </w:pPr>
      <w:r w:rsidRPr="00126B5A">
        <w:rPr>
          <w:sz w:val="24"/>
          <w:szCs w:val="24"/>
        </w:rPr>
        <w:t xml:space="preserve">        this.$store.dispatch('createAdvert', newMarker);</w:t>
      </w:r>
    </w:p>
    <w:p w:rsidR="00126B5A" w:rsidRPr="00126B5A" w:rsidRDefault="00126B5A" w:rsidP="00126B5A">
      <w:pPr>
        <w:spacing w:line="240" w:lineRule="auto"/>
        <w:ind w:firstLine="709"/>
        <w:rPr>
          <w:sz w:val="24"/>
          <w:szCs w:val="24"/>
        </w:rPr>
      </w:pPr>
      <w:r w:rsidRPr="00126B5A">
        <w:rPr>
          <w:sz w:val="24"/>
          <w:szCs w:val="24"/>
        </w:rPr>
        <w:t xml:space="preserve">        this.hidePopup();</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createAdvert({ commit, getters, dispatch }, advertData) {</w:t>
      </w:r>
    </w:p>
    <w:p w:rsidR="00126B5A" w:rsidRPr="00126B5A" w:rsidRDefault="00126B5A" w:rsidP="00126B5A">
      <w:pPr>
        <w:spacing w:line="240" w:lineRule="auto"/>
        <w:ind w:firstLine="709"/>
        <w:rPr>
          <w:sz w:val="24"/>
          <w:szCs w:val="24"/>
        </w:rPr>
      </w:pPr>
      <w:r w:rsidRPr="00126B5A">
        <w:rPr>
          <w:sz w:val="24"/>
          <w:szCs w:val="24"/>
        </w:rPr>
        <w:t xml:space="preserve">      const advert = {</w:t>
      </w:r>
    </w:p>
    <w:p w:rsidR="00126B5A" w:rsidRPr="00126B5A" w:rsidRDefault="00126B5A" w:rsidP="00126B5A">
      <w:pPr>
        <w:spacing w:line="240" w:lineRule="auto"/>
        <w:ind w:firstLine="709"/>
        <w:rPr>
          <w:sz w:val="24"/>
          <w:szCs w:val="24"/>
        </w:rPr>
      </w:pPr>
      <w:r w:rsidRPr="00126B5A">
        <w:rPr>
          <w:sz w:val="24"/>
          <w:szCs w:val="24"/>
        </w:rPr>
        <w:t xml:space="preserve">        id_user: getters.user.id,</w:t>
      </w:r>
    </w:p>
    <w:p w:rsidR="00126B5A" w:rsidRPr="00126B5A" w:rsidRDefault="00126B5A" w:rsidP="00126B5A">
      <w:pPr>
        <w:spacing w:line="240" w:lineRule="auto"/>
        <w:ind w:firstLine="709"/>
        <w:rPr>
          <w:sz w:val="24"/>
          <w:szCs w:val="24"/>
        </w:rPr>
      </w:pPr>
      <w:r w:rsidRPr="00126B5A">
        <w:rPr>
          <w:sz w:val="24"/>
          <w:szCs w:val="24"/>
        </w:rPr>
        <w:t xml:space="preserve">        typeMarker: advertData.typeMarker,</w:t>
      </w:r>
    </w:p>
    <w:p w:rsidR="00126B5A" w:rsidRPr="00126B5A" w:rsidRDefault="00126B5A" w:rsidP="00126B5A">
      <w:pPr>
        <w:spacing w:line="240" w:lineRule="auto"/>
        <w:ind w:firstLine="709"/>
        <w:rPr>
          <w:sz w:val="24"/>
          <w:szCs w:val="24"/>
        </w:rPr>
      </w:pPr>
      <w:r w:rsidRPr="00126B5A">
        <w:rPr>
          <w:sz w:val="24"/>
          <w:szCs w:val="24"/>
        </w:rPr>
        <w:t xml:space="preserve">        id_pet_type: advertData.petType,</w:t>
      </w:r>
    </w:p>
    <w:p w:rsidR="00126B5A" w:rsidRPr="00126B5A" w:rsidRDefault="00126B5A" w:rsidP="00126B5A">
      <w:pPr>
        <w:spacing w:line="240" w:lineRule="auto"/>
        <w:ind w:firstLine="709"/>
        <w:rPr>
          <w:sz w:val="24"/>
          <w:szCs w:val="24"/>
        </w:rPr>
      </w:pPr>
      <w:r w:rsidRPr="00126B5A">
        <w:rPr>
          <w:sz w:val="24"/>
          <w:szCs w:val="24"/>
        </w:rPr>
        <w:t xml:space="preserve">        id_pet_breed: advertData.petBreed,</w:t>
      </w:r>
    </w:p>
    <w:p w:rsidR="00126B5A" w:rsidRPr="00126B5A" w:rsidRDefault="00126B5A" w:rsidP="00126B5A">
      <w:pPr>
        <w:spacing w:line="240" w:lineRule="auto"/>
        <w:ind w:firstLine="709"/>
        <w:rPr>
          <w:sz w:val="24"/>
          <w:szCs w:val="24"/>
        </w:rPr>
      </w:pPr>
      <w:r w:rsidRPr="00126B5A">
        <w:rPr>
          <w:sz w:val="24"/>
          <w:szCs w:val="24"/>
        </w:rPr>
        <w:t xml:space="preserve">        id_pet_color: advertData.petColor,</w:t>
      </w:r>
    </w:p>
    <w:p w:rsidR="00126B5A" w:rsidRPr="00126B5A" w:rsidRDefault="00126B5A" w:rsidP="00126B5A">
      <w:pPr>
        <w:spacing w:line="240" w:lineRule="auto"/>
        <w:ind w:firstLine="709"/>
        <w:rPr>
          <w:sz w:val="24"/>
          <w:szCs w:val="24"/>
        </w:rPr>
      </w:pPr>
      <w:r w:rsidRPr="00126B5A">
        <w:rPr>
          <w:sz w:val="24"/>
          <w:szCs w:val="24"/>
        </w:rPr>
        <w:t xml:space="preserve">        id_pet_coloring: advertData.petColoring,</w:t>
      </w:r>
    </w:p>
    <w:p w:rsidR="00126B5A" w:rsidRPr="00126B5A" w:rsidRDefault="00126B5A" w:rsidP="00126B5A">
      <w:pPr>
        <w:spacing w:line="240" w:lineRule="auto"/>
        <w:ind w:firstLine="709"/>
        <w:rPr>
          <w:sz w:val="24"/>
          <w:szCs w:val="24"/>
        </w:rPr>
      </w:pPr>
      <w:r w:rsidRPr="00126B5A">
        <w:rPr>
          <w:sz w:val="24"/>
          <w:szCs w:val="24"/>
        </w:rPr>
        <w:t xml:space="preserve">        dateCreate: new Date().toISOString(),</w:t>
      </w:r>
    </w:p>
    <w:p w:rsidR="00126B5A" w:rsidRPr="00126B5A" w:rsidRDefault="00126B5A" w:rsidP="00126B5A">
      <w:pPr>
        <w:spacing w:line="240" w:lineRule="auto"/>
        <w:ind w:firstLine="709"/>
        <w:rPr>
          <w:sz w:val="24"/>
          <w:szCs w:val="24"/>
        </w:rPr>
      </w:pPr>
      <w:r w:rsidRPr="00126B5A">
        <w:rPr>
          <w:sz w:val="24"/>
          <w:szCs w:val="24"/>
        </w:rPr>
        <w:t xml:space="preserve">        status: 'moderation',</w:t>
      </w:r>
    </w:p>
    <w:p w:rsidR="00126B5A" w:rsidRPr="00126B5A" w:rsidRDefault="00126B5A" w:rsidP="00126B5A">
      <w:pPr>
        <w:spacing w:line="240" w:lineRule="auto"/>
        <w:ind w:firstLine="709"/>
        <w:rPr>
          <w:sz w:val="24"/>
          <w:szCs w:val="24"/>
        </w:rPr>
      </w:pPr>
      <w:r w:rsidRPr="00126B5A">
        <w:rPr>
          <w:sz w:val="24"/>
          <w:szCs w:val="24"/>
        </w:rPr>
        <w:t xml:space="preserve">        id_pet_age: advertData.petAge,</w:t>
      </w:r>
    </w:p>
    <w:p w:rsidR="00126B5A" w:rsidRPr="00126B5A" w:rsidRDefault="00126B5A" w:rsidP="00126B5A">
      <w:pPr>
        <w:spacing w:line="240" w:lineRule="auto"/>
        <w:ind w:firstLine="709"/>
        <w:rPr>
          <w:sz w:val="24"/>
          <w:szCs w:val="24"/>
        </w:rPr>
      </w:pPr>
      <w:r w:rsidRPr="00126B5A">
        <w:rPr>
          <w:sz w:val="24"/>
          <w:szCs w:val="24"/>
        </w:rPr>
        <w:t xml:space="preserve">        contactInfo: advertData.contactInfo,</w:t>
      </w:r>
    </w:p>
    <w:p w:rsidR="00126B5A" w:rsidRPr="00126B5A" w:rsidRDefault="00126B5A" w:rsidP="00126B5A">
      <w:pPr>
        <w:spacing w:line="240" w:lineRule="auto"/>
        <w:ind w:firstLine="709"/>
        <w:rPr>
          <w:sz w:val="24"/>
          <w:szCs w:val="24"/>
        </w:rPr>
      </w:pPr>
      <w:r w:rsidRPr="00126B5A">
        <w:rPr>
          <w:sz w:val="24"/>
          <w:szCs w:val="24"/>
        </w:rPr>
        <w:t xml:space="preserve">        position: {</w:t>
      </w:r>
    </w:p>
    <w:p w:rsidR="00126B5A" w:rsidRPr="00126B5A" w:rsidRDefault="00126B5A" w:rsidP="00126B5A">
      <w:pPr>
        <w:spacing w:line="240" w:lineRule="auto"/>
        <w:ind w:firstLine="709"/>
        <w:rPr>
          <w:sz w:val="24"/>
          <w:szCs w:val="24"/>
        </w:rPr>
      </w:pPr>
      <w:r w:rsidRPr="00126B5A">
        <w:rPr>
          <w:sz w:val="24"/>
          <w:szCs w:val="24"/>
        </w:rPr>
        <w:lastRenderedPageBreak/>
        <w:t xml:space="preserve">          lat: advertData.position.lat(),</w:t>
      </w:r>
    </w:p>
    <w:p w:rsidR="00126B5A" w:rsidRPr="00126B5A" w:rsidRDefault="00126B5A" w:rsidP="00126B5A">
      <w:pPr>
        <w:spacing w:line="240" w:lineRule="auto"/>
        <w:ind w:firstLine="709"/>
        <w:rPr>
          <w:sz w:val="24"/>
          <w:szCs w:val="24"/>
        </w:rPr>
      </w:pPr>
      <w:r w:rsidRPr="00126B5A">
        <w:rPr>
          <w:sz w:val="24"/>
          <w:szCs w:val="24"/>
        </w:rPr>
        <w:t xml:space="preserve">          lng: advertData.position.lng(),</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previousPosition: advertData.previousPosition,</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let key;</w:t>
      </w:r>
    </w:p>
    <w:p w:rsidR="00126B5A" w:rsidRPr="00126B5A" w:rsidRDefault="00126B5A" w:rsidP="00126B5A">
      <w:pPr>
        <w:spacing w:line="240" w:lineRule="auto"/>
        <w:ind w:firstLine="709"/>
        <w:rPr>
          <w:sz w:val="24"/>
          <w:szCs w:val="24"/>
        </w:rPr>
      </w:pPr>
      <w:r w:rsidRPr="00126B5A">
        <w:rPr>
          <w:sz w:val="24"/>
          <w:szCs w:val="24"/>
        </w:rPr>
        <w:t xml:space="preserve">      let photoUrl;</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.push(advert)</w:t>
      </w:r>
    </w:p>
    <w:p w:rsidR="00126B5A" w:rsidRPr="00126B5A" w:rsidRDefault="00126B5A" w:rsidP="00126B5A">
      <w:pPr>
        <w:spacing w:line="240" w:lineRule="auto"/>
        <w:ind w:firstLine="709"/>
        <w:rPr>
          <w:sz w:val="24"/>
          <w:szCs w:val="24"/>
        </w:rPr>
      </w:pPr>
      <w:r w:rsidRPr="00126B5A">
        <w:rPr>
          <w:sz w:val="24"/>
          <w:szCs w:val="24"/>
        </w:rPr>
        <w:t xml:space="preserve">        .then(data =&gt; data.key)</w:t>
      </w:r>
    </w:p>
    <w:p w:rsidR="00126B5A" w:rsidRPr="00126B5A" w:rsidRDefault="00126B5A" w:rsidP="00126B5A">
      <w:pPr>
        <w:spacing w:line="240" w:lineRule="auto"/>
        <w:ind w:firstLine="709"/>
        <w:rPr>
          <w:sz w:val="24"/>
          <w:szCs w:val="24"/>
        </w:rPr>
      </w:pPr>
      <w:r w:rsidRPr="00126B5A">
        <w:rPr>
          <w:sz w:val="24"/>
          <w:szCs w:val="24"/>
        </w:rPr>
        <w:t xml:space="preserve">        .then(generatedKey =&gt; {</w:t>
      </w:r>
    </w:p>
    <w:p w:rsidR="00126B5A" w:rsidRPr="00126B5A" w:rsidRDefault="00126B5A" w:rsidP="00126B5A">
      <w:pPr>
        <w:spacing w:line="240" w:lineRule="auto"/>
        <w:ind w:firstLine="709"/>
        <w:rPr>
          <w:sz w:val="24"/>
          <w:szCs w:val="24"/>
        </w:rPr>
      </w:pPr>
      <w:r w:rsidRPr="00126B5A">
        <w:rPr>
          <w:sz w:val="24"/>
          <w:szCs w:val="24"/>
        </w:rPr>
        <w:t xml:space="preserve">          key = generatedKey;</w:t>
      </w:r>
    </w:p>
    <w:p w:rsidR="00126B5A" w:rsidRPr="00126B5A" w:rsidRDefault="00126B5A" w:rsidP="00126B5A">
      <w:pPr>
        <w:spacing w:line="240" w:lineRule="auto"/>
        <w:ind w:firstLine="709"/>
        <w:rPr>
          <w:sz w:val="24"/>
          <w:szCs w:val="24"/>
        </w:rPr>
      </w:pPr>
      <w:r w:rsidRPr="00126B5A">
        <w:rPr>
          <w:sz w:val="24"/>
          <w:szCs w:val="24"/>
        </w:rPr>
        <w:t xml:space="preserve">          const filename = advertData.image.name;</w:t>
      </w:r>
    </w:p>
    <w:p w:rsidR="00126B5A" w:rsidRPr="00126B5A" w:rsidRDefault="00126B5A" w:rsidP="00126B5A">
      <w:pPr>
        <w:spacing w:line="240" w:lineRule="auto"/>
        <w:ind w:firstLine="709"/>
        <w:rPr>
          <w:sz w:val="24"/>
          <w:szCs w:val="24"/>
        </w:rPr>
      </w:pPr>
      <w:r w:rsidRPr="00126B5A">
        <w:rPr>
          <w:sz w:val="24"/>
          <w:szCs w:val="24"/>
        </w:rPr>
        <w:t xml:space="preserve">          const ext = filename.slice(filename.lastIndexOf('.'));</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.ref(`adverts/${key}.${ext}`)</w:t>
      </w:r>
    </w:p>
    <w:p w:rsidR="00126B5A" w:rsidRPr="00126B5A" w:rsidRDefault="00126B5A" w:rsidP="00126B5A">
      <w:pPr>
        <w:spacing w:line="240" w:lineRule="auto"/>
        <w:ind w:firstLine="709"/>
        <w:rPr>
          <w:sz w:val="24"/>
          <w:szCs w:val="24"/>
        </w:rPr>
      </w:pPr>
      <w:r w:rsidRPr="00126B5A">
        <w:rPr>
          <w:sz w:val="24"/>
          <w:szCs w:val="24"/>
        </w:rPr>
        <w:t xml:space="preserve">            .put(advertData.image);</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.then(fileData =&gt;</w:t>
      </w:r>
    </w:p>
    <w:p w:rsidR="00126B5A" w:rsidRPr="00126B5A" w:rsidRDefault="00126B5A" w:rsidP="00126B5A">
      <w:pPr>
        <w:spacing w:line="240" w:lineRule="auto"/>
        <w:ind w:firstLine="709"/>
        <w:rPr>
          <w:sz w:val="24"/>
          <w:szCs w:val="24"/>
        </w:rPr>
      </w:pPr>
      <w:r w:rsidRPr="00126B5A">
        <w:rPr>
          <w:sz w:val="24"/>
          <w:szCs w:val="24"/>
        </w:rPr>
        <w:t xml:space="preserve">          firebase</w:t>
      </w:r>
    </w:p>
    <w:p w:rsidR="00126B5A" w:rsidRPr="00126B5A" w:rsidRDefault="00126B5A" w:rsidP="00126B5A">
      <w:pPr>
        <w:spacing w:line="240" w:lineRule="auto"/>
        <w:ind w:firstLine="709"/>
        <w:rPr>
          <w:sz w:val="24"/>
          <w:szCs w:val="24"/>
        </w:rPr>
      </w:pPr>
      <w:r w:rsidRPr="00126B5A">
        <w:rPr>
          <w:sz w:val="24"/>
          <w:szCs w:val="24"/>
        </w:rPr>
        <w:t xml:space="preserve">            .storage()</w:t>
      </w:r>
    </w:p>
    <w:p w:rsidR="00126B5A" w:rsidRPr="00126B5A" w:rsidRDefault="00126B5A" w:rsidP="00126B5A">
      <w:pPr>
        <w:spacing w:line="240" w:lineRule="auto"/>
        <w:ind w:firstLine="709"/>
        <w:rPr>
          <w:sz w:val="24"/>
          <w:szCs w:val="24"/>
        </w:rPr>
      </w:pPr>
      <w:r w:rsidRPr="00126B5A">
        <w:rPr>
          <w:sz w:val="24"/>
          <w:szCs w:val="24"/>
        </w:rPr>
        <w:t xml:space="preserve">            .ref(fileData.metadata.fullPath)</w:t>
      </w:r>
    </w:p>
    <w:p w:rsidR="00126B5A" w:rsidRPr="00126B5A" w:rsidRDefault="00126B5A" w:rsidP="00126B5A">
      <w:pPr>
        <w:spacing w:line="240" w:lineRule="auto"/>
        <w:ind w:firstLine="709"/>
        <w:rPr>
          <w:sz w:val="24"/>
          <w:szCs w:val="24"/>
        </w:rPr>
      </w:pPr>
      <w:r w:rsidRPr="00126B5A">
        <w:rPr>
          <w:sz w:val="24"/>
          <w:szCs w:val="24"/>
        </w:rPr>
        <w:t xml:space="preserve">            .getDownloadURL(),</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.then(url =&gt; {</w:t>
      </w:r>
    </w:p>
    <w:p w:rsidR="00126B5A" w:rsidRPr="00126B5A" w:rsidRDefault="00126B5A" w:rsidP="00126B5A">
      <w:pPr>
        <w:spacing w:line="240" w:lineRule="auto"/>
        <w:ind w:firstLine="709"/>
        <w:rPr>
          <w:sz w:val="24"/>
          <w:szCs w:val="24"/>
        </w:rPr>
      </w:pPr>
      <w:r w:rsidRPr="00126B5A">
        <w:rPr>
          <w:sz w:val="24"/>
          <w:szCs w:val="24"/>
        </w:rPr>
        <w:t xml:space="preserve">          photoUrl = url;</w:t>
      </w:r>
    </w:p>
    <w:p w:rsidR="00126B5A" w:rsidRPr="00126B5A" w:rsidRDefault="00126B5A" w:rsidP="00126B5A">
      <w:pPr>
        <w:spacing w:line="240" w:lineRule="auto"/>
        <w:ind w:firstLine="709"/>
        <w:rPr>
          <w:sz w:val="24"/>
          <w:szCs w:val="24"/>
        </w:rPr>
      </w:pPr>
      <w:r w:rsidRPr="00126B5A">
        <w:rPr>
          <w:sz w:val="24"/>
          <w:szCs w:val="24"/>
        </w:rPr>
        <w:t xml:space="preserve">          return firebase</w:t>
      </w:r>
    </w:p>
    <w:p w:rsidR="00126B5A" w:rsidRPr="00126B5A" w:rsidRDefault="00126B5A" w:rsidP="00126B5A">
      <w:pPr>
        <w:spacing w:line="240" w:lineRule="auto"/>
        <w:ind w:firstLine="709"/>
        <w:rPr>
          <w:sz w:val="24"/>
          <w:szCs w:val="24"/>
        </w:rPr>
      </w:pPr>
      <w:r w:rsidRPr="00126B5A">
        <w:rPr>
          <w:sz w:val="24"/>
          <w:szCs w:val="24"/>
        </w:rPr>
        <w:t xml:space="preserve">            .database()</w:t>
      </w:r>
    </w:p>
    <w:p w:rsidR="00126B5A" w:rsidRPr="00126B5A" w:rsidRDefault="00126B5A" w:rsidP="00126B5A">
      <w:pPr>
        <w:spacing w:line="240" w:lineRule="auto"/>
        <w:ind w:firstLine="709"/>
        <w:rPr>
          <w:sz w:val="24"/>
          <w:szCs w:val="24"/>
        </w:rPr>
      </w:pPr>
      <w:r w:rsidRPr="00126B5A">
        <w:rPr>
          <w:sz w:val="24"/>
          <w:szCs w:val="24"/>
        </w:rPr>
        <w:t xml:space="preserve">            .ref('adverts')</w:t>
      </w:r>
    </w:p>
    <w:p w:rsidR="00126B5A" w:rsidRPr="00126B5A" w:rsidRDefault="00126B5A" w:rsidP="00126B5A">
      <w:pPr>
        <w:spacing w:line="240" w:lineRule="auto"/>
        <w:ind w:firstLine="709"/>
        <w:rPr>
          <w:sz w:val="24"/>
          <w:szCs w:val="24"/>
        </w:rPr>
      </w:pPr>
      <w:r w:rsidRPr="00126B5A">
        <w:rPr>
          <w:sz w:val="24"/>
          <w:szCs w:val="24"/>
        </w:rPr>
        <w:t xml:space="preserve">            .child(key)</w:t>
      </w:r>
    </w:p>
    <w:p w:rsidR="00126B5A" w:rsidRPr="00126B5A" w:rsidRDefault="00126B5A" w:rsidP="00126B5A">
      <w:pPr>
        <w:spacing w:line="240" w:lineRule="auto"/>
        <w:ind w:firstLine="709"/>
        <w:rPr>
          <w:sz w:val="24"/>
          <w:szCs w:val="24"/>
        </w:rPr>
      </w:pPr>
      <w:r w:rsidRPr="00126B5A">
        <w:rPr>
          <w:sz w:val="24"/>
          <w:szCs w:val="24"/>
        </w:rPr>
        <w:t xml:space="preserve">            .update({ photoUrl, id: key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.then(() =&gt; {</w:t>
      </w:r>
    </w:p>
    <w:p w:rsidR="00126B5A" w:rsidRPr="00126B5A" w:rsidRDefault="00126B5A" w:rsidP="00126B5A">
      <w:pPr>
        <w:spacing w:line="240" w:lineRule="auto"/>
        <w:ind w:firstLine="709"/>
        <w:rPr>
          <w:sz w:val="24"/>
          <w:szCs w:val="24"/>
        </w:rPr>
      </w:pPr>
      <w:r w:rsidRPr="00126B5A">
        <w:rPr>
          <w:sz w:val="24"/>
          <w:szCs w:val="24"/>
        </w:rPr>
        <w:t xml:space="preserve">          commit('createAdvert', { ...advert, id: key, photoUrl });</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126B5A">
      <w:pPr>
        <w:spacing w:line="240" w:lineRule="auto"/>
        <w:ind w:firstLine="709"/>
        <w:rPr>
          <w:sz w:val="24"/>
          <w:szCs w:val="24"/>
        </w:rPr>
      </w:pPr>
      <w:r w:rsidRPr="00126B5A">
        <w:rPr>
          <w:sz w:val="24"/>
          <w:szCs w:val="24"/>
        </w:rPr>
        <w:t xml:space="preserve">        .catch(err =&gt; {</w:t>
      </w:r>
    </w:p>
    <w:p w:rsidR="00126B5A" w:rsidRPr="00126B5A" w:rsidRDefault="00126B5A" w:rsidP="00126B5A">
      <w:pPr>
        <w:spacing w:line="240" w:lineRule="auto"/>
        <w:ind w:firstLine="709"/>
        <w:rPr>
          <w:sz w:val="24"/>
          <w:szCs w:val="24"/>
        </w:rPr>
      </w:pPr>
      <w:r w:rsidRPr="00126B5A">
        <w:rPr>
          <w:sz w:val="24"/>
          <w:szCs w:val="24"/>
        </w:rPr>
        <w:t xml:space="preserve">          // eslint-disable-next-line</w:t>
      </w:r>
    </w:p>
    <w:p w:rsidR="00126B5A" w:rsidRPr="00126B5A" w:rsidRDefault="00126B5A" w:rsidP="00126B5A">
      <w:pPr>
        <w:spacing w:line="240" w:lineRule="auto"/>
        <w:ind w:firstLine="709"/>
        <w:rPr>
          <w:sz w:val="24"/>
          <w:szCs w:val="24"/>
        </w:rPr>
      </w:pPr>
      <w:r w:rsidRPr="00126B5A">
        <w:rPr>
          <w:sz w:val="24"/>
          <w:szCs w:val="24"/>
        </w:rPr>
        <w:t xml:space="preserve">          console.log(err);</w:t>
      </w:r>
    </w:p>
    <w:p w:rsidR="00126B5A" w:rsidRPr="00126B5A" w:rsidRDefault="00126B5A" w:rsidP="00126B5A">
      <w:pPr>
        <w:spacing w:line="240" w:lineRule="auto"/>
        <w:ind w:firstLine="709"/>
        <w:rPr>
          <w:sz w:val="24"/>
          <w:szCs w:val="24"/>
        </w:rPr>
      </w:pPr>
      <w:r w:rsidRPr="00126B5A">
        <w:rPr>
          <w:sz w:val="24"/>
          <w:szCs w:val="24"/>
        </w:rPr>
        <w:t xml:space="preserve">        });</w:t>
      </w:r>
    </w:p>
    <w:p w:rsidR="00126B5A" w:rsidRPr="00126B5A" w:rsidRDefault="00126B5A" w:rsidP="00D702B4">
      <w:pPr>
        <w:ind w:firstLine="709"/>
        <w:rPr>
          <w:sz w:val="24"/>
          <w:szCs w:val="24"/>
        </w:rPr>
      </w:pPr>
      <w:r w:rsidRPr="00126B5A">
        <w:rPr>
          <w:sz w:val="24"/>
          <w:szCs w:val="24"/>
        </w:rPr>
        <w:t xml:space="preserve">    }</w:t>
      </w:r>
    </w:p>
    <w:p w:rsidR="00206D2C" w:rsidRDefault="00E5504A" w:rsidP="00206D2C">
      <w:pPr>
        <w:ind w:firstLine="709"/>
        <w:rPr>
          <w:szCs w:val="24"/>
        </w:rPr>
      </w:pPr>
      <w:r>
        <w:rPr>
          <w:szCs w:val="24"/>
        </w:rPr>
        <w:t>Фільтрація</w:t>
      </w:r>
      <w:r w:rsidR="00206D2C">
        <w:rPr>
          <w:szCs w:val="24"/>
        </w:rPr>
        <w:t xml:space="preserve"> оголошень </w:t>
      </w:r>
      <w:r>
        <w:rPr>
          <w:szCs w:val="24"/>
        </w:rPr>
        <w:t>за різними критеріями</w:t>
      </w:r>
      <w:r w:rsidR="00206D2C">
        <w:rPr>
          <w:szCs w:val="24"/>
        </w:rPr>
        <w:t>,</w:t>
      </w:r>
      <w:r>
        <w:rPr>
          <w:szCs w:val="24"/>
        </w:rPr>
        <w:t xml:space="preserve"> відбувається</w:t>
      </w:r>
      <w:r w:rsidR="009822E1">
        <w:rPr>
          <w:szCs w:val="24"/>
        </w:rPr>
        <w:t xml:space="preserve"> в компоненті </w:t>
      </w:r>
      <w:r w:rsidR="009822E1">
        <w:rPr>
          <w:szCs w:val="24"/>
          <w:lang w:val="en-GB"/>
        </w:rPr>
        <w:t>Home</w:t>
      </w:r>
      <w:r>
        <w:rPr>
          <w:szCs w:val="24"/>
        </w:rPr>
        <w:t xml:space="preserve"> в методі </w:t>
      </w:r>
      <w:r w:rsidRPr="00E5504A">
        <w:rPr>
          <w:szCs w:val="24"/>
        </w:rPr>
        <w:t>getAdverts()</w:t>
      </w:r>
      <w:r>
        <w:rPr>
          <w:szCs w:val="24"/>
        </w:rPr>
        <w:t xml:space="preserve">, де по властивості </w:t>
      </w:r>
      <w:r w:rsidRPr="00E5504A">
        <w:rPr>
          <w:szCs w:val="24"/>
        </w:rPr>
        <w:t>filterAdvert</w:t>
      </w:r>
      <w:r>
        <w:rPr>
          <w:szCs w:val="24"/>
        </w:rPr>
        <w:t xml:space="preserve"> ми </w:t>
      </w:r>
      <w:r w:rsidR="009822E1">
        <w:rPr>
          <w:szCs w:val="24"/>
        </w:rPr>
        <w:t>фільтруємо</w:t>
      </w:r>
      <w:r>
        <w:rPr>
          <w:szCs w:val="24"/>
        </w:rPr>
        <w:t xml:space="preserve"> оголошення.</w:t>
      </w:r>
    </w:p>
    <w:p w:rsidR="00E5504A" w:rsidRPr="00E5504A" w:rsidRDefault="00E5504A" w:rsidP="00E5504A">
      <w:pPr>
        <w:spacing w:line="240" w:lineRule="auto"/>
        <w:ind w:firstLine="709"/>
        <w:rPr>
          <w:sz w:val="24"/>
          <w:szCs w:val="24"/>
        </w:rPr>
      </w:pPr>
      <w:r w:rsidRPr="00E5504A">
        <w:rPr>
          <w:sz w:val="24"/>
          <w:szCs w:val="24"/>
        </w:rPr>
        <w:t>getAdverts() {</w:t>
      </w:r>
    </w:p>
    <w:p w:rsidR="00E5504A" w:rsidRPr="00E5504A" w:rsidRDefault="00E5504A" w:rsidP="00E5504A">
      <w:pPr>
        <w:spacing w:line="240" w:lineRule="auto"/>
        <w:ind w:firstLine="709"/>
        <w:rPr>
          <w:sz w:val="24"/>
          <w:szCs w:val="24"/>
        </w:rPr>
      </w:pPr>
      <w:r w:rsidRPr="00E5504A">
        <w:rPr>
          <w:sz w:val="24"/>
          <w:szCs w:val="24"/>
        </w:rPr>
        <w:t xml:space="preserve">      let result = this.adverts;</w:t>
      </w:r>
    </w:p>
    <w:p w:rsidR="00E5504A" w:rsidRPr="00E5504A" w:rsidRDefault="00E5504A" w:rsidP="00E5504A">
      <w:pPr>
        <w:spacing w:line="240" w:lineRule="auto"/>
        <w:ind w:firstLine="709"/>
        <w:rPr>
          <w:sz w:val="24"/>
          <w:szCs w:val="24"/>
        </w:rPr>
      </w:pPr>
      <w:r w:rsidRPr="00E5504A">
        <w:rPr>
          <w:sz w:val="24"/>
          <w:szCs w:val="24"/>
        </w:rPr>
        <w:t xml:space="preserve">      Object.keys(this.filterAdvert).forEach(key =&gt; {</w:t>
      </w:r>
    </w:p>
    <w:p w:rsidR="00E5504A" w:rsidRPr="00E5504A" w:rsidRDefault="00E5504A" w:rsidP="00E5504A">
      <w:pPr>
        <w:spacing w:line="240" w:lineRule="auto"/>
        <w:ind w:firstLine="709"/>
        <w:rPr>
          <w:sz w:val="24"/>
          <w:szCs w:val="24"/>
        </w:rPr>
      </w:pPr>
      <w:r w:rsidRPr="00E5504A">
        <w:rPr>
          <w:sz w:val="24"/>
          <w:szCs w:val="24"/>
        </w:rPr>
        <w:lastRenderedPageBreak/>
        <w:t xml:space="preserve">        if (this.filterAdvert[key] &amp;&amp; this.filterAdvert[key] !== 'all') {</w:t>
      </w:r>
    </w:p>
    <w:p w:rsidR="00E5504A" w:rsidRPr="00E5504A" w:rsidRDefault="00E5504A" w:rsidP="00E5504A">
      <w:pPr>
        <w:spacing w:line="240" w:lineRule="auto"/>
        <w:ind w:firstLine="709"/>
        <w:rPr>
          <w:sz w:val="24"/>
          <w:szCs w:val="24"/>
        </w:rPr>
      </w:pPr>
      <w:r w:rsidRPr="00E5504A">
        <w:rPr>
          <w:sz w:val="24"/>
          <w:szCs w:val="24"/>
        </w:rPr>
        <w:t xml:space="preserve">          switch (key) {</w:t>
      </w:r>
    </w:p>
    <w:p w:rsidR="00E5504A" w:rsidRPr="00E5504A" w:rsidRDefault="00E5504A" w:rsidP="00E5504A">
      <w:pPr>
        <w:spacing w:line="240" w:lineRule="auto"/>
        <w:ind w:firstLine="709"/>
        <w:rPr>
          <w:sz w:val="24"/>
          <w:szCs w:val="24"/>
        </w:rPr>
      </w:pPr>
      <w:r w:rsidRPr="00E5504A">
        <w:rPr>
          <w:sz w:val="24"/>
          <w:szCs w:val="24"/>
        </w:rPr>
        <w:t xml:space="preserve">            case 'id_pet_color':</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w:t>
      </w:r>
    </w:p>
    <w:p w:rsidR="00E5504A" w:rsidRPr="00E5504A" w:rsidRDefault="00E5504A" w:rsidP="00E5504A">
      <w:pPr>
        <w:spacing w:line="240" w:lineRule="auto"/>
        <w:ind w:firstLine="709"/>
        <w:rPr>
          <w:sz w:val="24"/>
          <w:szCs w:val="24"/>
        </w:rPr>
      </w:pPr>
      <w:r w:rsidRPr="00E5504A">
        <w:rPr>
          <w:sz w:val="24"/>
          <w:szCs w:val="24"/>
        </w:rPr>
        <w:t xml:space="preserve">                  this.filterAdvert[key].every(</w:t>
      </w:r>
    </w:p>
    <w:p w:rsidR="00E5504A" w:rsidRPr="00E5504A" w:rsidRDefault="00E5504A" w:rsidP="00E5504A">
      <w:pPr>
        <w:spacing w:line="240" w:lineRule="auto"/>
        <w:ind w:firstLine="709"/>
        <w:rPr>
          <w:sz w:val="24"/>
          <w:szCs w:val="24"/>
        </w:rPr>
      </w:pPr>
      <w:r w:rsidRPr="00E5504A">
        <w:rPr>
          <w:sz w:val="24"/>
          <w:szCs w:val="24"/>
        </w:rPr>
        <w:t xml:space="preserve">                    color =&gt; advert[key].indexOf(color) &gt;= 0,</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 advert</w:t>
      </w:r>
    </w:p>
    <w:p w:rsidR="00E5504A" w:rsidRPr="00E5504A" w:rsidRDefault="00E5504A" w:rsidP="00E5504A">
      <w:pPr>
        <w:spacing w:line="240" w:lineRule="auto"/>
        <w:ind w:firstLine="709"/>
        <w:rPr>
          <w:sz w:val="24"/>
          <w:szCs w:val="24"/>
        </w:rPr>
      </w:pPr>
      <w:r w:rsidRPr="00E5504A">
        <w:rPr>
          <w:sz w:val="24"/>
          <w:szCs w:val="24"/>
        </w:rPr>
        <w:t xml:space="preserve">                    : false,</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case 'radius':</w:t>
      </w:r>
    </w:p>
    <w:p w:rsidR="00E5504A" w:rsidRPr="00E5504A" w:rsidRDefault="00E5504A" w:rsidP="00E5504A">
      <w:pPr>
        <w:spacing w:line="240" w:lineRule="auto"/>
        <w:ind w:firstLine="709"/>
        <w:rPr>
          <w:sz w:val="24"/>
          <w:szCs w:val="24"/>
        </w:rPr>
      </w:pPr>
      <w:r w:rsidRPr="00E5504A">
        <w:rPr>
          <w:sz w:val="24"/>
          <w:szCs w:val="24"/>
        </w:rPr>
        <w:t xml:space="preserve">              result = this.filterRadius(result);</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default:</w:t>
      </w:r>
    </w:p>
    <w:p w:rsidR="00E5504A" w:rsidRPr="00E5504A" w:rsidRDefault="00E5504A" w:rsidP="00E5504A">
      <w:pPr>
        <w:spacing w:line="240" w:lineRule="auto"/>
        <w:ind w:firstLine="709"/>
        <w:rPr>
          <w:sz w:val="24"/>
          <w:szCs w:val="24"/>
        </w:rPr>
      </w:pPr>
      <w:r w:rsidRPr="00E5504A">
        <w:rPr>
          <w:sz w:val="24"/>
          <w:szCs w:val="24"/>
        </w:rPr>
        <w:t xml:space="preserve">              result = result.filter(</w:t>
      </w:r>
    </w:p>
    <w:p w:rsidR="00E5504A" w:rsidRPr="00E5504A" w:rsidRDefault="00E5504A" w:rsidP="00E5504A">
      <w:pPr>
        <w:spacing w:line="240" w:lineRule="auto"/>
        <w:ind w:firstLine="709"/>
        <w:rPr>
          <w:sz w:val="24"/>
          <w:szCs w:val="24"/>
        </w:rPr>
      </w:pPr>
      <w:r w:rsidRPr="00E5504A">
        <w:rPr>
          <w:sz w:val="24"/>
          <w:szCs w:val="24"/>
        </w:rPr>
        <w:t xml:space="preserve">                advert =&gt; advert[key] === this.filterAdvert[key],</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break;</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w:t>
      </w:r>
    </w:p>
    <w:p w:rsidR="00E5504A" w:rsidRPr="00E5504A" w:rsidRDefault="00E5504A" w:rsidP="00E5504A">
      <w:pPr>
        <w:spacing w:line="240" w:lineRule="auto"/>
        <w:ind w:firstLine="709"/>
        <w:rPr>
          <w:sz w:val="24"/>
          <w:szCs w:val="24"/>
        </w:rPr>
      </w:pPr>
      <w:r w:rsidRPr="00E5504A">
        <w:rPr>
          <w:sz w:val="24"/>
          <w:szCs w:val="24"/>
        </w:rPr>
        <w:t xml:space="preserve">      return result;</w:t>
      </w:r>
    </w:p>
    <w:p w:rsidR="00E5504A" w:rsidRPr="00E5504A" w:rsidRDefault="00E5504A" w:rsidP="00D702B4">
      <w:pPr>
        <w:ind w:firstLine="709"/>
        <w:rPr>
          <w:sz w:val="24"/>
          <w:szCs w:val="24"/>
        </w:rPr>
      </w:pPr>
      <w:r w:rsidRPr="00E5504A">
        <w:rPr>
          <w:sz w:val="24"/>
          <w:szCs w:val="24"/>
        </w:rPr>
        <w:t xml:space="preserve">    }</w:t>
      </w:r>
    </w:p>
    <w:p w:rsidR="009822E1" w:rsidRDefault="009822E1" w:rsidP="00206D2C">
      <w:pPr>
        <w:ind w:firstLine="709"/>
        <w:rPr>
          <w:szCs w:val="24"/>
        </w:rPr>
      </w:pPr>
      <w:r>
        <w:rPr>
          <w:szCs w:val="24"/>
        </w:rPr>
        <w:t xml:space="preserve">Для фільтрації оголошень за радіусом використовується метод </w:t>
      </w:r>
      <w:r w:rsidRPr="009822E1">
        <w:rPr>
          <w:szCs w:val="24"/>
        </w:rPr>
        <w:t>filterRadius(adverts)</w:t>
      </w:r>
      <w:r>
        <w:rPr>
          <w:szCs w:val="24"/>
        </w:rPr>
        <w:t xml:space="preserve">, а в ньому метод </w:t>
      </w:r>
      <w:r w:rsidRPr="009822E1">
        <w:rPr>
          <w:szCs w:val="24"/>
        </w:rPr>
        <w:t>checkIncludesMarkerInRadius</w:t>
      </w:r>
      <w:r>
        <w:rPr>
          <w:szCs w:val="24"/>
        </w:rPr>
        <w:t>(</w:t>
      </w:r>
      <w:r w:rsidRPr="009822E1">
        <w:rPr>
          <w:szCs w:val="24"/>
        </w:rPr>
        <w:t>gmapApi, positionA, positionB, radius</w:t>
      </w:r>
      <w:r>
        <w:rPr>
          <w:szCs w:val="24"/>
        </w:rPr>
        <w:t>)</w:t>
      </w:r>
      <w:r w:rsidR="00A20AE6">
        <w:rPr>
          <w:szCs w:val="24"/>
        </w:rPr>
        <w:t>.</w:t>
      </w:r>
    </w:p>
    <w:p w:rsidR="00A20AE6" w:rsidRPr="00A20AE6" w:rsidRDefault="00A20AE6" w:rsidP="00A20AE6">
      <w:pPr>
        <w:spacing w:line="240" w:lineRule="auto"/>
        <w:ind w:firstLine="709"/>
        <w:rPr>
          <w:sz w:val="24"/>
          <w:szCs w:val="24"/>
        </w:rPr>
      </w:pPr>
      <w:r w:rsidRPr="00A20AE6">
        <w:rPr>
          <w:sz w:val="24"/>
          <w:szCs w:val="24"/>
        </w:rPr>
        <w:t>filterRadius(adverts) {</w:t>
      </w:r>
    </w:p>
    <w:p w:rsidR="00A20AE6" w:rsidRPr="00A20AE6" w:rsidRDefault="00A20AE6" w:rsidP="00A20AE6">
      <w:pPr>
        <w:spacing w:line="240" w:lineRule="auto"/>
        <w:ind w:firstLine="709"/>
        <w:rPr>
          <w:sz w:val="24"/>
          <w:szCs w:val="24"/>
        </w:rPr>
      </w:pPr>
      <w:r w:rsidRPr="00A20AE6">
        <w:rPr>
          <w:sz w:val="24"/>
          <w:szCs w:val="24"/>
        </w:rPr>
        <w:t xml:space="preserve">      return adverts.filter(advert =&gt;</w:t>
      </w:r>
    </w:p>
    <w:p w:rsidR="00A20AE6" w:rsidRPr="00A20AE6" w:rsidRDefault="00A20AE6" w:rsidP="00A20AE6">
      <w:pPr>
        <w:spacing w:line="240" w:lineRule="auto"/>
        <w:ind w:firstLine="709"/>
        <w:rPr>
          <w:sz w:val="24"/>
          <w:szCs w:val="24"/>
        </w:rPr>
      </w:pPr>
      <w:r w:rsidRPr="00A20AE6">
        <w:rPr>
          <w:sz w:val="24"/>
          <w:szCs w:val="24"/>
        </w:rPr>
        <w:t xml:space="preserve">        utils.checkIncludesMarkerInRadius(</w:t>
      </w:r>
    </w:p>
    <w:p w:rsidR="00A20AE6" w:rsidRPr="00A20AE6" w:rsidRDefault="00A20AE6" w:rsidP="00A20AE6">
      <w:pPr>
        <w:spacing w:line="240" w:lineRule="auto"/>
        <w:ind w:firstLine="709"/>
        <w:rPr>
          <w:sz w:val="24"/>
          <w:szCs w:val="24"/>
        </w:rPr>
      </w:pPr>
      <w:r w:rsidRPr="00A20AE6">
        <w:rPr>
          <w:sz w:val="24"/>
          <w:szCs w:val="24"/>
        </w:rPr>
        <w:t xml:space="preserve">          this.google,</w:t>
      </w:r>
    </w:p>
    <w:p w:rsidR="00A20AE6" w:rsidRPr="00A20AE6" w:rsidRDefault="00A20AE6" w:rsidP="00A20AE6">
      <w:pPr>
        <w:spacing w:line="240" w:lineRule="auto"/>
        <w:ind w:firstLine="709"/>
        <w:rPr>
          <w:sz w:val="24"/>
          <w:szCs w:val="24"/>
        </w:rPr>
      </w:pPr>
      <w:r w:rsidRPr="00A20AE6">
        <w:rPr>
          <w:sz w:val="24"/>
          <w:szCs w:val="24"/>
        </w:rPr>
        <w:t xml:space="preserve">          this.mapConfig.dynamicCenter,</w:t>
      </w:r>
    </w:p>
    <w:p w:rsidR="00A20AE6" w:rsidRPr="00A20AE6" w:rsidRDefault="00A20AE6" w:rsidP="00A20AE6">
      <w:pPr>
        <w:spacing w:line="240" w:lineRule="auto"/>
        <w:ind w:firstLine="709"/>
        <w:rPr>
          <w:sz w:val="24"/>
          <w:szCs w:val="24"/>
        </w:rPr>
      </w:pPr>
      <w:r w:rsidRPr="00A20AE6">
        <w:rPr>
          <w:sz w:val="24"/>
          <w:szCs w:val="24"/>
        </w:rPr>
        <w:t xml:space="preserve">          advert.position,</w:t>
      </w:r>
    </w:p>
    <w:p w:rsidR="00A20AE6" w:rsidRPr="00A20AE6" w:rsidRDefault="00A20AE6" w:rsidP="00A20AE6">
      <w:pPr>
        <w:spacing w:line="240" w:lineRule="auto"/>
        <w:ind w:firstLine="709"/>
        <w:rPr>
          <w:sz w:val="24"/>
          <w:szCs w:val="24"/>
        </w:rPr>
      </w:pPr>
      <w:r w:rsidRPr="00A20AE6">
        <w:rPr>
          <w:sz w:val="24"/>
          <w:szCs w:val="24"/>
        </w:rPr>
        <w:t xml:space="preserve">          this.filterAdvert.radius,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A20AE6">
      <w:pPr>
        <w:spacing w:line="240" w:lineRule="auto"/>
        <w:ind w:firstLine="709"/>
        <w:rPr>
          <w:sz w:val="24"/>
          <w:szCs w:val="24"/>
        </w:rPr>
      </w:pPr>
      <w:r w:rsidRPr="00A20AE6">
        <w:rPr>
          <w:sz w:val="24"/>
          <w:szCs w:val="24"/>
        </w:rPr>
        <w:t>function checkIncludesMarkerInRadius(gmapApi, positionA, positionB, radius) {</w:t>
      </w:r>
    </w:p>
    <w:p w:rsidR="00A20AE6" w:rsidRPr="00A20AE6" w:rsidRDefault="00A20AE6" w:rsidP="00A20AE6">
      <w:pPr>
        <w:spacing w:line="240" w:lineRule="auto"/>
        <w:ind w:firstLine="709"/>
        <w:rPr>
          <w:sz w:val="24"/>
          <w:szCs w:val="24"/>
        </w:rPr>
      </w:pPr>
      <w:r w:rsidRPr="00A20AE6">
        <w:rPr>
          <w:sz w:val="24"/>
          <w:szCs w:val="24"/>
        </w:rPr>
        <w:t xml:space="preserve">  return (</w:t>
      </w:r>
    </w:p>
    <w:p w:rsidR="00A20AE6" w:rsidRPr="00A20AE6" w:rsidRDefault="00A20AE6" w:rsidP="00A20AE6">
      <w:pPr>
        <w:spacing w:line="240" w:lineRule="auto"/>
        <w:ind w:firstLine="709"/>
        <w:rPr>
          <w:sz w:val="24"/>
          <w:szCs w:val="24"/>
        </w:rPr>
      </w:pPr>
      <w:r w:rsidRPr="00A20AE6">
        <w:rPr>
          <w:sz w:val="24"/>
          <w:szCs w:val="24"/>
        </w:rPr>
        <w:t xml:space="preserve">    getDistanceBetween(gmapApi, positionA, positionB) / 1000 &lt;= Number(radius)</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Default="00A20AE6" w:rsidP="00A20AE6">
      <w:pPr>
        <w:spacing w:line="240" w:lineRule="auto"/>
        <w:ind w:firstLine="709"/>
        <w:rPr>
          <w:sz w:val="24"/>
          <w:szCs w:val="24"/>
        </w:rPr>
      </w:pPr>
      <w:r w:rsidRPr="00A20AE6">
        <w:rPr>
          <w:sz w:val="24"/>
          <w:szCs w:val="24"/>
        </w:rPr>
        <w:t>}</w:t>
      </w:r>
    </w:p>
    <w:p w:rsidR="00A20AE6" w:rsidRPr="00A20AE6" w:rsidRDefault="00A20AE6" w:rsidP="00A20AE6">
      <w:pPr>
        <w:spacing w:line="240" w:lineRule="auto"/>
        <w:ind w:firstLine="709"/>
        <w:rPr>
          <w:sz w:val="24"/>
          <w:szCs w:val="24"/>
        </w:rPr>
      </w:pPr>
      <w:r w:rsidRPr="00A20AE6">
        <w:rPr>
          <w:sz w:val="24"/>
          <w:szCs w:val="24"/>
        </w:rPr>
        <w:t>function getDistanceBetween(gmapApi, positionA, positionB) {</w:t>
      </w:r>
    </w:p>
    <w:p w:rsidR="00A20AE6" w:rsidRPr="00A20AE6" w:rsidRDefault="00A20AE6" w:rsidP="00A20AE6">
      <w:pPr>
        <w:spacing w:line="240" w:lineRule="auto"/>
        <w:ind w:firstLine="709"/>
        <w:rPr>
          <w:sz w:val="24"/>
          <w:szCs w:val="24"/>
        </w:rPr>
      </w:pPr>
      <w:r w:rsidRPr="00A20AE6">
        <w:rPr>
          <w:sz w:val="24"/>
          <w:szCs w:val="24"/>
        </w:rPr>
        <w:t xml:space="preserve">  return gmapApi.maps.geometry.spherical.computeDistanceBetween(</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checkTypePositionMarker(positionA)</w:t>
      </w:r>
    </w:p>
    <w:p w:rsidR="00A20AE6" w:rsidRPr="00A20AE6" w:rsidRDefault="00A20AE6" w:rsidP="00A20AE6">
      <w:pPr>
        <w:spacing w:line="240" w:lineRule="auto"/>
        <w:ind w:firstLine="709"/>
        <w:rPr>
          <w:sz w:val="24"/>
          <w:szCs w:val="24"/>
        </w:rPr>
      </w:pPr>
      <w:r w:rsidRPr="00A20AE6">
        <w:rPr>
          <w:sz w:val="24"/>
          <w:szCs w:val="24"/>
        </w:rPr>
        <w:t xml:space="preserve">      ? positionA</w:t>
      </w:r>
    </w:p>
    <w:p w:rsidR="00A20AE6" w:rsidRPr="00A20AE6" w:rsidRDefault="00A20AE6" w:rsidP="00A20AE6">
      <w:pPr>
        <w:spacing w:line="240" w:lineRule="auto"/>
        <w:ind w:firstLine="709"/>
        <w:rPr>
          <w:sz w:val="24"/>
          <w:szCs w:val="24"/>
        </w:rPr>
      </w:pPr>
      <w:r w:rsidRPr="00A20AE6">
        <w:rPr>
          <w:sz w:val="24"/>
          <w:szCs w:val="24"/>
        </w:rPr>
        <w:t xml:space="preserve">      : getNewPositionMarker(positionA),</w:t>
      </w:r>
    </w:p>
    <w:p w:rsidR="00A20AE6" w:rsidRPr="00A20AE6" w:rsidRDefault="00A20AE6" w:rsidP="00A20AE6">
      <w:pPr>
        <w:spacing w:line="240" w:lineRule="auto"/>
        <w:ind w:firstLine="709"/>
        <w:rPr>
          <w:sz w:val="24"/>
          <w:szCs w:val="24"/>
        </w:rPr>
      </w:pPr>
      <w:r w:rsidRPr="00A20AE6">
        <w:rPr>
          <w:sz w:val="24"/>
          <w:szCs w:val="24"/>
        </w:rPr>
        <w:t xml:space="preserve">    checkTypePositionMarker(positionB)</w:t>
      </w:r>
    </w:p>
    <w:p w:rsidR="00A20AE6" w:rsidRPr="00A20AE6" w:rsidRDefault="00A20AE6" w:rsidP="00A20AE6">
      <w:pPr>
        <w:spacing w:line="240" w:lineRule="auto"/>
        <w:ind w:firstLine="709"/>
        <w:rPr>
          <w:sz w:val="24"/>
          <w:szCs w:val="24"/>
        </w:rPr>
      </w:pPr>
      <w:r w:rsidRPr="00A20AE6">
        <w:rPr>
          <w:sz w:val="24"/>
          <w:szCs w:val="24"/>
        </w:rPr>
        <w:lastRenderedPageBreak/>
        <w:t xml:space="preserve">      ? positionB</w:t>
      </w:r>
    </w:p>
    <w:p w:rsidR="00A20AE6" w:rsidRPr="00A20AE6" w:rsidRDefault="00A20AE6" w:rsidP="00A20AE6">
      <w:pPr>
        <w:spacing w:line="240" w:lineRule="auto"/>
        <w:ind w:firstLine="709"/>
        <w:rPr>
          <w:sz w:val="24"/>
          <w:szCs w:val="24"/>
        </w:rPr>
      </w:pPr>
      <w:r w:rsidRPr="00A20AE6">
        <w:rPr>
          <w:sz w:val="24"/>
          <w:szCs w:val="24"/>
        </w:rPr>
        <w:t xml:space="preserve">      : getNewPositionMarker(positionB),</w:t>
      </w:r>
    </w:p>
    <w:p w:rsidR="00A20AE6" w:rsidRPr="00A20AE6" w:rsidRDefault="00A20AE6" w:rsidP="00A20AE6">
      <w:pPr>
        <w:spacing w:line="240" w:lineRule="auto"/>
        <w:ind w:firstLine="709"/>
        <w:rPr>
          <w:sz w:val="24"/>
          <w:szCs w:val="24"/>
        </w:rPr>
      </w:pPr>
      <w:r w:rsidRPr="00A20AE6">
        <w:rPr>
          <w:sz w:val="24"/>
          <w:szCs w:val="24"/>
        </w:rPr>
        <w:t xml:space="preserve">  );</w:t>
      </w:r>
    </w:p>
    <w:p w:rsidR="00A20AE6" w:rsidRPr="00A20AE6" w:rsidRDefault="00A20AE6" w:rsidP="00D702B4">
      <w:pPr>
        <w:ind w:firstLine="709"/>
        <w:rPr>
          <w:sz w:val="24"/>
          <w:szCs w:val="24"/>
        </w:rPr>
      </w:pPr>
      <w:r w:rsidRPr="00A20AE6">
        <w:rPr>
          <w:sz w:val="24"/>
          <w:szCs w:val="24"/>
        </w:rPr>
        <w:t>}</w:t>
      </w:r>
    </w:p>
    <w:p w:rsidR="00206D2C" w:rsidRDefault="009822E1" w:rsidP="00206D2C">
      <w:pPr>
        <w:ind w:firstLine="709"/>
        <w:rPr>
          <w:szCs w:val="24"/>
        </w:rPr>
      </w:pPr>
      <w:r>
        <w:rPr>
          <w:szCs w:val="24"/>
        </w:rPr>
        <w:t xml:space="preserve">Модерація оголошень відбувається в компоненті </w:t>
      </w:r>
      <w:r>
        <w:rPr>
          <w:szCs w:val="24"/>
          <w:lang w:val="en-GB"/>
        </w:rPr>
        <w:t>Moderation</w:t>
      </w:r>
      <w:r w:rsidRPr="009822E1">
        <w:rPr>
          <w:szCs w:val="24"/>
        </w:rPr>
        <w:t xml:space="preserve">, </w:t>
      </w:r>
      <w:r>
        <w:rPr>
          <w:szCs w:val="24"/>
        </w:rPr>
        <w:t xml:space="preserve">для дочірнього компонента </w:t>
      </w:r>
      <w:r>
        <w:rPr>
          <w:szCs w:val="24"/>
          <w:lang w:val="en-GB"/>
        </w:rPr>
        <w:t>AdvertList</w:t>
      </w:r>
      <w:r w:rsidRPr="009822E1">
        <w:rPr>
          <w:szCs w:val="24"/>
        </w:rPr>
        <w:t xml:space="preserve"> </w:t>
      </w:r>
      <w:r>
        <w:rPr>
          <w:szCs w:val="24"/>
        </w:rPr>
        <w:t xml:space="preserve">передається властивість </w:t>
      </w:r>
      <w:r w:rsidRPr="009822E1">
        <w:rPr>
          <w:szCs w:val="24"/>
        </w:rPr>
        <w:t>isModeration</w:t>
      </w:r>
      <w:r>
        <w:rPr>
          <w:szCs w:val="24"/>
        </w:rPr>
        <w:t xml:space="preserve"> = </w:t>
      </w:r>
      <w:r>
        <w:rPr>
          <w:szCs w:val="24"/>
          <w:lang w:val="en-GB"/>
        </w:rPr>
        <w:t>true</w:t>
      </w:r>
      <w:r w:rsidRPr="009822E1">
        <w:rPr>
          <w:szCs w:val="24"/>
        </w:rPr>
        <w:t xml:space="preserve"> </w:t>
      </w:r>
      <w:r>
        <w:rPr>
          <w:szCs w:val="24"/>
        </w:rPr>
        <w:t xml:space="preserve">та самі оголошення, які були отримані із </w:t>
      </w:r>
      <w:r>
        <w:rPr>
          <w:szCs w:val="24"/>
          <w:lang w:val="en-GB"/>
        </w:rPr>
        <w:t>Store</w:t>
      </w:r>
      <w:r w:rsidRPr="009822E1">
        <w:rPr>
          <w:szCs w:val="24"/>
        </w:rPr>
        <w:t xml:space="preserve">. </w:t>
      </w:r>
      <w:r>
        <w:rPr>
          <w:szCs w:val="24"/>
        </w:rPr>
        <w:t xml:space="preserve">Оголошення із </w:t>
      </w:r>
      <w:r>
        <w:rPr>
          <w:szCs w:val="24"/>
          <w:lang w:val="en-GB"/>
        </w:rPr>
        <w:t>Store</w:t>
      </w:r>
      <w:r w:rsidRPr="009822E1">
        <w:rPr>
          <w:szCs w:val="24"/>
        </w:rPr>
        <w:t xml:space="preserve"> </w:t>
      </w:r>
      <w:r>
        <w:rPr>
          <w:szCs w:val="24"/>
        </w:rPr>
        <w:t>отримуються за допомогою метода moderationAdverts(state).</w:t>
      </w:r>
    </w:p>
    <w:p w:rsidR="009822E1" w:rsidRPr="009822E1" w:rsidRDefault="009822E1" w:rsidP="009822E1">
      <w:pPr>
        <w:spacing w:line="240" w:lineRule="auto"/>
        <w:ind w:firstLine="709"/>
        <w:rPr>
          <w:sz w:val="24"/>
          <w:szCs w:val="24"/>
        </w:rPr>
      </w:pPr>
      <w:r w:rsidRPr="009822E1">
        <w:rPr>
          <w:sz w:val="24"/>
          <w:szCs w:val="24"/>
        </w:rPr>
        <w:t>moderationAdverts(state) {</w:t>
      </w:r>
    </w:p>
    <w:p w:rsidR="009822E1" w:rsidRPr="009822E1" w:rsidRDefault="009822E1" w:rsidP="009822E1">
      <w:pPr>
        <w:spacing w:line="240" w:lineRule="auto"/>
        <w:ind w:firstLine="709"/>
        <w:rPr>
          <w:sz w:val="24"/>
          <w:szCs w:val="24"/>
        </w:rPr>
      </w:pPr>
      <w:r w:rsidRPr="009822E1">
        <w:rPr>
          <w:sz w:val="24"/>
          <w:szCs w:val="24"/>
        </w:rPr>
        <w:t xml:space="preserve">      return state.adverts.filter(advert =&gt; advert.status === 'moderation');</w:t>
      </w:r>
    </w:p>
    <w:p w:rsidR="009822E1" w:rsidRPr="009822E1" w:rsidRDefault="009822E1" w:rsidP="009822E1">
      <w:pPr>
        <w:spacing w:line="240" w:lineRule="auto"/>
        <w:ind w:firstLine="709"/>
        <w:rPr>
          <w:szCs w:val="24"/>
        </w:rPr>
      </w:pPr>
      <w:r w:rsidRPr="009822E1">
        <w:rPr>
          <w:sz w:val="24"/>
          <w:szCs w:val="24"/>
        </w:rPr>
        <w:t xml:space="preserve">    }</w:t>
      </w:r>
    </w:p>
    <w:p w:rsidR="00206D2C" w:rsidRPr="001F6318" w:rsidRDefault="00206D2C" w:rsidP="00206D2C">
      <w:pPr>
        <w:pStyle w:val="2"/>
        <w:numPr>
          <w:ilvl w:val="0"/>
          <w:numId w:val="0"/>
        </w:numPr>
        <w:ind w:firstLine="709"/>
      </w:pPr>
      <w:bookmarkStart w:id="57" w:name="_Toc482351340"/>
      <w:bookmarkStart w:id="58" w:name="_Toc482712263"/>
      <w:bookmarkStart w:id="59" w:name="_Toc482712682"/>
      <w:bookmarkStart w:id="60" w:name="_Toc531539752"/>
      <w:r w:rsidRPr="001F6318">
        <w:t xml:space="preserve">Висновки до розділу </w:t>
      </w:r>
      <w:bookmarkEnd w:id="57"/>
      <w:bookmarkEnd w:id="58"/>
      <w:bookmarkEnd w:id="59"/>
      <w:r w:rsidR="000E0278">
        <w:t>3</w:t>
      </w:r>
      <w:bookmarkEnd w:id="60"/>
    </w:p>
    <w:p w:rsidR="00206D2C" w:rsidRDefault="00F452F3" w:rsidP="00206D2C">
      <w:pPr>
        <w:pStyle w:val="aff"/>
        <w:spacing w:after="160"/>
        <w:ind w:firstLine="709"/>
        <w:contextualSpacing/>
      </w:pPr>
      <w:r>
        <w:t>Інтерактивний web</w:t>
      </w:r>
      <w:r w:rsidR="00206D2C">
        <w:t>-сервіс</w:t>
      </w:r>
      <w:r w:rsidRPr="00F452F3">
        <w:rPr>
          <w:lang w:val="ru-RU"/>
        </w:rPr>
        <w:t xml:space="preserve"> </w:t>
      </w:r>
      <w:r>
        <w:t>для пошуку домашніх твар</w:t>
      </w:r>
      <w:r w:rsidR="007E631A">
        <w:t>ин</w:t>
      </w:r>
      <w:r w:rsidR="00206D2C">
        <w:t xml:space="preserve"> </w:t>
      </w:r>
      <w:r w:rsidR="00206D2C" w:rsidRPr="00380EF8">
        <w:t xml:space="preserve">реалізує функціонал </w:t>
      </w:r>
      <w:r>
        <w:t>за допомогою 12</w:t>
      </w:r>
      <w:r w:rsidR="00206D2C">
        <w:t xml:space="preserve"> </w:t>
      </w:r>
      <w:r>
        <w:t>компонентів та 3</w:t>
      </w:r>
      <w:r w:rsidR="00206D2C" w:rsidRPr="00380EF8">
        <w:t xml:space="preserve"> </w:t>
      </w:r>
      <w:r>
        <w:t>класів</w:t>
      </w:r>
      <w:r w:rsidR="00206D2C" w:rsidRPr="00380EF8">
        <w:t xml:space="preserve">, що виконують основні функції </w:t>
      </w:r>
      <w:r>
        <w:t>сервісу</w:t>
      </w:r>
      <w:r w:rsidR="00206D2C" w:rsidRPr="00380EF8">
        <w:t>, які передбачають реєстрацію та авторизацію користувачів, створення</w:t>
      </w:r>
      <w:r w:rsidR="00206D2C">
        <w:t>, редагування та видалення оголошення</w:t>
      </w:r>
      <w:r w:rsidR="00206D2C" w:rsidRPr="00380EF8">
        <w:t xml:space="preserve">. Також містять </w:t>
      </w:r>
      <w:r w:rsidR="00206D2C">
        <w:t>модерацію,</w:t>
      </w:r>
      <w:r>
        <w:t xml:space="preserve"> </w:t>
      </w:r>
      <w:r w:rsidR="00206D2C">
        <w:t xml:space="preserve"> фільтрацію</w:t>
      </w:r>
      <w:r>
        <w:t xml:space="preserve"> за різними критеріями та зміну локалізації</w:t>
      </w:r>
      <w:r w:rsidR="00206D2C">
        <w:t>.</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w:t>
      </w:r>
      <w:r w:rsidR="004D1D4E">
        <w:t xml:space="preserve"> кращих практик для структури даних</w:t>
      </w:r>
      <w:r>
        <w:t xml:space="preserve">, </w:t>
      </w:r>
      <w:r w:rsidR="004D1D4E">
        <w:t>вона</w:t>
      </w:r>
      <w:r w:rsidRPr="00380EF8">
        <w:t xml:space="preserve"> забезпечує збереження</w:t>
      </w:r>
      <w:r w:rsidR="00AF5A10">
        <w:rPr>
          <w:lang w:val="ru-RU"/>
        </w:rPr>
        <w:t xml:space="preserve">, </w:t>
      </w:r>
      <w:r w:rsidR="00AF5A10" w:rsidRPr="00AF5A10">
        <w:t>отримання</w:t>
      </w:r>
      <w:r w:rsidR="00AF5A10">
        <w:rPr>
          <w:lang w:val="ru-RU"/>
        </w:rPr>
        <w:t xml:space="preserve"> </w:t>
      </w:r>
      <w:r w:rsidR="00AF5A10" w:rsidRPr="00AF5A10">
        <w:t>даних</w:t>
      </w:r>
      <w:r w:rsidR="00AF5A10">
        <w:t xml:space="preserve"> в режимі реального часу</w:t>
      </w:r>
      <w:r w:rsidRPr="00380EF8">
        <w:t xml:space="preserve"> та колективний доступ до </w:t>
      </w:r>
      <w:r w:rsidR="005C6733">
        <w:rPr>
          <w:lang w:val="en-GB"/>
        </w:rPr>
        <w:t>web</w:t>
      </w:r>
      <w:r>
        <w:t>-сервісу. База даних складає</w:t>
      </w:r>
      <w:r w:rsidR="00AF5A10">
        <w:t>ться з 7</w:t>
      </w:r>
      <w:r w:rsidRPr="00380EF8">
        <w:t xml:space="preserve"> </w:t>
      </w:r>
      <w:r w:rsidR="00AF5A10">
        <w:t>документів</w:t>
      </w:r>
      <w:r w:rsidR="005D7109">
        <w:t>,</w:t>
      </w:r>
      <w:r>
        <w:t xml:space="preserve"> основними</w:t>
      </w:r>
      <w:r w:rsidR="005D7109">
        <w:t xml:space="preserve"> </w:t>
      </w:r>
      <w:r w:rsidR="00AF5A10">
        <w:t xml:space="preserve">документами </w:t>
      </w:r>
      <w:r w:rsidR="005D7109">
        <w:t xml:space="preserve">є: </w:t>
      </w:r>
      <w:r w:rsidR="00AF5A10">
        <w:rPr>
          <w:lang w:val="en-GB"/>
        </w:rPr>
        <w:t>u</w:t>
      </w:r>
      <w:r w:rsidR="005D7109">
        <w:rPr>
          <w:lang w:val="en-US"/>
        </w:rPr>
        <w:t>sers</w:t>
      </w:r>
      <w:r w:rsidR="005D7109" w:rsidRPr="002F3FD0">
        <w:rPr>
          <w:lang w:val="ru-RU"/>
        </w:rPr>
        <w:t xml:space="preserve"> </w:t>
      </w:r>
      <w:r w:rsidR="005D7109">
        <w:rPr>
          <w:lang w:val="ru-RU"/>
        </w:rPr>
        <w:t xml:space="preserve">та </w:t>
      </w:r>
      <w:r w:rsidR="00AF5A10">
        <w:rPr>
          <w:lang w:val="en-US"/>
        </w:rPr>
        <w:t>adverts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w:t>
      </w:r>
      <w:r w:rsidR="00F452F3">
        <w:t xml:space="preserve"> компонентів та</w:t>
      </w:r>
      <w:r>
        <w:t xml:space="preserve"> класів системи під час їх процесів.</w:t>
      </w:r>
    </w:p>
    <w:p w:rsidR="00206D2C" w:rsidRPr="001F6318" w:rsidRDefault="00206D2C" w:rsidP="00F85FAE">
      <w:pPr>
        <w:pStyle w:val="12"/>
        <w:jc w:val="both"/>
      </w:pPr>
    </w:p>
    <w:p w:rsidR="00206D2C" w:rsidRPr="001F6318" w:rsidRDefault="00206D2C" w:rsidP="00206D2C">
      <w:pPr>
        <w:pStyle w:val="1"/>
      </w:pPr>
      <w:r w:rsidRPr="001F6318">
        <w:br w:type="page"/>
      </w:r>
      <w:bookmarkStart w:id="61" w:name="_Toc482712269"/>
      <w:bookmarkStart w:id="62" w:name="_Toc531539753"/>
      <w:r w:rsidRPr="001F6318">
        <w:lastRenderedPageBreak/>
        <w:t>ВИСНОВКИ</w:t>
      </w:r>
      <w:bookmarkEnd w:id="61"/>
      <w:bookmarkEnd w:id="62"/>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sidR="009D73AD">
        <w:rPr>
          <w:bCs/>
          <w:kern w:val="32"/>
          <w:szCs w:val="32"/>
          <w:lang w:val="en-GB"/>
        </w:rPr>
        <w:t>web</w:t>
      </w:r>
      <w:r>
        <w:rPr>
          <w:bCs/>
          <w:kern w:val="32"/>
          <w:szCs w:val="32"/>
        </w:rPr>
        <w:t>-сервіс</w:t>
      </w:r>
      <w:r w:rsidR="009D73AD">
        <w:rPr>
          <w:bCs/>
          <w:kern w:val="32"/>
          <w:szCs w:val="32"/>
        </w:rPr>
        <w:t xml:space="preserve"> для пошуку домашніх тварин</w:t>
      </w:r>
      <w:r>
        <w:rPr>
          <w:bCs/>
          <w:kern w:val="32"/>
          <w:szCs w:val="32"/>
        </w:rPr>
        <w:t>, а також виконано</w:t>
      </w:r>
      <w:r w:rsidRPr="00D35C75">
        <w:rPr>
          <w:bCs/>
          <w:kern w:val="32"/>
          <w:szCs w:val="32"/>
        </w:rPr>
        <w:t xml:space="preserve"> наступні завдання: </w:t>
      </w:r>
    </w:p>
    <w:p w:rsidR="009D73AD" w:rsidRPr="003C3E5A" w:rsidRDefault="009D73AD" w:rsidP="009D73AD">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для пошуку домашніх тварин</w:t>
      </w:r>
      <w:r w:rsidRPr="00D35C75">
        <w:rPr>
          <w:bCs/>
          <w:kern w:val="32"/>
          <w:szCs w:val="32"/>
        </w:rPr>
        <w:t xml:space="preserve"> та необхідність реалізації засобів управління контентом сайту</w:t>
      </w:r>
      <w:r>
        <w:rPr>
          <w:bCs/>
          <w:kern w:val="32"/>
          <w:szCs w:val="32"/>
        </w:rPr>
        <w:t>,</w:t>
      </w:r>
      <w:r w:rsidRPr="00D35C75">
        <w:rPr>
          <w:bCs/>
          <w:kern w:val="32"/>
          <w:szCs w:val="32"/>
        </w:rPr>
        <w:t xml:space="preserve"> написання функціональних модулів, створення, редагування, видалення</w:t>
      </w:r>
      <w:r>
        <w:rPr>
          <w:bCs/>
          <w:kern w:val="32"/>
          <w:szCs w:val="32"/>
        </w:rPr>
        <w:t>, фільтрація</w:t>
      </w:r>
      <w:r w:rsidRPr="00D35C75">
        <w:rPr>
          <w:bCs/>
          <w:kern w:val="32"/>
          <w:szCs w:val="32"/>
        </w:rPr>
        <w:t xml:space="preserve"> оголошень.</w:t>
      </w:r>
    </w:p>
    <w:p w:rsidR="009D73AD" w:rsidRPr="00D35C75" w:rsidRDefault="009D73AD" w:rsidP="009D73AD">
      <w:pPr>
        <w:numPr>
          <w:ilvl w:val="0"/>
          <w:numId w:val="3"/>
        </w:numPr>
        <w:tabs>
          <w:tab w:val="left" w:pos="1134"/>
        </w:tabs>
        <w:ind w:left="0" w:firstLine="709"/>
      </w:pPr>
      <w:r>
        <w:t xml:space="preserve"> 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rsidRPr="003C3E5A">
        <w:t xml:space="preserve"> </w:t>
      </w:r>
      <w:r w:rsidRPr="002351F4">
        <w:t>PETSI</w:t>
      </w:r>
      <w:r>
        <w:t xml:space="preserve">, </w:t>
      </w:r>
      <w:r w:rsidRPr="006B4905">
        <w:t>LOSTPETS</w:t>
      </w:r>
      <w:r>
        <w:t>, 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локалізації, модуль фільтрації та реєстрації з наступною авторизацією.</w:t>
      </w:r>
    </w:p>
    <w:p w:rsidR="009D73AD" w:rsidRPr="001161F9" w:rsidRDefault="009D73AD" w:rsidP="009D73AD">
      <w:pPr>
        <w:numPr>
          <w:ilvl w:val="0"/>
          <w:numId w:val="3"/>
        </w:numPr>
        <w:tabs>
          <w:tab w:val="left" w:pos="1134"/>
        </w:tabs>
        <w:ind w:left="0" w:firstLine="709"/>
      </w:pPr>
      <w:r>
        <w:t xml:space="preserve">Обрано архітектурні шаблони – клієнт-серверний та паттерн </w:t>
      </w:r>
      <w:r>
        <w:rPr>
          <w:lang w:val="en-US"/>
        </w:rPr>
        <w:t>MV</w:t>
      </w:r>
      <w:r>
        <w:rPr>
          <w:lang w:val="en-GB"/>
        </w:rPr>
        <w:t>VM</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w:t>
      </w:r>
    </w:p>
    <w:p w:rsidR="009D73AD" w:rsidRPr="009D73AD" w:rsidRDefault="009D73AD" w:rsidP="009D73AD">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w:t>
      </w:r>
      <w:r w:rsidRPr="000457AC">
        <w:rPr>
          <w:spacing w:val="6"/>
        </w:rPr>
        <w:t xml:space="preserve"> </w:t>
      </w:r>
      <w:r>
        <w:rPr>
          <w:spacing w:val="6"/>
        </w:rPr>
        <w:t xml:space="preserve">фреймворк </w:t>
      </w:r>
      <w:r>
        <w:rPr>
          <w:spacing w:val="6"/>
          <w:lang w:val="en-GB"/>
        </w:rPr>
        <w:t>Vue</w:t>
      </w:r>
      <w:r w:rsidRPr="001F6318">
        <w:rPr>
          <w:spacing w:val="6"/>
        </w:rPr>
        <w:t>;</w:t>
      </w:r>
      <w:r w:rsidR="00344539">
        <w:rPr>
          <w:spacing w:val="6"/>
        </w:rPr>
        <w:t xml:space="preserve"> патерн управління станом </w:t>
      </w:r>
      <w:r w:rsidR="00344539">
        <w:rPr>
          <w:spacing w:val="6"/>
          <w:lang w:val="en-GB"/>
        </w:rPr>
        <w:t>Vuex</w:t>
      </w:r>
      <w:r w:rsidR="00344539" w:rsidRPr="00344539">
        <w:rPr>
          <w:spacing w:val="6"/>
        </w:rPr>
        <w:t>;</w:t>
      </w:r>
      <w:r w:rsidRPr="000457AC">
        <w:rPr>
          <w:spacing w:val="6"/>
        </w:rPr>
        <w:t xml:space="preserve"> </w:t>
      </w:r>
      <w:r w:rsidRPr="001F6318">
        <w:rPr>
          <w:spacing w:val="6"/>
        </w:rPr>
        <w:t>середовище к</w:t>
      </w:r>
      <w:r>
        <w:rPr>
          <w:spacing w:val="6"/>
        </w:rPr>
        <w:t>ерування базами даних Firebase Realtime</w:t>
      </w:r>
      <w:r w:rsidRPr="001F6318">
        <w:rPr>
          <w:spacing w:val="6"/>
        </w:rPr>
        <w:t>;</w:t>
      </w:r>
      <w:r w:rsidR="00344539" w:rsidRPr="00344539">
        <w:rPr>
          <w:spacing w:val="6"/>
        </w:rPr>
        <w:t xml:space="preserve"> </w:t>
      </w:r>
      <w:r w:rsidR="00344539">
        <w:rPr>
          <w:spacing w:val="6"/>
        </w:rPr>
        <w:t xml:space="preserve">статичний модульний збиральник </w:t>
      </w:r>
      <w:r w:rsidR="00344539">
        <w:rPr>
          <w:spacing w:val="6"/>
          <w:lang w:val="en-GB"/>
        </w:rPr>
        <w:t>Webpack</w:t>
      </w:r>
      <w:r w:rsidR="00344539" w:rsidRPr="00344539">
        <w:rPr>
          <w:spacing w:val="6"/>
        </w:rPr>
        <w:t xml:space="preserve"> 3.6.0; </w:t>
      </w:r>
      <w:r w:rsidR="00344539">
        <w:rPr>
          <w:spacing w:val="6"/>
        </w:rPr>
        <w:t xml:space="preserve">транспілятор кода </w:t>
      </w:r>
      <w:r w:rsidR="00344539">
        <w:rPr>
          <w:spacing w:val="6"/>
          <w:lang w:val="en-GB"/>
        </w:rPr>
        <w:t>Babel</w:t>
      </w:r>
      <w:r w:rsidR="00344539" w:rsidRPr="00344539">
        <w:rPr>
          <w:spacing w:val="6"/>
        </w:rPr>
        <w:t xml:space="preserve"> 6.2.1;</w:t>
      </w:r>
      <w:r w:rsidRPr="000457AC">
        <w:rPr>
          <w:spacing w:val="6"/>
        </w:rPr>
        <w:t xml:space="preserve"> </w:t>
      </w:r>
      <w:r w:rsidRPr="001F6318">
        <w:rPr>
          <w:spacing w:val="6"/>
        </w:rPr>
        <w:t>графі</w:t>
      </w:r>
      <w:r>
        <w:rPr>
          <w:spacing w:val="6"/>
        </w:rPr>
        <w:t>чний редактор Adobe Photoshop C</w:t>
      </w:r>
      <w:r>
        <w:rPr>
          <w:spacing w:val="6"/>
          <w:lang w:val="en-US"/>
        </w:rPr>
        <w:t>C</w:t>
      </w:r>
      <w:r>
        <w:rPr>
          <w:spacing w:val="6"/>
        </w:rPr>
        <w:t xml:space="preserve"> 2017</w:t>
      </w:r>
      <w:r w:rsidRPr="001F6318">
        <w:rPr>
          <w:spacing w:val="6"/>
        </w:rPr>
        <w:t>;</w:t>
      </w:r>
      <w:r w:rsidRPr="000457AC">
        <w:rPr>
          <w:spacing w:val="6"/>
        </w:rPr>
        <w:t xml:space="preserve"> </w:t>
      </w:r>
      <w:r w:rsidRPr="001F6318">
        <w:rPr>
          <w:spacing w:val="6"/>
        </w:rPr>
        <w:t xml:space="preserve">середа розробки </w:t>
      </w:r>
      <w:r>
        <w:rPr>
          <w:color w:val="000000"/>
          <w:lang w:val="en-GB"/>
        </w:rPr>
        <w:t>Visual</w:t>
      </w:r>
      <w:r w:rsidRPr="003C3E5A">
        <w:rPr>
          <w:color w:val="000000"/>
        </w:rPr>
        <w:t xml:space="preserve"> </w:t>
      </w:r>
      <w:r>
        <w:rPr>
          <w:color w:val="000000"/>
          <w:lang w:val="en-GB"/>
        </w:rPr>
        <w:t>Studio</w:t>
      </w:r>
      <w:r w:rsidRPr="003C3E5A">
        <w:rPr>
          <w:color w:val="000000"/>
        </w:rPr>
        <w:t xml:space="preserve"> </w:t>
      </w:r>
      <w:r>
        <w:rPr>
          <w:color w:val="000000"/>
          <w:lang w:val="en-GB"/>
        </w:rPr>
        <w:t>Code</w:t>
      </w:r>
      <w:r>
        <w:rPr>
          <w:color w:val="000000"/>
        </w:rPr>
        <w:t xml:space="preserve"> 1.</w:t>
      </w:r>
      <w:r w:rsidRPr="003C3E5A">
        <w:rPr>
          <w:color w:val="000000"/>
        </w:rPr>
        <w:t>28</w:t>
      </w:r>
      <w:r w:rsidRPr="00804AA8">
        <w:rPr>
          <w:color w:val="000000"/>
        </w:rPr>
        <w:t>.</w:t>
      </w:r>
      <w:r>
        <w:rPr>
          <w:color w:val="000000"/>
        </w:rPr>
        <w:t>2</w:t>
      </w:r>
      <w:r>
        <w:rPr>
          <w:color w:val="000000"/>
          <w:spacing w:val="6"/>
        </w:rPr>
        <w:t>.</w:t>
      </w:r>
    </w:p>
    <w:p w:rsidR="009D73AD" w:rsidRPr="009D73AD" w:rsidRDefault="009D73AD" w:rsidP="009D73AD">
      <w:pPr>
        <w:numPr>
          <w:ilvl w:val="0"/>
          <w:numId w:val="3"/>
        </w:numPr>
        <w:tabs>
          <w:tab w:val="left" w:pos="1134"/>
        </w:tabs>
        <w:ind w:left="0" w:firstLine="709"/>
      </w:pPr>
      <w:r>
        <w:rPr>
          <w:bCs/>
          <w:kern w:val="32"/>
          <w:szCs w:val="32"/>
        </w:rPr>
        <w:t xml:space="preserve">Описано принцип роботи </w:t>
      </w:r>
      <w:r>
        <w:rPr>
          <w:bCs/>
          <w:kern w:val="32"/>
          <w:szCs w:val="32"/>
          <w:lang w:val="en-GB"/>
        </w:rPr>
        <w:t>Virtual</w:t>
      </w:r>
      <w:r w:rsidRPr="009D73AD">
        <w:rPr>
          <w:bCs/>
          <w:kern w:val="32"/>
          <w:szCs w:val="32"/>
          <w:lang w:val="ru-RU"/>
        </w:rPr>
        <w:t xml:space="preserve"> </w:t>
      </w:r>
      <w:r>
        <w:rPr>
          <w:bCs/>
          <w:kern w:val="32"/>
          <w:szCs w:val="32"/>
          <w:lang w:val="en-GB"/>
        </w:rPr>
        <w:t>DOM</w:t>
      </w:r>
      <w:r>
        <w:rPr>
          <w:bCs/>
          <w:kern w:val="32"/>
          <w:szCs w:val="32"/>
        </w:rPr>
        <w:t>, який дав зрозуміти, що для розробки такого типу сервісів він являється дуже ефективним.</w:t>
      </w:r>
    </w:p>
    <w:p w:rsidR="009D73AD" w:rsidRDefault="00344539" w:rsidP="009D73AD">
      <w:pPr>
        <w:numPr>
          <w:ilvl w:val="0"/>
          <w:numId w:val="3"/>
        </w:numPr>
        <w:tabs>
          <w:tab w:val="left" w:pos="1134"/>
        </w:tabs>
        <w:ind w:left="0" w:firstLine="709"/>
      </w:pPr>
      <w:r>
        <w:lastRenderedPageBreak/>
        <w:t xml:space="preserve">Розглянуто одну із особливостей фреймворка </w:t>
      </w:r>
      <w:r>
        <w:rPr>
          <w:lang w:val="en-GB"/>
        </w:rPr>
        <w:t>Vue</w:t>
      </w:r>
      <w:r w:rsidRPr="00344539">
        <w:rPr>
          <w:lang w:val="ru-RU"/>
        </w:rPr>
        <w:t xml:space="preserve">, </w:t>
      </w:r>
      <w:r>
        <w:t>реактивність.</w:t>
      </w:r>
    </w:p>
    <w:p w:rsidR="00344539" w:rsidRPr="00704083" w:rsidRDefault="00344539" w:rsidP="009D73AD">
      <w:pPr>
        <w:numPr>
          <w:ilvl w:val="0"/>
          <w:numId w:val="3"/>
        </w:numPr>
        <w:tabs>
          <w:tab w:val="left" w:pos="1134"/>
        </w:tabs>
        <w:ind w:left="0" w:firstLine="709"/>
      </w:pPr>
      <w:r>
        <w:t xml:space="preserve">Докладний опис алгоритму створення оголошень с типом </w:t>
      </w:r>
      <w:r w:rsidRPr="00344539">
        <w:rPr>
          <w:lang w:val="ru-RU"/>
        </w:rPr>
        <w:t>“</w:t>
      </w:r>
      <w:r>
        <w:t>Побачено</w:t>
      </w:r>
      <w:r w:rsidRPr="00344539">
        <w:rPr>
          <w:lang w:val="ru-RU"/>
        </w:rPr>
        <w:t>”</w:t>
      </w:r>
      <w:r>
        <w:t>. Даний функціонал являється дуже ефективним для користувачів сервісу із-за відображення маршруту переміщення їхньої домашньої тварини на карті.</w:t>
      </w:r>
    </w:p>
    <w:p w:rsidR="009D73AD" w:rsidRPr="001F6318" w:rsidRDefault="009D73AD" w:rsidP="009D73AD">
      <w:pPr>
        <w:numPr>
          <w:ilvl w:val="0"/>
          <w:numId w:val="3"/>
        </w:numPr>
        <w:tabs>
          <w:tab w:val="left" w:pos="1134"/>
        </w:tabs>
        <w:ind w:left="0" w:firstLine="709"/>
      </w:pPr>
      <w:r>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Веб-сервіс містить методи модерації та фільтрації оголошень.</w:t>
      </w:r>
      <w:r w:rsidRPr="001F6318">
        <w:t xml:space="preserve"> </w:t>
      </w:r>
    </w:p>
    <w:p w:rsidR="009D73AD" w:rsidRPr="009D73AD" w:rsidRDefault="009D73AD" w:rsidP="009D73AD">
      <w:pPr>
        <w:numPr>
          <w:ilvl w:val="0"/>
          <w:numId w:val="3"/>
        </w:numPr>
        <w:tabs>
          <w:tab w:val="left" w:pos="1134"/>
        </w:tabs>
        <w:ind w:left="0" w:firstLine="709"/>
        <w:rPr>
          <w:bCs/>
          <w:kern w:val="32"/>
          <w:szCs w:val="32"/>
        </w:rPr>
      </w:pPr>
      <w:r>
        <w:t xml:space="preserve">Створено </w:t>
      </w:r>
      <w:r w:rsidRPr="001F6318">
        <w:t>баз</w:t>
      </w:r>
      <w:r>
        <w:t>у</w:t>
      </w:r>
      <w:r w:rsidRPr="001F6318">
        <w:t xml:space="preserve"> даних у відповідності до </w:t>
      </w:r>
      <w:r>
        <w:rPr>
          <w:bCs/>
          <w:kern w:val="32"/>
          <w:szCs w:val="32"/>
        </w:rPr>
        <w:t>правил структури даних</w:t>
      </w:r>
      <w:r>
        <w:t xml:space="preserve">. </w:t>
      </w:r>
      <w:r w:rsidRPr="001F6318">
        <w:t xml:space="preserve">База даних складається з </w:t>
      </w:r>
      <w:r>
        <w:t>7 документів</w:t>
      </w:r>
      <w:r w:rsidRPr="001F6318">
        <w:t>.</w:t>
      </w:r>
    </w:p>
    <w:p w:rsidR="00206D2C" w:rsidRDefault="00344539" w:rsidP="00206D2C">
      <w:pPr>
        <w:ind w:firstLine="709"/>
        <w:rPr>
          <w:bCs/>
          <w:kern w:val="32"/>
          <w:szCs w:val="32"/>
        </w:rPr>
      </w:pPr>
      <w:r>
        <w:t>Із-за своїх особливостей, даний веб-серві</w:t>
      </w:r>
      <w:bookmarkStart w:id="63" w:name="_GoBack"/>
      <w:bookmarkEnd w:id="63"/>
      <w:r>
        <w:t xml:space="preserve">с являється кращим серед своїх аналогів. </w:t>
      </w:r>
      <w:r w:rsidR="00206D2C" w:rsidRPr="001F6318">
        <w:rPr>
          <w:bCs/>
          <w:kern w:val="32"/>
          <w:szCs w:val="32"/>
        </w:rPr>
        <w:t>В подальшому</w:t>
      </w:r>
      <w:r w:rsidR="00206D2C">
        <w:rPr>
          <w:bCs/>
          <w:kern w:val="32"/>
          <w:szCs w:val="32"/>
        </w:rPr>
        <w:t xml:space="preserve"> даний веб-сервіс</w:t>
      </w:r>
      <w:r w:rsidR="00206D2C" w:rsidRPr="001F6318">
        <w:rPr>
          <w:bCs/>
          <w:kern w:val="32"/>
          <w:szCs w:val="32"/>
        </w:rPr>
        <w:t xml:space="preserve"> </w:t>
      </w:r>
      <w:r w:rsidR="00206D2C">
        <w:rPr>
          <w:bCs/>
          <w:kern w:val="32"/>
          <w:szCs w:val="32"/>
        </w:rPr>
        <w:t>можна</w:t>
      </w:r>
      <w:r w:rsidR="00206D2C" w:rsidRPr="001F6318">
        <w:rPr>
          <w:bCs/>
          <w:kern w:val="32"/>
          <w:szCs w:val="32"/>
        </w:rPr>
        <w:t xml:space="preserve"> </w:t>
      </w:r>
      <w:r w:rsidR="00206D2C">
        <w:rPr>
          <w:bCs/>
          <w:kern w:val="32"/>
          <w:szCs w:val="32"/>
        </w:rPr>
        <w:t>покращити</w:t>
      </w:r>
      <w:r w:rsidR="00206D2C" w:rsidRPr="001F6318">
        <w:rPr>
          <w:bCs/>
          <w:kern w:val="32"/>
          <w:szCs w:val="32"/>
        </w:rPr>
        <w:t xml:space="preserve"> шляхом </w:t>
      </w:r>
      <w:r w:rsidR="00206D2C">
        <w:rPr>
          <w:bCs/>
          <w:kern w:val="32"/>
          <w:szCs w:val="32"/>
        </w:rPr>
        <w:t>оптимізації та додавання нових модулів</w:t>
      </w:r>
      <w:r w:rsidR="00206D2C"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64" w:name="_Toc531539754"/>
      <w:r>
        <w:lastRenderedPageBreak/>
        <w:t>СПИСОК ВИКОРИСТАНИХ ДЖЕРЕЛ</w:t>
      </w:r>
      <w:bookmarkEnd w:id="64"/>
    </w:p>
    <w:p w:rsidR="00F744AA" w:rsidRPr="000E39B0" w:rsidRDefault="00F744AA" w:rsidP="00F744AA">
      <w:pPr>
        <w:ind w:left="426" w:firstLine="0"/>
        <w:rPr>
          <w:b/>
          <w:bCs/>
          <w:color w:val="000000"/>
          <w:kern w:val="32"/>
          <w:szCs w:val="32"/>
        </w:rPr>
      </w:pPr>
      <w:r>
        <w:rPr>
          <w:b/>
          <w:bCs/>
          <w:color w:val="000000"/>
          <w:kern w:val="32"/>
          <w:szCs w:val="32"/>
        </w:rPr>
        <w:t>Книги:</w:t>
      </w:r>
    </w:p>
    <w:p w:rsidR="00F744AA" w:rsidRPr="001F6318" w:rsidRDefault="00F744AA" w:rsidP="00F744AA">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F744AA" w:rsidRPr="00BA06E9" w:rsidRDefault="00F744AA" w:rsidP="00F744AA">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F744AA" w:rsidRPr="00BA06E9" w:rsidRDefault="00F744AA" w:rsidP="00F744AA">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F744AA" w:rsidRPr="00BA06E9" w:rsidRDefault="00F744AA" w:rsidP="00F744AA">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F744AA" w:rsidRPr="00D51255" w:rsidRDefault="00F744AA" w:rsidP="00F744AA">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F744AA" w:rsidRPr="004553A9" w:rsidRDefault="00F744AA" w:rsidP="00F744AA">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F744AA" w:rsidRPr="006F6AB3" w:rsidRDefault="00F744AA" w:rsidP="00F744AA">
      <w:pPr>
        <w:numPr>
          <w:ilvl w:val="0"/>
          <w:numId w:val="4"/>
        </w:numPr>
        <w:rPr>
          <w:rStyle w:val="a5"/>
          <w:b/>
          <w:bCs/>
          <w:color w:val="000000"/>
          <w:kern w:val="32"/>
          <w:szCs w:val="32"/>
          <w:u w:val="none"/>
        </w:rPr>
      </w:pPr>
      <w:r w:rsidRPr="006F6AB3">
        <w:rPr>
          <w:rStyle w:val="a5"/>
          <w:color w:val="000000"/>
          <w:u w:val="none"/>
        </w:rPr>
        <w:t>Э. Гамма, Р. Хелм, Р. Джонсон, Дж. Влиссидес. Приемы объектно-ориентированного проектирования. Паттерны проектирования = Design Patterns: Elements of Reusable Object-Oriented Software. — СПб: «Питер», 2007. — С. 366.</w:t>
      </w:r>
    </w:p>
    <w:p w:rsidR="00F744AA" w:rsidRPr="00E14345" w:rsidRDefault="00F744AA" w:rsidP="00F744AA">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F744AA" w:rsidRPr="00F744AA" w:rsidRDefault="00F744AA" w:rsidP="00F744AA">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F744AA" w:rsidRPr="00F744AA" w:rsidRDefault="00F744AA" w:rsidP="00F744AA">
      <w:pPr>
        <w:numPr>
          <w:ilvl w:val="0"/>
          <w:numId w:val="4"/>
        </w:numPr>
        <w:rPr>
          <w:rStyle w:val="a5"/>
          <w:bCs/>
          <w:color w:val="000000"/>
          <w:kern w:val="32"/>
          <w:szCs w:val="32"/>
          <w:u w:val="none"/>
        </w:rPr>
      </w:pPr>
      <w:r w:rsidRPr="00F744AA">
        <w:rPr>
          <w:rStyle w:val="a5"/>
          <w:bCs/>
          <w:color w:val="000000"/>
          <w:kern w:val="32"/>
          <w:szCs w:val="32"/>
          <w:u w:val="none"/>
        </w:rPr>
        <w:t>Filipova, Olga (2016). Learning Vue.js 2: learn how to build amazing and complex reactive web applications easily with Vue.js. ISBN 978-1-78646-113-1. Процитовано 2017-02-10.</w:t>
      </w:r>
    </w:p>
    <w:p w:rsidR="00F744AA" w:rsidRPr="000E39B0" w:rsidRDefault="00F744AA" w:rsidP="00F744AA">
      <w:pPr>
        <w:ind w:left="426" w:firstLine="0"/>
        <w:rPr>
          <w:rStyle w:val="a5"/>
          <w:b/>
          <w:bCs/>
          <w:color w:val="000000"/>
          <w:kern w:val="32"/>
          <w:szCs w:val="32"/>
          <w:u w:val="none"/>
        </w:rPr>
      </w:pPr>
      <w:r w:rsidRPr="000E39B0">
        <w:rPr>
          <w:rStyle w:val="a5"/>
          <w:b/>
          <w:bCs/>
          <w:color w:val="000000"/>
          <w:kern w:val="32"/>
          <w:szCs w:val="32"/>
          <w:u w:val="none"/>
        </w:rPr>
        <w:t>Електрон</w:t>
      </w:r>
      <w:r>
        <w:rPr>
          <w:rStyle w:val="a5"/>
          <w:b/>
          <w:bCs/>
          <w:color w:val="000000"/>
          <w:kern w:val="32"/>
          <w:szCs w:val="32"/>
          <w:u w:val="none"/>
        </w:rPr>
        <w:t>н</w:t>
      </w:r>
      <w:r w:rsidRPr="000E39B0">
        <w:rPr>
          <w:rStyle w:val="a5"/>
          <w:b/>
          <w:bCs/>
          <w:color w:val="000000"/>
          <w:kern w:val="32"/>
          <w:szCs w:val="32"/>
          <w:u w:val="none"/>
        </w:rPr>
        <w:t>і ресурси:</w:t>
      </w:r>
    </w:p>
    <w:p w:rsidR="00F744AA" w:rsidRPr="00BA06E9" w:rsidRDefault="00F744AA" w:rsidP="00F744AA">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sidRPr="007E5D0F">
        <w:rPr>
          <w:color w:val="000000"/>
          <w:shd w:val="clear" w:color="auto" w:fill="FFFFFF"/>
        </w:rPr>
        <w:t>Електронний</w:t>
      </w:r>
      <w:r>
        <w:rPr>
          <w:color w:val="000000"/>
          <w:shd w:val="clear" w:color="auto" w:fill="FFFFFF"/>
          <w:lang w:val="ru-RU"/>
        </w:rPr>
        <w:t xml:space="preserve">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 xml:space="preserve">: </w:t>
      </w:r>
      <w:r w:rsidRPr="00FB2AFE">
        <w:rPr>
          <w:rStyle w:val="a5"/>
          <w:color w:val="auto"/>
          <w:u w:val="none"/>
          <w:shd w:val="clear" w:color="auto" w:fill="FFFFFF"/>
        </w:rPr>
        <w:t>http://htmlbook.ru/.</w:t>
      </w:r>
    </w:p>
    <w:p w:rsidR="00F744AA" w:rsidRPr="000E39B0" w:rsidRDefault="00F744AA" w:rsidP="00F744AA">
      <w:pPr>
        <w:numPr>
          <w:ilvl w:val="0"/>
          <w:numId w:val="4"/>
        </w:numPr>
        <w:rPr>
          <w:b/>
          <w:bCs/>
          <w:color w:val="000000"/>
          <w:kern w:val="32"/>
          <w:szCs w:val="32"/>
        </w:rPr>
      </w:pPr>
      <w:r w:rsidRPr="00BA06E9">
        <w:lastRenderedPageBreak/>
        <w:t>Современный учебник Javascript</w:t>
      </w:r>
      <w:r w:rsidRPr="00F030FF">
        <w:rPr>
          <w:color w:val="000000"/>
          <w:shd w:val="clear" w:color="auto" w:fill="FFFFFF"/>
        </w:rPr>
        <w:t xml:space="preserve"> [</w:t>
      </w:r>
      <w:r w:rsidRPr="0071488E">
        <w:rPr>
          <w:color w:val="000000"/>
          <w:shd w:val="clear" w:color="auto" w:fill="FFFFFF"/>
        </w:rPr>
        <w:t>Електрон</w:t>
      </w:r>
      <w:r>
        <w:rPr>
          <w:color w:val="000000"/>
          <w:shd w:val="clear" w:color="auto" w:fill="FFFFFF"/>
        </w:rPr>
        <w:t>н</w:t>
      </w:r>
      <w:r w:rsidRPr="0071488E">
        <w:rPr>
          <w:color w:val="000000"/>
          <w:shd w:val="clear" w:color="auto" w:fill="FFFFFF"/>
        </w:rPr>
        <w:t>ий ресур</w:t>
      </w:r>
      <w:r>
        <w:rPr>
          <w:color w:val="000000"/>
          <w:shd w:val="clear" w:color="auto" w:fill="FFFFFF"/>
        </w:rPr>
        <w:t>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0E39B0">
        <w:rPr>
          <w:bCs/>
          <w:color w:val="000000"/>
          <w:kern w:val="32"/>
          <w:szCs w:val="32"/>
        </w:rPr>
        <w:t>Режим доступу до ресурсу</w:t>
      </w:r>
      <w:r w:rsidRPr="00F030FF">
        <w:rPr>
          <w:color w:val="000000"/>
          <w:shd w:val="clear" w:color="auto" w:fill="FFFFFF"/>
        </w:rPr>
        <w:t>:</w:t>
      </w:r>
      <w:r w:rsidRPr="00FB2AFE">
        <w:rPr>
          <w:shd w:val="clear" w:color="auto" w:fill="FFFFFF"/>
        </w:rPr>
        <w:t xml:space="preserve"> </w:t>
      </w:r>
      <w:r w:rsidRPr="00FB2AFE">
        <w:rPr>
          <w:rStyle w:val="a5"/>
          <w:bCs/>
          <w:color w:val="auto"/>
          <w:kern w:val="32"/>
          <w:szCs w:val="32"/>
          <w:u w:val="none"/>
        </w:rPr>
        <w:t>http://learn.javascript.ru</w:t>
      </w:r>
      <w:r w:rsidRPr="00FB2AFE">
        <w:rPr>
          <w:shd w:val="clear" w:color="auto" w:fill="FFFFFF"/>
        </w:rPr>
        <w:t>.</w:t>
      </w:r>
    </w:p>
    <w:p w:rsidR="00F744AA" w:rsidRDefault="00F744AA" w:rsidP="00F744AA">
      <w:pPr>
        <w:numPr>
          <w:ilvl w:val="0"/>
          <w:numId w:val="4"/>
        </w:numPr>
        <w:rPr>
          <w:bCs/>
          <w:color w:val="000000"/>
          <w:kern w:val="32"/>
          <w:szCs w:val="32"/>
        </w:rPr>
      </w:pPr>
      <w:r w:rsidRPr="000E39B0">
        <w:rPr>
          <w:bCs/>
          <w:color w:val="000000"/>
          <w:kern w:val="32"/>
          <w:szCs w:val="32"/>
        </w:rPr>
        <w:t xml:space="preserve">Vue прогресивний JavaScript-фреймворк [Електронний ресурс] – Режим доступу до ресурсу: </w:t>
      </w:r>
      <w:r w:rsidRPr="00FB2AFE">
        <w:rPr>
          <w:rStyle w:val="a5"/>
          <w:bCs/>
          <w:color w:val="auto"/>
          <w:kern w:val="32"/>
          <w:szCs w:val="32"/>
          <w:u w:val="none"/>
        </w:rPr>
        <w:t>https://vuejs.org</w:t>
      </w:r>
      <w:r w:rsidRPr="00FB2AFE">
        <w:rPr>
          <w:bCs/>
          <w:kern w:val="32"/>
          <w:szCs w:val="32"/>
        </w:rPr>
        <w:t>.</w:t>
      </w:r>
    </w:p>
    <w:p w:rsidR="00F744AA" w:rsidRDefault="00F744AA" w:rsidP="00F744AA">
      <w:pPr>
        <w:numPr>
          <w:ilvl w:val="0"/>
          <w:numId w:val="4"/>
        </w:numPr>
        <w:rPr>
          <w:bCs/>
          <w:color w:val="000000"/>
          <w:kern w:val="32"/>
          <w:szCs w:val="32"/>
        </w:rPr>
      </w:pPr>
      <w:r w:rsidRPr="000E39B0">
        <w:rPr>
          <w:bCs/>
          <w:color w:val="000000"/>
          <w:kern w:val="32"/>
          <w:szCs w:val="32"/>
        </w:rPr>
        <w:t xml:space="preserve">Що таке Vuex? [Електронний ресурс] – Режим доступу до ресурсу: </w:t>
      </w:r>
      <w:r w:rsidRPr="00FB2AFE">
        <w:rPr>
          <w:rStyle w:val="a5"/>
          <w:bCs/>
          <w:color w:val="auto"/>
          <w:kern w:val="32"/>
          <w:szCs w:val="32"/>
          <w:u w:val="none"/>
        </w:rPr>
        <w:t>https://vuex.vuejs.org</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Material Design Component Framework [Електронний ресурс] – Режим доступу до ресурсу: </w:t>
      </w:r>
      <w:r w:rsidRPr="00FB2AFE">
        <w:rPr>
          <w:rStyle w:val="a5"/>
          <w:bCs/>
          <w:color w:val="auto"/>
          <w:kern w:val="32"/>
          <w:szCs w:val="32"/>
          <w:u w:val="none"/>
        </w:rPr>
        <w:t>https://vuetifyjs.com</w:t>
      </w:r>
      <w:r w:rsidRPr="00FB2AFE">
        <w:rPr>
          <w:bCs/>
          <w:kern w:val="32"/>
          <w:szCs w:val="32"/>
        </w:rPr>
        <w:t>.</w:t>
      </w:r>
    </w:p>
    <w:p w:rsidR="00F744AA" w:rsidRPr="007F5BAF" w:rsidRDefault="00F744AA" w:rsidP="00F744AA">
      <w:pPr>
        <w:pStyle w:val="aff"/>
        <w:numPr>
          <w:ilvl w:val="0"/>
          <w:numId w:val="4"/>
        </w:numPr>
        <w:rPr>
          <w:bCs/>
          <w:color w:val="000000"/>
          <w:kern w:val="32"/>
          <w:szCs w:val="32"/>
        </w:rPr>
      </w:pPr>
      <w:r w:rsidRPr="007F5BAF">
        <w:rPr>
          <w:bCs/>
          <w:color w:val="000000"/>
          <w:kern w:val="32"/>
          <w:szCs w:val="32"/>
        </w:rPr>
        <w:t>Vue Router: Введення [Електронний ресурс] – Режим доступу до ресурсу: https://router.vuejs.org.</w:t>
      </w:r>
    </w:p>
    <w:p w:rsidR="00F744AA" w:rsidRDefault="00F744AA" w:rsidP="00F744AA">
      <w:pPr>
        <w:numPr>
          <w:ilvl w:val="0"/>
          <w:numId w:val="4"/>
        </w:numPr>
        <w:rPr>
          <w:bCs/>
          <w:color w:val="000000"/>
          <w:kern w:val="32"/>
          <w:szCs w:val="32"/>
        </w:rPr>
      </w:pPr>
      <w:r w:rsidRPr="007F5BAF">
        <w:rPr>
          <w:bCs/>
          <w:color w:val="000000"/>
          <w:kern w:val="32"/>
          <w:szCs w:val="32"/>
        </w:rPr>
        <w:t xml:space="preserve">Vue I18n [Електронний ресурс] – Режим доступу до ресурсу: </w:t>
      </w:r>
      <w:r w:rsidRPr="00FB2AFE">
        <w:rPr>
          <w:rStyle w:val="a5"/>
          <w:bCs/>
          <w:color w:val="auto"/>
          <w:kern w:val="32"/>
          <w:szCs w:val="32"/>
          <w:u w:val="none"/>
        </w:rPr>
        <w:t>https://kazupon.github.io/vue-i18n</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webpack [Електронний ресурс] – Режим доступу до ресурсу: </w:t>
      </w:r>
      <w:r w:rsidRPr="00FB2AFE">
        <w:rPr>
          <w:rStyle w:val="a5"/>
          <w:bCs/>
          <w:color w:val="auto"/>
          <w:kern w:val="32"/>
          <w:szCs w:val="32"/>
          <w:u w:val="none"/>
        </w:rPr>
        <w:t>https://webpack.js.org</w:t>
      </w:r>
      <w:r w:rsidRPr="00FB2AFE">
        <w:rPr>
          <w:bCs/>
          <w:kern w:val="32"/>
          <w:szCs w:val="32"/>
        </w:rPr>
        <w:t>.</w:t>
      </w:r>
    </w:p>
    <w:p w:rsidR="00F744AA" w:rsidRDefault="00F744AA" w:rsidP="00F744AA">
      <w:pPr>
        <w:numPr>
          <w:ilvl w:val="0"/>
          <w:numId w:val="4"/>
        </w:numPr>
        <w:rPr>
          <w:bCs/>
          <w:color w:val="000000"/>
          <w:kern w:val="32"/>
          <w:szCs w:val="32"/>
        </w:rPr>
      </w:pPr>
      <w:r>
        <w:rPr>
          <w:bCs/>
          <w:color w:val="000000"/>
          <w:kern w:val="32"/>
          <w:szCs w:val="32"/>
        </w:rPr>
        <w:t>Babel</w:t>
      </w:r>
      <w:r>
        <w:rPr>
          <w:bCs/>
          <w:color w:val="000000"/>
          <w:kern w:val="32"/>
          <w:szCs w:val="32"/>
          <w:lang w:val="en-GB"/>
        </w:rPr>
        <w:t xml:space="preserve"> -</w:t>
      </w:r>
      <w:r w:rsidRPr="007F5BAF">
        <w:rPr>
          <w:bCs/>
          <w:color w:val="000000"/>
          <w:kern w:val="32"/>
          <w:szCs w:val="32"/>
        </w:rPr>
        <w:t xml:space="preserve"> The compiler for next generation JavaScript [Електронний ресурс] – Режим доступу до ресурсу: </w:t>
      </w:r>
      <w:r w:rsidRPr="00FB2AFE">
        <w:rPr>
          <w:rStyle w:val="a5"/>
          <w:bCs/>
          <w:color w:val="auto"/>
          <w:kern w:val="32"/>
          <w:szCs w:val="32"/>
          <w:u w:val="none"/>
        </w:rPr>
        <w:t>https://babeljs.io</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Документація firebase [Електронний ресурс] – Режим доступу до ресурсу: </w:t>
      </w:r>
      <w:r w:rsidRPr="00FB2AFE">
        <w:rPr>
          <w:rStyle w:val="a5"/>
          <w:bCs/>
          <w:color w:val="auto"/>
          <w:kern w:val="32"/>
          <w:szCs w:val="32"/>
          <w:u w:val="none"/>
        </w:rPr>
        <w:t>https://firebase.google.com/docs</w:t>
      </w:r>
      <w:r w:rsidRPr="00FB2AFE">
        <w:rPr>
          <w:bCs/>
          <w:kern w:val="32"/>
          <w:szCs w:val="32"/>
        </w:rPr>
        <w:t>.</w:t>
      </w:r>
    </w:p>
    <w:p w:rsidR="00F744AA" w:rsidRDefault="00F744AA" w:rsidP="00F744AA">
      <w:pPr>
        <w:numPr>
          <w:ilvl w:val="0"/>
          <w:numId w:val="4"/>
        </w:numPr>
        <w:rPr>
          <w:bCs/>
          <w:color w:val="000000"/>
          <w:kern w:val="32"/>
          <w:szCs w:val="32"/>
        </w:rPr>
      </w:pPr>
      <w:r w:rsidRPr="007F5BAF">
        <w:rPr>
          <w:bCs/>
          <w:color w:val="000000"/>
          <w:kern w:val="32"/>
          <w:szCs w:val="32"/>
        </w:rPr>
        <w:t xml:space="preserve">Google Maps API - Google Developers [Електронний ресурс] – Режим доступу до ресурсу: </w:t>
      </w:r>
      <w:r w:rsidRPr="00FB2AFE">
        <w:rPr>
          <w:rStyle w:val="a5"/>
          <w:bCs/>
          <w:color w:val="auto"/>
          <w:kern w:val="32"/>
          <w:szCs w:val="32"/>
          <w:u w:val="none"/>
        </w:rPr>
        <w:t>https://developers.google.com/maps/documentation</w:t>
      </w:r>
      <w:r w:rsidRPr="007F5BAF">
        <w:rPr>
          <w:bCs/>
          <w:color w:val="000000"/>
          <w:kern w:val="32"/>
          <w:szCs w:val="32"/>
        </w:rPr>
        <w:t>.</w:t>
      </w:r>
    </w:p>
    <w:p w:rsidR="00F744AA" w:rsidRPr="000E39B0" w:rsidRDefault="00F744AA" w:rsidP="00F744AA">
      <w:pPr>
        <w:numPr>
          <w:ilvl w:val="0"/>
          <w:numId w:val="4"/>
        </w:numPr>
        <w:rPr>
          <w:bCs/>
          <w:color w:val="000000"/>
          <w:kern w:val="32"/>
          <w:szCs w:val="32"/>
        </w:rPr>
      </w:pPr>
      <w:r w:rsidRPr="007F5BAF">
        <w:rPr>
          <w:bCs/>
          <w:color w:val="000000"/>
          <w:kern w:val="32"/>
          <w:szCs w:val="32"/>
        </w:rPr>
        <w:t>DB-Engines - Knowledge Base of Relational and NoSQL Database Management Systems [Електронний ресурс] – Режим доступу до ресурсу: https://db-engines.com.</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65" w:name="_Toc482712271"/>
      <w:bookmarkStart w:id="66" w:name="_Toc531539755"/>
      <w:r>
        <w:t>ДОДАТКИ</w:t>
      </w:r>
      <w:bookmarkEnd w:id="66"/>
    </w:p>
    <w:p w:rsidR="00C85D69" w:rsidRDefault="00206D2C" w:rsidP="00C85D69">
      <w:pPr>
        <w:pStyle w:val="1"/>
        <w:jc w:val="right"/>
      </w:pPr>
      <w:r>
        <w:br w:type="page"/>
      </w:r>
      <w:bookmarkStart w:id="67" w:name="_Toc485412718"/>
      <w:bookmarkStart w:id="68" w:name="_Toc485468751"/>
      <w:bookmarkStart w:id="69" w:name="_Toc485588148"/>
      <w:bookmarkStart w:id="70" w:name="_Toc529910968"/>
      <w:bookmarkStart w:id="71" w:name="_Toc530070093"/>
      <w:bookmarkStart w:id="72" w:name="_Toc531539484"/>
      <w:bookmarkStart w:id="73" w:name="_Toc531539756"/>
      <w:bookmarkEnd w:id="65"/>
      <w:r w:rsidR="00C85D69" w:rsidRPr="001F6318">
        <w:lastRenderedPageBreak/>
        <w:t>ДОДАТОК А</w:t>
      </w:r>
      <w:bookmarkEnd w:id="67"/>
      <w:bookmarkEnd w:id="68"/>
      <w:bookmarkEnd w:id="69"/>
      <w:bookmarkEnd w:id="70"/>
      <w:bookmarkEnd w:id="71"/>
      <w:bookmarkEnd w:id="72"/>
      <w:bookmarkEnd w:id="73"/>
    </w:p>
    <w:p w:rsidR="00C85D69" w:rsidRDefault="00C85D69" w:rsidP="00C85D69">
      <w:pPr>
        <w:jc w:val="center"/>
        <w:rPr>
          <w:lang w:val="ru-RU"/>
        </w:rPr>
      </w:pPr>
      <w:r w:rsidRPr="001F6318">
        <w:rPr>
          <w:lang w:bidi="uk-UA"/>
        </w:rPr>
        <w:t>Варіанти використання</w:t>
      </w:r>
      <w:r>
        <w:rPr>
          <w:lang w:bidi="uk-UA"/>
        </w:rPr>
        <w:t xml:space="preserve"> веб-сервісу для пошуку домашніх тварин</w:t>
      </w:r>
    </w:p>
    <w:p w:rsidR="00C85D69" w:rsidRPr="00084148" w:rsidRDefault="00C85D69" w:rsidP="00C85D69">
      <w:pPr>
        <w:jc w:val="center"/>
        <w:rPr>
          <w:lang w:val="ru-RU"/>
        </w:rPr>
      </w:pPr>
    </w:p>
    <w:p w:rsidR="00C85D69" w:rsidRDefault="00C85D69" w:rsidP="00C85D69">
      <w:pPr>
        <w:ind w:firstLine="0"/>
        <w:jc w:val="left"/>
      </w:pPr>
      <w:r>
        <w:rPr>
          <w:noProof/>
          <w:lang w:val="en-US" w:eastAsia="en-US"/>
        </w:rPr>
        <w:drawing>
          <wp:inline distT="0" distB="0" distL="0" distR="0" wp14:anchorId="523B3467" wp14:editId="445634E6">
            <wp:extent cx="6378698" cy="4082806"/>
            <wp:effectExtent l="0" t="1123950" r="0" b="1042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26">
                      <a:extLst>
                        <a:ext uri="{28A0092B-C50C-407E-A947-70E740481C1C}">
                          <a14:useLocalDpi xmlns:a14="http://schemas.microsoft.com/office/drawing/2010/main" val="0"/>
                        </a:ext>
                      </a:extLst>
                    </a:blip>
                    <a:stretch>
                      <a:fillRect/>
                    </a:stretch>
                  </pic:blipFill>
                  <pic:spPr>
                    <a:xfrm rot="5400000">
                      <a:off x="0" y="0"/>
                      <a:ext cx="6378698" cy="4082806"/>
                    </a:xfrm>
                    <a:prstGeom prst="rect">
                      <a:avLst/>
                    </a:prstGeom>
                  </pic:spPr>
                </pic:pic>
              </a:graphicData>
            </a:graphic>
          </wp:inline>
        </w:drawing>
      </w:r>
    </w:p>
    <w:p w:rsidR="00C85D69" w:rsidRPr="00B052CA" w:rsidRDefault="00C85D69" w:rsidP="00C85D69">
      <w:pPr>
        <w:pStyle w:val="1"/>
        <w:jc w:val="right"/>
      </w:pPr>
      <w:r>
        <w:br w:type="page"/>
      </w:r>
      <w:bookmarkStart w:id="74" w:name="_Toc530070094"/>
      <w:bookmarkStart w:id="75" w:name="_Toc482351349"/>
      <w:bookmarkStart w:id="76" w:name="_Toc482712272"/>
      <w:bookmarkStart w:id="77" w:name="_Toc482712691"/>
      <w:bookmarkStart w:id="78" w:name="_Toc482713048"/>
      <w:bookmarkStart w:id="79" w:name="_Toc485412719"/>
      <w:bookmarkStart w:id="80" w:name="_Toc485468752"/>
      <w:bookmarkStart w:id="81" w:name="_Toc485588149"/>
      <w:bookmarkStart w:id="82" w:name="_Toc529910969"/>
      <w:bookmarkStart w:id="83" w:name="_Toc531539485"/>
      <w:bookmarkStart w:id="84" w:name="_Toc531539757"/>
      <w:r w:rsidRPr="00B052CA">
        <w:lastRenderedPageBreak/>
        <w:t>ДОДАТОК Б</w:t>
      </w:r>
      <w:bookmarkEnd w:id="74"/>
      <w:bookmarkEnd w:id="83"/>
      <w:bookmarkEnd w:id="84"/>
    </w:p>
    <w:p w:rsidR="00C85D69" w:rsidRPr="00AF7384" w:rsidRDefault="00C85D69" w:rsidP="00C85D69">
      <w:pPr>
        <w:jc w:val="center"/>
        <w:rPr>
          <w:lang w:val="ru-RU"/>
        </w:rPr>
      </w:pPr>
      <w:r w:rsidRPr="001F6318">
        <w:t>Діаграма</w:t>
      </w:r>
      <w:r>
        <w:t xml:space="preserve"> компонентів та</w:t>
      </w:r>
      <w:r w:rsidRPr="001F6318">
        <w:t xml:space="preserve"> класів</w:t>
      </w:r>
    </w:p>
    <w:p w:rsidR="00C85D69" w:rsidRDefault="00C85D69" w:rsidP="00C85D69">
      <w:pPr>
        <w:pStyle w:val="1"/>
        <w:jc w:val="right"/>
      </w:pPr>
      <w:bookmarkStart w:id="85" w:name="_Toc531539486"/>
      <w:bookmarkStart w:id="86" w:name="_Toc531539758"/>
      <w:r>
        <w:rPr>
          <w:noProof/>
          <w:lang w:val="en-US" w:eastAsia="en-US"/>
        </w:rPr>
        <w:drawing>
          <wp:inline distT="0" distB="0" distL="0" distR="0" wp14:anchorId="47FAFB90" wp14:editId="0291A373">
            <wp:extent cx="6520624" cy="5492938"/>
            <wp:effectExtent l="0" t="495300" r="0" b="3746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6523223" cy="5495128"/>
                    </a:xfrm>
                    <a:prstGeom prst="rect">
                      <a:avLst/>
                    </a:prstGeom>
                  </pic:spPr>
                </pic:pic>
              </a:graphicData>
            </a:graphic>
          </wp:inline>
        </w:drawing>
      </w:r>
      <w:r>
        <w:t xml:space="preserve"> </w:t>
      </w:r>
      <w:r>
        <w:br w:type="page"/>
      </w:r>
      <w:bookmarkEnd w:id="75"/>
      <w:bookmarkEnd w:id="76"/>
      <w:bookmarkEnd w:id="77"/>
      <w:bookmarkEnd w:id="78"/>
      <w:bookmarkEnd w:id="79"/>
      <w:bookmarkEnd w:id="80"/>
      <w:bookmarkEnd w:id="81"/>
      <w:bookmarkEnd w:id="82"/>
      <w:r w:rsidRPr="001F6318">
        <w:lastRenderedPageBreak/>
        <w:t xml:space="preserve">ДОДАТОК </w:t>
      </w:r>
      <w:r>
        <w:t>В</w:t>
      </w:r>
      <w:bookmarkEnd w:id="85"/>
      <w:bookmarkEnd w:id="86"/>
    </w:p>
    <w:p w:rsidR="00C85D69" w:rsidRDefault="00C85D69" w:rsidP="00C85D69">
      <w:pPr>
        <w:jc w:val="center"/>
      </w:pPr>
      <w:bookmarkStart w:id="87" w:name="_Toc482351350"/>
      <w:r w:rsidRPr="00756B68">
        <w:t>Структурна схема БД</w:t>
      </w:r>
    </w:p>
    <w:bookmarkEnd w:id="87"/>
    <w:p w:rsidR="00C85D69" w:rsidRPr="001F6318" w:rsidRDefault="00C85D69" w:rsidP="00C85D69">
      <w:pPr>
        <w:spacing w:after="120"/>
        <w:ind w:firstLine="0"/>
        <w:jc w:val="center"/>
        <w:rPr>
          <w:b/>
          <w:bCs/>
          <w:color w:val="000000"/>
          <w:kern w:val="32"/>
          <w:szCs w:val="32"/>
        </w:rPr>
      </w:pPr>
    </w:p>
    <w:p w:rsidR="00C85D69" w:rsidRPr="00206D2C" w:rsidRDefault="00C85D69" w:rsidP="00C85D69">
      <w:pPr>
        <w:ind w:firstLine="0"/>
      </w:pPr>
      <w:r w:rsidRPr="00EE6DBB">
        <w:rPr>
          <w:noProof/>
          <w:lang w:val="en-US" w:eastAsia="en-US"/>
        </w:rPr>
        <w:drawing>
          <wp:inline distT="0" distB="0" distL="0" distR="0" wp14:anchorId="0F75C013" wp14:editId="335658BE">
            <wp:extent cx="6105525" cy="39564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05525" cy="3956452"/>
                    </a:xfrm>
                    <a:prstGeom prst="rect">
                      <a:avLst/>
                    </a:prstGeom>
                    <a:noFill/>
                    <a:ln>
                      <a:noFill/>
                    </a:ln>
                  </pic:spPr>
                </pic:pic>
              </a:graphicData>
            </a:graphic>
          </wp:inline>
        </w:drawing>
      </w:r>
    </w:p>
    <w:p w:rsidR="00972315" w:rsidRPr="009E26C3" w:rsidRDefault="00972315" w:rsidP="00C85D69">
      <w:pPr>
        <w:pStyle w:val="1"/>
        <w:jc w:val="right"/>
        <w:rPr>
          <w:lang w:val="en-GB"/>
        </w:rPr>
      </w:pPr>
    </w:p>
    <w:sectPr w:rsidR="00972315" w:rsidRPr="009E26C3" w:rsidSect="00F46FA0">
      <w:headerReference w:type="default" r:id="rId29"/>
      <w:footerReference w:type="default" r:id="rId30"/>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290" w:rsidRDefault="00893290">
      <w:r>
        <w:separator/>
      </w:r>
    </w:p>
  </w:endnote>
  <w:endnote w:type="continuationSeparator" w:id="0">
    <w:p w:rsidR="00893290" w:rsidRDefault="00893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AA" w:rsidRPr="00587D1C" w:rsidRDefault="00F744AA"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290" w:rsidRDefault="00893290">
      <w:r>
        <w:separator/>
      </w:r>
    </w:p>
  </w:footnote>
  <w:footnote w:type="continuationSeparator" w:id="0">
    <w:p w:rsidR="00893290" w:rsidRDefault="00893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AA" w:rsidRDefault="00F744AA">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Content>
      <w:p w:rsidR="00F744AA" w:rsidRDefault="00F744AA">
        <w:pPr>
          <w:pStyle w:val="aa"/>
          <w:jc w:val="right"/>
        </w:pPr>
        <w:r>
          <w:fldChar w:fldCharType="begin"/>
        </w:r>
        <w:r>
          <w:instrText>PAGE   \* MERGEFORMAT</w:instrText>
        </w:r>
        <w:r>
          <w:fldChar w:fldCharType="separate"/>
        </w:r>
        <w:r w:rsidR="00162661" w:rsidRPr="00162661">
          <w:rPr>
            <w:noProof/>
            <w:lang w:val="ru-RU"/>
          </w:rPr>
          <w:t>50</w:t>
        </w:r>
        <w:r>
          <w:fldChar w:fldCharType="end"/>
        </w:r>
      </w:p>
    </w:sdtContent>
  </w:sdt>
  <w:p w:rsidR="00F744AA" w:rsidRDefault="00F744A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2A641D6"/>
    <w:multiLevelType w:val="hybridMultilevel"/>
    <w:tmpl w:val="F0B84C64"/>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02B751DE"/>
    <w:multiLevelType w:val="hybridMultilevel"/>
    <w:tmpl w:val="CC4C274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72E3283"/>
    <w:multiLevelType w:val="hybridMultilevel"/>
    <w:tmpl w:val="A50896E6"/>
    <w:lvl w:ilvl="0" w:tplc="2A30F6B8">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B9E58F6"/>
    <w:multiLevelType w:val="hybridMultilevel"/>
    <w:tmpl w:val="22C658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1DB281F"/>
    <w:multiLevelType w:val="hybridMultilevel"/>
    <w:tmpl w:val="BF4A0F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9" w15:restartNumberingAfterBreak="0">
    <w:nsid w:val="385D09A0"/>
    <w:multiLevelType w:val="hybridMultilevel"/>
    <w:tmpl w:val="D37E3428"/>
    <w:lvl w:ilvl="0" w:tplc="9146AD5E">
      <w:start w:val="1"/>
      <w:numFmt w:val="bullet"/>
      <w:lvlText w:val="−"/>
      <w:lvlJc w:val="left"/>
      <w:pPr>
        <w:ind w:left="1060" w:hanging="360"/>
      </w:pPr>
      <w:rPr>
        <w:rFonts w:ascii="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0"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514272"/>
    <w:multiLevelType w:val="hybridMultilevel"/>
    <w:tmpl w:val="5BCABDE8"/>
    <w:lvl w:ilvl="0" w:tplc="F0D4B36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EF62C05"/>
    <w:multiLevelType w:val="hybridMultilevel"/>
    <w:tmpl w:val="F35245B6"/>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4"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3902442"/>
    <w:multiLevelType w:val="hybridMultilevel"/>
    <w:tmpl w:val="A3A2188C"/>
    <w:lvl w:ilvl="0" w:tplc="7536359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2"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5DE7A16"/>
    <w:multiLevelType w:val="hybridMultilevel"/>
    <w:tmpl w:val="C17083C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4" w15:restartNumberingAfterBreak="0">
    <w:nsid w:val="57912CBB"/>
    <w:multiLevelType w:val="multilevel"/>
    <w:tmpl w:val="781C63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9"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41"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79812BAC"/>
    <w:multiLevelType w:val="hybridMultilevel"/>
    <w:tmpl w:val="F1FE5D2A"/>
    <w:lvl w:ilvl="0" w:tplc="AE5453F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3"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2"/>
  </w:num>
  <w:num w:numId="2">
    <w:abstractNumId w:val="24"/>
  </w:num>
  <w:num w:numId="3">
    <w:abstractNumId w:val="15"/>
  </w:num>
  <w:num w:numId="4">
    <w:abstractNumId w:val="28"/>
  </w:num>
  <w:num w:numId="5">
    <w:abstractNumId w:val="14"/>
  </w:num>
  <w:num w:numId="6">
    <w:abstractNumId w:val="18"/>
  </w:num>
  <w:num w:numId="7">
    <w:abstractNumId w:val="39"/>
  </w:num>
  <w:num w:numId="8">
    <w:abstractNumId w:val="17"/>
  </w:num>
  <w:num w:numId="9">
    <w:abstractNumId w:val="13"/>
  </w:num>
  <w:num w:numId="10">
    <w:abstractNumId w:val="37"/>
  </w:num>
  <w:num w:numId="11">
    <w:abstractNumId w:val="20"/>
  </w:num>
  <w:num w:numId="12">
    <w:abstractNumId w:val="36"/>
  </w:num>
  <w:num w:numId="13">
    <w:abstractNumId w:val="9"/>
  </w:num>
  <w:num w:numId="14">
    <w:abstractNumId w:val="34"/>
  </w:num>
  <w:num w:numId="15">
    <w:abstractNumId w:val="38"/>
  </w:num>
  <w:num w:numId="16">
    <w:abstractNumId w:val="26"/>
  </w:num>
  <w:num w:numId="17">
    <w:abstractNumId w:val="33"/>
  </w:num>
  <w:num w:numId="18">
    <w:abstractNumId w:val="31"/>
  </w:num>
  <w:num w:numId="19">
    <w:abstractNumId w:val="41"/>
  </w:num>
  <w:num w:numId="20">
    <w:abstractNumId w:val="30"/>
  </w:num>
  <w:num w:numId="21">
    <w:abstractNumId w:val="27"/>
  </w:num>
  <w:num w:numId="22">
    <w:abstractNumId w:val="16"/>
  </w:num>
  <w:num w:numId="23">
    <w:abstractNumId w:val="22"/>
  </w:num>
  <w:num w:numId="24">
    <w:abstractNumId w:val="35"/>
  </w:num>
  <w:num w:numId="25">
    <w:abstractNumId w:val="25"/>
  </w:num>
  <w:num w:numId="26">
    <w:abstractNumId w:val="43"/>
  </w:num>
  <w:num w:numId="27">
    <w:abstractNumId w:val="23"/>
  </w:num>
  <w:num w:numId="28">
    <w:abstractNumId w:val="10"/>
  </w:num>
  <w:num w:numId="29">
    <w:abstractNumId w:val="8"/>
  </w:num>
  <w:num w:numId="30">
    <w:abstractNumId w:val="21"/>
  </w:num>
  <w:num w:numId="31">
    <w:abstractNumId w:val="42"/>
  </w:num>
  <w:num w:numId="32">
    <w:abstractNumId w:val="29"/>
  </w:num>
  <w:num w:numId="33">
    <w:abstractNumId w:val="7"/>
  </w:num>
  <w:num w:numId="34">
    <w:abstractNumId w:val="11"/>
  </w:num>
  <w:num w:numId="35">
    <w:abstractNumId w:val="19"/>
  </w:num>
  <w:num w:numId="3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08F4"/>
    <w:rsid w:val="000117DD"/>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77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B2091"/>
    <w:rsid w:val="000C2BCC"/>
    <w:rsid w:val="000C2C32"/>
    <w:rsid w:val="000C3360"/>
    <w:rsid w:val="000C408D"/>
    <w:rsid w:val="000C4529"/>
    <w:rsid w:val="000D3AAD"/>
    <w:rsid w:val="000D4D2D"/>
    <w:rsid w:val="000D5DDE"/>
    <w:rsid w:val="000D6049"/>
    <w:rsid w:val="000E0278"/>
    <w:rsid w:val="000E2812"/>
    <w:rsid w:val="000E32B9"/>
    <w:rsid w:val="000E62A3"/>
    <w:rsid w:val="000E7237"/>
    <w:rsid w:val="000E7388"/>
    <w:rsid w:val="000E7ED7"/>
    <w:rsid w:val="000F0EA3"/>
    <w:rsid w:val="000F1540"/>
    <w:rsid w:val="000F44CE"/>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26B5A"/>
    <w:rsid w:val="00130355"/>
    <w:rsid w:val="0013470E"/>
    <w:rsid w:val="00136871"/>
    <w:rsid w:val="00136A2E"/>
    <w:rsid w:val="0014084C"/>
    <w:rsid w:val="00141A26"/>
    <w:rsid w:val="001435FD"/>
    <w:rsid w:val="00143887"/>
    <w:rsid w:val="00151E8D"/>
    <w:rsid w:val="00152BDF"/>
    <w:rsid w:val="0015488B"/>
    <w:rsid w:val="0016153A"/>
    <w:rsid w:val="00162661"/>
    <w:rsid w:val="00165B13"/>
    <w:rsid w:val="0016661E"/>
    <w:rsid w:val="0017053B"/>
    <w:rsid w:val="00171850"/>
    <w:rsid w:val="00172318"/>
    <w:rsid w:val="0017297D"/>
    <w:rsid w:val="00173526"/>
    <w:rsid w:val="0017792E"/>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148AD"/>
    <w:rsid w:val="0022118E"/>
    <w:rsid w:val="00222CB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03B7"/>
    <w:rsid w:val="003218C5"/>
    <w:rsid w:val="0032239B"/>
    <w:rsid w:val="00322F53"/>
    <w:rsid w:val="003244E5"/>
    <w:rsid w:val="00326B92"/>
    <w:rsid w:val="0033729B"/>
    <w:rsid w:val="00340492"/>
    <w:rsid w:val="0034082F"/>
    <w:rsid w:val="00344539"/>
    <w:rsid w:val="0034453C"/>
    <w:rsid w:val="003463EE"/>
    <w:rsid w:val="00347A8D"/>
    <w:rsid w:val="003514F9"/>
    <w:rsid w:val="00352A47"/>
    <w:rsid w:val="003537F9"/>
    <w:rsid w:val="00354502"/>
    <w:rsid w:val="003610A7"/>
    <w:rsid w:val="00363CEF"/>
    <w:rsid w:val="0036486E"/>
    <w:rsid w:val="00365275"/>
    <w:rsid w:val="003663E8"/>
    <w:rsid w:val="00367A53"/>
    <w:rsid w:val="00367C56"/>
    <w:rsid w:val="0037003F"/>
    <w:rsid w:val="003714C1"/>
    <w:rsid w:val="003734F2"/>
    <w:rsid w:val="003749C2"/>
    <w:rsid w:val="00375197"/>
    <w:rsid w:val="00377AB6"/>
    <w:rsid w:val="00380CCC"/>
    <w:rsid w:val="00380EA9"/>
    <w:rsid w:val="00381FBF"/>
    <w:rsid w:val="003822B5"/>
    <w:rsid w:val="0038312C"/>
    <w:rsid w:val="003834E4"/>
    <w:rsid w:val="00384F50"/>
    <w:rsid w:val="0038762B"/>
    <w:rsid w:val="00390B2E"/>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F34"/>
    <w:rsid w:val="003D23E0"/>
    <w:rsid w:val="003D2BE5"/>
    <w:rsid w:val="003D34A5"/>
    <w:rsid w:val="003E4D09"/>
    <w:rsid w:val="003F1983"/>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2773"/>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B68A1"/>
    <w:rsid w:val="004C2FC5"/>
    <w:rsid w:val="004C3009"/>
    <w:rsid w:val="004C3F8A"/>
    <w:rsid w:val="004D02E7"/>
    <w:rsid w:val="004D04C9"/>
    <w:rsid w:val="004D0A6A"/>
    <w:rsid w:val="004D0AD8"/>
    <w:rsid w:val="004D1D4E"/>
    <w:rsid w:val="004D2447"/>
    <w:rsid w:val="004D2CCA"/>
    <w:rsid w:val="004D40D0"/>
    <w:rsid w:val="004D47EE"/>
    <w:rsid w:val="004D4AD9"/>
    <w:rsid w:val="004D5708"/>
    <w:rsid w:val="004D7156"/>
    <w:rsid w:val="004D720D"/>
    <w:rsid w:val="004D7F70"/>
    <w:rsid w:val="004E5DA5"/>
    <w:rsid w:val="004E6614"/>
    <w:rsid w:val="004E6724"/>
    <w:rsid w:val="004F05C9"/>
    <w:rsid w:val="004F2608"/>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0A2A"/>
    <w:rsid w:val="005A268E"/>
    <w:rsid w:val="005A485A"/>
    <w:rsid w:val="005A55A5"/>
    <w:rsid w:val="005A55DF"/>
    <w:rsid w:val="005A5CA2"/>
    <w:rsid w:val="005A6F8F"/>
    <w:rsid w:val="005B2C41"/>
    <w:rsid w:val="005B336A"/>
    <w:rsid w:val="005B6BCE"/>
    <w:rsid w:val="005B7862"/>
    <w:rsid w:val="005C0910"/>
    <w:rsid w:val="005C2CE3"/>
    <w:rsid w:val="005C3233"/>
    <w:rsid w:val="005C3563"/>
    <w:rsid w:val="005C3A81"/>
    <w:rsid w:val="005C51A7"/>
    <w:rsid w:val="005C66EB"/>
    <w:rsid w:val="005C6733"/>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63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2020"/>
    <w:rsid w:val="00753C58"/>
    <w:rsid w:val="0075498B"/>
    <w:rsid w:val="00755A9D"/>
    <w:rsid w:val="00755D9F"/>
    <w:rsid w:val="00757834"/>
    <w:rsid w:val="007603ED"/>
    <w:rsid w:val="00761627"/>
    <w:rsid w:val="007627CA"/>
    <w:rsid w:val="00762D81"/>
    <w:rsid w:val="0076393E"/>
    <w:rsid w:val="00773D92"/>
    <w:rsid w:val="00775EC6"/>
    <w:rsid w:val="00781726"/>
    <w:rsid w:val="00781EE9"/>
    <w:rsid w:val="007827C4"/>
    <w:rsid w:val="00784A70"/>
    <w:rsid w:val="00786DB5"/>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E631A"/>
    <w:rsid w:val="007F3099"/>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54EB"/>
    <w:rsid w:val="00876F1A"/>
    <w:rsid w:val="008775F7"/>
    <w:rsid w:val="00880F7B"/>
    <w:rsid w:val="008813FF"/>
    <w:rsid w:val="0088188B"/>
    <w:rsid w:val="008859E5"/>
    <w:rsid w:val="00885D5D"/>
    <w:rsid w:val="00886236"/>
    <w:rsid w:val="008865A5"/>
    <w:rsid w:val="008921B5"/>
    <w:rsid w:val="00893290"/>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3194"/>
    <w:rsid w:val="009477FB"/>
    <w:rsid w:val="009503A8"/>
    <w:rsid w:val="009534ED"/>
    <w:rsid w:val="00961E3D"/>
    <w:rsid w:val="00966B39"/>
    <w:rsid w:val="00972315"/>
    <w:rsid w:val="0097315B"/>
    <w:rsid w:val="009744AE"/>
    <w:rsid w:val="00974669"/>
    <w:rsid w:val="009763C5"/>
    <w:rsid w:val="00981019"/>
    <w:rsid w:val="009822E1"/>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3AD"/>
    <w:rsid w:val="009D7618"/>
    <w:rsid w:val="009E03B7"/>
    <w:rsid w:val="009E0791"/>
    <w:rsid w:val="009E18E5"/>
    <w:rsid w:val="009E1B76"/>
    <w:rsid w:val="009E26C3"/>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0AE6"/>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5A10"/>
    <w:rsid w:val="00AF617B"/>
    <w:rsid w:val="00AF66A6"/>
    <w:rsid w:val="00B008B7"/>
    <w:rsid w:val="00B00FD3"/>
    <w:rsid w:val="00B027BD"/>
    <w:rsid w:val="00B04190"/>
    <w:rsid w:val="00B04BB5"/>
    <w:rsid w:val="00B06A78"/>
    <w:rsid w:val="00B10777"/>
    <w:rsid w:val="00B108AB"/>
    <w:rsid w:val="00B12073"/>
    <w:rsid w:val="00B14AE7"/>
    <w:rsid w:val="00B2014C"/>
    <w:rsid w:val="00B21355"/>
    <w:rsid w:val="00B22FE4"/>
    <w:rsid w:val="00B24CAC"/>
    <w:rsid w:val="00B255E8"/>
    <w:rsid w:val="00B25C22"/>
    <w:rsid w:val="00B25F09"/>
    <w:rsid w:val="00B278F9"/>
    <w:rsid w:val="00B33F6F"/>
    <w:rsid w:val="00B352FF"/>
    <w:rsid w:val="00B35969"/>
    <w:rsid w:val="00B363DA"/>
    <w:rsid w:val="00B36EAF"/>
    <w:rsid w:val="00B4013D"/>
    <w:rsid w:val="00B402F3"/>
    <w:rsid w:val="00B44BE6"/>
    <w:rsid w:val="00B467C2"/>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2593"/>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36E50"/>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7C70"/>
    <w:rsid w:val="00C8434E"/>
    <w:rsid w:val="00C8523A"/>
    <w:rsid w:val="00C85D26"/>
    <w:rsid w:val="00C85D69"/>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3105"/>
    <w:rsid w:val="00CE403A"/>
    <w:rsid w:val="00CE492A"/>
    <w:rsid w:val="00CE49A8"/>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4D32"/>
    <w:rsid w:val="00D45D9D"/>
    <w:rsid w:val="00D4769F"/>
    <w:rsid w:val="00D506FF"/>
    <w:rsid w:val="00D519CA"/>
    <w:rsid w:val="00D53855"/>
    <w:rsid w:val="00D553F2"/>
    <w:rsid w:val="00D57AB5"/>
    <w:rsid w:val="00D6053C"/>
    <w:rsid w:val="00D60BB2"/>
    <w:rsid w:val="00D635BA"/>
    <w:rsid w:val="00D63B28"/>
    <w:rsid w:val="00D652BA"/>
    <w:rsid w:val="00D702B4"/>
    <w:rsid w:val="00D70A80"/>
    <w:rsid w:val="00D718BE"/>
    <w:rsid w:val="00D71A63"/>
    <w:rsid w:val="00D73E30"/>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4C3E"/>
    <w:rsid w:val="00DB52AE"/>
    <w:rsid w:val="00DC0E16"/>
    <w:rsid w:val="00DC3DA1"/>
    <w:rsid w:val="00DC42DB"/>
    <w:rsid w:val="00DC4E51"/>
    <w:rsid w:val="00DC7ED2"/>
    <w:rsid w:val="00DD1DAA"/>
    <w:rsid w:val="00DD26AB"/>
    <w:rsid w:val="00DE0053"/>
    <w:rsid w:val="00DE0D61"/>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04A"/>
    <w:rsid w:val="00E55709"/>
    <w:rsid w:val="00E56AEF"/>
    <w:rsid w:val="00E6078A"/>
    <w:rsid w:val="00E63F84"/>
    <w:rsid w:val="00E65D1B"/>
    <w:rsid w:val="00E7032F"/>
    <w:rsid w:val="00E72CD2"/>
    <w:rsid w:val="00E72FB6"/>
    <w:rsid w:val="00E757EA"/>
    <w:rsid w:val="00E77F1C"/>
    <w:rsid w:val="00E8098D"/>
    <w:rsid w:val="00E80A6F"/>
    <w:rsid w:val="00E81F40"/>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52F3"/>
    <w:rsid w:val="00F46FA0"/>
    <w:rsid w:val="00F54963"/>
    <w:rsid w:val="00F57F48"/>
    <w:rsid w:val="00F620E4"/>
    <w:rsid w:val="00F67E6C"/>
    <w:rsid w:val="00F744AA"/>
    <w:rsid w:val="00F76B5F"/>
    <w:rsid w:val="00F77788"/>
    <w:rsid w:val="00F77915"/>
    <w:rsid w:val="00F84086"/>
    <w:rsid w:val="00F852BF"/>
    <w:rsid w:val="00F85B3C"/>
    <w:rsid w:val="00F85FAE"/>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B6AB7"/>
    <w:rsid w:val="00FC24F9"/>
    <w:rsid w:val="00FC3A54"/>
    <w:rsid w:val="00FC5999"/>
    <w:rsid w:val="00FC6905"/>
    <w:rsid w:val="00FD0F52"/>
    <w:rsid w:val="00FD1F2E"/>
    <w:rsid w:val="00FD3F43"/>
    <w:rsid w:val="00FD4B57"/>
    <w:rsid w:val="00FE0D6F"/>
    <w:rsid w:val="00FE1721"/>
    <w:rsid w:val="00FE4E8B"/>
    <w:rsid w:val="00FE5366"/>
    <w:rsid w:val="00FF03E3"/>
    <w:rsid w:val="00FF1B99"/>
    <w:rsid w:val="00FF3232"/>
    <w:rsid w:val="00FF4038"/>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AF496C"/>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 w:type="table" w:customStyle="1" w:styleId="31">
    <w:name w:val="Сетка таблицы3"/>
    <w:basedOn w:val="a1"/>
    <w:next w:val="afe"/>
    <w:uiPriority w:val="59"/>
    <w:rsid w:val="0006177F"/>
    <w:rPr>
      <w:rFonts w:ascii="Calibri" w:eastAsia="Calibri" w:hAnsi="Calibri"/>
      <w:sz w:val="22"/>
      <w:szCs w:val="22"/>
      <w:lang w:val="uk-U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228299713">
      <w:bodyDiv w:val="1"/>
      <w:marLeft w:val="0"/>
      <w:marRight w:val="0"/>
      <w:marTop w:val="0"/>
      <w:marBottom w:val="0"/>
      <w:divBdr>
        <w:top w:val="none" w:sz="0" w:space="0" w:color="auto"/>
        <w:left w:val="none" w:sz="0" w:space="0" w:color="auto"/>
        <w:bottom w:val="none" w:sz="0" w:space="0" w:color="auto"/>
        <w:right w:val="none" w:sz="0" w:space="0" w:color="auto"/>
      </w:divBdr>
      <w:divsChild>
        <w:div w:id="876890666">
          <w:marLeft w:val="0"/>
          <w:marRight w:val="0"/>
          <w:marTop w:val="0"/>
          <w:marBottom w:val="0"/>
          <w:divBdr>
            <w:top w:val="none" w:sz="0" w:space="0" w:color="auto"/>
            <w:left w:val="none" w:sz="0" w:space="0" w:color="auto"/>
            <w:bottom w:val="none" w:sz="0" w:space="0" w:color="auto"/>
            <w:right w:val="none" w:sz="0" w:space="0" w:color="auto"/>
          </w:divBdr>
          <w:divsChild>
            <w:div w:id="10594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5335442">
      <w:bodyDiv w:val="1"/>
      <w:marLeft w:val="0"/>
      <w:marRight w:val="0"/>
      <w:marTop w:val="0"/>
      <w:marBottom w:val="0"/>
      <w:divBdr>
        <w:top w:val="none" w:sz="0" w:space="0" w:color="auto"/>
        <w:left w:val="none" w:sz="0" w:space="0" w:color="auto"/>
        <w:bottom w:val="none" w:sz="0" w:space="0" w:color="auto"/>
        <w:right w:val="none" w:sz="0" w:space="0" w:color="auto"/>
      </w:divBdr>
      <w:divsChild>
        <w:div w:id="256406075">
          <w:marLeft w:val="0"/>
          <w:marRight w:val="0"/>
          <w:marTop w:val="0"/>
          <w:marBottom w:val="0"/>
          <w:divBdr>
            <w:top w:val="none" w:sz="0" w:space="0" w:color="auto"/>
            <w:left w:val="none" w:sz="0" w:space="0" w:color="auto"/>
            <w:bottom w:val="none" w:sz="0" w:space="0" w:color="auto"/>
            <w:right w:val="none" w:sz="0" w:space="0" w:color="auto"/>
          </w:divBdr>
          <w:divsChild>
            <w:div w:id="48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file:///C:\Users\Anna\AppData\Roaming\Skype\&#1073;&#1072;&#1082;&#1072;&#1083;&#1072;&#1074;&#1088;&#1072;&#1090;\fragment_bakalavr.docx"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Anna\AppData\Roaming\Skype\&#1073;&#1072;&#1082;&#1072;&#1083;&#1072;&#1074;&#1088;&#1072;&#1090;\fragment_bakalavr.docx"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Anna\AppData\Roaming\Skype\&#1073;&#1072;&#1082;&#1072;&#1083;&#1072;&#1074;&#1088;&#1072;&#1090;\fragment_bakalavr.docx" TargetMode="External"/><Relationship Id="rId20" Type="http://schemas.openxmlformats.org/officeDocument/2006/relationships/hyperlink" Target="file:///C:\Users\Anna\AppData\Roaming\Skype\&#1073;&#1072;&#1082;&#1072;&#1083;&#1072;&#1074;&#1088;&#1072;&#1090;\fragment_bakalavr.docx"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na\AppData\Roaming\Skype\&#1073;&#1072;&#1082;&#1072;&#1083;&#1072;&#1074;&#1088;&#1072;&#1090;\fragment_bakalavr.docx"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file:///C:\Users\Anna\AppData\Roaming\Skype\&#1073;&#1072;&#1082;&#1072;&#1083;&#1072;&#1074;&#1088;&#1072;&#1090;\fragment_bakalavr.docx"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Anna\AppData\Roaming\Skype\&#1073;&#1072;&#1082;&#1072;&#1083;&#1072;&#1074;&#1088;&#1072;&#1090;\fragment_bakalav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C9AB3-4068-42CE-8E38-3687F399D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56</Pages>
  <Words>10302</Words>
  <Characters>58722</Characters>
  <Application>Microsoft Office Word</Application>
  <DocSecurity>0</DocSecurity>
  <Lines>489</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68887</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91</cp:revision>
  <cp:lastPrinted>2018-11-13T21:01:00Z</cp:lastPrinted>
  <dcterms:created xsi:type="dcterms:W3CDTF">2017-06-13T12:29:00Z</dcterms:created>
  <dcterms:modified xsi:type="dcterms:W3CDTF">2018-12-02T16:51:00Z</dcterms:modified>
</cp:coreProperties>
</file>